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footer11.xml" ContentType="application/vnd.openxmlformats-officedocument.wordprocessingml.foot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1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68900" w14:textId="77777777" w:rsidR="00744B0D" w:rsidRDefault="00744B0D"/>
    <w:p w14:paraId="46B91DCA" w14:textId="25837C4E" w:rsidR="00766A69" w:rsidRPr="00CE62E9" w:rsidRDefault="00CF1498" w:rsidP="00CE62E9">
      <w:pPr>
        <w:pStyle w:val="soc1-1"/>
      </w:pPr>
      <w:bookmarkStart w:id="0" w:name="_Toc125028531"/>
      <w:bookmarkStart w:id="1" w:name="_Toc178258159"/>
      <w:r w:rsidRPr="00CE62E9">
        <w:t>总体描述</w:t>
      </w:r>
      <w:bookmarkEnd w:id="0"/>
      <w:bookmarkEnd w:id="1"/>
    </w:p>
    <w:p w14:paraId="0BC87C79" w14:textId="0ED44F6A" w:rsidR="00766A69" w:rsidRPr="00F2239E" w:rsidRDefault="00E4709B" w:rsidP="00CE62E9">
      <w:pPr>
        <w:pStyle w:val="soczw"/>
      </w:pPr>
      <w:r>
        <w:t>SC32R803</w:t>
      </w:r>
      <w:r w:rsidR="00CF1498" w:rsidRPr="00F2239E">
        <w:t>是基于</w:t>
      </w:r>
      <w:r w:rsidR="00CF1498" w:rsidRPr="00F2239E">
        <w:t>Arm Cortex-M0+</w:t>
      </w:r>
      <w:r w:rsidR="00CF1498" w:rsidRPr="00F2239E">
        <w:t>内核的工业级、</w:t>
      </w:r>
      <w:proofErr w:type="gramStart"/>
      <w:r w:rsidR="00CF1498" w:rsidRPr="00F2239E">
        <w:t>带触控功能</w:t>
      </w:r>
      <w:proofErr w:type="gramEnd"/>
      <w:r w:rsidR="00CF1498" w:rsidRPr="00F2239E">
        <w:t>的</w:t>
      </w:r>
      <w:r w:rsidR="00CF1498" w:rsidRPr="00F2239E">
        <w:t>Flash</w:t>
      </w:r>
      <w:r w:rsidR="00CF1498" w:rsidRPr="00F2239E">
        <w:t>微控制器，运行频率高达</w:t>
      </w:r>
      <w:r w:rsidR="00CF1498" w:rsidRPr="00706E3C">
        <w:rPr>
          <w:color w:val="000000" w:themeColor="text1"/>
        </w:rPr>
        <w:t>64MHz</w:t>
      </w:r>
      <w:r w:rsidR="00CF1498" w:rsidRPr="00F2239E">
        <w:t>。</w:t>
      </w:r>
      <w:r w:rsidR="00CF1498" w:rsidRPr="00F2239E">
        <w:t>Cortex-M0+</w:t>
      </w:r>
      <w:r w:rsidR="00CF1498" w:rsidRPr="00F2239E">
        <w:t>内核采用</w:t>
      </w:r>
      <w:r w:rsidR="00CF1498" w:rsidRPr="00F2239E">
        <w:t>32</w:t>
      </w:r>
      <w:r w:rsidR="00CF1498" w:rsidRPr="00F2239E">
        <w:t>位精简指令集（</w:t>
      </w:r>
      <w:r w:rsidR="00CF1498" w:rsidRPr="00F2239E">
        <w:t>RISC</w:t>
      </w:r>
      <w:r w:rsidR="00CF1498" w:rsidRPr="00F2239E">
        <w:t>），符合</w:t>
      </w:r>
      <w:r w:rsidR="00CF1498" w:rsidRPr="00F2239E">
        <w:t>CMSIS</w:t>
      </w:r>
      <w:r w:rsidR="00CF1498" w:rsidRPr="00F2239E">
        <w:t>标准。</w:t>
      </w:r>
      <w:r>
        <w:t>SC32R803</w:t>
      </w:r>
      <w:r w:rsidR="00CF1498" w:rsidRPr="00F2239E">
        <w:t>系列具有强大的数据处理能力，内部集成的直接存储器访问控制器（</w:t>
      </w:r>
      <w:r w:rsidR="00CF1498" w:rsidRPr="00F2239E">
        <w:t>DMA</w:t>
      </w:r>
      <w:r w:rsidR="00CF1498" w:rsidRPr="00F2239E">
        <w:t>）可实现高速的数据传输，硬件</w:t>
      </w:r>
      <w:r w:rsidR="00CF1498" w:rsidRPr="00F2239E">
        <w:t>CRC</w:t>
      </w:r>
      <w:r w:rsidR="00CF1498" w:rsidRPr="00F2239E">
        <w:t>模块及内核自带的硬件</w:t>
      </w:r>
      <w:r w:rsidR="00CF1498" w:rsidRPr="00F2239E">
        <w:t>32</w:t>
      </w:r>
      <w:r w:rsidR="00CF1498" w:rsidRPr="00F2239E">
        <w:t>位乘法器进一步提升了数据运算速度。</w:t>
      </w:r>
    </w:p>
    <w:p w14:paraId="255BDA77" w14:textId="51B563CC" w:rsidR="00766A69" w:rsidRPr="00F2239E" w:rsidRDefault="00E4709B" w:rsidP="00CE62E9">
      <w:pPr>
        <w:pStyle w:val="soczw"/>
      </w:pPr>
      <w:r>
        <w:t>SC32R803</w:t>
      </w:r>
      <w:r w:rsidR="00CF1498" w:rsidRPr="00F2239E">
        <w:t>系列微控制器内</w:t>
      </w:r>
      <w:proofErr w:type="gramStart"/>
      <w:r w:rsidR="00CF1498" w:rsidRPr="00F2239E">
        <w:t>嵌</w:t>
      </w:r>
      <w:r w:rsidR="00CF1498" w:rsidRPr="00706E3C">
        <w:rPr>
          <w:color w:val="000000" w:themeColor="text1"/>
        </w:rPr>
        <w:t>两种</w:t>
      </w:r>
      <w:proofErr w:type="gramEnd"/>
      <w:r w:rsidR="00CF1498" w:rsidRPr="00F2239E">
        <w:t>时钟源：高精度高频振荡器（</w:t>
      </w:r>
      <w:r w:rsidR="00CF1498" w:rsidRPr="00F2239E">
        <w:t>HIRC</w:t>
      </w:r>
      <w:r w:rsidR="00CF1498" w:rsidRPr="00F2239E">
        <w:t>）、低频</w:t>
      </w:r>
      <w:r w:rsidR="00CF1498" w:rsidRPr="00F2239E">
        <w:t>32kHz</w:t>
      </w:r>
      <w:r w:rsidR="00CF1498" w:rsidRPr="00F2239E">
        <w:t>振荡器（</w:t>
      </w:r>
      <w:r w:rsidR="00CF1498" w:rsidRPr="00F2239E">
        <w:t>LIRC</w:t>
      </w:r>
      <w:r w:rsidR="00CF1498" w:rsidRPr="00F2239E">
        <w:t>），额外提供两个</w:t>
      </w:r>
      <w:proofErr w:type="gramStart"/>
      <w:r w:rsidR="00CF1498" w:rsidRPr="00F2239E">
        <w:t>外部晶</w:t>
      </w:r>
      <w:proofErr w:type="gramEnd"/>
      <w:r w:rsidR="00CF1498" w:rsidRPr="00F2239E">
        <w:t>振接口：</w:t>
      </w:r>
      <w:r w:rsidR="00CF1498" w:rsidRPr="00F2239E">
        <w:t>2~16MHz</w:t>
      </w:r>
      <w:r w:rsidR="00CF1498" w:rsidRPr="00F2239E">
        <w:t>高频晶振（</w:t>
      </w:r>
      <w:r w:rsidR="00CF1498" w:rsidRPr="00F2239E">
        <w:t>HXT</w:t>
      </w:r>
      <w:r w:rsidR="00CF1498" w:rsidRPr="00F2239E">
        <w:t>）接口和</w:t>
      </w:r>
      <w:r w:rsidR="00CF1498" w:rsidRPr="00F2239E">
        <w:t xml:space="preserve">32.768 </w:t>
      </w:r>
      <w:proofErr w:type="spellStart"/>
      <w:r w:rsidR="00CF1498" w:rsidRPr="00F2239E">
        <w:t>KHz</w:t>
      </w:r>
      <w:proofErr w:type="spellEnd"/>
      <w:r w:rsidR="00CF1498" w:rsidRPr="00F2239E">
        <w:t>低频晶振（</w:t>
      </w:r>
      <w:r w:rsidR="00CF1498" w:rsidRPr="00F2239E">
        <w:t>LXT</w:t>
      </w:r>
      <w:r w:rsidR="00CF1498" w:rsidRPr="00F2239E">
        <w:t>）接口。内嵌时钟源及</w:t>
      </w:r>
      <w:proofErr w:type="gramStart"/>
      <w:r w:rsidR="00CF1498" w:rsidRPr="00F2239E">
        <w:t>外部晶</w:t>
      </w:r>
      <w:proofErr w:type="gramEnd"/>
      <w:r w:rsidR="00CF1498" w:rsidRPr="00F2239E">
        <w:t>振接口均可提供系统时钟，内置的系统时钟监控模块可在系统时钟异常时将其时钟源切换至</w:t>
      </w:r>
      <w:r w:rsidR="00CF1498" w:rsidRPr="00F2239E">
        <w:t>HIRC</w:t>
      </w:r>
      <w:r w:rsidR="00CF1498" w:rsidRPr="00F2239E">
        <w:t>。</w:t>
      </w:r>
    </w:p>
    <w:p w14:paraId="4DA40832" w14:textId="6AF3C11A" w:rsidR="00766A69" w:rsidRPr="00F2239E" w:rsidRDefault="00E4709B" w:rsidP="00CE62E9">
      <w:pPr>
        <w:pStyle w:val="soczw"/>
      </w:pPr>
      <w:r>
        <w:t>SC32R803</w:t>
      </w:r>
      <w:r w:rsidR="00CF1498" w:rsidRPr="00F2239E">
        <w:t>系列的外设资源非常丰富：内置</w:t>
      </w:r>
      <w:r w:rsidR="00CF1498" w:rsidRPr="00F2239E">
        <w:t>32</w:t>
      </w:r>
      <w:r w:rsidR="00CF1498" w:rsidRPr="00F2239E">
        <w:t>路高灵敏度隔空电容触控电路；最多</w:t>
      </w:r>
      <w:r w:rsidR="00CF1498" w:rsidRPr="00706E3C">
        <w:rPr>
          <w:color w:val="000000" w:themeColor="text1"/>
        </w:rPr>
        <w:t>60</w:t>
      </w:r>
      <w:r w:rsidR="00CF1498" w:rsidRPr="00F2239E">
        <w:t>个</w:t>
      </w:r>
      <w:r w:rsidR="00CF1498" w:rsidRPr="00F2239E">
        <w:t xml:space="preserve"> GP I/O</w:t>
      </w:r>
      <w:r w:rsidR="00CF1498" w:rsidRPr="00F2239E">
        <w:t>，所有</w:t>
      </w:r>
      <w:r w:rsidR="00CF1498" w:rsidRPr="00F2239E">
        <w:t>I/O</w:t>
      </w:r>
      <w:r w:rsidR="00CF1498" w:rsidRPr="00F2239E">
        <w:t>可外部中断；</w:t>
      </w:r>
      <w:r w:rsidR="00CF1498" w:rsidRPr="00F2239E">
        <w:t>8</w:t>
      </w:r>
      <w:r w:rsidR="00CF1498" w:rsidRPr="00F2239E">
        <w:t>个</w:t>
      </w:r>
      <w:r w:rsidR="00CF1498" w:rsidRPr="00F2239E">
        <w:t>16</w:t>
      </w:r>
      <w:r w:rsidR="00CF1498" w:rsidRPr="00F2239E">
        <w:t>位定时器，</w:t>
      </w:r>
      <w:r w:rsidR="00CF1498" w:rsidRPr="00F2239E">
        <w:t>8</w:t>
      </w:r>
      <w:r w:rsidR="00CF1498" w:rsidRPr="00F2239E">
        <w:t>路</w:t>
      </w:r>
      <w:r w:rsidR="00CF1498" w:rsidRPr="00F2239E">
        <w:t xml:space="preserve">16bit </w:t>
      </w:r>
      <w:r w:rsidR="00CF1498" w:rsidRPr="00F2239E">
        <w:t>多功能</w:t>
      </w:r>
      <w:r w:rsidR="00CF1498" w:rsidRPr="00F2239E">
        <w:t>PWM</w:t>
      </w:r>
      <w:r w:rsidR="00CF1498" w:rsidRPr="00F2239E">
        <w:t>，带故障检测功能，</w:t>
      </w:r>
      <w:r w:rsidR="00CF1498" w:rsidRPr="00706E3C">
        <w:rPr>
          <w:color w:val="000000" w:themeColor="text1"/>
        </w:rPr>
        <w:t>39</w:t>
      </w:r>
      <w:r w:rsidR="00CF1498" w:rsidRPr="00F2239E">
        <w:t>路</w:t>
      </w:r>
      <w:r w:rsidR="00CF1498" w:rsidRPr="00F2239E">
        <w:t xml:space="preserve">8bit </w:t>
      </w:r>
      <w:r w:rsidR="00CF1498" w:rsidRPr="00F2239E">
        <w:t>通用</w:t>
      </w:r>
      <w:r w:rsidR="007D6ED4">
        <w:rPr>
          <w:rFonts w:hint="eastAsia"/>
        </w:rPr>
        <w:t>L</w:t>
      </w:r>
      <w:r w:rsidR="007D6ED4">
        <w:t>ED</w:t>
      </w:r>
      <w:r w:rsidR="00CF1498" w:rsidRPr="00F2239E">
        <w:t>PWM</w:t>
      </w:r>
      <w:r w:rsidR="00CF1498" w:rsidRPr="00F2239E">
        <w:t>；</w:t>
      </w:r>
      <w:r w:rsidR="00CF1498" w:rsidRPr="00706E3C">
        <w:rPr>
          <w:color w:val="000000" w:themeColor="text1"/>
        </w:rPr>
        <w:t>6</w:t>
      </w:r>
      <w:r w:rsidR="00CF1498" w:rsidRPr="00F2239E">
        <w:t>个独立</w:t>
      </w:r>
      <w:r w:rsidR="00CF1498" w:rsidRPr="00F2239E">
        <w:t>UART</w:t>
      </w:r>
      <w:r w:rsidR="00CF1498" w:rsidRPr="00706E3C">
        <w:rPr>
          <w:color w:val="000000" w:themeColor="text1"/>
        </w:rPr>
        <w:t>，其中</w:t>
      </w:r>
      <w:r w:rsidR="00CF1498" w:rsidRPr="00706E3C">
        <w:rPr>
          <w:color w:val="000000" w:themeColor="text1"/>
        </w:rPr>
        <w:t>UART2</w:t>
      </w:r>
      <w:r w:rsidR="00CF1498" w:rsidRPr="00706E3C">
        <w:rPr>
          <w:color w:val="000000" w:themeColor="text1"/>
        </w:rPr>
        <w:t>具有完整的</w:t>
      </w:r>
      <w:r w:rsidR="00CF1498" w:rsidRPr="00706E3C">
        <w:rPr>
          <w:color w:val="000000" w:themeColor="text1"/>
        </w:rPr>
        <w:t>LIN</w:t>
      </w:r>
      <w:r w:rsidR="00CF1498" w:rsidRPr="00706E3C">
        <w:rPr>
          <w:color w:val="000000" w:themeColor="text1"/>
        </w:rPr>
        <w:t>接口，支持主</w:t>
      </w:r>
      <w:r w:rsidR="00CF1498" w:rsidRPr="00706E3C">
        <w:rPr>
          <w:color w:val="000000" w:themeColor="text1"/>
        </w:rPr>
        <w:t>/</w:t>
      </w:r>
      <w:r w:rsidR="00CF1498" w:rsidRPr="00706E3C">
        <w:rPr>
          <w:color w:val="000000" w:themeColor="text1"/>
        </w:rPr>
        <w:t>从机模式</w:t>
      </w:r>
      <w:r w:rsidR="009208CE">
        <w:rPr>
          <w:rFonts w:hint="eastAsia"/>
        </w:rPr>
        <w:t>；</w:t>
      </w:r>
      <w:r w:rsidR="00520D17" w:rsidRPr="00520D17">
        <w:rPr>
          <w:rFonts w:hint="eastAsia"/>
        </w:rPr>
        <w:t>2</w:t>
      </w:r>
      <w:r w:rsidR="00520D17" w:rsidRPr="00520D17">
        <w:rPr>
          <w:rFonts w:hint="eastAsia"/>
        </w:rPr>
        <w:t>个高级二合一通信口</w:t>
      </w:r>
      <w:r w:rsidR="00520D17" w:rsidRPr="00520D17">
        <w:rPr>
          <w:rFonts w:hint="eastAsia"/>
        </w:rPr>
        <w:t xml:space="preserve"> QSPI0/1 &amp; SPI0/1 &amp; TWI0/1</w:t>
      </w:r>
      <w:r w:rsidR="00520D17" w:rsidRPr="00520D17">
        <w:rPr>
          <w:rFonts w:hint="eastAsia"/>
        </w:rPr>
        <w:t>，</w:t>
      </w:r>
      <w:r w:rsidR="00520D17" w:rsidRPr="00520D17">
        <w:rPr>
          <w:rFonts w:hint="eastAsia"/>
        </w:rPr>
        <w:t>2</w:t>
      </w:r>
      <w:r w:rsidR="00520D17" w:rsidRPr="00520D17">
        <w:rPr>
          <w:rFonts w:hint="eastAsia"/>
        </w:rPr>
        <w:t>个</w:t>
      </w:r>
      <w:r w:rsidR="005C736E">
        <w:rPr>
          <w:rFonts w:hint="eastAsia"/>
        </w:rPr>
        <w:t>通用</w:t>
      </w:r>
      <w:r w:rsidR="00520D17" w:rsidRPr="00520D17">
        <w:rPr>
          <w:rFonts w:hint="eastAsia"/>
        </w:rPr>
        <w:t>二合一通信口</w:t>
      </w:r>
      <w:r w:rsidR="00520D17" w:rsidRPr="00520D17">
        <w:rPr>
          <w:rFonts w:hint="eastAsia"/>
        </w:rPr>
        <w:t xml:space="preserve"> SPI2/3 &amp; TWI2/3</w:t>
      </w:r>
      <w:r w:rsidR="00CF1498" w:rsidRPr="00F2239E">
        <w:t>；内置</w:t>
      </w:r>
      <w:r w:rsidR="00CF1498" w:rsidRPr="00F2239E">
        <w:t xml:space="preserve">LCD/LED </w:t>
      </w:r>
      <w:r w:rsidR="00CF1498" w:rsidRPr="00F2239E">
        <w:t>硬件驱动；</w:t>
      </w:r>
      <w:r w:rsidR="00CF1498" w:rsidRPr="00F2239E">
        <w:t>1</w:t>
      </w:r>
      <w:r w:rsidR="00CF1498" w:rsidRPr="00F2239E">
        <w:t>个模拟比较器，</w:t>
      </w:r>
      <w:r w:rsidR="0048528D" w:rsidRPr="0048528D">
        <w:rPr>
          <w:rFonts w:hint="eastAsia"/>
        </w:rPr>
        <w:t>1</w:t>
      </w:r>
      <w:r w:rsidR="0048528D" w:rsidRPr="0048528D">
        <w:rPr>
          <w:rFonts w:hint="eastAsia"/>
        </w:rPr>
        <w:t>个</w:t>
      </w:r>
      <w:proofErr w:type="gramStart"/>
      <w:r w:rsidR="0048528D" w:rsidRPr="0048528D">
        <w:rPr>
          <w:rFonts w:hint="eastAsia"/>
        </w:rPr>
        <w:t>轨到轨</w:t>
      </w:r>
      <w:proofErr w:type="gramEnd"/>
      <w:r w:rsidR="0048528D" w:rsidRPr="0048528D">
        <w:rPr>
          <w:rFonts w:hint="eastAsia"/>
        </w:rPr>
        <w:t>的可变增益放大器</w:t>
      </w:r>
      <w:r w:rsidR="0048528D" w:rsidRPr="0048528D">
        <w:rPr>
          <w:rFonts w:hint="eastAsia"/>
        </w:rPr>
        <w:t>OP/PGA</w:t>
      </w:r>
      <w:r w:rsidR="00CF1498" w:rsidRPr="00F2239E">
        <w:t>，</w:t>
      </w:r>
      <w:r w:rsidR="00E04B0D">
        <w:rPr>
          <w:color w:val="000000" w:themeColor="text1"/>
        </w:rPr>
        <w:t>20</w:t>
      </w:r>
      <w:r w:rsidR="00CF1498" w:rsidRPr="00F2239E">
        <w:t>路</w:t>
      </w:r>
      <w:r w:rsidR="00CF1498" w:rsidRPr="00F2239E">
        <w:t>14bit</w:t>
      </w:r>
      <w:r w:rsidR="00CF1498" w:rsidRPr="00F2239E">
        <w:t>高精度</w:t>
      </w:r>
      <w:r w:rsidR="00CF1498" w:rsidRPr="00F2239E">
        <w:t>ADC</w:t>
      </w:r>
      <w:r w:rsidR="00CF1498" w:rsidRPr="00F2239E">
        <w:t>；内建独立的看门狗定时器（</w:t>
      </w:r>
      <w:r w:rsidR="00CF1498" w:rsidRPr="00F2239E">
        <w:t>WDT</w:t>
      </w:r>
      <w:r w:rsidR="00CF1498" w:rsidRPr="00F2239E">
        <w:t>）和低电压复位电路（</w:t>
      </w:r>
      <w:r w:rsidR="00CF1498" w:rsidRPr="00F2239E">
        <w:t>LVR</w:t>
      </w:r>
      <w:r w:rsidR="00CF1498" w:rsidRPr="00F2239E">
        <w:t>），能够有效提升系统可靠性；提供三种功耗模式，可满足不同应用场景下的功耗需求。</w:t>
      </w:r>
    </w:p>
    <w:p w14:paraId="7CFCC600" w14:textId="2D587A25" w:rsidR="00766A69" w:rsidRPr="00F2239E" w:rsidRDefault="00E4709B" w:rsidP="00CE62E9">
      <w:pPr>
        <w:pStyle w:val="soczw"/>
      </w:pPr>
      <w:r>
        <w:t>SC32R803</w:t>
      </w:r>
      <w:r w:rsidR="00CF1498" w:rsidRPr="00F2239E">
        <w:t>系列具有高性能及高可靠性，支持</w:t>
      </w:r>
      <w:r w:rsidR="00CF1498" w:rsidRPr="00706E3C">
        <w:rPr>
          <w:color w:val="000000" w:themeColor="text1"/>
        </w:rPr>
        <w:t>1.8</w:t>
      </w:r>
      <w:r w:rsidR="00CF1498" w:rsidRPr="00F2239E">
        <w:t>-</w:t>
      </w:r>
      <w:r>
        <w:t>3.6</w:t>
      </w:r>
      <w:r w:rsidR="00CF1498" w:rsidRPr="00F2239E">
        <w:t>V</w:t>
      </w:r>
      <w:r w:rsidR="00CF1498" w:rsidRPr="00F2239E">
        <w:t>工作电压，可在</w:t>
      </w:r>
      <w:r w:rsidR="00CF1498" w:rsidRPr="00F2239E">
        <w:t>-40</w:t>
      </w:r>
      <w:r w:rsidR="00CF1498" w:rsidRPr="00F2239E">
        <w:rPr>
          <w:rFonts w:ascii="宋体" w:hAnsi="宋体" w:cs="宋体" w:hint="eastAsia"/>
        </w:rPr>
        <w:t>℃</w:t>
      </w:r>
      <w:r w:rsidR="00CF1498" w:rsidRPr="00F2239E">
        <w:t>~105</w:t>
      </w:r>
      <w:r w:rsidR="00CF1498" w:rsidRPr="00F2239E">
        <w:rPr>
          <w:rFonts w:ascii="宋体" w:hAnsi="宋体" w:cs="宋体" w:hint="eastAsia"/>
        </w:rPr>
        <w:t>℃</w:t>
      </w:r>
      <w:r w:rsidR="00CF1498" w:rsidRPr="00F2239E">
        <w:t>环境温度下运行，同时具备良好的</w:t>
      </w:r>
      <w:r w:rsidR="00CF1498" w:rsidRPr="00F2239E">
        <w:t>ESD</w:t>
      </w:r>
      <w:r w:rsidR="00CF1498" w:rsidRPr="00F2239E">
        <w:t>性能及</w:t>
      </w:r>
      <w:r w:rsidR="00CF1498" w:rsidRPr="00F2239E">
        <w:t>EFT</w:t>
      </w:r>
      <w:r w:rsidR="00CF1498" w:rsidRPr="00F2239E">
        <w:t>抗干扰能力；</w:t>
      </w:r>
      <w:proofErr w:type="gramStart"/>
      <w:r w:rsidR="00CF1498" w:rsidRPr="00F2239E">
        <w:t>制程方面</w:t>
      </w:r>
      <w:proofErr w:type="gramEnd"/>
      <w:r w:rsidR="00CF1498" w:rsidRPr="00F2239E">
        <w:t>，</w:t>
      </w:r>
      <w:r>
        <w:t>SC32R803</w:t>
      </w:r>
      <w:r w:rsidR="00CF1498" w:rsidRPr="00F2239E">
        <w:t>系列采用业界领先的</w:t>
      </w:r>
      <w:proofErr w:type="spellStart"/>
      <w:r w:rsidR="00CF1498" w:rsidRPr="00F2239E">
        <w:t>eFlash</w:t>
      </w:r>
      <w:proofErr w:type="spellEnd"/>
      <w:r w:rsidR="00CF1498" w:rsidRPr="00F2239E">
        <w:t>制程，</w:t>
      </w:r>
      <w:r w:rsidR="00CF1498" w:rsidRPr="00F2239E">
        <w:t>Flash</w:t>
      </w:r>
      <w:r w:rsidR="00CF1498" w:rsidRPr="00F2239E">
        <w:t>写入次数大于</w:t>
      </w:r>
      <w:r w:rsidR="00CF1498" w:rsidRPr="00F2239E">
        <w:t>10</w:t>
      </w:r>
      <w:r w:rsidR="00CF1498" w:rsidRPr="00F2239E">
        <w:t>万次，常温</w:t>
      </w:r>
      <w:proofErr w:type="gramStart"/>
      <w:r w:rsidR="00CF1498" w:rsidRPr="00F2239E">
        <w:t>下数据</w:t>
      </w:r>
      <w:proofErr w:type="gramEnd"/>
      <w:r w:rsidR="00CF1498" w:rsidRPr="00F2239E">
        <w:t>可保存</w:t>
      </w:r>
      <w:r w:rsidR="00CF1498" w:rsidRPr="00F2239E">
        <w:t>100</w:t>
      </w:r>
      <w:r w:rsidR="00CF1498" w:rsidRPr="00F2239E">
        <w:t>年；存储资源方面，</w:t>
      </w:r>
      <w:r>
        <w:t>SC32R803</w:t>
      </w:r>
      <w:r w:rsidR="00CF1498" w:rsidRPr="00F2239E">
        <w:t>系列具有</w:t>
      </w:r>
      <w:r w:rsidR="002D54EE" w:rsidRPr="00706E3C">
        <w:rPr>
          <w:color w:val="000000" w:themeColor="text1"/>
        </w:rPr>
        <w:t>最大</w:t>
      </w:r>
      <w:r w:rsidR="00CF1498" w:rsidRPr="00706E3C">
        <w:rPr>
          <w:color w:val="000000" w:themeColor="text1"/>
        </w:rPr>
        <w:t xml:space="preserve">256 </w:t>
      </w:r>
      <w:r w:rsidR="00CF1498" w:rsidRPr="00F2239E">
        <w:t>Kbytes ROM</w:t>
      </w:r>
      <w:r w:rsidR="00CF1498" w:rsidRPr="00F2239E">
        <w:t>空间，</w:t>
      </w:r>
      <w:r w:rsidR="002D54EE" w:rsidRPr="00706E3C">
        <w:rPr>
          <w:color w:val="000000" w:themeColor="text1"/>
        </w:rPr>
        <w:t>最大</w:t>
      </w:r>
      <w:r w:rsidR="00E04B0D">
        <w:rPr>
          <w:color w:val="000000" w:themeColor="text1"/>
        </w:rPr>
        <w:t>32</w:t>
      </w:r>
      <w:r w:rsidR="00E04B0D" w:rsidRPr="00706E3C">
        <w:rPr>
          <w:color w:val="000000" w:themeColor="text1"/>
        </w:rPr>
        <w:t xml:space="preserve"> </w:t>
      </w:r>
      <w:r w:rsidR="00CF1498" w:rsidRPr="00F2239E">
        <w:t>Kbytes SRAM</w:t>
      </w:r>
      <w:r w:rsidR="00213B0C" w:rsidRPr="00706E3C">
        <w:rPr>
          <w:color w:val="000000" w:themeColor="text1"/>
        </w:rPr>
        <w:t>，</w:t>
      </w:r>
      <w:r w:rsidR="00213B0C" w:rsidRPr="00706E3C">
        <w:rPr>
          <w:color w:val="000000" w:themeColor="text1"/>
        </w:rPr>
        <w:t>SRAM</w:t>
      </w:r>
      <w:r w:rsidR="00CF1498" w:rsidRPr="00706E3C">
        <w:rPr>
          <w:color w:val="000000" w:themeColor="text1"/>
        </w:rPr>
        <w:t>支持奇偶校验功能</w:t>
      </w:r>
      <w:r w:rsidR="00CF1498" w:rsidRPr="00F2239E">
        <w:t>，</w:t>
      </w:r>
      <w:r w:rsidR="00CF1498" w:rsidRPr="00706E3C">
        <w:rPr>
          <w:color w:val="000000" w:themeColor="text1"/>
        </w:rPr>
        <w:t>2 Kbytes</w:t>
      </w:r>
      <w:r w:rsidR="00CF1498" w:rsidRPr="00706E3C">
        <w:rPr>
          <w:color w:val="000000" w:themeColor="text1"/>
        </w:rPr>
        <w:t>用户存储区域（类</w:t>
      </w:r>
      <w:r w:rsidR="00CF1498" w:rsidRPr="00706E3C">
        <w:rPr>
          <w:color w:val="000000" w:themeColor="text1"/>
        </w:rPr>
        <w:t>EEPROM</w:t>
      </w:r>
      <w:r w:rsidR="00CF1498" w:rsidRPr="00706E3C">
        <w:rPr>
          <w:color w:val="000000" w:themeColor="text1"/>
        </w:rPr>
        <w:t>），</w:t>
      </w:r>
      <w:r w:rsidR="00CF1498" w:rsidRPr="00706E3C">
        <w:rPr>
          <w:color w:val="000000" w:themeColor="text1"/>
        </w:rPr>
        <w:t>4 Kbytes</w:t>
      </w:r>
      <w:r w:rsidR="00CF1498" w:rsidRPr="00706E3C">
        <w:rPr>
          <w:color w:val="000000" w:themeColor="text1"/>
        </w:rPr>
        <w:t>系统存储区</w:t>
      </w:r>
      <w:r w:rsidR="00213B0C" w:rsidRPr="00706E3C">
        <w:rPr>
          <w:color w:val="000000" w:themeColor="text1"/>
        </w:rPr>
        <w:t>（</w:t>
      </w:r>
      <w:r w:rsidR="00213B0C" w:rsidRPr="00706E3C">
        <w:rPr>
          <w:color w:val="000000" w:themeColor="text1"/>
        </w:rPr>
        <w:t>LDROM</w:t>
      </w:r>
      <w:r w:rsidR="00213B0C" w:rsidRPr="00706E3C">
        <w:rPr>
          <w:color w:val="000000" w:themeColor="text1"/>
        </w:rPr>
        <w:t>）</w:t>
      </w:r>
      <w:r w:rsidR="00CF1498" w:rsidRPr="00706E3C">
        <w:rPr>
          <w:color w:val="000000" w:themeColor="text1"/>
        </w:rPr>
        <w:t>；</w:t>
      </w:r>
      <w:r w:rsidR="00CF1498" w:rsidRPr="00F2239E">
        <w:t>内置系统存储区可支持</w:t>
      </w:r>
      <w:r w:rsidR="00CF1498" w:rsidRPr="00F2239E">
        <w:t>OTA</w:t>
      </w:r>
      <w:r w:rsidR="00CF1498" w:rsidRPr="00F2239E">
        <w:t>升级，提供</w:t>
      </w:r>
      <w:r w:rsidR="00CF1498" w:rsidRPr="00F2239E">
        <w:t>ISP</w:t>
      </w:r>
      <w:r w:rsidR="00CF1498" w:rsidRPr="00F2239E">
        <w:t>（</w:t>
      </w:r>
      <w:r w:rsidR="00CF1498" w:rsidRPr="00F2239E">
        <w:t>In System Programing</w:t>
      </w:r>
      <w:r w:rsidR="00CF1498" w:rsidRPr="00F2239E">
        <w:t>）、</w:t>
      </w:r>
      <w:r w:rsidR="00CF1498" w:rsidRPr="00F2239E">
        <w:t>ICP</w:t>
      </w:r>
      <w:r w:rsidR="00CF1498" w:rsidRPr="00F2239E">
        <w:t>（</w:t>
      </w:r>
      <w:r w:rsidR="00CF1498" w:rsidRPr="00F2239E">
        <w:t>In Circuit Programing</w:t>
      </w:r>
      <w:r w:rsidR="00CF1498" w:rsidRPr="00F2239E">
        <w:t>）和</w:t>
      </w:r>
      <w:r w:rsidR="00CF1498" w:rsidRPr="00F2239E">
        <w:t>IAP(In Application Programing)</w:t>
      </w:r>
      <w:r w:rsidR="00CF1498" w:rsidRPr="00F2239E">
        <w:t>多种程序升级方式，允许芯片在线或带电的情况下，在板调试及升级程序。</w:t>
      </w:r>
    </w:p>
    <w:p w14:paraId="55176DCB" w14:textId="5076BDBC" w:rsidR="00766A69" w:rsidRPr="00F2239E" w:rsidRDefault="00E4709B" w:rsidP="00CE62E9">
      <w:pPr>
        <w:pStyle w:val="soczw"/>
      </w:pPr>
      <w:r>
        <w:t>SC32R803</w:t>
      </w:r>
      <w:r w:rsidR="00CF1498" w:rsidRPr="00F2239E">
        <w:t>系列具有极佳的触控按键特性，配合其出色的抗干扰性能，可适配各种方案的触控按键和主控控制，应用范围涵盖：大小智能家电、智能家居、物联网、无线通讯、游戏机等工业控制和消费领域。</w:t>
      </w:r>
    </w:p>
    <w:p w14:paraId="704D57F0" w14:textId="77777777" w:rsidR="00766A69" w:rsidRPr="00F2239E" w:rsidRDefault="00766A69">
      <w:pPr>
        <w:rPr>
          <w:rFonts w:eastAsia="宋体" w:cs="Arial"/>
          <w:lang w:eastAsia="zh-CN"/>
        </w:rPr>
      </w:pPr>
    </w:p>
    <w:p w14:paraId="29BC9501" w14:textId="54B8793E" w:rsidR="007A4E17" w:rsidRPr="00F2239E" w:rsidRDefault="007A4E17">
      <w:pPr>
        <w:rPr>
          <w:rFonts w:eastAsia="宋体" w:cs="Arial"/>
          <w:sz w:val="15"/>
          <w:szCs w:val="15"/>
          <w:lang w:eastAsia="zh-CN"/>
        </w:rPr>
        <w:sectPr w:rsidR="007A4E17" w:rsidRPr="00F2239E"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/>
          <w:pgMar w:top="720" w:right="720" w:bottom="720" w:left="720" w:header="397" w:footer="397" w:gutter="0"/>
          <w:paperSrc w:first="15" w:other="15"/>
          <w:cols w:space="720"/>
          <w:titlePg/>
          <w:docGrid w:linePitch="272"/>
        </w:sectPr>
      </w:pPr>
    </w:p>
    <w:p w14:paraId="42AD1451" w14:textId="77777777" w:rsidR="00766A69" w:rsidRPr="00F2239E" w:rsidRDefault="00766A69">
      <w:pPr>
        <w:rPr>
          <w:rFonts w:eastAsia="宋体" w:cs="Arial"/>
          <w:sz w:val="15"/>
          <w:szCs w:val="15"/>
          <w:lang w:eastAsia="zh-CN"/>
        </w:rPr>
      </w:pPr>
    </w:p>
    <w:p w14:paraId="04F12FCF" w14:textId="2DEFE688" w:rsidR="00766A69" w:rsidRPr="00F2239E" w:rsidRDefault="00CF1498">
      <w:pPr>
        <w:pStyle w:val="1"/>
      </w:pPr>
      <w:bookmarkStart w:id="3" w:name="_Toc93675692"/>
      <w:bookmarkStart w:id="4" w:name="_Toc125028533"/>
      <w:bookmarkStart w:id="5" w:name="_Toc178258160"/>
      <w:bookmarkStart w:id="6" w:name="_Toc426553835"/>
      <w:bookmarkStart w:id="7" w:name="_Toc66459901"/>
      <w:r w:rsidRPr="00F2239E">
        <w:t>主要功能</w:t>
      </w:r>
      <w:bookmarkEnd w:id="3"/>
      <w:bookmarkEnd w:id="4"/>
      <w:bookmarkEnd w:id="5"/>
    </w:p>
    <w:p w14:paraId="33C3DD82" w14:textId="77777777" w:rsidR="00766A69" w:rsidRPr="00F2239E" w:rsidRDefault="00CF1498">
      <w:pPr>
        <w:pStyle w:val="5"/>
        <w:rPr>
          <w:rFonts w:eastAsia="宋体"/>
        </w:rPr>
      </w:pPr>
      <w:bookmarkStart w:id="8" w:name="_Hlk89863020"/>
      <w:r w:rsidRPr="00F2239E">
        <w:rPr>
          <w:rFonts w:eastAsia="宋体"/>
        </w:rPr>
        <w:t>工作条件</w:t>
      </w:r>
    </w:p>
    <w:p w14:paraId="7C159EBD" w14:textId="72FD6909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工作电压：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1.8</w:t>
      </w:r>
      <w:r w:rsidRPr="00F2239E">
        <w:rPr>
          <w:rFonts w:eastAsia="宋体" w:cs="Arial"/>
          <w:sz w:val="16"/>
          <w:szCs w:val="16"/>
          <w:lang w:eastAsia="zh-CN"/>
        </w:rPr>
        <w:t>V~</w:t>
      </w:r>
      <w:r w:rsidR="00D0123B">
        <w:rPr>
          <w:rFonts w:eastAsia="宋体" w:cs="Arial"/>
          <w:sz w:val="16"/>
          <w:szCs w:val="16"/>
          <w:lang w:eastAsia="zh-CN"/>
        </w:rPr>
        <w:t>3.6</w:t>
      </w:r>
      <w:r w:rsidRPr="00F2239E">
        <w:rPr>
          <w:rFonts w:eastAsia="宋体" w:cs="Arial"/>
          <w:sz w:val="16"/>
          <w:szCs w:val="16"/>
          <w:lang w:eastAsia="zh-CN"/>
        </w:rPr>
        <w:t>V</w:t>
      </w:r>
    </w:p>
    <w:p w14:paraId="6477A2AF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工作温度：</w:t>
      </w:r>
      <w:r w:rsidRPr="00F2239E">
        <w:rPr>
          <w:rFonts w:eastAsia="宋体" w:cs="Arial"/>
          <w:sz w:val="16"/>
          <w:szCs w:val="16"/>
          <w:lang w:eastAsia="zh-CN"/>
        </w:rPr>
        <w:t>-40 ~ +105</w:t>
      </w:r>
      <w:r w:rsidRPr="00F2239E">
        <w:rPr>
          <w:rFonts w:ascii="宋体" w:eastAsia="宋体" w:hAnsi="宋体" w:cs="宋体" w:hint="eastAsia"/>
          <w:sz w:val="16"/>
          <w:szCs w:val="16"/>
          <w:lang w:eastAsia="zh-CN"/>
        </w:rPr>
        <w:t>℃</w:t>
      </w:r>
    </w:p>
    <w:bookmarkEnd w:id="8"/>
    <w:p w14:paraId="5CA8EE50" w14:textId="12B26492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EMS</w:t>
      </w:r>
    </w:p>
    <w:p w14:paraId="326917F3" w14:textId="77777777" w:rsidR="00B121DB" w:rsidRPr="00B121DB" w:rsidRDefault="00B121DB" w:rsidP="00B121DB">
      <w:pPr>
        <w:numPr>
          <w:ilvl w:val="0"/>
          <w:numId w:val="3"/>
        </w:numPr>
        <w:rPr>
          <w:rFonts w:eastAsia="宋体" w:cs="Arial"/>
          <w:sz w:val="15"/>
          <w:szCs w:val="15"/>
          <w:lang w:eastAsia="zh-CN"/>
        </w:rPr>
      </w:pPr>
      <w:r w:rsidRPr="00B121DB">
        <w:rPr>
          <w:rFonts w:eastAsia="宋体" w:cs="Arial"/>
          <w:sz w:val="15"/>
          <w:szCs w:val="15"/>
          <w:lang w:eastAsia="zh-CN"/>
        </w:rPr>
        <w:t>ESD</w:t>
      </w:r>
    </w:p>
    <w:p w14:paraId="04C88951" w14:textId="38E46ED6" w:rsidR="00B121DB" w:rsidRPr="00B121DB" w:rsidRDefault="00B121DB" w:rsidP="00B121DB">
      <w:pPr>
        <w:numPr>
          <w:ilvl w:val="1"/>
          <w:numId w:val="8"/>
        </w:numPr>
        <w:ind w:leftChars="300" w:left="1020"/>
        <w:rPr>
          <w:rFonts w:eastAsia="宋体" w:cs="Arial"/>
          <w:sz w:val="15"/>
          <w:szCs w:val="15"/>
          <w:lang w:eastAsia="zh-CN"/>
        </w:rPr>
      </w:pPr>
      <w:r w:rsidRPr="00B121DB">
        <w:rPr>
          <w:rFonts w:eastAsia="宋体" w:cs="Arial"/>
          <w:sz w:val="15"/>
          <w:szCs w:val="15"/>
          <w:lang w:eastAsia="zh-CN"/>
        </w:rPr>
        <w:t>HBM</w:t>
      </w:r>
      <w:r w:rsidRPr="00B121DB">
        <w:rPr>
          <w:rFonts w:eastAsia="宋体" w:cs="Arial"/>
          <w:sz w:val="15"/>
          <w:szCs w:val="15"/>
          <w:lang w:eastAsia="zh-CN"/>
        </w:rPr>
        <w:t>：</w:t>
      </w:r>
      <w:r w:rsidR="00E721C2" w:rsidRPr="00E721C2">
        <w:rPr>
          <w:rFonts w:eastAsia="宋体" w:cs="Arial" w:hint="eastAsia"/>
          <w:sz w:val="15"/>
          <w:szCs w:val="15"/>
          <w:lang w:eastAsia="zh-CN"/>
        </w:rPr>
        <w:t>ANSI/ ESDA/JEDEC JS-001-2023</w:t>
      </w:r>
      <w:r w:rsidR="00E721C2">
        <w:rPr>
          <w:rFonts w:eastAsia="宋体" w:cs="Arial" w:hint="eastAsia"/>
          <w:sz w:val="15"/>
          <w:szCs w:val="15"/>
          <w:lang w:eastAsia="zh-CN"/>
        </w:rPr>
        <w:t xml:space="preserve"> </w:t>
      </w:r>
      <w:r w:rsidRPr="00B121DB">
        <w:rPr>
          <w:rFonts w:eastAsia="宋体" w:cs="Arial"/>
          <w:sz w:val="15"/>
          <w:szCs w:val="15"/>
          <w:lang w:eastAsia="zh-CN"/>
        </w:rPr>
        <w:t>Class 3</w:t>
      </w:r>
      <w:r w:rsidR="00041F04">
        <w:rPr>
          <w:rFonts w:eastAsia="宋体" w:cs="Arial"/>
          <w:sz w:val="15"/>
          <w:szCs w:val="15"/>
          <w:lang w:eastAsia="zh-CN"/>
        </w:rPr>
        <w:t>A</w:t>
      </w:r>
    </w:p>
    <w:p w14:paraId="282A433F" w14:textId="1096C114" w:rsidR="00B121DB" w:rsidRPr="00B121DB" w:rsidRDefault="00B121DB" w:rsidP="00B121DB">
      <w:pPr>
        <w:numPr>
          <w:ilvl w:val="1"/>
          <w:numId w:val="8"/>
        </w:numPr>
        <w:ind w:leftChars="300" w:left="1020"/>
        <w:rPr>
          <w:rFonts w:eastAsia="宋体" w:cs="Arial"/>
          <w:sz w:val="15"/>
          <w:szCs w:val="15"/>
          <w:lang w:eastAsia="zh-CN"/>
        </w:rPr>
      </w:pPr>
      <w:r w:rsidRPr="00B121DB">
        <w:rPr>
          <w:rFonts w:eastAsia="宋体" w:cs="Arial"/>
          <w:sz w:val="15"/>
          <w:szCs w:val="15"/>
          <w:lang w:eastAsia="zh-CN"/>
        </w:rPr>
        <w:t>CDM</w:t>
      </w:r>
      <w:r w:rsidRPr="00B121DB">
        <w:rPr>
          <w:rFonts w:eastAsia="宋体" w:cs="Arial"/>
          <w:sz w:val="15"/>
          <w:szCs w:val="15"/>
          <w:lang w:eastAsia="zh-CN"/>
        </w:rPr>
        <w:t>：</w:t>
      </w:r>
      <w:r w:rsidRPr="00B121DB">
        <w:rPr>
          <w:rFonts w:eastAsia="宋体" w:cs="Arial"/>
          <w:sz w:val="15"/>
          <w:szCs w:val="15"/>
          <w:lang w:eastAsia="zh-CN"/>
        </w:rPr>
        <w:t>ANSI/ESDA/JEDEC JS-002-</w:t>
      </w:r>
      <w:r w:rsidR="00BD46C2" w:rsidRPr="00B121DB">
        <w:rPr>
          <w:rFonts w:eastAsia="宋体" w:cs="Arial"/>
          <w:sz w:val="15"/>
          <w:szCs w:val="15"/>
          <w:lang w:eastAsia="zh-CN"/>
        </w:rPr>
        <w:t>20</w:t>
      </w:r>
      <w:r w:rsidR="00BD46C2">
        <w:rPr>
          <w:rFonts w:eastAsia="宋体" w:cs="Arial"/>
          <w:sz w:val="15"/>
          <w:szCs w:val="15"/>
          <w:lang w:eastAsia="zh-CN"/>
        </w:rPr>
        <w:t>22</w:t>
      </w:r>
      <w:r w:rsidR="00BD46C2" w:rsidRPr="00B121DB">
        <w:rPr>
          <w:rFonts w:eastAsia="宋体" w:cs="Arial"/>
          <w:sz w:val="15"/>
          <w:szCs w:val="15"/>
          <w:lang w:eastAsia="zh-CN"/>
        </w:rPr>
        <w:t xml:space="preserve"> </w:t>
      </w:r>
      <w:r w:rsidRPr="00B121DB">
        <w:rPr>
          <w:rFonts w:eastAsia="宋体" w:cs="Arial"/>
          <w:sz w:val="15"/>
          <w:szCs w:val="15"/>
          <w:lang w:eastAsia="zh-CN"/>
        </w:rPr>
        <w:t xml:space="preserve">Class </w:t>
      </w:r>
      <w:r w:rsidR="008D7135">
        <w:rPr>
          <w:rFonts w:eastAsia="宋体" w:cs="Arial"/>
          <w:sz w:val="15"/>
          <w:szCs w:val="15"/>
          <w:lang w:eastAsia="zh-CN"/>
        </w:rPr>
        <w:t>C3</w:t>
      </w:r>
    </w:p>
    <w:p w14:paraId="78629C2E" w14:textId="77777777" w:rsidR="00B121DB" w:rsidRPr="00B121DB" w:rsidRDefault="00B121DB" w:rsidP="00B121DB">
      <w:pPr>
        <w:numPr>
          <w:ilvl w:val="0"/>
          <w:numId w:val="3"/>
        </w:numPr>
        <w:ind w:leftChars="90" w:left="600"/>
        <w:rPr>
          <w:rFonts w:eastAsia="宋体" w:cs="Arial"/>
          <w:sz w:val="15"/>
          <w:szCs w:val="15"/>
          <w:lang w:eastAsia="zh-CN"/>
        </w:rPr>
      </w:pPr>
      <w:r w:rsidRPr="00B121DB">
        <w:rPr>
          <w:rFonts w:eastAsia="宋体" w:cs="Arial"/>
          <w:sz w:val="15"/>
          <w:szCs w:val="15"/>
          <w:lang w:eastAsia="zh-CN"/>
        </w:rPr>
        <w:t>EFT</w:t>
      </w:r>
    </w:p>
    <w:p w14:paraId="7A0E77CF" w14:textId="77777777" w:rsidR="00B121DB" w:rsidRPr="00B121DB" w:rsidRDefault="00B121DB" w:rsidP="00B121DB">
      <w:pPr>
        <w:numPr>
          <w:ilvl w:val="1"/>
          <w:numId w:val="8"/>
        </w:numPr>
        <w:ind w:leftChars="300" w:left="1020"/>
        <w:rPr>
          <w:rFonts w:eastAsia="宋体" w:cs="Arial"/>
          <w:sz w:val="15"/>
          <w:szCs w:val="15"/>
          <w:lang w:eastAsia="zh-CN"/>
        </w:rPr>
      </w:pPr>
      <w:r w:rsidRPr="00B121DB">
        <w:rPr>
          <w:rFonts w:eastAsia="宋体" w:cs="Arial"/>
          <w:sz w:val="15"/>
          <w:szCs w:val="15"/>
          <w:lang w:eastAsia="zh-CN"/>
        </w:rPr>
        <w:t>EN61000-4-4 Level 4</w:t>
      </w:r>
    </w:p>
    <w:p w14:paraId="7AD6E63D" w14:textId="0E6AA3DF" w:rsidR="00B121DB" w:rsidRPr="00F2239E" w:rsidRDefault="00B121DB" w:rsidP="008D117C">
      <w:pPr>
        <w:rPr>
          <w:rFonts w:eastAsia="宋体" w:cs="Arial"/>
          <w:sz w:val="16"/>
          <w:szCs w:val="16"/>
          <w:lang w:eastAsia="zh-CN"/>
        </w:rPr>
      </w:pPr>
    </w:p>
    <w:p w14:paraId="6CE6711A" w14:textId="77777777" w:rsidR="00766A69" w:rsidRPr="00F2239E" w:rsidRDefault="00CF1498">
      <w:pPr>
        <w:pStyle w:val="5"/>
        <w:rPr>
          <w:rFonts w:eastAsia="宋体"/>
        </w:rPr>
      </w:pPr>
      <w:bookmarkStart w:id="9" w:name="_Hlk89863050"/>
      <w:r w:rsidRPr="00F2239E">
        <w:rPr>
          <w:rFonts w:eastAsia="宋体"/>
        </w:rPr>
        <w:t>封装类型</w:t>
      </w:r>
    </w:p>
    <w:bookmarkEnd w:id="9"/>
    <w:p w14:paraId="1DB13B56" w14:textId="5F0B2863" w:rsidR="008A7FE7" w:rsidRPr="008A7FE7" w:rsidRDefault="008A7FE7" w:rsidP="008A7FE7">
      <w:pPr>
        <w:pStyle w:val="afd"/>
        <w:numPr>
          <w:ilvl w:val="0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64 PIN: LQFP64 (10X10)</w:t>
      </w:r>
    </w:p>
    <w:p w14:paraId="0E463953" w14:textId="77777777" w:rsidR="00766A69" w:rsidRPr="00F2239E" w:rsidRDefault="00CF1498">
      <w:pPr>
        <w:pStyle w:val="5"/>
        <w:rPr>
          <w:rFonts w:eastAsia="宋体"/>
        </w:rPr>
      </w:pPr>
      <w:bookmarkStart w:id="10" w:name="_Hlk89863065"/>
      <w:r w:rsidRPr="00F2239E">
        <w:rPr>
          <w:rFonts w:eastAsia="宋体"/>
        </w:rPr>
        <w:t>内核</w:t>
      </w:r>
    </w:p>
    <w:p w14:paraId="3711E212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bookmarkStart w:id="11" w:name="_Hlk89855886"/>
      <w:bookmarkEnd w:id="10"/>
      <w:r w:rsidRPr="00F2239E">
        <w:rPr>
          <w:rFonts w:eastAsia="宋体" w:cs="Arial"/>
          <w:sz w:val="16"/>
          <w:szCs w:val="16"/>
          <w:lang w:eastAsia="zh-CN"/>
        </w:rPr>
        <w:t>Cortex®-M0+</w:t>
      </w:r>
      <w:r w:rsidRPr="00F2239E">
        <w:rPr>
          <w:rFonts w:eastAsia="宋体" w:cs="Arial"/>
          <w:sz w:val="16"/>
          <w:szCs w:val="16"/>
          <w:lang w:eastAsia="zh-CN"/>
        </w:rPr>
        <w:t>内核</w:t>
      </w:r>
    </w:p>
    <w:p w14:paraId="441A99DD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带</w:t>
      </w:r>
      <w:r w:rsidRPr="00F2239E">
        <w:rPr>
          <w:rFonts w:eastAsia="宋体" w:cs="Arial"/>
          <w:sz w:val="16"/>
          <w:szCs w:val="16"/>
          <w:lang w:eastAsia="zh-CN"/>
        </w:rPr>
        <w:t>WIC</w:t>
      </w:r>
      <w:r w:rsidRPr="00F2239E">
        <w:rPr>
          <w:rFonts w:eastAsia="宋体" w:cs="Arial"/>
          <w:sz w:val="16"/>
          <w:szCs w:val="16"/>
          <w:lang w:eastAsia="zh-CN"/>
        </w:rPr>
        <w:t>（</w:t>
      </w:r>
      <w:r w:rsidRPr="00F2239E">
        <w:rPr>
          <w:rFonts w:eastAsia="宋体" w:cs="Arial"/>
          <w:sz w:val="16"/>
          <w:szCs w:val="16"/>
          <w:lang w:eastAsia="zh-CN"/>
        </w:rPr>
        <w:t>wakeup interrupt controller</w:t>
      </w:r>
      <w:r w:rsidRPr="00F2239E">
        <w:rPr>
          <w:rFonts w:eastAsia="宋体" w:cs="Arial"/>
          <w:sz w:val="16"/>
          <w:szCs w:val="16"/>
          <w:lang w:eastAsia="zh-CN"/>
        </w:rPr>
        <w:t>）模块</w:t>
      </w:r>
    </w:p>
    <w:p w14:paraId="1306B84C" w14:textId="716991BC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64 bits</w:t>
      </w:r>
      <w:r w:rsidRPr="00F2239E">
        <w:rPr>
          <w:rFonts w:eastAsia="宋体" w:cs="Arial"/>
          <w:sz w:val="16"/>
          <w:szCs w:val="16"/>
          <w:lang w:eastAsia="zh-CN"/>
        </w:rPr>
        <w:t>指令预取</w:t>
      </w:r>
    </w:p>
    <w:p w14:paraId="03D8F1A3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自带乘法器</w:t>
      </w:r>
    </w:p>
    <w:p w14:paraId="34BAAC45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复位</w:t>
      </w:r>
    </w:p>
    <w:p w14:paraId="786F936D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上电复位</w:t>
      </w:r>
      <w:r w:rsidRPr="00F2239E">
        <w:rPr>
          <w:rFonts w:eastAsia="宋体" w:cs="Arial"/>
          <w:sz w:val="16"/>
          <w:szCs w:val="16"/>
          <w:lang w:eastAsia="zh-CN"/>
        </w:rPr>
        <w:t>POR</w:t>
      </w:r>
    </w:p>
    <w:p w14:paraId="6BBDF45A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软件</w:t>
      </w:r>
      <w:r w:rsidRPr="00F2239E">
        <w:rPr>
          <w:rFonts w:eastAsia="宋体" w:cs="Arial"/>
          <w:sz w:val="16"/>
          <w:szCs w:val="16"/>
          <w:lang w:eastAsia="zh-CN"/>
        </w:rPr>
        <w:t>RST</w:t>
      </w:r>
      <w:r w:rsidRPr="00F2239E">
        <w:rPr>
          <w:rFonts w:eastAsia="宋体" w:cs="Arial"/>
          <w:sz w:val="16"/>
          <w:szCs w:val="16"/>
          <w:lang w:eastAsia="zh-CN"/>
        </w:rPr>
        <w:t>复位</w:t>
      </w:r>
    </w:p>
    <w:p w14:paraId="71541701" w14:textId="53AA5C66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通过外部</w:t>
      </w:r>
      <w:r w:rsidRPr="00F2239E">
        <w:rPr>
          <w:rFonts w:eastAsia="宋体" w:cs="Arial"/>
          <w:sz w:val="16"/>
          <w:szCs w:val="16"/>
          <w:lang w:eastAsia="zh-CN"/>
        </w:rPr>
        <w:t>NRST</w:t>
      </w:r>
      <w:r w:rsidRPr="00F2239E">
        <w:rPr>
          <w:rFonts w:eastAsia="宋体" w:cs="Arial"/>
          <w:sz w:val="16"/>
          <w:szCs w:val="16"/>
          <w:lang w:eastAsia="zh-CN"/>
        </w:rPr>
        <w:t>脚（</w:t>
      </w:r>
      <w:r w:rsidR="002D54EE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PD3</w:t>
      </w:r>
      <w:r w:rsidRPr="00F2239E">
        <w:rPr>
          <w:rFonts w:eastAsia="宋体" w:cs="Arial"/>
          <w:sz w:val="16"/>
          <w:szCs w:val="16"/>
          <w:lang w:eastAsia="zh-CN"/>
        </w:rPr>
        <w:t>）低电平复位</w:t>
      </w:r>
    </w:p>
    <w:p w14:paraId="42037A5F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看门狗（</w:t>
      </w:r>
      <w:r w:rsidRPr="00F2239E">
        <w:rPr>
          <w:rFonts w:eastAsia="宋体" w:cs="Arial"/>
          <w:sz w:val="16"/>
          <w:szCs w:val="16"/>
          <w:lang w:eastAsia="zh-CN"/>
        </w:rPr>
        <w:t>WDT</w:t>
      </w:r>
      <w:r w:rsidRPr="00F2239E">
        <w:rPr>
          <w:rFonts w:eastAsia="宋体" w:cs="Arial"/>
          <w:sz w:val="16"/>
          <w:szCs w:val="16"/>
          <w:lang w:eastAsia="zh-CN"/>
        </w:rPr>
        <w:t>）复位</w:t>
      </w:r>
    </w:p>
    <w:p w14:paraId="1A7A75D7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低电压复位（</w:t>
      </w:r>
      <w:r w:rsidRPr="00F2239E">
        <w:rPr>
          <w:rFonts w:eastAsia="宋体" w:cs="Arial"/>
          <w:sz w:val="16"/>
          <w:szCs w:val="16"/>
          <w:lang w:eastAsia="zh-CN"/>
        </w:rPr>
        <w:t>LVR</w:t>
      </w:r>
      <w:r w:rsidRPr="00F2239E">
        <w:rPr>
          <w:rFonts w:eastAsia="宋体" w:cs="Arial"/>
          <w:sz w:val="16"/>
          <w:szCs w:val="16"/>
          <w:lang w:eastAsia="zh-CN"/>
        </w:rPr>
        <w:t>）</w:t>
      </w:r>
    </w:p>
    <w:p w14:paraId="67077F16" w14:textId="7C508CF7" w:rsidR="00766A69" w:rsidRPr="00F2239E" w:rsidRDefault="00CF1498">
      <w:pPr>
        <w:pStyle w:val="afd"/>
        <w:numPr>
          <w:ilvl w:val="1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复位电压有</w:t>
      </w:r>
      <w:r w:rsidR="00C649AC">
        <w:rPr>
          <w:rFonts w:eastAsia="宋体" w:cs="Arial"/>
          <w:sz w:val="16"/>
          <w:szCs w:val="16"/>
          <w:lang w:eastAsia="zh-CN"/>
        </w:rPr>
        <w:t>2</w:t>
      </w:r>
      <w:r w:rsidRPr="00F2239E">
        <w:rPr>
          <w:rFonts w:eastAsia="宋体" w:cs="Arial"/>
          <w:sz w:val="16"/>
          <w:szCs w:val="16"/>
          <w:lang w:eastAsia="zh-CN"/>
        </w:rPr>
        <w:t>级可选：分别是：</w:t>
      </w:r>
      <w:r w:rsidRPr="00F2239E">
        <w:rPr>
          <w:rFonts w:eastAsia="宋体" w:cs="Arial"/>
          <w:sz w:val="16"/>
          <w:szCs w:val="16"/>
          <w:lang w:eastAsia="zh-CN"/>
        </w:rPr>
        <w:t>2.9V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1.7V</w:t>
      </w:r>
    </w:p>
    <w:p w14:paraId="25A361DC" w14:textId="77777777" w:rsidR="00766A69" w:rsidRPr="00F2239E" w:rsidRDefault="00CF1498">
      <w:pPr>
        <w:pStyle w:val="afd"/>
        <w:numPr>
          <w:ilvl w:val="1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缺省值为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用户烧写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Code Option</w:t>
      </w:r>
      <w:r w:rsidRPr="00F2239E">
        <w:rPr>
          <w:rFonts w:eastAsia="宋体" w:cs="Arial"/>
          <w:sz w:val="16"/>
          <w:szCs w:val="16"/>
          <w:lang w:eastAsia="zh-CN"/>
        </w:rPr>
        <w:t>所选值</w:t>
      </w:r>
      <w:r w:rsidRPr="00F2239E">
        <w:rPr>
          <w:rFonts w:eastAsia="宋体" w:cs="Arial"/>
          <w:sz w:val="16"/>
          <w:szCs w:val="16"/>
          <w:lang w:eastAsia="zh-CN"/>
        </w:rPr>
        <w:t xml:space="preserve"> </w:t>
      </w:r>
    </w:p>
    <w:p w14:paraId="07EDF9DC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总线</w:t>
      </w:r>
    </w:p>
    <w:p w14:paraId="4F972498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1</w:t>
      </w:r>
      <w:r w:rsidRPr="00F2239E">
        <w:rPr>
          <w:rFonts w:eastAsia="宋体" w:cs="Arial"/>
          <w:sz w:val="16"/>
          <w:szCs w:val="16"/>
          <w:lang w:eastAsia="zh-CN"/>
        </w:rPr>
        <w:t>个</w:t>
      </w:r>
      <w:r w:rsidRPr="00F2239E">
        <w:rPr>
          <w:rFonts w:eastAsia="宋体" w:cs="Arial"/>
          <w:sz w:val="16"/>
          <w:szCs w:val="16"/>
          <w:lang w:eastAsia="zh-CN"/>
        </w:rPr>
        <w:t>IOPORT</w:t>
      </w:r>
    </w:p>
    <w:p w14:paraId="7463B37B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1</w:t>
      </w:r>
      <w:r w:rsidRPr="00F2239E">
        <w:rPr>
          <w:rFonts w:eastAsia="宋体" w:cs="Arial"/>
          <w:sz w:val="16"/>
          <w:szCs w:val="16"/>
          <w:lang w:eastAsia="zh-CN"/>
        </w:rPr>
        <w:t>个</w:t>
      </w:r>
      <w:r w:rsidRPr="00F2239E">
        <w:rPr>
          <w:rFonts w:eastAsia="宋体" w:cs="Arial"/>
          <w:sz w:val="16"/>
          <w:szCs w:val="16"/>
          <w:lang w:eastAsia="zh-CN"/>
        </w:rPr>
        <w:t>AHB</w:t>
      </w:r>
    </w:p>
    <w:p w14:paraId="2FE974D7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3</w:t>
      </w:r>
      <w:r w:rsidRPr="00F2239E">
        <w:rPr>
          <w:rFonts w:eastAsia="宋体" w:cs="Arial"/>
          <w:sz w:val="16"/>
          <w:szCs w:val="16"/>
          <w:lang w:eastAsia="zh-CN"/>
        </w:rPr>
        <w:t>个</w:t>
      </w:r>
      <w:r w:rsidRPr="00F2239E">
        <w:rPr>
          <w:rFonts w:eastAsia="宋体" w:cs="Arial"/>
          <w:sz w:val="16"/>
          <w:szCs w:val="16"/>
          <w:lang w:eastAsia="zh-CN"/>
        </w:rPr>
        <w:t>APB</w:t>
      </w:r>
      <w:r w:rsidRPr="00F2239E">
        <w:rPr>
          <w:rFonts w:eastAsia="宋体" w:cs="Arial"/>
          <w:sz w:val="16"/>
          <w:szCs w:val="16"/>
          <w:lang w:eastAsia="zh-CN"/>
        </w:rPr>
        <w:t>：</w:t>
      </w:r>
      <w:r w:rsidRPr="00F2239E">
        <w:rPr>
          <w:rFonts w:eastAsia="宋体" w:cs="Arial"/>
          <w:sz w:val="16"/>
          <w:szCs w:val="16"/>
          <w:lang w:eastAsia="zh-CN"/>
        </w:rPr>
        <w:t>APB0~APB2</w:t>
      </w:r>
    </w:p>
    <w:p w14:paraId="2A341906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省电模式</w:t>
      </w:r>
    </w:p>
    <w:p w14:paraId="2BB0C882" w14:textId="77777777" w:rsidR="00766A69" w:rsidRPr="00F2239E" w:rsidRDefault="00CF1498" w:rsidP="00E46EF7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IDLE Mode</w:t>
      </w:r>
      <w:r w:rsidRPr="00F2239E">
        <w:rPr>
          <w:rFonts w:eastAsia="宋体" w:cs="Arial"/>
          <w:sz w:val="16"/>
          <w:szCs w:val="16"/>
          <w:lang w:eastAsia="zh-CN"/>
        </w:rPr>
        <w:t>，可由任何中断唤醒</w:t>
      </w:r>
    </w:p>
    <w:p w14:paraId="3808E816" w14:textId="31608896" w:rsidR="00766A69" w:rsidRPr="00F2239E" w:rsidRDefault="00CF1498" w:rsidP="00E46EF7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STOP Mode</w:t>
      </w:r>
      <w:r w:rsidRPr="00F2239E">
        <w:rPr>
          <w:rFonts w:eastAsia="宋体" w:cs="Arial"/>
          <w:sz w:val="16"/>
          <w:szCs w:val="16"/>
          <w:lang w:eastAsia="zh-CN"/>
        </w:rPr>
        <w:t>，由</w:t>
      </w:r>
      <w:r w:rsidRPr="00F2239E">
        <w:rPr>
          <w:rFonts w:eastAsia="宋体" w:cs="Arial"/>
          <w:sz w:val="16"/>
          <w:szCs w:val="16"/>
          <w:lang w:eastAsia="zh-CN"/>
        </w:rPr>
        <w:t xml:space="preserve"> INT0~15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>Base</w:t>
      </w:r>
      <w:r w:rsidR="00CE47AB" w:rsidRPr="00F2239E">
        <w:rPr>
          <w:rFonts w:eastAsia="宋体" w:cs="Arial"/>
          <w:sz w:val="16"/>
          <w:szCs w:val="16"/>
          <w:lang w:eastAsia="zh-CN"/>
        </w:rPr>
        <w:t xml:space="preserve"> </w:t>
      </w:r>
      <w:r w:rsidRPr="00F2239E">
        <w:rPr>
          <w:rFonts w:eastAsia="宋体" w:cs="Arial"/>
          <w:sz w:val="16"/>
          <w:szCs w:val="16"/>
          <w:lang w:eastAsia="zh-CN"/>
        </w:rPr>
        <w:t>Timer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>TK</w:t>
      </w:r>
      <w:r w:rsidRPr="00F2239E">
        <w:rPr>
          <w:rFonts w:eastAsia="宋体" w:cs="Arial"/>
          <w:sz w:val="16"/>
          <w:szCs w:val="16"/>
          <w:lang w:eastAsia="zh-CN"/>
        </w:rPr>
        <w:t>和</w:t>
      </w:r>
      <w:r w:rsidRPr="00F2239E">
        <w:rPr>
          <w:rFonts w:eastAsia="宋体" w:cs="Arial"/>
          <w:sz w:val="16"/>
          <w:szCs w:val="16"/>
          <w:lang w:eastAsia="zh-CN"/>
        </w:rPr>
        <w:t>CMP</w:t>
      </w:r>
      <w:r w:rsidRPr="00F2239E">
        <w:rPr>
          <w:rFonts w:eastAsia="宋体" w:cs="Arial"/>
          <w:sz w:val="16"/>
          <w:szCs w:val="16"/>
          <w:lang w:eastAsia="zh-CN"/>
        </w:rPr>
        <w:t>唤醒</w:t>
      </w:r>
    </w:p>
    <w:p w14:paraId="48BC6B0F" w14:textId="77777777" w:rsidR="00766A69" w:rsidRPr="00F2239E" w:rsidRDefault="00CF1498">
      <w:pPr>
        <w:pStyle w:val="2"/>
      </w:pPr>
      <w:bookmarkStart w:id="12" w:name="_Toc125028534"/>
      <w:bookmarkStart w:id="13" w:name="_Toc178258161"/>
      <w:r w:rsidRPr="00F2239E">
        <w:t>存储</w:t>
      </w:r>
      <w:bookmarkEnd w:id="12"/>
      <w:bookmarkEnd w:id="13"/>
    </w:p>
    <w:p w14:paraId="7F63FAD5" w14:textId="1D597BCF" w:rsidR="00766A69" w:rsidRPr="00706E3C" w:rsidRDefault="00C50282">
      <w:pPr>
        <w:pStyle w:val="5"/>
        <w:rPr>
          <w:rFonts w:eastAsia="宋体"/>
          <w:color w:val="000000" w:themeColor="text1"/>
        </w:rPr>
      </w:pPr>
      <w:r w:rsidRPr="00706E3C">
        <w:rPr>
          <w:rFonts w:eastAsia="宋体"/>
          <w:color w:val="000000" w:themeColor="text1"/>
        </w:rPr>
        <w:t>主存储区</w:t>
      </w:r>
      <w:r w:rsidRPr="00706E3C">
        <w:rPr>
          <w:rFonts w:eastAsia="宋体"/>
          <w:color w:val="000000" w:themeColor="text1"/>
        </w:rPr>
        <w:t xml:space="preserve"> APROM </w:t>
      </w:r>
    </w:p>
    <w:p w14:paraId="399ABC29" w14:textId="40D039FD" w:rsidR="00766A69" w:rsidRPr="00F2239E" w:rsidRDefault="00642CDF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最大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256 </w:t>
      </w:r>
      <w:r w:rsidRPr="00F2239E">
        <w:rPr>
          <w:rFonts w:eastAsia="宋体" w:cs="Arial"/>
          <w:sz w:val="16"/>
          <w:szCs w:val="16"/>
          <w:lang w:eastAsia="zh-CN"/>
        </w:rPr>
        <w:t>Kbytes APROM</w:t>
      </w:r>
    </w:p>
    <w:p w14:paraId="66015739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可重复写入</w:t>
      </w:r>
      <w:r w:rsidRPr="00F2239E">
        <w:rPr>
          <w:rFonts w:eastAsia="宋体" w:cs="Arial"/>
          <w:sz w:val="16"/>
          <w:szCs w:val="16"/>
          <w:lang w:eastAsia="zh-CN"/>
        </w:rPr>
        <w:t>10</w:t>
      </w:r>
      <w:r w:rsidRPr="00F2239E">
        <w:rPr>
          <w:rFonts w:eastAsia="宋体" w:cs="Arial"/>
          <w:sz w:val="16"/>
          <w:szCs w:val="16"/>
          <w:lang w:eastAsia="zh-CN"/>
        </w:rPr>
        <w:t>万次</w:t>
      </w:r>
    </w:p>
    <w:p w14:paraId="5C7C0730" w14:textId="083F894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硬件读保护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加密</w:t>
      </w:r>
    </w:p>
    <w:p w14:paraId="1D2CA258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支持硬件写保护：提供两段禁止</w:t>
      </w:r>
      <w:r w:rsidRPr="00F2239E">
        <w:rPr>
          <w:rFonts w:eastAsia="宋体" w:cs="Arial"/>
          <w:sz w:val="16"/>
          <w:szCs w:val="16"/>
          <w:lang w:eastAsia="zh-CN"/>
        </w:rPr>
        <w:t>IAP</w:t>
      </w:r>
      <w:r w:rsidRPr="00F2239E">
        <w:rPr>
          <w:rFonts w:eastAsia="宋体" w:cs="Arial"/>
          <w:sz w:val="16"/>
          <w:szCs w:val="16"/>
          <w:lang w:eastAsia="zh-CN"/>
        </w:rPr>
        <w:t>操作的区域，用户可通过</w:t>
      </w:r>
      <w:r w:rsidRPr="00F2239E">
        <w:rPr>
          <w:rFonts w:eastAsia="宋体" w:cs="Arial"/>
          <w:sz w:val="16"/>
          <w:szCs w:val="16"/>
          <w:lang w:eastAsia="zh-CN"/>
        </w:rPr>
        <w:t>Code Option</w:t>
      </w:r>
      <w:r w:rsidRPr="00F2239E">
        <w:rPr>
          <w:rFonts w:eastAsia="宋体" w:cs="Arial"/>
          <w:sz w:val="16"/>
          <w:szCs w:val="16"/>
          <w:lang w:eastAsia="zh-CN"/>
        </w:rPr>
        <w:t>设置项，最小设置单位为</w:t>
      </w:r>
      <w:r w:rsidRPr="00F2239E">
        <w:rPr>
          <w:rFonts w:eastAsia="宋体" w:cs="Arial"/>
          <w:sz w:val="16"/>
          <w:szCs w:val="16"/>
          <w:lang w:eastAsia="zh-CN"/>
        </w:rPr>
        <w:t>512 bytes</w:t>
      </w:r>
      <w:r w:rsidRPr="00F2239E">
        <w:rPr>
          <w:rFonts w:eastAsia="宋体" w:cs="Arial"/>
          <w:sz w:val="16"/>
          <w:szCs w:val="16"/>
          <w:lang w:eastAsia="zh-CN"/>
        </w:rPr>
        <w:t>（一个扇区）</w:t>
      </w:r>
    </w:p>
    <w:p w14:paraId="545CBEA4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系统存储区</w:t>
      </w:r>
      <w:r w:rsidRPr="00F2239E">
        <w:rPr>
          <w:rFonts w:eastAsia="宋体"/>
        </w:rPr>
        <w:t>LDROM</w:t>
      </w:r>
    </w:p>
    <w:p w14:paraId="050A8E05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4 K</w:t>
      </w:r>
      <w:r w:rsidRPr="00F2239E">
        <w:rPr>
          <w:rFonts w:eastAsia="宋体" w:cs="Arial"/>
          <w:sz w:val="16"/>
          <w:szCs w:val="16"/>
          <w:lang w:eastAsia="zh-CN"/>
        </w:rPr>
        <w:t>bytes</w:t>
      </w:r>
      <w:r w:rsidRPr="00F2239E">
        <w:rPr>
          <w:rFonts w:eastAsia="宋体" w:cs="Arial"/>
          <w:sz w:val="16"/>
          <w:szCs w:val="16"/>
          <w:lang w:eastAsia="zh-CN"/>
        </w:rPr>
        <w:t>系统存储区，出厂固化</w:t>
      </w:r>
      <w:proofErr w:type="spellStart"/>
      <w:r w:rsidRPr="00F2239E">
        <w:rPr>
          <w:rFonts w:eastAsia="宋体" w:cs="Arial"/>
          <w:sz w:val="16"/>
          <w:szCs w:val="16"/>
          <w:lang w:eastAsia="zh-CN"/>
        </w:rPr>
        <w:t>BootLoader</w:t>
      </w:r>
      <w:proofErr w:type="spellEnd"/>
      <w:r w:rsidRPr="00F2239E">
        <w:rPr>
          <w:rFonts w:eastAsia="宋体" w:cs="Arial"/>
          <w:sz w:val="16"/>
          <w:szCs w:val="16"/>
          <w:lang w:eastAsia="zh-CN"/>
        </w:rPr>
        <w:t>程序</w:t>
      </w:r>
    </w:p>
    <w:p w14:paraId="00F713A3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SRAM</w:t>
      </w:r>
    </w:p>
    <w:p w14:paraId="21B90213" w14:textId="393CDE83" w:rsidR="00766A69" w:rsidRPr="00706E3C" w:rsidRDefault="00693418">
      <w:pPr>
        <w:pStyle w:val="afd"/>
        <w:numPr>
          <w:ilvl w:val="0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shd w:val="pct10" w:color="auto" w:fill="FFFFFF"/>
          <w:lang w:eastAsia="zh-CN"/>
        </w:rPr>
      </w:pPr>
      <w:r>
        <w:rPr>
          <w:rFonts w:eastAsia="宋体" w:cs="Arial"/>
          <w:color w:val="000000" w:themeColor="text1"/>
          <w:sz w:val="16"/>
          <w:szCs w:val="16"/>
          <w:lang w:eastAsia="zh-CN"/>
        </w:rPr>
        <w:t>32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</w:t>
      </w:r>
      <w:r w:rsidR="00CF1498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Kbytes Internal SRAM</w:t>
      </w:r>
    </w:p>
    <w:p w14:paraId="51914CAC" w14:textId="77777777" w:rsidR="00766A69" w:rsidRPr="00706E3C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支持奇偶校验：</w:t>
      </w:r>
    </w:p>
    <w:p w14:paraId="4E37498C" w14:textId="6F3107F3" w:rsidR="00766A69" w:rsidRPr="00706E3C" w:rsidRDefault="00CF1498">
      <w:pPr>
        <w:pStyle w:val="afd"/>
        <w:numPr>
          <w:ilvl w:val="1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额外的</w:t>
      </w:r>
      <w:r w:rsidR="00693418">
        <w:rPr>
          <w:rFonts w:eastAsia="宋体" w:cs="Arial"/>
          <w:color w:val="000000" w:themeColor="text1"/>
          <w:sz w:val="16"/>
          <w:szCs w:val="16"/>
          <w:lang w:eastAsia="zh-CN"/>
        </w:rPr>
        <w:t>4</w:t>
      </w:r>
      <w:r w:rsidR="00693418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K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RAM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用于奇偶校验：即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SRAM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数据总线宽度为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36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位，其中有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4 </w:t>
      </w:r>
      <w:proofErr w:type="gramStart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位用于</w:t>
      </w:r>
      <w:proofErr w:type="gramEnd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奇偶校验（每字节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1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位）</w:t>
      </w:r>
    </w:p>
    <w:p w14:paraId="3A0D66F6" w14:textId="77777777" w:rsidR="00766A69" w:rsidRPr="00706E3C" w:rsidRDefault="00CF1498">
      <w:pPr>
        <w:pStyle w:val="afd"/>
        <w:numPr>
          <w:ilvl w:val="1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奇偶校验位在写入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SRAM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时进行计算和保存，在读取时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自动进行校验。如果某一位失败，则将生成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NMI</w:t>
      </w:r>
    </w:p>
    <w:p w14:paraId="2F33C2CF" w14:textId="3EB8031D" w:rsidR="00766A69" w:rsidRPr="00706E3C" w:rsidRDefault="00CF1498">
      <w:pPr>
        <w:pStyle w:val="afd"/>
        <w:numPr>
          <w:ilvl w:val="1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提供独立的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SRAM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奇偶校验错误标志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SRAMPEIF</w:t>
      </w:r>
    </w:p>
    <w:p w14:paraId="50A35A23" w14:textId="65CBEAB7" w:rsidR="00C04334" w:rsidRPr="00A5502F" w:rsidRDefault="00A5502F" w:rsidP="00A5502F">
      <w:pPr>
        <w:pStyle w:val="afd"/>
        <w:numPr>
          <w:ilvl w:val="1"/>
          <w:numId w:val="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A5502F">
        <w:rPr>
          <w:rFonts w:eastAsia="宋体" w:cs="Arial" w:hint="eastAsia"/>
          <w:color w:val="000000" w:themeColor="text1"/>
          <w:sz w:val="16"/>
          <w:szCs w:val="16"/>
          <w:lang w:eastAsia="zh-CN"/>
        </w:rPr>
        <w:t>使用时</w:t>
      </w:r>
      <w:r>
        <w:rPr>
          <w:rFonts w:eastAsia="宋体" w:cs="Arial" w:hint="eastAsia"/>
          <w:color w:val="000000" w:themeColor="text1"/>
          <w:sz w:val="16"/>
          <w:szCs w:val="16"/>
          <w:lang w:eastAsia="zh-CN"/>
        </w:rPr>
        <w:t>需注意</w:t>
      </w:r>
      <w:r w:rsidR="00E82E0B">
        <w:rPr>
          <w:rFonts w:eastAsia="宋体" w:cs="Arial" w:hint="eastAsia"/>
          <w:color w:val="000000" w:themeColor="text1"/>
          <w:sz w:val="16"/>
          <w:szCs w:val="16"/>
          <w:lang w:eastAsia="zh-CN"/>
        </w:rPr>
        <w:t>对</w:t>
      </w:r>
      <w:r w:rsidRPr="00A5502F">
        <w:rPr>
          <w:rFonts w:eastAsia="宋体" w:cs="Arial"/>
          <w:color w:val="000000" w:themeColor="text1"/>
          <w:sz w:val="16"/>
          <w:szCs w:val="16"/>
          <w:lang w:eastAsia="zh-CN"/>
        </w:rPr>
        <w:t>SRAM</w:t>
      </w:r>
      <w:r w:rsidR="00E82E0B">
        <w:rPr>
          <w:rFonts w:eastAsia="宋体" w:cs="Arial" w:hint="eastAsia"/>
          <w:color w:val="000000" w:themeColor="text1"/>
          <w:sz w:val="16"/>
          <w:szCs w:val="16"/>
          <w:lang w:eastAsia="zh-CN"/>
        </w:rPr>
        <w:t>初始化</w:t>
      </w:r>
    </w:p>
    <w:p w14:paraId="6FC55810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支持从</w:t>
      </w:r>
      <w:r w:rsidRPr="00F2239E">
        <w:rPr>
          <w:rFonts w:eastAsia="宋体" w:cs="Arial"/>
          <w:sz w:val="16"/>
          <w:szCs w:val="16"/>
          <w:lang w:eastAsia="zh-CN"/>
        </w:rPr>
        <w:t>SRAM</w:t>
      </w:r>
      <w:r w:rsidRPr="00F2239E">
        <w:rPr>
          <w:rFonts w:eastAsia="宋体" w:cs="Arial"/>
          <w:sz w:val="16"/>
          <w:szCs w:val="16"/>
          <w:lang w:eastAsia="zh-CN"/>
        </w:rPr>
        <w:t>自举</w:t>
      </w:r>
    </w:p>
    <w:p w14:paraId="00D047FD" w14:textId="77777777" w:rsidR="00766A69" w:rsidRPr="00706E3C" w:rsidRDefault="00CF1498">
      <w:pPr>
        <w:pStyle w:val="5"/>
        <w:rPr>
          <w:rFonts w:eastAsia="宋体"/>
          <w:color w:val="000000" w:themeColor="text1"/>
        </w:rPr>
      </w:pPr>
      <w:r w:rsidRPr="00706E3C">
        <w:rPr>
          <w:rFonts w:eastAsia="宋体"/>
          <w:color w:val="000000" w:themeColor="text1"/>
        </w:rPr>
        <w:t xml:space="preserve">2K Bytes </w:t>
      </w:r>
      <w:r w:rsidRPr="00706E3C">
        <w:rPr>
          <w:rFonts w:eastAsia="宋体"/>
          <w:color w:val="000000" w:themeColor="text1"/>
        </w:rPr>
        <w:t>用户存储区（类</w:t>
      </w:r>
      <w:r w:rsidRPr="00706E3C">
        <w:rPr>
          <w:rFonts w:eastAsia="宋体"/>
          <w:color w:val="000000" w:themeColor="text1"/>
        </w:rPr>
        <w:t>EEPROM</w:t>
      </w:r>
      <w:r w:rsidRPr="00706E3C">
        <w:rPr>
          <w:rFonts w:eastAsia="宋体"/>
          <w:color w:val="000000" w:themeColor="text1"/>
        </w:rPr>
        <w:t>）</w:t>
      </w:r>
    </w:p>
    <w:p w14:paraId="51667739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分为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4</w:t>
      </w:r>
      <w:r w:rsidRPr="00F2239E">
        <w:rPr>
          <w:rFonts w:eastAsia="宋体" w:cs="Arial"/>
          <w:sz w:val="16"/>
          <w:szCs w:val="16"/>
          <w:lang w:eastAsia="zh-CN"/>
        </w:rPr>
        <w:t>个</w:t>
      </w:r>
      <w:r w:rsidRPr="00F2239E">
        <w:rPr>
          <w:rFonts w:eastAsia="宋体" w:cs="Arial"/>
          <w:sz w:val="16"/>
          <w:szCs w:val="16"/>
          <w:lang w:eastAsia="zh-CN"/>
        </w:rPr>
        <w:t>512 bytes</w:t>
      </w:r>
      <w:r w:rsidRPr="00F2239E">
        <w:rPr>
          <w:rFonts w:eastAsia="宋体" w:cs="Arial"/>
          <w:sz w:val="16"/>
          <w:szCs w:val="16"/>
          <w:lang w:eastAsia="zh-CN"/>
        </w:rPr>
        <w:t>扇区</w:t>
      </w:r>
    </w:p>
    <w:p w14:paraId="62F89608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可重复写入</w:t>
      </w:r>
      <w:r w:rsidRPr="00F2239E">
        <w:rPr>
          <w:rFonts w:eastAsia="宋体" w:cs="Arial"/>
          <w:sz w:val="16"/>
          <w:szCs w:val="16"/>
          <w:lang w:eastAsia="zh-CN"/>
        </w:rPr>
        <w:t>10</w:t>
      </w:r>
      <w:r w:rsidRPr="00F2239E">
        <w:rPr>
          <w:rFonts w:eastAsia="宋体" w:cs="Arial"/>
          <w:sz w:val="16"/>
          <w:szCs w:val="16"/>
          <w:lang w:eastAsia="zh-CN"/>
        </w:rPr>
        <w:t>万次</w:t>
      </w:r>
    </w:p>
    <w:p w14:paraId="75A08B6B" w14:textId="77777777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常温</w:t>
      </w:r>
      <w:r w:rsidRPr="00F2239E">
        <w:rPr>
          <w:rFonts w:eastAsia="宋体" w:cs="Arial"/>
          <w:sz w:val="16"/>
          <w:szCs w:val="16"/>
          <w:lang w:eastAsia="zh-CN"/>
        </w:rPr>
        <w:t>25</w:t>
      </w:r>
      <w:r w:rsidRPr="00F2239E">
        <w:rPr>
          <w:rFonts w:ascii="宋体" w:eastAsia="宋体" w:hAnsi="宋体" w:cs="宋体" w:hint="eastAsia"/>
          <w:sz w:val="16"/>
          <w:szCs w:val="16"/>
          <w:lang w:eastAsia="zh-CN"/>
        </w:rPr>
        <w:t>℃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下数据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可保存</w:t>
      </w:r>
      <w:r w:rsidRPr="00F2239E">
        <w:rPr>
          <w:rFonts w:eastAsia="宋体" w:cs="Arial"/>
          <w:sz w:val="16"/>
          <w:szCs w:val="16"/>
          <w:lang w:eastAsia="zh-CN"/>
        </w:rPr>
        <w:t>100</w:t>
      </w:r>
      <w:r w:rsidRPr="00F2239E">
        <w:rPr>
          <w:rFonts w:eastAsia="宋体" w:cs="Arial"/>
          <w:sz w:val="16"/>
          <w:szCs w:val="16"/>
          <w:lang w:eastAsia="zh-CN"/>
        </w:rPr>
        <w:t>年</w:t>
      </w:r>
    </w:p>
    <w:p w14:paraId="2B1171E5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96 bits unique ID</w:t>
      </w:r>
    </w:p>
    <w:p w14:paraId="574B38EE" w14:textId="21EBCFAA" w:rsidR="00766A69" w:rsidRPr="00F2239E" w:rsidRDefault="009A5621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/>
          <w:sz w:val="16"/>
          <w:szCs w:val="16"/>
          <w:lang w:eastAsia="zh-CN"/>
        </w:rPr>
        <w:t>IFB</w:t>
      </w:r>
      <w:r>
        <w:rPr>
          <w:rFonts w:eastAsia="宋体" w:cs="Arial" w:hint="eastAsia"/>
          <w:sz w:val="16"/>
          <w:szCs w:val="16"/>
          <w:lang w:eastAsia="zh-CN"/>
        </w:rPr>
        <w:t>区域提供</w:t>
      </w:r>
      <w:r w:rsidR="00E22C88" w:rsidRPr="00E22C88">
        <w:rPr>
          <w:rFonts w:eastAsia="宋体" w:cs="Arial"/>
          <w:sz w:val="16"/>
          <w:szCs w:val="16"/>
          <w:lang w:eastAsia="zh-CN"/>
        </w:rPr>
        <w:t>96 bits Unique ID</w:t>
      </w:r>
    </w:p>
    <w:p w14:paraId="7BD3DB06" w14:textId="77777777" w:rsidR="00766A69" w:rsidRPr="00F2239E" w:rsidRDefault="00CF1498">
      <w:pPr>
        <w:pStyle w:val="2"/>
      </w:pPr>
      <w:bookmarkStart w:id="14" w:name="_Toc125028535"/>
      <w:bookmarkStart w:id="15" w:name="_Toc178258162"/>
      <w:proofErr w:type="spellStart"/>
      <w:r w:rsidRPr="00F2239E">
        <w:t>BootLoader</w:t>
      </w:r>
      <w:bookmarkEnd w:id="14"/>
      <w:bookmarkEnd w:id="15"/>
      <w:proofErr w:type="spellEnd"/>
    </w:p>
    <w:p w14:paraId="098669D9" w14:textId="3B3F732E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硬件方式：系统存储区：</w:t>
      </w:r>
      <w:r w:rsidR="00642CDF" w:rsidRPr="00706E3C" w:rsidDel="00642CDF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4 Kbytes</w:t>
      </w:r>
      <w:r w:rsidRPr="00F2239E">
        <w:rPr>
          <w:rFonts w:eastAsia="宋体" w:cs="Arial"/>
          <w:sz w:val="16"/>
          <w:szCs w:val="16"/>
          <w:lang w:eastAsia="zh-CN"/>
        </w:rPr>
        <w:t>，出厂固化</w:t>
      </w:r>
      <w:proofErr w:type="spellStart"/>
      <w:r w:rsidRPr="00F2239E">
        <w:rPr>
          <w:rFonts w:eastAsia="宋体" w:cs="Arial"/>
          <w:sz w:val="16"/>
          <w:szCs w:val="16"/>
          <w:lang w:eastAsia="zh-CN"/>
        </w:rPr>
        <w:t>BootLoader</w:t>
      </w:r>
      <w:proofErr w:type="spellEnd"/>
      <w:r w:rsidRPr="00F2239E">
        <w:rPr>
          <w:rFonts w:eastAsia="宋体" w:cs="Arial"/>
          <w:sz w:val="16"/>
          <w:szCs w:val="16"/>
          <w:lang w:eastAsia="zh-CN"/>
        </w:rPr>
        <w:t>程序</w:t>
      </w:r>
    </w:p>
    <w:p w14:paraId="04975645" w14:textId="0D24BBB2" w:rsidR="00766A69" w:rsidRPr="00F2239E" w:rsidRDefault="00CF1498">
      <w:pPr>
        <w:pStyle w:val="afd"/>
        <w:numPr>
          <w:ilvl w:val="0"/>
          <w:numId w:val="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软件方式：支持中断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向量表重映射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，</w:t>
      </w:r>
      <w:r w:rsidR="00642CDF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可从</w:t>
      </w:r>
      <w:r w:rsidR="00642CDF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APROM</w:t>
      </w:r>
      <w:r w:rsidR="00642CDF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区域灵活划分出用户</w:t>
      </w:r>
      <w:proofErr w:type="spellStart"/>
      <w:r w:rsidR="00642CDF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BootLoader</w:t>
      </w:r>
      <w:proofErr w:type="spellEnd"/>
      <w:r w:rsidR="00642CDF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程序运行区</w:t>
      </w:r>
    </w:p>
    <w:p w14:paraId="5BA6412D" w14:textId="77777777" w:rsidR="00766A69" w:rsidRPr="00F2239E" w:rsidRDefault="00CF1498">
      <w:pPr>
        <w:pStyle w:val="2"/>
      </w:pPr>
      <w:bookmarkStart w:id="16" w:name="_Toc125028536"/>
      <w:bookmarkStart w:id="17" w:name="_Toc178258163"/>
      <w:proofErr w:type="gramStart"/>
      <w:r w:rsidRPr="00F2239E">
        <w:t>烧写和</w:t>
      </w:r>
      <w:proofErr w:type="gramEnd"/>
      <w:r w:rsidRPr="00F2239E">
        <w:t>仿真</w:t>
      </w:r>
      <w:bookmarkEnd w:id="16"/>
      <w:bookmarkEnd w:id="17"/>
    </w:p>
    <w:p w14:paraId="141F5316" w14:textId="77777777" w:rsidR="00766A69" w:rsidRPr="00F2239E" w:rsidRDefault="00CF1498">
      <w:pPr>
        <w:pStyle w:val="afd"/>
        <w:numPr>
          <w:ilvl w:val="0"/>
          <w:numId w:val="5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烧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录方式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支持</w:t>
      </w:r>
      <w:r w:rsidRPr="00F2239E">
        <w:rPr>
          <w:rFonts w:eastAsia="宋体" w:cs="Arial"/>
          <w:sz w:val="16"/>
          <w:szCs w:val="16"/>
          <w:lang w:eastAsia="zh-CN"/>
        </w:rPr>
        <w:t>ICP / ISP / IAP</w:t>
      </w:r>
    </w:p>
    <w:p w14:paraId="10C33083" w14:textId="77777777" w:rsidR="00766A69" w:rsidRPr="00F2239E" w:rsidRDefault="00CF1498">
      <w:pPr>
        <w:pStyle w:val="afd"/>
        <w:numPr>
          <w:ilvl w:val="0"/>
          <w:numId w:val="5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2</w:t>
      </w:r>
      <w:r w:rsidRPr="00F2239E">
        <w:rPr>
          <w:rFonts w:eastAsia="宋体" w:cs="Arial"/>
          <w:sz w:val="16"/>
          <w:szCs w:val="16"/>
          <w:lang w:eastAsia="zh-CN"/>
        </w:rPr>
        <w:t>线</w:t>
      </w:r>
      <w:r w:rsidRPr="00F2239E">
        <w:rPr>
          <w:rFonts w:eastAsia="宋体" w:cs="Arial"/>
          <w:sz w:val="16"/>
          <w:szCs w:val="16"/>
          <w:lang w:eastAsia="zh-CN"/>
        </w:rPr>
        <w:t>JTAG / SWD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烧写和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仿真接口</w:t>
      </w:r>
      <w:bookmarkEnd w:id="11"/>
    </w:p>
    <w:p w14:paraId="2B28C9F0" w14:textId="77777777" w:rsidR="00766A69" w:rsidRPr="00F2239E" w:rsidRDefault="00CF1498">
      <w:pPr>
        <w:pStyle w:val="afd"/>
        <w:numPr>
          <w:ilvl w:val="0"/>
          <w:numId w:val="5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加密状态下不支持仿真功能</w:t>
      </w:r>
    </w:p>
    <w:p w14:paraId="2EE4B71E" w14:textId="77777777" w:rsidR="00766A69" w:rsidRPr="00F2239E" w:rsidRDefault="00CF1498">
      <w:pPr>
        <w:pStyle w:val="2"/>
      </w:pPr>
      <w:bookmarkStart w:id="18" w:name="_Toc125028537"/>
      <w:bookmarkStart w:id="19" w:name="_Toc178258164"/>
      <w:r w:rsidRPr="00F2239E">
        <w:t>时钟源</w:t>
      </w:r>
      <w:bookmarkEnd w:id="18"/>
      <w:bookmarkEnd w:id="19"/>
    </w:p>
    <w:p w14:paraId="1751BA1D" w14:textId="1904D995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内建高频</w:t>
      </w:r>
      <w:r w:rsidR="000B124C" w:rsidRPr="00706E3C">
        <w:rPr>
          <w:rFonts w:eastAsia="宋体"/>
          <w:color w:val="000000" w:themeColor="text1"/>
        </w:rPr>
        <w:t>64MHz</w:t>
      </w:r>
      <w:r w:rsidRPr="00F2239E">
        <w:rPr>
          <w:rFonts w:eastAsia="宋体"/>
        </w:rPr>
        <w:t>高频振荡器（</w:t>
      </w:r>
      <w:r w:rsidRPr="00F2239E">
        <w:rPr>
          <w:rFonts w:eastAsia="宋体"/>
        </w:rPr>
        <w:t>HIRC</w:t>
      </w:r>
      <w:r w:rsidRPr="00F2239E">
        <w:rPr>
          <w:rFonts w:eastAsia="宋体"/>
        </w:rPr>
        <w:t>）</w:t>
      </w:r>
    </w:p>
    <w:p w14:paraId="355DB790" w14:textId="6AF03913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可作为系统时钟源</w:t>
      </w:r>
    </w:p>
    <w:p w14:paraId="6757DEA9" w14:textId="470AF69A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频率误差：跨越</w:t>
      </w:r>
      <w:r w:rsidRPr="00F2239E">
        <w:rPr>
          <w:rFonts w:eastAsia="宋体" w:cs="Arial"/>
          <w:sz w:val="16"/>
          <w:szCs w:val="16"/>
          <w:lang w:eastAsia="zh-CN"/>
        </w:rPr>
        <w:t xml:space="preserve"> (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1.8</w:t>
      </w:r>
      <w:r w:rsidRPr="00F2239E">
        <w:rPr>
          <w:rFonts w:eastAsia="宋体" w:cs="Arial"/>
          <w:sz w:val="16"/>
          <w:szCs w:val="16"/>
          <w:lang w:eastAsia="zh-CN"/>
        </w:rPr>
        <w:t>V~</w:t>
      </w:r>
      <w:r w:rsidR="00D0123B">
        <w:rPr>
          <w:rFonts w:eastAsia="宋体" w:cs="Arial"/>
          <w:sz w:val="16"/>
          <w:szCs w:val="16"/>
          <w:lang w:eastAsia="zh-CN"/>
        </w:rPr>
        <w:t>3.6</w:t>
      </w:r>
      <w:r w:rsidRPr="00F2239E">
        <w:rPr>
          <w:rFonts w:eastAsia="宋体" w:cs="Arial"/>
          <w:sz w:val="16"/>
          <w:szCs w:val="16"/>
          <w:lang w:eastAsia="zh-CN"/>
        </w:rPr>
        <w:t xml:space="preserve">V) </w:t>
      </w:r>
      <w:r w:rsidRPr="00F2239E">
        <w:rPr>
          <w:rFonts w:eastAsia="宋体" w:cs="Arial"/>
          <w:sz w:val="16"/>
          <w:szCs w:val="16"/>
          <w:lang w:eastAsia="zh-CN"/>
        </w:rPr>
        <w:t>及</w:t>
      </w:r>
      <w:r w:rsidRPr="00F2239E">
        <w:rPr>
          <w:rFonts w:eastAsia="宋体" w:cs="Arial"/>
          <w:sz w:val="16"/>
          <w:szCs w:val="16"/>
          <w:lang w:eastAsia="zh-CN"/>
        </w:rPr>
        <w:t xml:space="preserve"> (-40 ~ 105</w:t>
      </w:r>
      <w:r w:rsidRPr="00F2239E">
        <w:rPr>
          <w:rFonts w:ascii="宋体" w:eastAsia="宋体" w:hAnsi="宋体" w:cs="宋体" w:hint="eastAsia"/>
          <w:sz w:val="16"/>
          <w:szCs w:val="16"/>
          <w:lang w:eastAsia="zh-CN"/>
        </w:rPr>
        <w:t>℃</w:t>
      </w:r>
      <w:r w:rsidRPr="00F2239E">
        <w:rPr>
          <w:rFonts w:eastAsia="宋体" w:cs="Arial"/>
          <w:sz w:val="16"/>
          <w:szCs w:val="16"/>
          <w:lang w:eastAsia="zh-CN"/>
        </w:rPr>
        <w:t xml:space="preserve">) </w:t>
      </w:r>
      <w:r w:rsidRPr="00F2239E">
        <w:rPr>
          <w:rFonts w:eastAsia="宋体" w:cs="Arial"/>
          <w:sz w:val="16"/>
          <w:szCs w:val="16"/>
          <w:lang w:eastAsia="zh-CN"/>
        </w:rPr>
        <w:t>应用环境</w:t>
      </w:r>
      <w:r w:rsidRPr="00F2239E">
        <w:rPr>
          <w:rFonts w:eastAsia="宋体" w:cs="Arial"/>
          <w:sz w:val="16"/>
          <w:szCs w:val="16"/>
          <w:lang w:eastAsia="zh-CN"/>
        </w:rPr>
        <w:t xml:space="preserve">, </w:t>
      </w:r>
      <w:r w:rsidRPr="00F2239E">
        <w:rPr>
          <w:rFonts w:eastAsia="宋体" w:cs="Arial"/>
          <w:sz w:val="16"/>
          <w:szCs w:val="16"/>
          <w:lang w:eastAsia="zh-CN"/>
        </w:rPr>
        <w:t>不超过</w:t>
      </w:r>
      <w:r w:rsidRPr="00F2239E">
        <w:rPr>
          <w:rFonts w:eastAsia="宋体" w:cs="Arial"/>
          <w:sz w:val="16"/>
          <w:szCs w:val="16"/>
          <w:lang w:eastAsia="zh-CN"/>
        </w:rPr>
        <w:t xml:space="preserve"> ±</w:t>
      </w:r>
      <w:r w:rsidR="0088548C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</w:t>
      </w:r>
      <w:r w:rsidRPr="00F2239E">
        <w:rPr>
          <w:rFonts w:eastAsia="宋体" w:cs="Arial"/>
          <w:sz w:val="16"/>
          <w:szCs w:val="16"/>
          <w:lang w:eastAsia="zh-CN"/>
        </w:rPr>
        <w:t>%</w:t>
      </w:r>
    </w:p>
    <w:p w14:paraId="3105E0F2" w14:textId="705FD88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可通过</w:t>
      </w:r>
      <w:r w:rsidRPr="00F2239E">
        <w:rPr>
          <w:rFonts w:eastAsia="宋体" w:cs="Arial"/>
          <w:sz w:val="16"/>
          <w:szCs w:val="16"/>
          <w:lang w:eastAsia="zh-CN"/>
        </w:rPr>
        <w:t>32.768kHz</w:t>
      </w:r>
      <w:r w:rsidRPr="00F2239E">
        <w:rPr>
          <w:rFonts w:eastAsia="宋体" w:cs="Arial"/>
          <w:sz w:val="16"/>
          <w:szCs w:val="16"/>
          <w:lang w:eastAsia="zh-CN"/>
        </w:rPr>
        <w:t>外接晶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振进行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自动校准，校准后</w:t>
      </w:r>
      <w:r w:rsidRPr="00F2239E">
        <w:rPr>
          <w:rFonts w:eastAsia="宋体" w:cs="Arial"/>
          <w:sz w:val="16"/>
          <w:szCs w:val="16"/>
          <w:lang w:eastAsia="zh-CN"/>
        </w:rPr>
        <w:t>H</w:t>
      </w:r>
      <w:r w:rsidR="0031743D">
        <w:rPr>
          <w:rFonts w:eastAsia="宋体" w:cs="Arial"/>
          <w:sz w:val="16"/>
          <w:szCs w:val="16"/>
          <w:lang w:eastAsia="zh-CN"/>
        </w:rPr>
        <w:t>I</w:t>
      </w:r>
      <w:r w:rsidRPr="00F2239E">
        <w:rPr>
          <w:rFonts w:eastAsia="宋体" w:cs="Arial"/>
          <w:sz w:val="16"/>
          <w:szCs w:val="16"/>
          <w:lang w:eastAsia="zh-CN"/>
        </w:rPr>
        <w:t>RC</w:t>
      </w:r>
      <w:r w:rsidRPr="00F2239E">
        <w:rPr>
          <w:rFonts w:eastAsia="宋体" w:cs="Arial"/>
          <w:sz w:val="16"/>
          <w:szCs w:val="16"/>
          <w:lang w:eastAsia="zh-CN"/>
        </w:rPr>
        <w:t>精度可无限接近外接</w:t>
      </w:r>
      <w:r w:rsidRPr="00F2239E">
        <w:rPr>
          <w:rFonts w:eastAsia="宋体" w:cs="Arial"/>
          <w:sz w:val="16"/>
          <w:szCs w:val="16"/>
          <w:lang w:eastAsia="zh-CN"/>
        </w:rPr>
        <w:t>32.768kHz</w:t>
      </w:r>
      <w:r w:rsidRPr="00F2239E">
        <w:rPr>
          <w:rFonts w:eastAsia="宋体" w:cs="Arial"/>
          <w:sz w:val="16"/>
          <w:szCs w:val="16"/>
          <w:lang w:eastAsia="zh-CN"/>
        </w:rPr>
        <w:t>晶振的精度</w:t>
      </w:r>
    </w:p>
    <w:p w14:paraId="49937ECD" w14:textId="0B6EF540" w:rsidR="00766A69" w:rsidRPr="00F2239E" w:rsidRDefault="00CF1498">
      <w:pPr>
        <w:pStyle w:val="5"/>
        <w:rPr>
          <w:rFonts w:eastAsia="宋体"/>
          <w:sz w:val="21"/>
          <w:szCs w:val="21"/>
          <w:lang w:eastAsia="zh-TW"/>
        </w:rPr>
      </w:pPr>
      <w:r w:rsidRPr="00F2239E">
        <w:rPr>
          <w:rFonts w:eastAsia="宋体"/>
          <w:sz w:val="21"/>
          <w:szCs w:val="21"/>
        </w:rPr>
        <w:t>内建低频</w:t>
      </w:r>
      <w:r w:rsidRPr="00F2239E">
        <w:rPr>
          <w:rFonts w:eastAsia="宋体"/>
          <w:sz w:val="21"/>
          <w:szCs w:val="21"/>
        </w:rPr>
        <w:t xml:space="preserve"> 32kHz </w:t>
      </w:r>
      <w:r w:rsidRPr="00F2239E">
        <w:rPr>
          <w:rFonts w:eastAsia="宋体"/>
          <w:sz w:val="21"/>
          <w:szCs w:val="21"/>
        </w:rPr>
        <w:t>低频振荡器（</w:t>
      </w:r>
      <w:r w:rsidR="00614C5F" w:rsidRPr="00F2239E">
        <w:rPr>
          <w:rFonts w:eastAsia="宋体"/>
          <w:sz w:val="21"/>
          <w:szCs w:val="21"/>
        </w:rPr>
        <w:t>L</w:t>
      </w:r>
      <w:r w:rsidR="00614C5F">
        <w:rPr>
          <w:rFonts w:eastAsia="宋体"/>
          <w:sz w:val="21"/>
          <w:szCs w:val="21"/>
        </w:rPr>
        <w:t>IRC</w:t>
      </w:r>
      <w:r w:rsidRPr="00F2239E">
        <w:rPr>
          <w:rFonts w:eastAsia="宋体"/>
          <w:sz w:val="21"/>
          <w:szCs w:val="21"/>
        </w:rPr>
        <w:t>）</w:t>
      </w:r>
    </w:p>
    <w:p w14:paraId="3A7464FA" w14:textId="77777777" w:rsidR="00766A69" w:rsidRPr="00F2239E" w:rsidRDefault="00CF1498">
      <w:pPr>
        <w:pStyle w:val="afd"/>
        <w:numPr>
          <w:ilvl w:val="0"/>
          <w:numId w:val="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可作为系统时钟源</w:t>
      </w:r>
    </w:p>
    <w:p w14:paraId="1E5290E1" w14:textId="77777777" w:rsidR="00766A69" w:rsidRPr="00F2239E" w:rsidRDefault="00CF1498">
      <w:pPr>
        <w:pStyle w:val="afd"/>
        <w:numPr>
          <w:ilvl w:val="0"/>
          <w:numId w:val="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固定为</w:t>
      </w:r>
      <w:r w:rsidRPr="00F2239E">
        <w:rPr>
          <w:rFonts w:eastAsia="宋体" w:cs="Arial"/>
          <w:sz w:val="16"/>
          <w:szCs w:val="16"/>
          <w:lang w:eastAsia="zh-CN"/>
        </w:rPr>
        <w:t>WDT</w:t>
      </w:r>
      <w:r w:rsidRPr="00F2239E">
        <w:rPr>
          <w:rFonts w:eastAsia="宋体" w:cs="Arial"/>
          <w:sz w:val="16"/>
          <w:szCs w:val="16"/>
          <w:lang w:eastAsia="zh-TW"/>
        </w:rPr>
        <w:t xml:space="preserve"> </w:t>
      </w:r>
      <w:r w:rsidRPr="00F2239E">
        <w:rPr>
          <w:rFonts w:eastAsia="宋体" w:cs="Arial"/>
          <w:sz w:val="16"/>
          <w:szCs w:val="16"/>
          <w:lang w:eastAsia="zh-TW"/>
        </w:rPr>
        <w:t>时钟源</w:t>
      </w:r>
      <w:r w:rsidRPr="00F2239E">
        <w:rPr>
          <w:rFonts w:eastAsia="宋体" w:cs="Arial"/>
          <w:sz w:val="16"/>
          <w:szCs w:val="16"/>
          <w:lang w:eastAsia="zh-CN"/>
        </w:rPr>
        <w:t>，</w:t>
      </w:r>
      <w:r w:rsidRPr="00F2239E">
        <w:rPr>
          <w:rFonts w:eastAsia="宋体" w:cs="Arial"/>
          <w:sz w:val="16"/>
          <w:szCs w:val="16"/>
          <w:lang w:eastAsia="zh-CN"/>
        </w:rPr>
        <w:t>WDT</w:t>
      </w:r>
      <w:r w:rsidRPr="00F2239E">
        <w:rPr>
          <w:rFonts w:eastAsia="宋体" w:cs="Arial"/>
          <w:sz w:val="16"/>
          <w:szCs w:val="16"/>
          <w:lang w:eastAsia="zh-CN"/>
        </w:rPr>
        <w:t>使能后此时钟源必开启</w:t>
      </w:r>
    </w:p>
    <w:p w14:paraId="608CDB35" w14:textId="651439D1" w:rsidR="00766A69" w:rsidRPr="00F2239E" w:rsidRDefault="00CF1498">
      <w:pPr>
        <w:pStyle w:val="afd"/>
        <w:numPr>
          <w:ilvl w:val="0"/>
          <w:numId w:val="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可作为</w:t>
      </w:r>
      <w:r w:rsidRPr="00F2239E">
        <w:rPr>
          <w:rFonts w:eastAsia="宋体" w:cs="Arial"/>
          <w:sz w:val="16"/>
          <w:szCs w:val="16"/>
          <w:lang w:eastAsia="zh-CN"/>
        </w:rPr>
        <w:t>B</w:t>
      </w:r>
      <w:r w:rsidRPr="00F2239E">
        <w:rPr>
          <w:rFonts w:eastAsia="宋体" w:cs="Arial"/>
          <w:sz w:val="16"/>
          <w:szCs w:val="16"/>
          <w:lang w:eastAsia="zh-TW"/>
        </w:rPr>
        <w:t>ase Timer</w:t>
      </w:r>
      <w:r w:rsidRPr="00F2239E">
        <w:rPr>
          <w:rFonts w:eastAsia="宋体" w:cs="Arial"/>
          <w:sz w:val="16"/>
          <w:szCs w:val="16"/>
          <w:lang w:eastAsia="zh-TW"/>
        </w:rPr>
        <w:t>时钟源</w:t>
      </w:r>
    </w:p>
    <w:p w14:paraId="16C2676F" w14:textId="77777777" w:rsidR="00766A69" w:rsidRPr="00F2239E" w:rsidRDefault="00CF1498">
      <w:pPr>
        <w:pStyle w:val="afd"/>
        <w:numPr>
          <w:ilvl w:val="0"/>
          <w:numId w:val="7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TW"/>
        </w:rPr>
        <w:t>可作为</w:t>
      </w:r>
      <w:r w:rsidRPr="00F2239E">
        <w:rPr>
          <w:rFonts w:eastAsia="宋体" w:cs="Arial"/>
          <w:sz w:val="16"/>
          <w:szCs w:val="16"/>
          <w:lang w:eastAsia="zh-CN"/>
        </w:rPr>
        <w:t>LCD/LED</w:t>
      </w:r>
      <w:r w:rsidRPr="00F2239E">
        <w:rPr>
          <w:rFonts w:eastAsia="宋体" w:cs="Arial"/>
          <w:sz w:val="16"/>
          <w:szCs w:val="16"/>
          <w:lang w:eastAsia="zh-CN"/>
        </w:rPr>
        <w:t>时钟源</w:t>
      </w:r>
    </w:p>
    <w:p w14:paraId="3B06C55F" w14:textId="38960D8D" w:rsidR="00766A69" w:rsidRPr="00F2239E" w:rsidRDefault="00CF1498">
      <w:pPr>
        <w:pStyle w:val="afd"/>
        <w:numPr>
          <w:ilvl w:val="0"/>
          <w:numId w:val="7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频率误差：跨越</w:t>
      </w:r>
      <w:r w:rsidRPr="00F2239E">
        <w:rPr>
          <w:rFonts w:eastAsia="宋体" w:cs="Arial"/>
          <w:sz w:val="16"/>
          <w:szCs w:val="16"/>
          <w:lang w:eastAsia="zh-CN"/>
        </w:rPr>
        <w:t xml:space="preserve"> (</w:t>
      </w:r>
      <w:r w:rsidR="00C274D2">
        <w:rPr>
          <w:rFonts w:eastAsia="宋体" w:cs="Arial"/>
          <w:sz w:val="16"/>
          <w:szCs w:val="16"/>
          <w:lang w:eastAsia="zh-CN"/>
        </w:rPr>
        <w:t>1.8</w:t>
      </w:r>
      <w:r w:rsidRPr="00F2239E">
        <w:rPr>
          <w:rFonts w:eastAsia="宋体" w:cs="Arial"/>
          <w:sz w:val="16"/>
          <w:szCs w:val="16"/>
          <w:lang w:eastAsia="zh-CN"/>
        </w:rPr>
        <w:t xml:space="preserve"> ~ </w:t>
      </w:r>
      <w:r w:rsidR="00C274D2">
        <w:rPr>
          <w:rFonts w:eastAsia="宋体" w:cs="Arial"/>
          <w:sz w:val="16"/>
          <w:szCs w:val="16"/>
          <w:lang w:eastAsia="zh-CN"/>
        </w:rPr>
        <w:t>3.6</w:t>
      </w:r>
      <w:r w:rsidRPr="00F2239E">
        <w:rPr>
          <w:rFonts w:eastAsia="宋体" w:cs="Arial"/>
          <w:sz w:val="16"/>
          <w:szCs w:val="16"/>
          <w:lang w:eastAsia="zh-CN"/>
        </w:rPr>
        <w:t xml:space="preserve">V) </w:t>
      </w:r>
      <w:r w:rsidRPr="00F2239E">
        <w:rPr>
          <w:rFonts w:eastAsia="宋体" w:cs="Arial"/>
          <w:sz w:val="16"/>
          <w:szCs w:val="16"/>
          <w:lang w:eastAsia="zh-CN"/>
        </w:rPr>
        <w:t>及</w:t>
      </w:r>
      <w:r w:rsidRPr="00F2239E">
        <w:rPr>
          <w:rFonts w:eastAsia="宋体" w:cs="Arial"/>
          <w:sz w:val="16"/>
          <w:szCs w:val="16"/>
          <w:lang w:eastAsia="zh-CN"/>
        </w:rPr>
        <w:t xml:space="preserve"> (-20 ~ 85</w:t>
      </w:r>
      <w:r w:rsidRPr="00F2239E">
        <w:rPr>
          <w:rFonts w:ascii="宋体" w:eastAsia="宋体" w:hAnsi="宋体" w:cs="宋体" w:hint="eastAsia"/>
          <w:sz w:val="16"/>
          <w:szCs w:val="16"/>
          <w:lang w:eastAsia="zh-CN"/>
        </w:rPr>
        <w:t>℃</w:t>
      </w:r>
      <w:r w:rsidRPr="00F2239E">
        <w:rPr>
          <w:rFonts w:eastAsia="宋体" w:cs="Arial"/>
          <w:sz w:val="16"/>
          <w:szCs w:val="16"/>
          <w:lang w:eastAsia="zh-CN"/>
        </w:rPr>
        <w:t xml:space="preserve">) </w:t>
      </w:r>
      <w:r w:rsidRPr="00F2239E">
        <w:rPr>
          <w:rFonts w:eastAsia="宋体" w:cs="Arial"/>
          <w:sz w:val="16"/>
          <w:szCs w:val="16"/>
          <w:lang w:eastAsia="zh-CN"/>
        </w:rPr>
        <w:t>应用环境，经寄存器修正后频率误差不超过</w:t>
      </w:r>
      <w:r w:rsidRPr="00F2239E">
        <w:rPr>
          <w:rFonts w:eastAsia="宋体" w:cs="Arial"/>
          <w:sz w:val="16"/>
          <w:szCs w:val="16"/>
          <w:lang w:eastAsia="zh-CN"/>
        </w:rPr>
        <w:t>±4%</w:t>
      </w:r>
    </w:p>
    <w:p w14:paraId="0DCEA242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可外接</w:t>
      </w:r>
      <w:r w:rsidRPr="00F2239E">
        <w:rPr>
          <w:rFonts w:eastAsia="宋体"/>
        </w:rPr>
        <w:t>2~16MHz</w:t>
      </w:r>
      <w:r w:rsidRPr="00F2239E">
        <w:rPr>
          <w:rFonts w:eastAsia="宋体"/>
        </w:rPr>
        <w:t>高频晶振（</w:t>
      </w:r>
      <w:r w:rsidRPr="00F2239E">
        <w:rPr>
          <w:rFonts w:eastAsia="宋体"/>
        </w:rPr>
        <w:t>HXT</w:t>
      </w:r>
      <w:r w:rsidRPr="00F2239E">
        <w:rPr>
          <w:rFonts w:eastAsia="宋体"/>
        </w:rPr>
        <w:t>）</w:t>
      </w:r>
    </w:p>
    <w:p w14:paraId="4B338229" w14:textId="7777777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可作为系统时钟源</w:t>
      </w:r>
    </w:p>
    <w:p w14:paraId="121543FA" w14:textId="60480110" w:rsidR="00766A69" w:rsidRPr="00FD1273" w:rsidRDefault="00CF1498" w:rsidP="00FD1273">
      <w:pPr>
        <w:pStyle w:val="afd"/>
        <w:numPr>
          <w:ilvl w:val="0"/>
          <w:numId w:val="6"/>
        </w:numPr>
        <w:ind w:firstLineChars="0"/>
        <w:rPr>
          <w:rFonts w:eastAsia="PMingLiU" w:cs="Arial"/>
          <w:sz w:val="16"/>
          <w:szCs w:val="16"/>
          <w:lang w:eastAsia="zh-TW"/>
        </w:rPr>
      </w:pPr>
      <w:r w:rsidRPr="00FD1273">
        <w:rPr>
          <w:rFonts w:eastAsia="宋体" w:cs="Arial"/>
          <w:sz w:val="16"/>
          <w:szCs w:val="16"/>
          <w:lang w:eastAsia="zh-TW"/>
        </w:rPr>
        <w:t>用户可以选择外接晶振振荡频率</w:t>
      </w:r>
      <w:r w:rsidRPr="00FD1273">
        <w:rPr>
          <w:rFonts w:eastAsia="宋体" w:cs="Arial"/>
          <w:sz w:val="16"/>
          <w:szCs w:val="16"/>
          <w:lang w:eastAsia="zh-TW"/>
        </w:rPr>
        <w:t>&lt;12M</w:t>
      </w:r>
      <w:r w:rsidRPr="00FD1273">
        <w:rPr>
          <w:rFonts w:eastAsia="宋体" w:cs="Arial"/>
          <w:sz w:val="16"/>
          <w:szCs w:val="16"/>
          <w:lang w:eastAsia="zh-TW"/>
        </w:rPr>
        <w:t>或</w:t>
      </w:r>
      <w:r w:rsidRPr="00FD1273">
        <w:rPr>
          <w:rFonts w:eastAsia="宋体" w:cs="Arial"/>
          <w:sz w:val="16"/>
          <w:szCs w:val="16"/>
          <w:lang w:eastAsia="zh-TW"/>
        </w:rPr>
        <w:t>≥</w:t>
      </w:r>
      <w:r w:rsidRPr="00FD1273">
        <w:rPr>
          <w:rFonts w:eastAsia="宋体" w:cs="Arial"/>
          <w:sz w:val="16"/>
          <w:szCs w:val="16"/>
          <w:lang w:eastAsia="zh-CN"/>
        </w:rPr>
        <w:t>12MH</w:t>
      </w:r>
    </w:p>
    <w:p w14:paraId="54DD8292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可外接</w:t>
      </w:r>
      <w:r w:rsidRPr="00F2239E">
        <w:rPr>
          <w:rFonts w:eastAsia="宋体"/>
        </w:rPr>
        <w:t xml:space="preserve">32.768 </w:t>
      </w:r>
      <w:proofErr w:type="spellStart"/>
      <w:r w:rsidRPr="00F2239E">
        <w:rPr>
          <w:rFonts w:eastAsia="宋体"/>
        </w:rPr>
        <w:t>KHz</w:t>
      </w:r>
      <w:proofErr w:type="spellEnd"/>
      <w:r w:rsidRPr="00F2239E">
        <w:rPr>
          <w:rFonts w:eastAsia="宋体"/>
        </w:rPr>
        <w:t>低频晶振（</w:t>
      </w:r>
      <w:r w:rsidRPr="00F2239E">
        <w:rPr>
          <w:rFonts w:eastAsia="宋体"/>
        </w:rPr>
        <w:t>LXT</w:t>
      </w:r>
      <w:r w:rsidRPr="00F2239E">
        <w:rPr>
          <w:rFonts w:eastAsia="宋体"/>
        </w:rPr>
        <w:t>）</w:t>
      </w:r>
    </w:p>
    <w:p w14:paraId="50E6F015" w14:textId="7777777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可作为系统时钟源</w:t>
      </w:r>
    </w:p>
    <w:p w14:paraId="469535B0" w14:textId="7777777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可作为</w:t>
      </w:r>
      <w:r w:rsidRPr="00F2239E">
        <w:rPr>
          <w:rFonts w:eastAsia="宋体" w:cs="Arial"/>
          <w:sz w:val="16"/>
          <w:szCs w:val="16"/>
          <w:lang w:eastAsia="zh-CN"/>
        </w:rPr>
        <w:t>B</w:t>
      </w:r>
      <w:r w:rsidRPr="00F2239E">
        <w:rPr>
          <w:rFonts w:eastAsia="宋体" w:cs="Arial"/>
          <w:sz w:val="16"/>
          <w:szCs w:val="16"/>
          <w:lang w:eastAsia="zh-TW"/>
        </w:rPr>
        <w:t xml:space="preserve">ase Timer </w:t>
      </w:r>
      <w:r w:rsidRPr="00F2239E">
        <w:rPr>
          <w:rFonts w:eastAsia="宋体" w:cs="Arial"/>
          <w:sz w:val="16"/>
          <w:szCs w:val="16"/>
          <w:lang w:eastAsia="zh-TW"/>
        </w:rPr>
        <w:t>时钟源</w:t>
      </w:r>
    </w:p>
    <w:p w14:paraId="65397588" w14:textId="7777777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TW"/>
        </w:rPr>
        <w:t>可作为</w:t>
      </w:r>
      <w:r w:rsidRPr="00F2239E">
        <w:rPr>
          <w:rFonts w:eastAsia="宋体" w:cs="Arial"/>
          <w:sz w:val="16"/>
          <w:szCs w:val="16"/>
          <w:lang w:eastAsia="zh-CN"/>
        </w:rPr>
        <w:t>LCD/LED</w:t>
      </w:r>
      <w:r w:rsidRPr="00F2239E">
        <w:rPr>
          <w:rFonts w:eastAsia="宋体" w:cs="Arial"/>
          <w:sz w:val="16"/>
          <w:szCs w:val="16"/>
          <w:lang w:eastAsia="zh-CN"/>
        </w:rPr>
        <w:t>时钟源</w:t>
      </w:r>
    </w:p>
    <w:p w14:paraId="685EBF04" w14:textId="7777777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可外接</w:t>
      </w:r>
      <w:r w:rsidRPr="00F2239E">
        <w:rPr>
          <w:rFonts w:eastAsia="宋体" w:cs="Arial"/>
          <w:sz w:val="16"/>
          <w:szCs w:val="16"/>
          <w:lang w:eastAsia="zh-CN"/>
        </w:rPr>
        <w:t>32.768kHz</w:t>
      </w:r>
      <w:r w:rsidRPr="00F2239E">
        <w:rPr>
          <w:rFonts w:eastAsia="宋体" w:cs="Arial"/>
          <w:sz w:val="16"/>
          <w:szCs w:val="16"/>
          <w:lang w:eastAsia="zh-CN"/>
        </w:rPr>
        <w:t>振荡器</w:t>
      </w:r>
    </w:p>
    <w:p w14:paraId="15D2E9C7" w14:textId="77777777" w:rsidR="00766A69" w:rsidRPr="00F2239E" w:rsidRDefault="00CF1498">
      <w:pPr>
        <w:pStyle w:val="afd"/>
        <w:numPr>
          <w:ilvl w:val="0"/>
          <w:numId w:val="6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TW"/>
        </w:rPr>
        <w:t>可通过</w:t>
      </w:r>
      <w:r w:rsidRPr="00F2239E">
        <w:rPr>
          <w:rFonts w:eastAsia="宋体" w:cs="Arial"/>
          <w:sz w:val="16"/>
          <w:szCs w:val="16"/>
          <w:lang w:eastAsia="zh-TW"/>
        </w:rPr>
        <w:t>LXT</w:t>
      </w:r>
      <w:r w:rsidRPr="00F2239E">
        <w:rPr>
          <w:rFonts w:eastAsia="宋体" w:cs="Arial"/>
          <w:sz w:val="16"/>
          <w:szCs w:val="16"/>
          <w:lang w:eastAsia="zh-TW"/>
        </w:rPr>
        <w:t>对</w:t>
      </w:r>
      <w:r w:rsidRPr="00F2239E">
        <w:rPr>
          <w:rFonts w:eastAsia="宋体" w:cs="Arial"/>
          <w:sz w:val="16"/>
          <w:szCs w:val="16"/>
          <w:lang w:eastAsia="zh-CN"/>
        </w:rPr>
        <w:t>HIRC</w:t>
      </w:r>
      <w:r w:rsidRPr="00F2239E">
        <w:rPr>
          <w:rFonts w:eastAsia="宋体" w:cs="Arial"/>
          <w:sz w:val="16"/>
          <w:szCs w:val="16"/>
          <w:lang w:eastAsia="zh-TW"/>
        </w:rPr>
        <w:t>进行自动校准</w:t>
      </w:r>
    </w:p>
    <w:p w14:paraId="3593EDAD" w14:textId="77777777" w:rsidR="00766A69" w:rsidRPr="00F2239E" w:rsidRDefault="00CF1498">
      <w:pPr>
        <w:pStyle w:val="2"/>
      </w:pPr>
      <w:bookmarkStart w:id="20" w:name="_Toc125028538"/>
      <w:bookmarkStart w:id="21" w:name="_Toc178258165"/>
      <w:r w:rsidRPr="00F2239E">
        <w:t>中断源</w:t>
      </w:r>
      <w:bookmarkEnd w:id="20"/>
      <w:bookmarkEnd w:id="21"/>
    </w:p>
    <w:p w14:paraId="0711D055" w14:textId="0C939B37" w:rsidR="00766A69" w:rsidRPr="00F2239E" w:rsidRDefault="00CF1498">
      <w:pPr>
        <w:pStyle w:val="afd"/>
        <w:numPr>
          <w:ilvl w:val="0"/>
          <w:numId w:val="8"/>
        </w:numPr>
        <w:ind w:firstLineChars="0"/>
        <w:rPr>
          <w:rFonts w:eastAsia="宋体" w:cs="Arial"/>
          <w:sz w:val="16"/>
          <w:szCs w:val="16"/>
          <w:shd w:val="pct10" w:color="auto" w:fill="FFFFFF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提供</w:t>
      </w:r>
      <w:r w:rsidR="00FE3518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28</w:t>
      </w:r>
      <w:r w:rsidRPr="00F2239E">
        <w:rPr>
          <w:rFonts w:eastAsia="宋体" w:cs="Arial"/>
          <w:sz w:val="16"/>
          <w:szCs w:val="16"/>
          <w:lang w:eastAsia="zh-CN"/>
        </w:rPr>
        <w:t>个中断源</w:t>
      </w:r>
    </w:p>
    <w:p w14:paraId="5171EF1F" w14:textId="36EBAF4A" w:rsidR="00766A69" w:rsidRPr="00F2239E" w:rsidRDefault="00CF1498">
      <w:pPr>
        <w:pStyle w:val="afd"/>
        <w:numPr>
          <w:ilvl w:val="0"/>
          <w:numId w:val="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四级中断优先级可设</w:t>
      </w:r>
    </w:p>
    <w:p w14:paraId="1AEF527A" w14:textId="77777777" w:rsidR="00766A69" w:rsidRPr="00F2239E" w:rsidRDefault="00CF1498">
      <w:pPr>
        <w:pStyle w:val="afd"/>
        <w:numPr>
          <w:ilvl w:val="0"/>
          <w:numId w:val="8"/>
        </w:numPr>
        <w:ind w:firstLineChars="0"/>
        <w:rPr>
          <w:rFonts w:eastAsia="宋体" w:cs="Arial"/>
          <w:sz w:val="16"/>
          <w:szCs w:val="16"/>
          <w:lang w:eastAsia="zh-CN"/>
        </w:rPr>
      </w:pPr>
      <w:bookmarkStart w:id="22" w:name="_Hlk108295603"/>
      <w:r w:rsidRPr="00F2239E">
        <w:rPr>
          <w:rFonts w:eastAsia="宋体" w:cs="Arial"/>
          <w:sz w:val="16"/>
          <w:szCs w:val="16"/>
          <w:lang w:eastAsia="zh-CN"/>
        </w:rPr>
        <w:t>外部中断</w:t>
      </w:r>
      <w:r w:rsidRPr="00F2239E">
        <w:rPr>
          <w:rFonts w:eastAsia="宋体" w:cs="Arial"/>
          <w:sz w:val="16"/>
          <w:szCs w:val="16"/>
          <w:lang w:eastAsia="zh-CN"/>
        </w:rPr>
        <w:t>INT</w:t>
      </w:r>
    </w:p>
    <w:p w14:paraId="6A3BE078" w14:textId="77777777" w:rsidR="00766A69" w:rsidRPr="00F2239E" w:rsidRDefault="00CF1498">
      <w:pPr>
        <w:pStyle w:val="afd"/>
        <w:numPr>
          <w:ilvl w:val="1"/>
          <w:numId w:val="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16</w:t>
      </w:r>
      <w:r w:rsidRPr="00F2239E">
        <w:rPr>
          <w:rFonts w:eastAsia="宋体" w:cs="Arial"/>
          <w:sz w:val="16"/>
          <w:szCs w:val="16"/>
          <w:lang w:eastAsia="zh-CN"/>
        </w:rPr>
        <w:t>个</w:t>
      </w:r>
      <w:r w:rsidRPr="00F2239E">
        <w:rPr>
          <w:rFonts w:eastAsia="宋体" w:cs="Arial"/>
          <w:sz w:val="16"/>
          <w:szCs w:val="16"/>
          <w:lang w:eastAsia="zh-CN"/>
        </w:rPr>
        <w:t>INT</w:t>
      </w:r>
      <w:r w:rsidRPr="00F2239E">
        <w:rPr>
          <w:rFonts w:eastAsia="宋体" w:cs="Arial"/>
          <w:sz w:val="16"/>
          <w:szCs w:val="16"/>
          <w:lang w:eastAsia="zh-CN"/>
        </w:rPr>
        <w:t>中断源，共占用</w:t>
      </w:r>
      <w:r w:rsidRPr="00F2239E">
        <w:rPr>
          <w:rFonts w:eastAsia="宋体" w:cs="Arial"/>
          <w:sz w:val="16"/>
          <w:szCs w:val="16"/>
          <w:lang w:eastAsia="zh-CN"/>
        </w:rPr>
        <w:t>4</w:t>
      </w:r>
      <w:r w:rsidRPr="00F2239E">
        <w:rPr>
          <w:rFonts w:eastAsia="宋体" w:cs="Arial"/>
          <w:sz w:val="16"/>
          <w:szCs w:val="16"/>
          <w:lang w:eastAsia="zh-CN"/>
        </w:rPr>
        <w:t>个中断向量</w:t>
      </w:r>
    </w:p>
    <w:p w14:paraId="161F46BE" w14:textId="77777777" w:rsidR="00766A69" w:rsidRPr="00F2239E" w:rsidRDefault="00CF1498">
      <w:pPr>
        <w:pStyle w:val="afd"/>
        <w:numPr>
          <w:ilvl w:val="1"/>
          <w:numId w:val="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INT</w:t>
      </w:r>
      <w:r w:rsidRPr="00F2239E">
        <w:rPr>
          <w:rFonts w:eastAsia="宋体" w:cs="Arial"/>
          <w:sz w:val="16"/>
          <w:szCs w:val="16"/>
          <w:lang w:eastAsia="zh-CN"/>
        </w:rPr>
        <w:t>经切换设置后可覆盖到所有的</w:t>
      </w:r>
      <w:r w:rsidRPr="00F2239E">
        <w:rPr>
          <w:rFonts w:eastAsia="宋体" w:cs="Arial"/>
          <w:sz w:val="16"/>
          <w:szCs w:val="16"/>
          <w:lang w:eastAsia="zh-CN"/>
        </w:rPr>
        <w:t>GPIO</w:t>
      </w:r>
      <w:r w:rsidRPr="00F2239E">
        <w:rPr>
          <w:rFonts w:eastAsia="宋体" w:cs="Arial"/>
          <w:sz w:val="16"/>
          <w:szCs w:val="16"/>
          <w:lang w:eastAsia="zh-CN"/>
        </w:rPr>
        <w:t>管脚</w:t>
      </w:r>
    </w:p>
    <w:p w14:paraId="48E9B71F" w14:textId="600C33BB" w:rsidR="00766A69" w:rsidRPr="00F2239E" w:rsidRDefault="00CF1498">
      <w:pPr>
        <w:pStyle w:val="afd"/>
        <w:numPr>
          <w:ilvl w:val="1"/>
          <w:numId w:val="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全部</w:t>
      </w:r>
      <w:r w:rsidR="00D03D79">
        <w:rPr>
          <w:rFonts w:eastAsia="宋体" w:cs="Arial" w:hint="eastAsia"/>
          <w:sz w:val="16"/>
          <w:szCs w:val="16"/>
          <w:lang w:eastAsia="zh-CN"/>
        </w:rPr>
        <w:t>INT</w:t>
      </w:r>
      <w:r w:rsidRPr="00F2239E">
        <w:rPr>
          <w:rFonts w:eastAsia="宋体" w:cs="Arial"/>
          <w:sz w:val="16"/>
          <w:szCs w:val="16"/>
          <w:lang w:eastAsia="zh-CN"/>
        </w:rPr>
        <w:t>可设</w:t>
      </w:r>
      <w:r w:rsidR="00D03D79">
        <w:rPr>
          <w:rFonts w:eastAsia="宋体" w:cs="Arial" w:hint="eastAsia"/>
          <w:sz w:val="16"/>
          <w:szCs w:val="16"/>
          <w:lang w:eastAsia="zh-CN"/>
        </w:rPr>
        <w:t>为</w:t>
      </w:r>
      <w:r w:rsidRPr="00F2239E">
        <w:rPr>
          <w:rFonts w:eastAsia="宋体" w:cs="Arial"/>
          <w:sz w:val="16"/>
          <w:szCs w:val="16"/>
          <w:lang w:eastAsia="zh-CN"/>
        </w:rPr>
        <w:t>上升沿、下降沿、双沿中断，且均有独立对应中断标志位</w:t>
      </w:r>
    </w:p>
    <w:p w14:paraId="492300C5" w14:textId="77777777" w:rsidR="00766A69" w:rsidRPr="00F2239E" w:rsidRDefault="00CF1498">
      <w:pPr>
        <w:pStyle w:val="afd"/>
        <w:numPr>
          <w:ilvl w:val="1"/>
          <w:numId w:val="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lastRenderedPageBreak/>
        <w:t>软件置起相应中断标志位，可触发进入相应的中断</w:t>
      </w:r>
    </w:p>
    <w:p w14:paraId="5EE15D9B" w14:textId="77777777" w:rsidR="00766A69" w:rsidRPr="00F2239E" w:rsidRDefault="00CF1498">
      <w:pPr>
        <w:pStyle w:val="2"/>
      </w:pPr>
      <w:bookmarkStart w:id="23" w:name="_Toc125028539"/>
      <w:bookmarkStart w:id="24" w:name="_Toc178258166"/>
      <w:bookmarkEnd w:id="22"/>
      <w:r w:rsidRPr="00F2239E">
        <w:t>数字外围</w:t>
      </w:r>
      <w:bookmarkEnd w:id="23"/>
      <w:bookmarkEnd w:id="24"/>
    </w:p>
    <w:p w14:paraId="06D0ED90" w14:textId="77777777" w:rsidR="00766A69" w:rsidRPr="00F2239E" w:rsidRDefault="00CF1498">
      <w:pPr>
        <w:pStyle w:val="5"/>
        <w:rPr>
          <w:rFonts w:eastAsia="宋体"/>
        </w:rPr>
      </w:pPr>
      <w:bookmarkStart w:id="25" w:name="OLE_LINK2"/>
      <w:r w:rsidRPr="00F2239E">
        <w:rPr>
          <w:rFonts w:eastAsia="宋体"/>
        </w:rPr>
        <w:t>最大</w:t>
      </w:r>
      <w:r w:rsidRPr="00706E3C">
        <w:rPr>
          <w:rFonts w:eastAsia="宋体"/>
          <w:color w:val="000000" w:themeColor="text1"/>
        </w:rPr>
        <w:t>60</w:t>
      </w:r>
      <w:r w:rsidRPr="00F2239E">
        <w:rPr>
          <w:rFonts w:eastAsia="宋体"/>
        </w:rPr>
        <w:t>个双向可独立控制</w:t>
      </w:r>
      <w:r w:rsidRPr="00F2239E">
        <w:rPr>
          <w:rFonts w:eastAsia="宋体"/>
        </w:rPr>
        <w:t>GPIO</w:t>
      </w:r>
    </w:p>
    <w:p w14:paraId="18365028" w14:textId="77777777" w:rsidR="00766A69" w:rsidRPr="00F2239E" w:rsidRDefault="00CF1498">
      <w:pPr>
        <w:pStyle w:val="afd"/>
        <w:numPr>
          <w:ilvl w:val="0"/>
          <w:numId w:val="9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可独立设定上拉电阻</w:t>
      </w:r>
    </w:p>
    <w:p w14:paraId="76ADD3C3" w14:textId="296B805C" w:rsidR="00766A69" w:rsidRPr="00F2239E" w:rsidRDefault="00CF1498">
      <w:pPr>
        <w:pStyle w:val="afd"/>
        <w:numPr>
          <w:ilvl w:val="0"/>
          <w:numId w:val="9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全部</w:t>
      </w:r>
      <w:r w:rsidR="00D03D79">
        <w:rPr>
          <w:rFonts w:eastAsia="宋体" w:cs="Arial" w:hint="eastAsia"/>
          <w:sz w:val="16"/>
          <w:szCs w:val="16"/>
          <w:lang w:eastAsia="zh-CN"/>
        </w:rPr>
        <w:t>GP</w:t>
      </w:r>
      <w:r w:rsidRPr="00F2239E">
        <w:rPr>
          <w:rFonts w:eastAsia="宋体" w:cs="Arial"/>
          <w:sz w:val="16"/>
          <w:szCs w:val="16"/>
          <w:lang w:eastAsia="zh-CN"/>
        </w:rPr>
        <w:t>IO</w:t>
      </w:r>
      <w:r w:rsidRPr="00F2239E">
        <w:rPr>
          <w:rFonts w:eastAsia="宋体" w:cs="Arial"/>
          <w:sz w:val="16"/>
          <w:szCs w:val="16"/>
          <w:lang w:eastAsia="zh-CN"/>
        </w:rPr>
        <w:t>源驱动能力分四级控制</w:t>
      </w:r>
    </w:p>
    <w:bookmarkEnd w:id="25"/>
    <w:p w14:paraId="7472B590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看门狗</w:t>
      </w:r>
      <w:r w:rsidRPr="00F2239E">
        <w:rPr>
          <w:rFonts w:eastAsia="宋体"/>
        </w:rPr>
        <w:t>WDT</w:t>
      </w:r>
    </w:p>
    <w:p w14:paraId="6FAC4CAC" w14:textId="77777777" w:rsidR="00766A69" w:rsidRPr="00F2239E" w:rsidRDefault="00CF1498">
      <w:pPr>
        <w:pStyle w:val="afd"/>
        <w:numPr>
          <w:ilvl w:val="0"/>
          <w:numId w:val="1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内置</w:t>
      </w:r>
      <w:r w:rsidRPr="00F2239E">
        <w:rPr>
          <w:rFonts w:eastAsia="宋体" w:cs="Arial"/>
          <w:sz w:val="16"/>
          <w:szCs w:val="16"/>
          <w:lang w:eastAsia="zh-CN"/>
        </w:rPr>
        <w:t>WDT</w:t>
      </w:r>
      <w:r w:rsidRPr="00F2239E">
        <w:rPr>
          <w:rFonts w:eastAsia="宋体" w:cs="Arial"/>
          <w:sz w:val="16"/>
          <w:szCs w:val="16"/>
          <w:lang w:eastAsia="zh-CN"/>
        </w:rPr>
        <w:t>，溢出时间</w:t>
      </w:r>
      <w:r w:rsidRPr="00F2239E">
        <w:rPr>
          <w:rFonts w:eastAsia="宋体" w:cs="Arial"/>
          <w:sz w:val="16"/>
          <w:szCs w:val="16"/>
          <w:lang w:eastAsia="zh-CN"/>
        </w:rPr>
        <w:t>3.94~500ms</w:t>
      </w:r>
      <w:r w:rsidRPr="00F2239E">
        <w:rPr>
          <w:rFonts w:eastAsia="宋体" w:cs="Arial"/>
          <w:sz w:val="16"/>
          <w:szCs w:val="16"/>
          <w:lang w:eastAsia="zh-CN"/>
        </w:rPr>
        <w:t>可设</w:t>
      </w:r>
    </w:p>
    <w:p w14:paraId="400649F6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Base Timer</w:t>
      </w:r>
      <w:r w:rsidRPr="00F2239E">
        <w:rPr>
          <w:rFonts w:eastAsia="宋体"/>
        </w:rPr>
        <w:t>（</w:t>
      </w:r>
      <w:r w:rsidRPr="00F2239E">
        <w:rPr>
          <w:rFonts w:eastAsia="宋体"/>
        </w:rPr>
        <w:t>BTM</w:t>
      </w:r>
      <w:r w:rsidRPr="00F2239E">
        <w:rPr>
          <w:rFonts w:eastAsia="宋体"/>
        </w:rPr>
        <w:t>）</w:t>
      </w:r>
    </w:p>
    <w:p w14:paraId="4C50365D" w14:textId="65C6584E" w:rsidR="00766A69" w:rsidRDefault="00CF1498">
      <w:pPr>
        <w:pStyle w:val="afd"/>
        <w:numPr>
          <w:ilvl w:val="0"/>
          <w:numId w:val="1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时钟源</w:t>
      </w:r>
      <w:r w:rsidRPr="00F2239E">
        <w:rPr>
          <w:rFonts w:eastAsia="宋体" w:cs="Arial"/>
          <w:sz w:val="16"/>
          <w:szCs w:val="16"/>
          <w:lang w:eastAsia="zh-CN"/>
        </w:rPr>
        <w:t>LXT</w:t>
      </w:r>
      <w:r w:rsidRPr="00F2239E">
        <w:rPr>
          <w:rFonts w:eastAsia="宋体" w:cs="Arial"/>
          <w:sz w:val="16"/>
          <w:szCs w:val="16"/>
          <w:lang w:eastAsia="zh-CN"/>
        </w:rPr>
        <w:t>和</w:t>
      </w:r>
      <w:r w:rsidRPr="00F2239E">
        <w:rPr>
          <w:rFonts w:eastAsia="宋体" w:cs="Arial"/>
          <w:sz w:val="16"/>
          <w:szCs w:val="16"/>
          <w:lang w:eastAsia="zh-CN"/>
        </w:rPr>
        <w:t>LIRC</w:t>
      </w:r>
      <w:r w:rsidRPr="00F2239E">
        <w:rPr>
          <w:rFonts w:eastAsia="宋体" w:cs="Arial"/>
          <w:sz w:val="16"/>
          <w:szCs w:val="16"/>
          <w:lang w:eastAsia="zh-CN"/>
        </w:rPr>
        <w:t>可选</w:t>
      </w:r>
    </w:p>
    <w:p w14:paraId="05369E94" w14:textId="1DCFA699" w:rsidR="00A6693C" w:rsidRPr="00F2239E" w:rsidRDefault="00A6693C">
      <w:pPr>
        <w:pStyle w:val="afd"/>
        <w:numPr>
          <w:ilvl w:val="0"/>
          <w:numId w:val="10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中断频率间隔</w:t>
      </w:r>
      <w:r>
        <w:rPr>
          <w:rFonts w:eastAsia="宋体" w:cs="Arial" w:hint="eastAsia"/>
          <w:sz w:val="16"/>
          <w:szCs w:val="16"/>
          <w:lang w:eastAsia="zh-CN"/>
        </w:rPr>
        <w:t>1</w:t>
      </w:r>
      <w:r>
        <w:rPr>
          <w:rFonts w:eastAsia="宋体" w:cs="Arial"/>
          <w:sz w:val="16"/>
          <w:szCs w:val="16"/>
          <w:lang w:eastAsia="zh-CN"/>
        </w:rPr>
        <w:t>5.625</w:t>
      </w:r>
      <w:r>
        <w:rPr>
          <w:rFonts w:eastAsia="宋体" w:cs="Arial" w:hint="eastAsia"/>
          <w:sz w:val="16"/>
          <w:szCs w:val="16"/>
          <w:lang w:eastAsia="zh-CN"/>
        </w:rPr>
        <w:t>ms</w:t>
      </w:r>
      <w:r>
        <w:rPr>
          <w:rFonts w:eastAsia="宋体" w:cs="Arial"/>
          <w:sz w:val="16"/>
          <w:szCs w:val="16"/>
          <w:lang w:eastAsia="zh-CN"/>
        </w:rPr>
        <w:t>~32</w:t>
      </w:r>
      <w:r>
        <w:rPr>
          <w:rFonts w:eastAsia="宋体" w:cs="Arial" w:hint="eastAsia"/>
          <w:sz w:val="16"/>
          <w:szCs w:val="16"/>
          <w:lang w:eastAsia="zh-CN"/>
        </w:rPr>
        <w:t>s</w:t>
      </w:r>
    </w:p>
    <w:p w14:paraId="3C425904" w14:textId="40790A29" w:rsidR="00766A69" w:rsidRPr="00F2239E" w:rsidRDefault="00CF1498">
      <w:pPr>
        <w:pStyle w:val="afd"/>
        <w:numPr>
          <w:ilvl w:val="0"/>
          <w:numId w:val="1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可唤醒</w:t>
      </w:r>
      <w:r w:rsidRPr="00F2239E">
        <w:rPr>
          <w:rFonts w:eastAsia="宋体" w:cs="Arial"/>
          <w:sz w:val="16"/>
          <w:szCs w:val="16"/>
          <w:lang w:eastAsia="zh-CN"/>
        </w:rPr>
        <w:t xml:space="preserve"> STOP</w:t>
      </w:r>
      <w:r w:rsidR="00A6693C">
        <w:rPr>
          <w:rFonts w:eastAsia="宋体" w:cs="Arial"/>
          <w:sz w:val="16"/>
          <w:szCs w:val="16"/>
          <w:lang w:eastAsia="zh-CN"/>
        </w:rPr>
        <w:t xml:space="preserve"> </w:t>
      </w:r>
      <w:r w:rsidR="00A6693C">
        <w:rPr>
          <w:rFonts w:eastAsia="宋体" w:cs="Arial" w:hint="eastAsia"/>
          <w:sz w:val="16"/>
          <w:szCs w:val="16"/>
          <w:lang w:eastAsia="zh-CN"/>
        </w:rPr>
        <w:t>Mode</w:t>
      </w:r>
    </w:p>
    <w:p w14:paraId="585DB004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8</w:t>
      </w:r>
      <w:r w:rsidRPr="00F2239E">
        <w:rPr>
          <w:rFonts w:eastAsia="宋体"/>
        </w:rPr>
        <w:t>个</w:t>
      </w:r>
      <w:r w:rsidRPr="00F2239E">
        <w:rPr>
          <w:rFonts w:eastAsia="宋体"/>
        </w:rPr>
        <w:t>16</w:t>
      </w:r>
      <w:r w:rsidRPr="00F2239E">
        <w:rPr>
          <w:rFonts w:eastAsia="宋体"/>
        </w:rPr>
        <w:t>位定时</w:t>
      </w:r>
      <w:r w:rsidRPr="00F2239E">
        <w:rPr>
          <w:rFonts w:eastAsia="宋体"/>
        </w:rPr>
        <w:t>/</w:t>
      </w:r>
      <w:r w:rsidRPr="00F2239E">
        <w:rPr>
          <w:rFonts w:eastAsia="宋体"/>
        </w:rPr>
        <w:t>计数器（</w:t>
      </w:r>
      <w:r w:rsidRPr="00F2239E">
        <w:rPr>
          <w:rFonts w:eastAsia="宋体"/>
        </w:rPr>
        <w:t>TIM</w:t>
      </w:r>
      <w:r w:rsidRPr="00F2239E">
        <w:rPr>
          <w:rFonts w:eastAsia="宋体"/>
        </w:rPr>
        <w:t>）</w:t>
      </w:r>
      <w:r w:rsidRPr="00F2239E">
        <w:rPr>
          <w:rFonts w:eastAsia="宋体"/>
        </w:rPr>
        <w:t>Timer0~Timer7</w:t>
      </w:r>
    </w:p>
    <w:p w14:paraId="1D3660D2" w14:textId="77777777" w:rsidR="00766A69" w:rsidRPr="00F2239E" w:rsidRDefault="00CF1498">
      <w:pPr>
        <w:pStyle w:val="afd"/>
        <w:numPr>
          <w:ilvl w:val="0"/>
          <w:numId w:val="11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16</w:t>
      </w:r>
      <w:r w:rsidRPr="00F2239E">
        <w:rPr>
          <w:rFonts w:eastAsia="宋体" w:cs="Arial"/>
          <w:sz w:val="16"/>
          <w:szCs w:val="16"/>
          <w:lang w:eastAsia="zh-CN"/>
        </w:rPr>
        <w:t>位递增、递减、递增</w:t>
      </w:r>
      <w:r w:rsidRPr="00F2239E">
        <w:rPr>
          <w:rFonts w:eastAsia="宋体" w:cs="Arial"/>
          <w:sz w:val="16"/>
          <w:szCs w:val="16"/>
          <w:lang w:eastAsia="zh-CN"/>
        </w:rPr>
        <w:t>/</w:t>
      </w:r>
      <w:r w:rsidRPr="00F2239E">
        <w:rPr>
          <w:rFonts w:eastAsia="宋体" w:cs="Arial"/>
          <w:sz w:val="16"/>
          <w:szCs w:val="16"/>
          <w:lang w:eastAsia="zh-CN"/>
        </w:rPr>
        <w:t>递减自动重载计数器</w:t>
      </w:r>
    </w:p>
    <w:p w14:paraId="4A2D2A2F" w14:textId="77777777" w:rsidR="00766A69" w:rsidRPr="00F2239E" w:rsidRDefault="00CF1498">
      <w:pPr>
        <w:pStyle w:val="afd"/>
        <w:numPr>
          <w:ilvl w:val="0"/>
          <w:numId w:val="11"/>
        </w:numPr>
        <w:ind w:firstLineChars="0"/>
        <w:rPr>
          <w:rFonts w:eastAsia="宋体" w:cs="Arial"/>
          <w:sz w:val="16"/>
          <w:szCs w:val="16"/>
          <w:lang w:eastAsia="zh-CN"/>
        </w:rPr>
      </w:pPr>
      <w:bookmarkStart w:id="26" w:name="_Hlk108270070"/>
      <w:r w:rsidRPr="00F2239E">
        <w:rPr>
          <w:rFonts w:eastAsia="宋体" w:cs="Arial"/>
          <w:sz w:val="16"/>
          <w:szCs w:val="16"/>
          <w:lang w:eastAsia="zh-CN"/>
        </w:rPr>
        <w:t>支持上升沿</w:t>
      </w:r>
      <w:r w:rsidRPr="00F2239E">
        <w:rPr>
          <w:rFonts w:eastAsia="宋体" w:cs="Arial"/>
          <w:sz w:val="16"/>
          <w:szCs w:val="16"/>
          <w:lang w:eastAsia="zh-CN"/>
        </w:rPr>
        <w:t>/</w:t>
      </w:r>
      <w:r w:rsidRPr="00F2239E">
        <w:rPr>
          <w:rFonts w:eastAsia="宋体" w:cs="Arial"/>
          <w:sz w:val="16"/>
          <w:szCs w:val="16"/>
          <w:lang w:eastAsia="zh-CN"/>
        </w:rPr>
        <w:t>下降沿捕获，可实现</w:t>
      </w:r>
      <w:r w:rsidRPr="00F2239E">
        <w:rPr>
          <w:rFonts w:eastAsia="宋体" w:cs="Arial"/>
          <w:sz w:val="16"/>
          <w:szCs w:val="16"/>
          <w:lang w:eastAsia="zh-CN"/>
        </w:rPr>
        <w:t>PWM duty</w:t>
      </w:r>
      <w:r w:rsidRPr="00F2239E">
        <w:rPr>
          <w:rFonts w:eastAsia="宋体" w:cs="Arial"/>
          <w:sz w:val="16"/>
          <w:szCs w:val="16"/>
          <w:lang w:eastAsia="zh-CN"/>
        </w:rPr>
        <w:t>和周期捕获</w:t>
      </w:r>
    </w:p>
    <w:bookmarkEnd w:id="26"/>
    <w:p w14:paraId="41B83B5E" w14:textId="77777777" w:rsidR="00766A69" w:rsidRPr="00F2239E" w:rsidRDefault="00CF1498">
      <w:pPr>
        <w:pStyle w:val="afd"/>
        <w:numPr>
          <w:ilvl w:val="0"/>
          <w:numId w:val="11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每个</w:t>
      </w:r>
      <w:r w:rsidRPr="00F2239E">
        <w:rPr>
          <w:rFonts w:eastAsia="宋体" w:cs="Arial"/>
          <w:sz w:val="16"/>
          <w:szCs w:val="16"/>
          <w:lang w:eastAsia="zh-CN"/>
        </w:rPr>
        <w:t>TIM</w:t>
      </w:r>
      <w:r w:rsidRPr="00F2239E">
        <w:rPr>
          <w:rFonts w:eastAsia="宋体" w:cs="Arial"/>
          <w:sz w:val="16"/>
          <w:szCs w:val="16"/>
          <w:lang w:eastAsia="zh-CN"/>
        </w:rPr>
        <w:t>提供两路共周期、占空比可调的</w:t>
      </w:r>
      <w:r w:rsidRPr="00F2239E">
        <w:rPr>
          <w:rFonts w:eastAsia="宋体" w:cs="Arial"/>
          <w:sz w:val="16"/>
          <w:szCs w:val="16"/>
          <w:lang w:eastAsia="zh-CN"/>
        </w:rPr>
        <w:t>PWM</w:t>
      </w:r>
      <w:r w:rsidRPr="00F2239E">
        <w:rPr>
          <w:rFonts w:eastAsia="宋体" w:cs="Arial"/>
          <w:sz w:val="16"/>
          <w:szCs w:val="16"/>
          <w:lang w:eastAsia="zh-CN"/>
        </w:rPr>
        <w:t>（</w:t>
      </w:r>
      <w:r w:rsidRPr="00F2239E">
        <w:rPr>
          <w:rFonts w:eastAsia="宋体" w:cs="Arial"/>
          <w:sz w:val="16"/>
          <w:szCs w:val="16"/>
          <w:lang w:eastAsia="zh-CN"/>
        </w:rPr>
        <w:t>TPWMA / TPWMB</w:t>
      </w:r>
      <w:r w:rsidRPr="00F2239E">
        <w:rPr>
          <w:rFonts w:eastAsia="宋体" w:cs="Arial"/>
          <w:sz w:val="16"/>
          <w:szCs w:val="16"/>
          <w:lang w:eastAsia="zh-CN"/>
        </w:rPr>
        <w:t>）输出</w:t>
      </w:r>
    </w:p>
    <w:p w14:paraId="53CA6D5F" w14:textId="77777777" w:rsidR="00766A69" w:rsidRPr="00F2239E" w:rsidRDefault="00CF1498">
      <w:pPr>
        <w:pStyle w:val="afd"/>
        <w:numPr>
          <w:ilvl w:val="0"/>
          <w:numId w:val="11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TIM1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>TIM2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>TIM6</w:t>
      </w:r>
      <w:r w:rsidRPr="00F2239E">
        <w:rPr>
          <w:rFonts w:eastAsia="宋体" w:cs="Arial"/>
          <w:sz w:val="16"/>
          <w:szCs w:val="16"/>
          <w:lang w:eastAsia="zh-CN"/>
        </w:rPr>
        <w:t>的定时器溢出及捕获事件可触发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  <w:r w:rsidRPr="00F2239E">
        <w:rPr>
          <w:rFonts w:eastAsia="宋体" w:cs="Arial"/>
          <w:sz w:val="16"/>
          <w:szCs w:val="16"/>
          <w:lang w:eastAsia="zh-CN"/>
        </w:rPr>
        <w:t>请求</w:t>
      </w:r>
    </w:p>
    <w:p w14:paraId="17D2C8C1" w14:textId="36A54D67" w:rsidR="00766A69" w:rsidRPr="00F2239E" w:rsidRDefault="00CF1498">
      <w:pPr>
        <w:pStyle w:val="afd"/>
        <w:numPr>
          <w:ilvl w:val="0"/>
          <w:numId w:val="11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TIM2</w:t>
      </w:r>
      <w:r w:rsidR="00CE47AB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~ TIM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7</w:t>
      </w:r>
      <w:r w:rsidRPr="00F2239E">
        <w:rPr>
          <w:rFonts w:eastAsia="宋体" w:cs="Arial"/>
          <w:sz w:val="16"/>
          <w:szCs w:val="16"/>
          <w:lang w:eastAsia="zh-CN"/>
        </w:rPr>
        <w:t>的</w:t>
      </w:r>
      <w:r w:rsidRPr="00F2239E">
        <w:rPr>
          <w:rFonts w:eastAsia="宋体" w:cs="Arial"/>
          <w:sz w:val="16"/>
          <w:szCs w:val="16"/>
          <w:lang w:eastAsia="zh-CN"/>
        </w:rPr>
        <w:t>Tn</w:t>
      </w:r>
      <w:r w:rsidRPr="00F2239E">
        <w:rPr>
          <w:rFonts w:eastAsia="宋体" w:cs="Arial"/>
          <w:sz w:val="16"/>
          <w:szCs w:val="16"/>
          <w:lang w:eastAsia="zh-CN"/>
        </w:rPr>
        <w:t>管脚支持重映射</w:t>
      </w:r>
    </w:p>
    <w:p w14:paraId="0C6C5587" w14:textId="77777777" w:rsidR="00766A69" w:rsidRPr="00F2239E" w:rsidRDefault="00CF1498">
      <w:pPr>
        <w:pStyle w:val="5"/>
        <w:rPr>
          <w:rFonts w:eastAsia="宋体"/>
        </w:rPr>
      </w:pPr>
      <w:bookmarkStart w:id="27" w:name="_Hlk89864133"/>
      <w:r w:rsidRPr="00F2239E">
        <w:rPr>
          <w:rFonts w:eastAsia="宋体"/>
        </w:rPr>
        <w:t>8</w:t>
      </w:r>
      <w:r w:rsidRPr="00F2239E">
        <w:rPr>
          <w:rFonts w:eastAsia="宋体"/>
        </w:rPr>
        <w:t>路</w:t>
      </w:r>
      <w:r w:rsidRPr="00F2239E">
        <w:rPr>
          <w:rFonts w:eastAsia="宋体"/>
        </w:rPr>
        <w:t>16</w:t>
      </w:r>
      <w:r w:rsidRPr="00F2239E">
        <w:rPr>
          <w:rFonts w:eastAsia="宋体"/>
        </w:rPr>
        <w:t>位高级</w:t>
      </w:r>
      <w:r w:rsidRPr="00F2239E">
        <w:rPr>
          <w:rFonts w:eastAsia="宋体"/>
        </w:rPr>
        <w:t>PWM0</w:t>
      </w:r>
    </w:p>
    <w:p w14:paraId="3319E579" w14:textId="53A0F82C" w:rsidR="00766A69" w:rsidRPr="00F2239E" w:rsidRDefault="00CF1498">
      <w:pPr>
        <w:pStyle w:val="afd"/>
        <w:numPr>
          <w:ilvl w:val="0"/>
          <w:numId w:val="1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时钟源可以选择到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64MHz</w:t>
      </w:r>
    </w:p>
    <w:p w14:paraId="03852D1A" w14:textId="77777777" w:rsidR="00766A69" w:rsidRPr="00F2239E" w:rsidRDefault="00CF1498">
      <w:pPr>
        <w:pStyle w:val="afd"/>
        <w:numPr>
          <w:ilvl w:val="0"/>
          <w:numId w:val="1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共用周期、占空比单独可调</w:t>
      </w:r>
    </w:p>
    <w:p w14:paraId="271FDF44" w14:textId="7460F1CF" w:rsidR="00766A69" w:rsidRDefault="00CF1498">
      <w:pPr>
        <w:pStyle w:val="afd"/>
        <w:numPr>
          <w:ilvl w:val="0"/>
          <w:numId w:val="1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带死区、可互补</w:t>
      </w:r>
      <w:r w:rsidRPr="00F2239E">
        <w:rPr>
          <w:rFonts w:eastAsia="宋体" w:cs="Arial"/>
          <w:sz w:val="16"/>
          <w:szCs w:val="16"/>
          <w:lang w:eastAsia="zh-CN"/>
        </w:rPr>
        <w:t>PWM</w:t>
      </w:r>
      <w:r w:rsidRPr="00F2239E">
        <w:rPr>
          <w:rFonts w:eastAsia="宋体" w:cs="Arial"/>
          <w:sz w:val="16"/>
          <w:szCs w:val="16"/>
          <w:lang w:eastAsia="zh-CN"/>
        </w:rPr>
        <w:t>输出</w:t>
      </w:r>
    </w:p>
    <w:p w14:paraId="46297747" w14:textId="7E3404D4" w:rsidR="00E57F67" w:rsidRPr="00F2239E" w:rsidRDefault="00E57F67">
      <w:pPr>
        <w:pStyle w:val="afd"/>
        <w:numPr>
          <w:ilvl w:val="0"/>
          <w:numId w:val="12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支持中心对齐模式</w:t>
      </w:r>
    </w:p>
    <w:p w14:paraId="7C1BBC64" w14:textId="3D94C190" w:rsidR="00766A69" w:rsidRPr="00002977" w:rsidRDefault="00CF1498" w:rsidP="00566742">
      <w:pPr>
        <w:pStyle w:val="afd"/>
        <w:numPr>
          <w:ilvl w:val="0"/>
          <w:numId w:val="12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支持故障检测</w:t>
      </w:r>
    </w:p>
    <w:p w14:paraId="4F1752B8" w14:textId="0B824584" w:rsidR="00766A69" w:rsidRPr="00F2239E" w:rsidRDefault="00CF1498">
      <w:pPr>
        <w:pStyle w:val="5"/>
        <w:rPr>
          <w:rFonts w:eastAsia="宋体"/>
        </w:rPr>
      </w:pPr>
      <w:r w:rsidRPr="00706E3C">
        <w:rPr>
          <w:rFonts w:eastAsia="宋体"/>
          <w:color w:val="000000" w:themeColor="text1"/>
        </w:rPr>
        <w:t>39</w:t>
      </w:r>
      <w:r w:rsidRPr="00F2239E">
        <w:rPr>
          <w:rFonts w:eastAsia="宋体"/>
        </w:rPr>
        <w:t>路</w:t>
      </w:r>
      <w:r w:rsidRPr="00F2239E">
        <w:rPr>
          <w:rFonts w:eastAsia="宋体"/>
        </w:rPr>
        <w:t>8</w:t>
      </w:r>
      <w:r w:rsidRPr="00F2239E">
        <w:rPr>
          <w:rFonts w:eastAsia="宋体"/>
        </w:rPr>
        <w:t>位</w:t>
      </w:r>
      <w:r w:rsidR="00892065">
        <w:rPr>
          <w:rFonts w:eastAsia="宋体" w:hint="eastAsia"/>
        </w:rPr>
        <w:t>L</w:t>
      </w:r>
      <w:r w:rsidR="00892065">
        <w:rPr>
          <w:rFonts w:eastAsia="宋体"/>
        </w:rPr>
        <w:t>EDPWM</w:t>
      </w:r>
    </w:p>
    <w:p w14:paraId="4CCD4990" w14:textId="77777777" w:rsidR="00766A69" w:rsidRPr="00F2239E" w:rsidRDefault="00CF1498">
      <w:pPr>
        <w:pStyle w:val="afd"/>
        <w:numPr>
          <w:ilvl w:val="0"/>
          <w:numId w:val="1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共用周期、占空比单独可调</w:t>
      </w:r>
    </w:p>
    <w:p w14:paraId="6934EBB9" w14:textId="5911833A" w:rsidR="00766A69" w:rsidRPr="00F2239E" w:rsidRDefault="00CF1498">
      <w:pPr>
        <w:pStyle w:val="afd"/>
        <w:numPr>
          <w:ilvl w:val="0"/>
          <w:numId w:val="1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支持中心对齐模式</w:t>
      </w:r>
    </w:p>
    <w:bookmarkEnd w:id="27"/>
    <w:p w14:paraId="78625F54" w14:textId="77777777" w:rsidR="00766A69" w:rsidRPr="00F2239E" w:rsidRDefault="00CF1498">
      <w:pPr>
        <w:pStyle w:val="5"/>
        <w:rPr>
          <w:rFonts w:eastAsia="宋体"/>
          <w:sz w:val="21"/>
          <w:szCs w:val="21"/>
        </w:rPr>
      </w:pPr>
      <w:r w:rsidRPr="00706E3C">
        <w:rPr>
          <w:rFonts w:eastAsia="宋体"/>
          <w:color w:val="000000" w:themeColor="text1"/>
        </w:rPr>
        <w:t>6</w:t>
      </w:r>
      <w:r w:rsidRPr="00F2239E">
        <w:rPr>
          <w:rFonts w:eastAsia="宋体"/>
        </w:rPr>
        <w:t>个独立</w:t>
      </w:r>
      <w:r w:rsidRPr="00F2239E">
        <w:rPr>
          <w:rFonts w:eastAsia="宋体"/>
        </w:rPr>
        <w:t>UART</w:t>
      </w:r>
      <w:r w:rsidRPr="00F2239E">
        <w:rPr>
          <w:rFonts w:eastAsia="宋体"/>
        </w:rPr>
        <w:t>通信口</w:t>
      </w:r>
      <w:r w:rsidRPr="00F2239E">
        <w:rPr>
          <w:rFonts w:eastAsia="宋体"/>
        </w:rPr>
        <w:t>UART0~5</w:t>
      </w:r>
    </w:p>
    <w:p w14:paraId="70F00676" w14:textId="77777777" w:rsidR="00766A69" w:rsidRPr="00706E3C" w:rsidRDefault="00CF1498">
      <w:pPr>
        <w:numPr>
          <w:ilvl w:val="0"/>
          <w:numId w:val="13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UART2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为完整的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LIN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接口：</w:t>
      </w:r>
    </w:p>
    <w:p w14:paraId="4334C64B" w14:textId="77777777" w:rsidR="00766A69" w:rsidRPr="00706E3C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主从模式可切换</w:t>
      </w:r>
    </w:p>
    <w:p w14:paraId="5AA7F499" w14:textId="77777777" w:rsidR="00766A69" w:rsidRPr="00706E3C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支持主机模式下硬件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break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发送（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10/13bits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</w:t>
      </w:r>
    </w:p>
    <w:p w14:paraId="785F8B1D" w14:textId="77777777" w:rsidR="00766A69" w:rsidRPr="00706E3C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支持从</w:t>
      </w:r>
      <w:proofErr w:type="gramStart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机模式</w:t>
      </w:r>
      <w:proofErr w:type="gramEnd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下硬件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break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检测（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10/11bits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</w:t>
      </w:r>
    </w:p>
    <w:p w14:paraId="0468C935" w14:textId="77777777" w:rsidR="00766A69" w:rsidRPr="00706E3C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支持从</w:t>
      </w:r>
      <w:proofErr w:type="gramStart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机模式</w:t>
      </w:r>
      <w:proofErr w:type="gramEnd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下波特率同步</w:t>
      </w:r>
    </w:p>
    <w:p w14:paraId="42FB987F" w14:textId="77777777" w:rsidR="00766A69" w:rsidRPr="00706E3C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提供相关中断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/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状态位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/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标志位</w:t>
      </w:r>
    </w:p>
    <w:p w14:paraId="49161A5A" w14:textId="682D5C7E" w:rsidR="00766A69" w:rsidRPr="00F2239E" w:rsidRDefault="00CF1498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UART</w:t>
      </w:r>
      <w:r w:rsidR="00EF170B">
        <w:rPr>
          <w:rFonts w:eastAsia="宋体" w:cs="Arial"/>
          <w:sz w:val="16"/>
          <w:szCs w:val="16"/>
          <w:lang w:eastAsia="zh-CN"/>
        </w:rPr>
        <w:t>0~5</w:t>
      </w:r>
      <w:r w:rsidRPr="00F2239E">
        <w:rPr>
          <w:rFonts w:eastAsia="宋体" w:cs="Arial"/>
          <w:sz w:val="16"/>
          <w:szCs w:val="16"/>
          <w:lang w:eastAsia="zh-CN"/>
        </w:rPr>
        <w:t>支持信号口映射</w:t>
      </w:r>
      <w:r w:rsidR="003D6F98">
        <w:rPr>
          <w:rFonts w:eastAsia="宋体" w:cs="Arial" w:hint="eastAsia"/>
          <w:sz w:val="16"/>
          <w:szCs w:val="16"/>
          <w:lang w:eastAsia="zh-CN"/>
        </w:rPr>
        <w:t>，均可以映射到另外</w:t>
      </w:r>
      <w:r w:rsidR="003D6F98">
        <w:rPr>
          <w:rFonts w:eastAsia="宋体" w:cs="Arial" w:hint="eastAsia"/>
          <w:sz w:val="16"/>
          <w:szCs w:val="16"/>
          <w:lang w:eastAsia="zh-CN"/>
        </w:rPr>
        <w:t>1</w:t>
      </w:r>
      <w:r w:rsidR="003D6F98">
        <w:rPr>
          <w:rFonts w:eastAsia="宋体" w:cs="Arial" w:hint="eastAsia"/>
          <w:sz w:val="16"/>
          <w:szCs w:val="16"/>
          <w:lang w:eastAsia="zh-CN"/>
        </w:rPr>
        <w:t>组</w:t>
      </w:r>
      <w:r w:rsidR="003D6F98">
        <w:rPr>
          <w:rFonts w:eastAsia="宋体" w:cs="Arial" w:hint="eastAsia"/>
          <w:sz w:val="16"/>
          <w:szCs w:val="16"/>
          <w:lang w:eastAsia="zh-CN"/>
        </w:rPr>
        <w:t>IO</w:t>
      </w:r>
    </w:p>
    <w:p w14:paraId="6FFDBCD8" w14:textId="77777777" w:rsidR="00766A69" w:rsidRPr="00F2239E" w:rsidRDefault="00CF1498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独立波特率发生器</w:t>
      </w:r>
    </w:p>
    <w:p w14:paraId="7442959D" w14:textId="77777777" w:rsidR="00766A69" w:rsidRPr="00F2239E" w:rsidRDefault="00CF1498">
      <w:pPr>
        <w:pStyle w:val="afd"/>
        <w:numPr>
          <w:ilvl w:val="0"/>
          <w:numId w:val="13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支持从</w:t>
      </w:r>
      <w:r w:rsidRPr="00F2239E">
        <w:rPr>
          <w:rFonts w:eastAsia="宋体" w:cs="Arial"/>
          <w:sz w:val="16"/>
          <w:szCs w:val="16"/>
          <w:lang w:eastAsia="zh-CN"/>
        </w:rPr>
        <w:t>STOP</w:t>
      </w:r>
      <w:r w:rsidRPr="00F2239E">
        <w:rPr>
          <w:rFonts w:eastAsia="宋体" w:cs="Arial"/>
          <w:sz w:val="16"/>
          <w:szCs w:val="16"/>
          <w:lang w:eastAsia="zh-CN"/>
        </w:rPr>
        <w:t>模式唤醒</w:t>
      </w:r>
    </w:p>
    <w:p w14:paraId="39729EA6" w14:textId="77777777" w:rsidR="00766A69" w:rsidRPr="00F2239E" w:rsidRDefault="00CF1498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三种</w:t>
      </w:r>
      <w:r w:rsidRPr="00F2239E">
        <w:rPr>
          <w:rFonts w:eastAsia="宋体" w:cs="Arial"/>
          <w:sz w:val="16"/>
          <w:szCs w:val="16"/>
          <w:lang w:eastAsia="zh-CN"/>
        </w:rPr>
        <w:t>通讯模式可选：</w:t>
      </w:r>
    </w:p>
    <w:p w14:paraId="7D3D0E75" w14:textId="77777777" w:rsidR="00766A69" w:rsidRPr="00F2239E" w:rsidRDefault="00CF1498">
      <w:pPr>
        <w:numPr>
          <w:ilvl w:val="1"/>
          <w:numId w:val="15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模式</w:t>
      </w:r>
      <w:r w:rsidRPr="00F2239E">
        <w:rPr>
          <w:rFonts w:eastAsia="宋体" w:cs="Arial"/>
          <w:sz w:val="16"/>
          <w:szCs w:val="16"/>
          <w:lang w:eastAsia="zh-CN"/>
        </w:rPr>
        <w:t>0</w:t>
      </w:r>
      <w:r w:rsidRPr="00F2239E">
        <w:rPr>
          <w:rFonts w:eastAsia="宋体" w:cs="Arial"/>
          <w:sz w:val="16"/>
          <w:szCs w:val="16"/>
          <w:lang w:eastAsia="zh-CN"/>
        </w:rPr>
        <w:t>，</w:t>
      </w:r>
      <w:r w:rsidRPr="00F2239E">
        <w:rPr>
          <w:rFonts w:eastAsia="宋体" w:cs="Arial"/>
          <w:sz w:val="16"/>
          <w:szCs w:val="16"/>
          <w:lang w:eastAsia="zh-CN"/>
        </w:rPr>
        <w:t>8</w:t>
      </w:r>
      <w:r w:rsidRPr="00F2239E">
        <w:rPr>
          <w:rFonts w:eastAsia="宋体" w:cs="Arial"/>
          <w:sz w:val="16"/>
          <w:szCs w:val="16"/>
          <w:lang w:eastAsia="zh-CN"/>
        </w:rPr>
        <w:t>位半双工同步通信模式</w:t>
      </w:r>
    </w:p>
    <w:p w14:paraId="2A609BA3" w14:textId="77777777" w:rsidR="00766A69" w:rsidRPr="00F2239E" w:rsidRDefault="00CF1498">
      <w:pPr>
        <w:numPr>
          <w:ilvl w:val="1"/>
          <w:numId w:val="15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模式</w:t>
      </w:r>
      <w:r w:rsidRPr="00F2239E">
        <w:rPr>
          <w:rFonts w:eastAsia="宋体" w:cs="Arial"/>
          <w:sz w:val="16"/>
          <w:szCs w:val="16"/>
          <w:lang w:eastAsia="zh-CN"/>
        </w:rPr>
        <w:t>1</w:t>
      </w:r>
      <w:r w:rsidRPr="00F2239E">
        <w:rPr>
          <w:rFonts w:eastAsia="宋体" w:cs="Arial"/>
          <w:sz w:val="16"/>
          <w:szCs w:val="16"/>
          <w:lang w:eastAsia="zh-CN"/>
        </w:rPr>
        <w:t>，</w:t>
      </w:r>
      <w:r w:rsidRPr="00F2239E">
        <w:rPr>
          <w:rFonts w:eastAsia="宋体" w:cs="Arial"/>
          <w:sz w:val="16"/>
          <w:szCs w:val="16"/>
          <w:lang w:eastAsia="zh-CN"/>
        </w:rPr>
        <w:t>10</w:t>
      </w:r>
      <w:r w:rsidRPr="00F2239E">
        <w:rPr>
          <w:rFonts w:eastAsia="宋体" w:cs="Arial"/>
          <w:sz w:val="16"/>
          <w:szCs w:val="16"/>
          <w:lang w:eastAsia="zh-CN"/>
        </w:rPr>
        <w:t>位全双工异步通信</w:t>
      </w:r>
    </w:p>
    <w:p w14:paraId="39A69436" w14:textId="77777777" w:rsidR="00766A69" w:rsidRPr="00F2239E" w:rsidRDefault="00CF1498">
      <w:pPr>
        <w:numPr>
          <w:ilvl w:val="1"/>
          <w:numId w:val="15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模式</w:t>
      </w:r>
      <w:r w:rsidRPr="00F2239E">
        <w:rPr>
          <w:rFonts w:eastAsia="宋体" w:cs="Arial"/>
          <w:sz w:val="16"/>
          <w:szCs w:val="16"/>
          <w:lang w:eastAsia="zh-CN"/>
        </w:rPr>
        <w:t>3</w:t>
      </w:r>
      <w:r w:rsidRPr="00F2239E">
        <w:rPr>
          <w:rFonts w:eastAsia="宋体" w:cs="Arial"/>
          <w:sz w:val="16"/>
          <w:szCs w:val="16"/>
          <w:lang w:eastAsia="zh-CN"/>
        </w:rPr>
        <w:t>，</w:t>
      </w:r>
      <w:r w:rsidRPr="00F2239E">
        <w:rPr>
          <w:rFonts w:eastAsia="宋体" w:cs="Arial"/>
          <w:sz w:val="16"/>
          <w:szCs w:val="16"/>
          <w:lang w:eastAsia="zh-CN"/>
        </w:rPr>
        <w:t>11</w:t>
      </w:r>
      <w:r w:rsidRPr="00F2239E">
        <w:rPr>
          <w:rFonts w:eastAsia="宋体" w:cs="Arial"/>
          <w:sz w:val="16"/>
          <w:szCs w:val="16"/>
          <w:lang w:eastAsia="zh-CN"/>
        </w:rPr>
        <w:t>位全双工异步通信</w:t>
      </w:r>
    </w:p>
    <w:p w14:paraId="4690B89A" w14:textId="77777777" w:rsidR="00766A69" w:rsidRPr="00F2239E" w:rsidRDefault="00CF1498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UART0</w:t>
      </w:r>
      <w:r w:rsidRPr="00F2239E">
        <w:rPr>
          <w:rFonts w:eastAsia="宋体" w:cs="Arial"/>
          <w:sz w:val="16"/>
          <w:szCs w:val="16"/>
          <w:lang w:eastAsia="zh-CN"/>
        </w:rPr>
        <w:t>和</w:t>
      </w:r>
      <w:r w:rsidRPr="00F2239E">
        <w:rPr>
          <w:rFonts w:eastAsia="宋体" w:cs="Arial"/>
          <w:sz w:val="16"/>
          <w:szCs w:val="16"/>
          <w:lang w:eastAsia="zh-CN"/>
        </w:rPr>
        <w:t>UART1</w:t>
      </w:r>
      <w:r w:rsidRPr="00F2239E">
        <w:rPr>
          <w:rFonts w:eastAsia="宋体" w:cs="Arial"/>
          <w:sz w:val="16"/>
          <w:szCs w:val="16"/>
          <w:lang w:eastAsia="zh-CN"/>
        </w:rPr>
        <w:t>支持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  <w:r w:rsidRPr="00F2239E">
        <w:rPr>
          <w:rFonts w:eastAsia="宋体" w:cs="Arial"/>
          <w:sz w:val="16"/>
          <w:szCs w:val="16"/>
          <w:lang w:eastAsia="zh-CN"/>
        </w:rPr>
        <w:t>请求</w:t>
      </w:r>
    </w:p>
    <w:p w14:paraId="3906D5BF" w14:textId="77777777" w:rsidR="00766A69" w:rsidRPr="00F2239E" w:rsidRDefault="00CF1498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UART2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~5</w:t>
      </w:r>
      <w:r w:rsidRPr="00F2239E">
        <w:rPr>
          <w:rFonts w:eastAsia="宋体" w:cs="Arial"/>
          <w:sz w:val="16"/>
          <w:szCs w:val="16"/>
          <w:lang w:eastAsia="zh-CN"/>
        </w:rPr>
        <w:t>不支持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  <w:r w:rsidRPr="00F2239E">
        <w:rPr>
          <w:rFonts w:eastAsia="宋体" w:cs="Arial"/>
          <w:sz w:val="16"/>
          <w:szCs w:val="16"/>
          <w:lang w:eastAsia="zh-CN"/>
        </w:rPr>
        <w:t>请求</w:t>
      </w:r>
    </w:p>
    <w:p w14:paraId="238880D4" w14:textId="77777777" w:rsidR="00267C9D" w:rsidRPr="009F1DB5" w:rsidRDefault="00267C9D" w:rsidP="00267C9D">
      <w:pPr>
        <w:pStyle w:val="5"/>
        <w:rPr>
          <w:rFonts w:eastAsia="宋体"/>
        </w:rPr>
      </w:pPr>
      <w:r w:rsidRPr="009F1DB5">
        <w:rPr>
          <w:rFonts w:eastAsia="宋体"/>
        </w:rPr>
        <w:t>2</w:t>
      </w:r>
      <w:r w:rsidRPr="009F1DB5">
        <w:rPr>
          <w:rFonts w:eastAsia="宋体"/>
        </w:rPr>
        <w:t>个高级二合一通信口</w:t>
      </w:r>
      <w:r w:rsidRPr="009F1DB5">
        <w:rPr>
          <w:rFonts w:eastAsia="宋体"/>
        </w:rPr>
        <w:t xml:space="preserve"> QSPI0/1 &amp; SPI0/1 &amp; TWI0/1</w:t>
      </w:r>
    </w:p>
    <w:p w14:paraId="42227BAB" w14:textId="77777777" w:rsidR="00267C9D" w:rsidRPr="009F1DB5" w:rsidRDefault="00267C9D" w:rsidP="00267C9D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QSPI0/1</w:t>
      </w:r>
    </w:p>
    <w:p w14:paraId="3FEF2477" w14:textId="12559624" w:rsidR="00267C9D" w:rsidRPr="009F1DB5" w:rsidRDefault="00C83FF3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Q</w:t>
      </w:r>
      <w:r>
        <w:rPr>
          <w:rFonts w:eastAsia="宋体" w:cs="Arial"/>
          <w:sz w:val="16"/>
          <w:szCs w:val="16"/>
          <w:lang w:eastAsia="zh-CN"/>
        </w:rPr>
        <w:t>SPI</w:t>
      </w:r>
      <w:r>
        <w:rPr>
          <w:rFonts w:eastAsia="宋体" w:cs="Arial" w:hint="eastAsia"/>
          <w:sz w:val="16"/>
          <w:szCs w:val="16"/>
          <w:lang w:eastAsia="zh-CN"/>
        </w:rPr>
        <w:t>仅支持</w:t>
      </w:r>
      <w:r w:rsidR="00267C9D" w:rsidRPr="009F1DB5">
        <w:rPr>
          <w:rFonts w:eastAsia="宋体" w:cs="Arial"/>
          <w:sz w:val="16"/>
          <w:szCs w:val="16"/>
          <w:lang w:eastAsia="zh-CN"/>
        </w:rPr>
        <w:t>主</w:t>
      </w:r>
      <w:r>
        <w:rPr>
          <w:rFonts w:eastAsia="宋体" w:cs="Arial" w:hint="eastAsia"/>
          <w:sz w:val="16"/>
          <w:szCs w:val="16"/>
          <w:lang w:eastAsia="zh-CN"/>
        </w:rPr>
        <w:t>机</w:t>
      </w:r>
      <w:r w:rsidR="00267C9D" w:rsidRPr="009F1DB5">
        <w:rPr>
          <w:rFonts w:eastAsia="宋体" w:cs="Arial"/>
          <w:sz w:val="16"/>
          <w:szCs w:val="16"/>
          <w:lang w:eastAsia="zh-CN"/>
        </w:rPr>
        <w:t>模式</w:t>
      </w:r>
    </w:p>
    <w:p w14:paraId="28C4463E" w14:textId="0CC782A2" w:rsidR="00E46EF7" w:rsidRDefault="00267C9D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每个</w:t>
      </w:r>
      <w:r w:rsidRPr="009F1DB5">
        <w:rPr>
          <w:rFonts w:eastAsia="宋体" w:cs="Arial"/>
          <w:sz w:val="16"/>
          <w:szCs w:val="16"/>
          <w:lang w:eastAsia="zh-CN"/>
        </w:rPr>
        <w:t>QSPI</w:t>
      </w:r>
      <w:r w:rsidRPr="009F1DB5">
        <w:rPr>
          <w:rFonts w:eastAsia="宋体" w:cs="Arial"/>
          <w:sz w:val="16"/>
          <w:szCs w:val="16"/>
          <w:lang w:eastAsia="zh-CN"/>
        </w:rPr>
        <w:t>均</w:t>
      </w:r>
      <w:r>
        <w:rPr>
          <w:rFonts w:eastAsia="宋体" w:cs="Arial" w:hint="eastAsia"/>
          <w:sz w:val="16"/>
          <w:szCs w:val="16"/>
          <w:lang w:eastAsia="zh-CN"/>
        </w:rPr>
        <w:t>可适配</w:t>
      </w:r>
      <w:r>
        <w:rPr>
          <w:rFonts w:eastAsia="宋体" w:cs="Arial"/>
          <w:sz w:val="16"/>
          <w:szCs w:val="16"/>
          <w:lang w:eastAsia="zh-CN"/>
        </w:rPr>
        <w:t>4</w:t>
      </w:r>
      <w:r>
        <w:rPr>
          <w:rFonts w:eastAsia="宋体" w:cs="Arial" w:hint="eastAsia"/>
          <w:sz w:val="16"/>
          <w:szCs w:val="16"/>
          <w:lang w:eastAsia="zh-CN"/>
        </w:rPr>
        <w:t>种不同</w:t>
      </w:r>
      <w:proofErr w:type="gramStart"/>
      <w:r>
        <w:rPr>
          <w:rFonts w:eastAsia="宋体" w:cs="Arial" w:hint="eastAsia"/>
          <w:sz w:val="16"/>
          <w:szCs w:val="16"/>
          <w:lang w:eastAsia="zh-CN"/>
        </w:rPr>
        <w:t>传输位宽</w:t>
      </w:r>
      <w:proofErr w:type="gramEnd"/>
      <w:r>
        <w:rPr>
          <w:rFonts w:eastAsia="宋体" w:cs="Arial" w:hint="eastAsia"/>
          <w:sz w:val="16"/>
          <w:szCs w:val="16"/>
          <w:lang w:eastAsia="zh-CN"/>
        </w:rPr>
        <w:t>：</w:t>
      </w:r>
      <w:r>
        <w:rPr>
          <w:rFonts w:eastAsia="宋体" w:cs="Arial" w:hint="eastAsia"/>
          <w:sz w:val="16"/>
          <w:szCs w:val="16"/>
          <w:lang w:eastAsia="zh-CN"/>
        </w:rPr>
        <w:t>8</w:t>
      </w:r>
      <w:r>
        <w:rPr>
          <w:rFonts w:eastAsia="宋体" w:cs="Arial"/>
          <w:sz w:val="16"/>
          <w:szCs w:val="16"/>
          <w:lang w:eastAsia="zh-CN"/>
        </w:rPr>
        <w:t xml:space="preserve">/16/24/32 </w:t>
      </w:r>
      <w:r>
        <w:rPr>
          <w:rFonts w:eastAsia="宋体" w:cs="Arial" w:hint="eastAsia"/>
          <w:sz w:val="16"/>
          <w:szCs w:val="16"/>
          <w:lang w:eastAsia="zh-CN"/>
        </w:rPr>
        <w:t>bits</w:t>
      </w:r>
    </w:p>
    <w:p w14:paraId="5456BECC" w14:textId="76A4BBC4" w:rsidR="00267C9D" w:rsidRPr="009F1DB5" w:rsidRDefault="00267C9D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在</w:t>
      </w:r>
      <w:proofErr w:type="gramStart"/>
      <w:r>
        <w:rPr>
          <w:rFonts w:eastAsia="宋体" w:cs="Arial" w:hint="eastAsia"/>
          <w:sz w:val="16"/>
          <w:szCs w:val="16"/>
          <w:lang w:eastAsia="zh-CN"/>
        </w:rPr>
        <w:t>不同位宽下</w:t>
      </w:r>
      <w:proofErr w:type="gramEnd"/>
      <w:r w:rsidRPr="009F1DB5">
        <w:rPr>
          <w:rFonts w:eastAsia="宋体" w:cs="Arial"/>
          <w:sz w:val="16"/>
          <w:szCs w:val="16"/>
          <w:lang w:eastAsia="zh-CN"/>
        </w:rPr>
        <w:t>提供</w:t>
      </w:r>
      <w:r>
        <w:rPr>
          <w:rFonts w:eastAsia="宋体" w:cs="Arial" w:hint="eastAsia"/>
          <w:sz w:val="16"/>
          <w:szCs w:val="16"/>
          <w:lang w:eastAsia="zh-CN"/>
        </w:rPr>
        <w:t>固定</w:t>
      </w:r>
      <w:r w:rsidRPr="009F1DB5">
        <w:rPr>
          <w:rFonts w:eastAsia="宋体" w:cs="Arial"/>
          <w:sz w:val="16"/>
          <w:szCs w:val="16"/>
          <w:lang w:eastAsia="zh-CN"/>
        </w:rPr>
        <w:t>8</w:t>
      </w:r>
      <w:r w:rsidRPr="009F1DB5">
        <w:rPr>
          <w:rFonts w:eastAsia="宋体" w:cs="Arial"/>
          <w:sz w:val="16"/>
          <w:szCs w:val="16"/>
          <w:lang w:eastAsia="zh-CN"/>
        </w:rPr>
        <w:t>级</w:t>
      </w:r>
      <w:r w:rsidRPr="009F1DB5">
        <w:rPr>
          <w:rFonts w:eastAsia="宋体" w:cs="Arial"/>
          <w:sz w:val="16"/>
          <w:szCs w:val="16"/>
          <w:lang w:eastAsia="zh-CN"/>
        </w:rPr>
        <w:t>FIFO</w:t>
      </w:r>
      <w:r w:rsidRPr="009F1DB5">
        <w:rPr>
          <w:rFonts w:eastAsia="宋体" w:cs="Arial"/>
          <w:sz w:val="16"/>
          <w:szCs w:val="16"/>
          <w:lang w:eastAsia="zh-CN"/>
        </w:rPr>
        <w:t>，收发独立</w:t>
      </w:r>
    </w:p>
    <w:p w14:paraId="1EE28296" w14:textId="786DAA1B" w:rsidR="00267C9D" w:rsidRDefault="00267C9D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支持单线、双线、四线通信</w:t>
      </w:r>
    </w:p>
    <w:p w14:paraId="2223D582" w14:textId="1563A4E7" w:rsidR="00C83FF3" w:rsidRPr="009F1DB5" w:rsidRDefault="00C83FF3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支持两种功能模式：</w:t>
      </w:r>
      <w:r>
        <w:rPr>
          <w:rFonts w:eastAsia="宋体" w:cs="Arial" w:hint="eastAsia"/>
          <w:sz w:val="16"/>
          <w:szCs w:val="16"/>
          <w:lang w:eastAsia="zh-CN"/>
        </w:rPr>
        <w:t>Q</w:t>
      </w:r>
      <w:r>
        <w:rPr>
          <w:rFonts w:eastAsia="宋体" w:cs="Arial"/>
          <w:sz w:val="16"/>
          <w:szCs w:val="16"/>
          <w:lang w:eastAsia="zh-CN"/>
        </w:rPr>
        <w:t>SPI</w:t>
      </w:r>
      <w:r>
        <w:rPr>
          <w:rFonts w:eastAsia="宋体" w:cs="Arial" w:hint="eastAsia"/>
          <w:sz w:val="16"/>
          <w:szCs w:val="16"/>
          <w:lang w:eastAsia="zh-CN"/>
        </w:rPr>
        <w:t>半双工通信模式和直通模式</w:t>
      </w:r>
    </w:p>
    <w:p w14:paraId="72B86C3C" w14:textId="77777777" w:rsidR="00267C9D" w:rsidRPr="009F1DB5" w:rsidRDefault="00267C9D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通信速率高达</w:t>
      </w:r>
      <w:r w:rsidRPr="009F1DB5">
        <w:rPr>
          <w:rFonts w:eastAsia="宋体" w:cs="Arial"/>
          <w:sz w:val="16"/>
          <w:szCs w:val="16"/>
          <w:lang w:eastAsia="zh-CN"/>
        </w:rPr>
        <w:t>32MHz</w:t>
      </w:r>
    </w:p>
    <w:p w14:paraId="281D3F65" w14:textId="6D249973" w:rsidR="00267C9D" w:rsidRDefault="00267C9D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两个</w:t>
      </w:r>
      <w:r w:rsidRPr="009F1DB5">
        <w:rPr>
          <w:rFonts w:eastAsia="宋体" w:cs="Arial"/>
          <w:sz w:val="16"/>
          <w:szCs w:val="16"/>
          <w:lang w:eastAsia="zh-CN"/>
        </w:rPr>
        <w:t>QSPI</w:t>
      </w:r>
      <w:r w:rsidRPr="009F1DB5">
        <w:rPr>
          <w:rFonts w:eastAsia="宋体" w:cs="Arial"/>
          <w:sz w:val="16"/>
          <w:szCs w:val="16"/>
          <w:lang w:eastAsia="zh-CN"/>
        </w:rPr>
        <w:t>可以不经过</w:t>
      </w:r>
      <w:r w:rsidRPr="009F1DB5">
        <w:rPr>
          <w:rFonts w:eastAsia="宋体" w:cs="Arial"/>
          <w:sz w:val="16"/>
          <w:szCs w:val="16"/>
          <w:lang w:eastAsia="zh-CN"/>
        </w:rPr>
        <w:t>FIFO</w:t>
      </w:r>
      <w:r w:rsidR="00E46EF7">
        <w:rPr>
          <w:rFonts w:eastAsia="宋体" w:cs="Arial" w:hint="eastAsia"/>
          <w:sz w:val="16"/>
          <w:szCs w:val="16"/>
          <w:lang w:eastAsia="zh-CN"/>
        </w:rPr>
        <w:t>直接</w:t>
      </w:r>
      <w:r w:rsidRPr="009F1DB5">
        <w:rPr>
          <w:rFonts w:eastAsia="宋体" w:cs="Arial"/>
          <w:sz w:val="16"/>
          <w:szCs w:val="16"/>
          <w:lang w:eastAsia="zh-CN"/>
        </w:rPr>
        <w:t>透传</w:t>
      </w:r>
    </w:p>
    <w:p w14:paraId="259DF914" w14:textId="1AC8A961" w:rsidR="003F48C2" w:rsidRPr="009F1DB5" w:rsidRDefault="003F48C2" w:rsidP="00267C9D">
      <w:pPr>
        <w:numPr>
          <w:ilvl w:val="1"/>
          <w:numId w:val="16"/>
        </w:numPr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Q</w:t>
      </w:r>
      <w:r>
        <w:rPr>
          <w:rFonts w:eastAsia="宋体" w:cs="Arial"/>
          <w:sz w:val="16"/>
          <w:szCs w:val="16"/>
          <w:lang w:eastAsia="zh-CN"/>
        </w:rPr>
        <w:t>SPI0/1</w:t>
      </w:r>
      <w:r>
        <w:rPr>
          <w:rFonts w:eastAsia="宋体" w:cs="Arial" w:hint="eastAsia"/>
          <w:sz w:val="16"/>
          <w:szCs w:val="16"/>
          <w:lang w:eastAsia="zh-CN"/>
        </w:rPr>
        <w:t>均支持</w:t>
      </w:r>
      <w:r>
        <w:rPr>
          <w:rFonts w:eastAsia="宋体" w:cs="Arial" w:hint="eastAsia"/>
          <w:sz w:val="16"/>
          <w:szCs w:val="16"/>
          <w:lang w:eastAsia="zh-CN"/>
        </w:rPr>
        <w:t>D</w:t>
      </w:r>
      <w:r>
        <w:rPr>
          <w:rFonts w:eastAsia="宋体" w:cs="Arial"/>
          <w:sz w:val="16"/>
          <w:szCs w:val="16"/>
          <w:lang w:eastAsia="zh-CN"/>
        </w:rPr>
        <w:t>MA</w:t>
      </w:r>
      <w:r w:rsidR="00E46EF7">
        <w:rPr>
          <w:rFonts w:eastAsia="宋体" w:cs="Arial" w:hint="eastAsia"/>
          <w:sz w:val="16"/>
          <w:szCs w:val="16"/>
          <w:lang w:eastAsia="zh-CN"/>
        </w:rPr>
        <w:t>传输</w:t>
      </w:r>
    </w:p>
    <w:p w14:paraId="0515DA70" w14:textId="77777777" w:rsidR="00267C9D" w:rsidRPr="009F1DB5" w:rsidRDefault="00267C9D" w:rsidP="00267C9D">
      <w:pPr>
        <w:pStyle w:val="afd"/>
        <w:numPr>
          <w:ilvl w:val="0"/>
          <w:numId w:val="147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SPI0/1</w:t>
      </w:r>
    </w:p>
    <w:p w14:paraId="08B01BDA" w14:textId="672929FF" w:rsidR="00E46EF7" w:rsidRDefault="00267C9D" w:rsidP="00267C9D">
      <w:pPr>
        <w:pStyle w:val="afd"/>
        <w:numPr>
          <w:ilvl w:val="0"/>
          <w:numId w:val="148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每个</w:t>
      </w:r>
      <w:r w:rsidRPr="009F1DB5">
        <w:rPr>
          <w:rFonts w:eastAsia="宋体" w:cs="Arial"/>
          <w:sz w:val="16"/>
          <w:szCs w:val="16"/>
          <w:lang w:eastAsia="zh-CN"/>
        </w:rPr>
        <w:t>SPI</w:t>
      </w:r>
      <w:r w:rsidRPr="009F1DB5">
        <w:rPr>
          <w:rFonts w:eastAsia="宋体" w:cs="Arial"/>
          <w:sz w:val="16"/>
          <w:szCs w:val="16"/>
          <w:lang w:eastAsia="zh-CN"/>
        </w:rPr>
        <w:t>均</w:t>
      </w:r>
      <w:r>
        <w:rPr>
          <w:rFonts w:eastAsia="宋体" w:cs="Arial" w:hint="eastAsia"/>
          <w:sz w:val="16"/>
          <w:szCs w:val="16"/>
          <w:lang w:eastAsia="zh-CN"/>
        </w:rPr>
        <w:t>可适配</w:t>
      </w:r>
      <w:r>
        <w:rPr>
          <w:rFonts w:eastAsia="宋体" w:cs="Arial"/>
          <w:sz w:val="16"/>
          <w:szCs w:val="16"/>
          <w:lang w:eastAsia="zh-CN"/>
        </w:rPr>
        <w:t>4</w:t>
      </w:r>
      <w:r>
        <w:rPr>
          <w:rFonts w:eastAsia="宋体" w:cs="Arial" w:hint="eastAsia"/>
          <w:sz w:val="16"/>
          <w:szCs w:val="16"/>
          <w:lang w:eastAsia="zh-CN"/>
        </w:rPr>
        <w:t>种不同</w:t>
      </w:r>
      <w:proofErr w:type="gramStart"/>
      <w:r>
        <w:rPr>
          <w:rFonts w:eastAsia="宋体" w:cs="Arial" w:hint="eastAsia"/>
          <w:sz w:val="16"/>
          <w:szCs w:val="16"/>
          <w:lang w:eastAsia="zh-CN"/>
        </w:rPr>
        <w:t>传输位宽</w:t>
      </w:r>
      <w:proofErr w:type="gramEnd"/>
      <w:r>
        <w:rPr>
          <w:rFonts w:eastAsia="宋体" w:cs="Arial" w:hint="eastAsia"/>
          <w:sz w:val="16"/>
          <w:szCs w:val="16"/>
          <w:lang w:eastAsia="zh-CN"/>
        </w:rPr>
        <w:t>：</w:t>
      </w:r>
      <w:r>
        <w:rPr>
          <w:rFonts w:eastAsia="宋体" w:cs="Arial" w:hint="eastAsia"/>
          <w:sz w:val="16"/>
          <w:szCs w:val="16"/>
          <w:lang w:eastAsia="zh-CN"/>
        </w:rPr>
        <w:t>8</w:t>
      </w:r>
      <w:r>
        <w:rPr>
          <w:rFonts w:eastAsia="宋体" w:cs="Arial"/>
          <w:sz w:val="16"/>
          <w:szCs w:val="16"/>
          <w:lang w:eastAsia="zh-CN"/>
        </w:rPr>
        <w:t xml:space="preserve">/16/24/32 </w:t>
      </w:r>
      <w:r>
        <w:rPr>
          <w:rFonts w:eastAsia="宋体" w:cs="Arial" w:hint="eastAsia"/>
          <w:sz w:val="16"/>
          <w:szCs w:val="16"/>
          <w:lang w:eastAsia="zh-CN"/>
        </w:rPr>
        <w:t>bits</w:t>
      </w:r>
    </w:p>
    <w:p w14:paraId="3269BEE0" w14:textId="44D05DED" w:rsidR="00267C9D" w:rsidRPr="009F1DB5" w:rsidRDefault="00267C9D" w:rsidP="00267C9D">
      <w:pPr>
        <w:pStyle w:val="afd"/>
        <w:numPr>
          <w:ilvl w:val="0"/>
          <w:numId w:val="148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proofErr w:type="gramStart"/>
      <w:r>
        <w:rPr>
          <w:rFonts w:eastAsia="宋体" w:cs="Arial" w:hint="eastAsia"/>
          <w:sz w:val="16"/>
          <w:szCs w:val="16"/>
          <w:lang w:eastAsia="zh-CN"/>
        </w:rPr>
        <w:t>不同位宽下</w:t>
      </w:r>
      <w:proofErr w:type="gramEnd"/>
      <w:r w:rsidRPr="009F1DB5">
        <w:rPr>
          <w:rFonts w:eastAsia="宋体" w:cs="Arial"/>
          <w:sz w:val="16"/>
          <w:szCs w:val="16"/>
          <w:lang w:eastAsia="zh-CN"/>
        </w:rPr>
        <w:t>提供</w:t>
      </w:r>
      <w:r>
        <w:rPr>
          <w:rFonts w:eastAsia="宋体" w:cs="Arial" w:hint="eastAsia"/>
          <w:sz w:val="16"/>
          <w:szCs w:val="16"/>
          <w:lang w:eastAsia="zh-CN"/>
        </w:rPr>
        <w:t>固定</w:t>
      </w:r>
      <w:r w:rsidRPr="009F1DB5">
        <w:rPr>
          <w:rFonts w:eastAsia="宋体" w:cs="Arial"/>
          <w:sz w:val="16"/>
          <w:szCs w:val="16"/>
          <w:lang w:eastAsia="zh-CN"/>
        </w:rPr>
        <w:t>8</w:t>
      </w:r>
      <w:r w:rsidRPr="009F1DB5">
        <w:rPr>
          <w:rFonts w:eastAsia="宋体" w:cs="Arial"/>
          <w:sz w:val="16"/>
          <w:szCs w:val="16"/>
          <w:lang w:eastAsia="zh-CN"/>
        </w:rPr>
        <w:t>级</w:t>
      </w:r>
      <w:r w:rsidRPr="009F1DB5">
        <w:rPr>
          <w:rFonts w:eastAsia="宋体" w:cs="Arial"/>
          <w:sz w:val="16"/>
          <w:szCs w:val="16"/>
          <w:lang w:eastAsia="zh-CN"/>
        </w:rPr>
        <w:t>FIFO</w:t>
      </w:r>
      <w:r w:rsidRPr="009F1DB5">
        <w:rPr>
          <w:rFonts w:eastAsia="宋体" w:cs="Arial"/>
          <w:sz w:val="16"/>
          <w:szCs w:val="16"/>
          <w:lang w:eastAsia="zh-CN"/>
        </w:rPr>
        <w:t>，收发独立</w:t>
      </w:r>
    </w:p>
    <w:p w14:paraId="430F8B78" w14:textId="07DD1EC6" w:rsidR="00267C9D" w:rsidRDefault="00267C9D" w:rsidP="00267C9D">
      <w:pPr>
        <w:pStyle w:val="afd"/>
        <w:numPr>
          <w:ilvl w:val="0"/>
          <w:numId w:val="148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SPI</w:t>
      </w:r>
      <w:r w:rsidRPr="009F1DB5">
        <w:rPr>
          <w:rFonts w:eastAsia="宋体" w:cs="Arial"/>
          <w:sz w:val="16"/>
          <w:szCs w:val="16"/>
          <w:lang w:eastAsia="zh-CN"/>
        </w:rPr>
        <w:t>模式下相应的信号口驱动能力将增强</w:t>
      </w:r>
    </w:p>
    <w:p w14:paraId="0F58BB03" w14:textId="300CEEC0" w:rsidR="00CF7FB8" w:rsidRDefault="00CF7FB8" w:rsidP="00267C9D">
      <w:pPr>
        <w:pStyle w:val="afd"/>
        <w:numPr>
          <w:ilvl w:val="0"/>
          <w:numId w:val="148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支持主机</w:t>
      </w:r>
      <w:r>
        <w:rPr>
          <w:rFonts w:eastAsia="宋体" w:cs="Arial" w:hint="eastAsia"/>
          <w:sz w:val="16"/>
          <w:szCs w:val="16"/>
          <w:lang w:eastAsia="zh-CN"/>
        </w:rPr>
        <w:t>/</w:t>
      </w:r>
      <w:r>
        <w:rPr>
          <w:rFonts w:eastAsia="宋体" w:cs="Arial" w:hint="eastAsia"/>
          <w:sz w:val="16"/>
          <w:szCs w:val="16"/>
          <w:lang w:eastAsia="zh-CN"/>
        </w:rPr>
        <w:t>从机模式</w:t>
      </w:r>
    </w:p>
    <w:p w14:paraId="48F23AD7" w14:textId="48F58E16" w:rsidR="003F48C2" w:rsidRPr="009F1DB5" w:rsidRDefault="003F48C2" w:rsidP="00267C9D">
      <w:pPr>
        <w:pStyle w:val="afd"/>
        <w:numPr>
          <w:ilvl w:val="0"/>
          <w:numId w:val="148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S</w:t>
      </w:r>
      <w:r>
        <w:rPr>
          <w:rFonts w:eastAsia="宋体" w:cs="Arial"/>
          <w:sz w:val="16"/>
          <w:szCs w:val="16"/>
          <w:lang w:eastAsia="zh-CN"/>
        </w:rPr>
        <w:t>PI0/1</w:t>
      </w:r>
      <w:r>
        <w:rPr>
          <w:rFonts w:eastAsia="宋体" w:cs="Arial" w:hint="eastAsia"/>
          <w:sz w:val="16"/>
          <w:szCs w:val="16"/>
          <w:lang w:eastAsia="zh-CN"/>
        </w:rPr>
        <w:t>均支持</w:t>
      </w:r>
      <w:r>
        <w:rPr>
          <w:rFonts w:eastAsia="宋体" w:cs="Arial" w:hint="eastAsia"/>
          <w:sz w:val="16"/>
          <w:szCs w:val="16"/>
          <w:lang w:eastAsia="zh-CN"/>
        </w:rPr>
        <w:t>D</w:t>
      </w:r>
      <w:r>
        <w:rPr>
          <w:rFonts w:eastAsia="宋体" w:cs="Arial"/>
          <w:sz w:val="16"/>
          <w:szCs w:val="16"/>
          <w:lang w:eastAsia="zh-CN"/>
        </w:rPr>
        <w:t>MA</w:t>
      </w:r>
    </w:p>
    <w:p w14:paraId="46664FA3" w14:textId="77777777" w:rsidR="00267C9D" w:rsidRPr="009F1DB5" w:rsidRDefault="00267C9D" w:rsidP="00267C9D">
      <w:pPr>
        <w:pStyle w:val="afd"/>
        <w:numPr>
          <w:ilvl w:val="0"/>
          <w:numId w:val="147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TWI0/1</w:t>
      </w:r>
    </w:p>
    <w:p w14:paraId="5E0A0045" w14:textId="5BD20B1D" w:rsidR="00267C9D" w:rsidRPr="009F1DB5" w:rsidRDefault="00CF7FB8" w:rsidP="00267C9D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支持主机</w:t>
      </w:r>
      <w:r>
        <w:rPr>
          <w:rFonts w:eastAsia="宋体" w:cs="Arial" w:hint="eastAsia"/>
          <w:sz w:val="16"/>
          <w:szCs w:val="16"/>
          <w:lang w:eastAsia="zh-CN"/>
        </w:rPr>
        <w:t>/</w:t>
      </w:r>
      <w:r>
        <w:rPr>
          <w:rFonts w:eastAsia="宋体" w:cs="Arial" w:hint="eastAsia"/>
          <w:sz w:val="16"/>
          <w:szCs w:val="16"/>
          <w:lang w:eastAsia="zh-CN"/>
        </w:rPr>
        <w:t>从机模式</w:t>
      </w:r>
    </w:p>
    <w:p w14:paraId="40B95206" w14:textId="77777777" w:rsidR="00267C9D" w:rsidRPr="009F1DB5" w:rsidRDefault="00267C9D" w:rsidP="00267C9D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从模式下支持时钟延展</w:t>
      </w:r>
    </w:p>
    <w:p w14:paraId="208C8CCB" w14:textId="77777777" w:rsidR="00267C9D" w:rsidRPr="009F1DB5" w:rsidRDefault="00267C9D" w:rsidP="00267C9D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通信速率高达</w:t>
      </w:r>
      <w:r w:rsidRPr="009F1DB5">
        <w:rPr>
          <w:rFonts w:eastAsia="宋体" w:cs="Arial"/>
          <w:sz w:val="16"/>
          <w:szCs w:val="16"/>
          <w:lang w:eastAsia="zh-CN"/>
        </w:rPr>
        <w:t>1Mbps</w:t>
      </w:r>
    </w:p>
    <w:p w14:paraId="4B020EB4" w14:textId="14E9603C" w:rsidR="00267C9D" w:rsidRDefault="00267C9D" w:rsidP="00267C9D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支持快速充电</w:t>
      </w:r>
      <w:r w:rsidR="00E46EF7">
        <w:rPr>
          <w:rFonts w:eastAsia="宋体" w:cs="Arial" w:hint="eastAsia"/>
          <w:sz w:val="16"/>
          <w:szCs w:val="16"/>
          <w:lang w:eastAsia="zh-CN"/>
        </w:rPr>
        <w:t>，</w:t>
      </w:r>
      <w:r w:rsidR="00001386">
        <w:rPr>
          <w:rFonts w:eastAsia="宋体" w:cs="Arial" w:hint="eastAsia"/>
          <w:sz w:val="16"/>
          <w:szCs w:val="16"/>
          <w:lang w:eastAsia="zh-CN"/>
        </w:rPr>
        <w:t>保证</w:t>
      </w:r>
      <w:r w:rsidR="00001386">
        <w:rPr>
          <w:rFonts w:eastAsia="宋体" w:cs="Arial" w:hint="eastAsia"/>
          <w:sz w:val="16"/>
          <w:szCs w:val="16"/>
          <w:lang w:eastAsia="zh-CN"/>
        </w:rPr>
        <w:t>T</w:t>
      </w:r>
      <w:r w:rsidR="00001386">
        <w:rPr>
          <w:rFonts w:eastAsia="宋体" w:cs="Arial"/>
          <w:sz w:val="16"/>
          <w:szCs w:val="16"/>
          <w:lang w:eastAsia="zh-CN"/>
        </w:rPr>
        <w:t>WI</w:t>
      </w:r>
      <w:r w:rsidR="00001386">
        <w:rPr>
          <w:rFonts w:eastAsia="宋体" w:cs="Arial" w:hint="eastAsia"/>
          <w:sz w:val="16"/>
          <w:szCs w:val="16"/>
          <w:lang w:eastAsia="zh-CN"/>
        </w:rPr>
        <w:t>在较高速率下运行</w:t>
      </w:r>
    </w:p>
    <w:p w14:paraId="0F01447D" w14:textId="5C582E27" w:rsidR="003F48C2" w:rsidRPr="009F1DB5" w:rsidRDefault="003F48C2" w:rsidP="00267C9D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T</w:t>
      </w:r>
      <w:r>
        <w:rPr>
          <w:rFonts w:eastAsia="宋体" w:cs="Arial"/>
          <w:sz w:val="16"/>
          <w:szCs w:val="16"/>
          <w:lang w:eastAsia="zh-CN"/>
        </w:rPr>
        <w:t>WI0/1</w:t>
      </w:r>
      <w:r>
        <w:rPr>
          <w:rFonts w:eastAsia="宋体" w:cs="Arial" w:hint="eastAsia"/>
          <w:sz w:val="16"/>
          <w:szCs w:val="16"/>
          <w:lang w:eastAsia="zh-CN"/>
        </w:rPr>
        <w:t>均支持</w:t>
      </w:r>
      <w:r>
        <w:rPr>
          <w:rFonts w:eastAsia="宋体" w:cs="Arial" w:hint="eastAsia"/>
          <w:sz w:val="16"/>
          <w:szCs w:val="16"/>
          <w:lang w:eastAsia="zh-CN"/>
        </w:rPr>
        <w:t>D</w:t>
      </w:r>
      <w:r>
        <w:rPr>
          <w:rFonts w:eastAsia="宋体" w:cs="Arial"/>
          <w:sz w:val="16"/>
          <w:szCs w:val="16"/>
          <w:lang w:eastAsia="zh-CN"/>
        </w:rPr>
        <w:t>MA</w:t>
      </w:r>
    </w:p>
    <w:p w14:paraId="5642C625" w14:textId="1AA48B76" w:rsidR="00766A69" w:rsidRPr="00F2239E" w:rsidRDefault="00883DF8">
      <w:pPr>
        <w:pStyle w:val="5"/>
        <w:rPr>
          <w:rFonts w:eastAsia="宋体"/>
        </w:rPr>
      </w:pPr>
      <w:r>
        <w:rPr>
          <w:rFonts w:eastAsia="宋体" w:hint="eastAsia"/>
        </w:rPr>
        <w:t>2</w:t>
      </w:r>
      <w:r w:rsidR="00CF1498" w:rsidRPr="00F2239E">
        <w:rPr>
          <w:rFonts w:eastAsia="宋体"/>
        </w:rPr>
        <w:t>个</w:t>
      </w:r>
      <w:r>
        <w:rPr>
          <w:rFonts w:eastAsia="宋体" w:hint="eastAsia"/>
        </w:rPr>
        <w:t>通用</w:t>
      </w:r>
      <w:r w:rsidR="00621D3D">
        <w:rPr>
          <w:rFonts w:eastAsia="宋体" w:hint="eastAsia"/>
        </w:rPr>
        <w:t>二合一</w:t>
      </w:r>
      <w:r w:rsidR="00CF1498" w:rsidRPr="00F2239E">
        <w:rPr>
          <w:rFonts w:eastAsia="宋体"/>
        </w:rPr>
        <w:t>通信口</w:t>
      </w:r>
      <w:r w:rsidR="00CF1498" w:rsidRPr="00F2239E">
        <w:rPr>
          <w:rFonts w:eastAsia="宋体"/>
        </w:rPr>
        <w:t xml:space="preserve"> </w:t>
      </w:r>
      <w:r w:rsidR="00621D3D" w:rsidRPr="00F2239E">
        <w:rPr>
          <w:rFonts w:eastAsia="宋体"/>
        </w:rPr>
        <w:t>SPI</w:t>
      </w:r>
      <w:r w:rsidR="00621D3D">
        <w:rPr>
          <w:rFonts w:eastAsia="宋体"/>
        </w:rPr>
        <w:t>2</w:t>
      </w:r>
      <w:r w:rsidR="00CF1498" w:rsidRPr="00F2239E">
        <w:rPr>
          <w:rFonts w:eastAsia="宋体"/>
        </w:rPr>
        <w:t>/</w:t>
      </w:r>
      <w:r w:rsidR="00621D3D">
        <w:rPr>
          <w:rFonts w:eastAsia="宋体"/>
        </w:rPr>
        <w:t>3 &amp; TWI2/3</w:t>
      </w:r>
    </w:p>
    <w:p w14:paraId="5AB85766" w14:textId="3586F32D" w:rsidR="00766A69" w:rsidRPr="00CE4FA6" w:rsidRDefault="00621D3D">
      <w:pPr>
        <w:numPr>
          <w:ilvl w:val="0"/>
          <w:numId w:val="13"/>
        </w:numPr>
        <w:rPr>
          <w:rFonts w:eastAsia="宋体" w:cs="Arial"/>
          <w:sz w:val="16"/>
          <w:szCs w:val="16"/>
          <w:shd w:val="pct10" w:color="auto" w:fill="FFFFFF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S</w:t>
      </w:r>
      <w:r>
        <w:rPr>
          <w:rFonts w:eastAsia="宋体" w:cs="Arial"/>
          <w:sz w:val="16"/>
          <w:szCs w:val="16"/>
          <w:lang w:eastAsia="zh-CN"/>
        </w:rPr>
        <w:t>PI2/3</w:t>
      </w:r>
      <w:r w:rsidR="00CE4FA6" w:rsidRPr="00F2239E" w:rsidDel="00621D3D">
        <w:rPr>
          <w:rFonts w:eastAsia="宋体" w:cs="Arial"/>
          <w:sz w:val="16"/>
          <w:szCs w:val="16"/>
          <w:lang w:eastAsia="zh-CN"/>
        </w:rPr>
        <w:t xml:space="preserve"> </w:t>
      </w:r>
    </w:p>
    <w:p w14:paraId="3D4123D1" w14:textId="2F8D6FE4" w:rsidR="00001386" w:rsidRPr="00CE4FA6" w:rsidRDefault="00001386" w:rsidP="00CE4FA6">
      <w:pPr>
        <w:numPr>
          <w:ilvl w:val="1"/>
          <w:numId w:val="16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信号口可映射到另外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3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组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IO</w:t>
      </w:r>
    </w:p>
    <w:p w14:paraId="600A40E3" w14:textId="6D28FF37" w:rsidR="00001386" w:rsidRPr="00CE4FA6" w:rsidRDefault="00CE4FA6" w:rsidP="00CE4FA6">
      <w:pPr>
        <w:numPr>
          <w:ilvl w:val="1"/>
          <w:numId w:val="16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支持主机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/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从机模式</w:t>
      </w:r>
    </w:p>
    <w:p w14:paraId="2EED3056" w14:textId="52DB6709" w:rsidR="00CE4FA6" w:rsidRPr="00CE4FA6" w:rsidRDefault="00CE4FA6" w:rsidP="00CE4FA6">
      <w:pPr>
        <w:numPr>
          <w:ilvl w:val="1"/>
          <w:numId w:val="16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S</w:t>
      </w:r>
      <w:r w:rsidRPr="00CE4FA6">
        <w:rPr>
          <w:rFonts w:eastAsia="宋体" w:cs="Arial"/>
          <w:color w:val="000000" w:themeColor="text1"/>
          <w:sz w:val="16"/>
          <w:szCs w:val="16"/>
          <w:lang w:eastAsia="zh-CN"/>
        </w:rPr>
        <w:t>PI2</w:t>
      </w:r>
      <w:r>
        <w:rPr>
          <w:rFonts w:eastAsia="宋体" w:cs="Arial" w:hint="eastAsia"/>
          <w:color w:val="000000" w:themeColor="text1"/>
          <w:sz w:val="16"/>
          <w:szCs w:val="16"/>
          <w:lang w:eastAsia="zh-CN"/>
        </w:rPr>
        <w:t>支持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D</w:t>
      </w:r>
      <w:r w:rsidRPr="00CE4FA6">
        <w:rPr>
          <w:rFonts w:eastAsia="宋体" w:cs="Arial"/>
          <w:color w:val="000000" w:themeColor="text1"/>
          <w:sz w:val="16"/>
          <w:szCs w:val="16"/>
          <w:lang w:eastAsia="zh-CN"/>
        </w:rPr>
        <w:t>MA</w:t>
      </w:r>
    </w:p>
    <w:p w14:paraId="08693EF6" w14:textId="75DAC061" w:rsidR="00CE4FA6" w:rsidRPr="00CE4FA6" w:rsidRDefault="00CE4FA6" w:rsidP="00CE4FA6">
      <w:pPr>
        <w:numPr>
          <w:ilvl w:val="1"/>
          <w:numId w:val="16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S</w:t>
      </w:r>
      <w:r w:rsidRPr="00CE4FA6">
        <w:rPr>
          <w:rFonts w:eastAsia="宋体" w:cs="Arial"/>
          <w:color w:val="000000" w:themeColor="text1"/>
          <w:sz w:val="16"/>
          <w:szCs w:val="16"/>
          <w:lang w:eastAsia="zh-CN"/>
        </w:rPr>
        <w:t>PI3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不</w:t>
      </w:r>
      <w:r>
        <w:rPr>
          <w:rFonts w:eastAsia="宋体" w:cs="Arial" w:hint="eastAsia"/>
          <w:color w:val="000000" w:themeColor="text1"/>
          <w:sz w:val="16"/>
          <w:szCs w:val="16"/>
          <w:lang w:eastAsia="zh-CN"/>
        </w:rPr>
        <w:t>支持</w:t>
      </w:r>
      <w:r w:rsidRPr="00CE4FA6">
        <w:rPr>
          <w:rFonts w:eastAsia="宋体" w:cs="Arial" w:hint="eastAsia"/>
          <w:color w:val="000000" w:themeColor="text1"/>
          <w:sz w:val="16"/>
          <w:szCs w:val="16"/>
          <w:lang w:eastAsia="zh-CN"/>
        </w:rPr>
        <w:t>D</w:t>
      </w:r>
      <w:r w:rsidRPr="00CE4FA6">
        <w:rPr>
          <w:rFonts w:eastAsia="宋体" w:cs="Arial"/>
          <w:color w:val="000000" w:themeColor="text1"/>
          <w:sz w:val="16"/>
          <w:szCs w:val="16"/>
          <w:lang w:eastAsia="zh-CN"/>
        </w:rPr>
        <w:t>MA</w:t>
      </w:r>
    </w:p>
    <w:p w14:paraId="6EEEF4C3" w14:textId="52BEE42B" w:rsidR="00CE4FA6" w:rsidRPr="00CE4FA6" w:rsidRDefault="00CE4FA6" w:rsidP="00CE4FA6">
      <w:pPr>
        <w:numPr>
          <w:ilvl w:val="0"/>
          <w:numId w:val="13"/>
        </w:numPr>
        <w:rPr>
          <w:rFonts w:eastAsia="宋体" w:cs="Arial"/>
          <w:sz w:val="16"/>
          <w:szCs w:val="16"/>
          <w:lang w:eastAsia="zh-CN"/>
        </w:rPr>
      </w:pPr>
      <w:r w:rsidRPr="00CE4FA6">
        <w:rPr>
          <w:rFonts w:eastAsia="宋体" w:cs="Arial" w:hint="eastAsia"/>
          <w:sz w:val="16"/>
          <w:szCs w:val="16"/>
          <w:lang w:eastAsia="zh-CN"/>
        </w:rPr>
        <w:t>T</w:t>
      </w:r>
      <w:r w:rsidRPr="00CE4FA6">
        <w:rPr>
          <w:rFonts w:eastAsia="宋体" w:cs="Arial"/>
          <w:sz w:val="16"/>
          <w:szCs w:val="16"/>
          <w:lang w:eastAsia="zh-CN"/>
        </w:rPr>
        <w:t>WI2/3</w:t>
      </w:r>
    </w:p>
    <w:p w14:paraId="74B36824" w14:textId="460CAA52" w:rsidR="00CE4FA6" w:rsidRPr="00CE4FA6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信号口</w:t>
      </w:r>
      <w:r w:rsidRPr="00001386">
        <w:rPr>
          <w:rFonts w:eastAsia="宋体" w:cs="Arial" w:hint="eastAsia"/>
          <w:sz w:val="16"/>
          <w:szCs w:val="16"/>
          <w:lang w:eastAsia="zh-CN"/>
        </w:rPr>
        <w:t>可映射到另外</w:t>
      </w:r>
      <w:r w:rsidRPr="00001386">
        <w:rPr>
          <w:rFonts w:eastAsia="宋体" w:cs="Arial" w:hint="eastAsia"/>
          <w:sz w:val="16"/>
          <w:szCs w:val="16"/>
          <w:lang w:eastAsia="zh-CN"/>
        </w:rPr>
        <w:t>3</w:t>
      </w:r>
      <w:r w:rsidRPr="00001386">
        <w:rPr>
          <w:rFonts w:eastAsia="宋体" w:cs="Arial" w:hint="eastAsia"/>
          <w:sz w:val="16"/>
          <w:szCs w:val="16"/>
          <w:lang w:eastAsia="zh-CN"/>
        </w:rPr>
        <w:t>组</w:t>
      </w:r>
      <w:r w:rsidRPr="00001386">
        <w:rPr>
          <w:rFonts w:eastAsia="宋体" w:cs="Arial" w:hint="eastAsia"/>
          <w:sz w:val="16"/>
          <w:szCs w:val="16"/>
          <w:lang w:eastAsia="zh-CN"/>
        </w:rPr>
        <w:t>IO</w:t>
      </w:r>
    </w:p>
    <w:p w14:paraId="72761B35" w14:textId="77777777" w:rsidR="00CE4FA6" w:rsidRPr="009F1DB5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支持主机</w:t>
      </w:r>
      <w:r>
        <w:rPr>
          <w:rFonts w:eastAsia="宋体" w:cs="Arial" w:hint="eastAsia"/>
          <w:sz w:val="16"/>
          <w:szCs w:val="16"/>
          <w:lang w:eastAsia="zh-CN"/>
        </w:rPr>
        <w:t>/</w:t>
      </w:r>
      <w:r>
        <w:rPr>
          <w:rFonts w:eastAsia="宋体" w:cs="Arial" w:hint="eastAsia"/>
          <w:sz w:val="16"/>
          <w:szCs w:val="16"/>
          <w:lang w:eastAsia="zh-CN"/>
        </w:rPr>
        <w:t>从机模式</w:t>
      </w:r>
    </w:p>
    <w:p w14:paraId="48257070" w14:textId="40DF1EF7" w:rsidR="00CE4FA6" w:rsidRPr="009F1DB5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从模式下支持时钟延展</w:t>
      </w:r>
    </w:p>
    <w:p w14:paraId="5F57517A" w14:textId="77777777" w:rsidR="00CE4FA6" w:rsidRPr="009F1DB5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通信速率高达</w:t>
      </w:r>
      <w:r w:rsidRPr="009F1DB5">
        <w:rPr>
          <w:rFonts w:eastAsia="宋体" w:cs="Arial"/>
          <w:sz w:val="16"/>
          <w:szCs w:val="16"/>
          <w:lang w:eastAsia="zh-CN"/>
        </w:rPr>
        <w:t>1Mbps</w:t>
      </w:r>
    </w:p>
    <w:p w14:paraId="33DD9887" w14:textId="37FEA4E2" w:rsidR="00CE4FA6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 w:rsidRPr="009F1DB5">
        <w:rPr>
          <w:rFonts w:eastAsia="宋体" w:cs="Arial"/>
          <w:sz w:val="16"/>
          <w:szCs w:val="16"/>
          <w:lang w:eastAsia="zh-CN"/>
        </w:rPr>
        <w:t>支持快速充电</w:t>
      </w:r>
      <w:r>
        <w:rPr>
          <w:rFonts w:eastAsia="宋体" w:cs="Arial" w:hint="eastAsia"/>
          <w:sz w:val="16"/>
          <w:szCs w:val="16"/>
          <w:lang w:eastAsia="zh-CN"/>
        </w:rPr>
        <w:t>，保证</w:t>
      </w:r>
      <w:r>
        <w:rPr>
          <w:rFonts w:eastAsia="宋体" w:cs="Arial" w:hint="eastAsia"/>
          <w:sz w:val="16"/>
          <w:szCs w:val="16"/>
          <w:lang w:eastAsia="zh-CN"/>
        </w:rPr>
        <w:t>T</w:t>
      </w:r>
      <w:r>
        <w:rPr>
          <w:rFonts w:eastAsia="宋体" w:cs="Arial"/>
          <w:sz w:val="16"/>
          <w:szCs w:val="16"/>
          <w:lang w:eastAsia="zh-CN"/>
        </w:rPr>
        <w:t>WI</w:t>
      </w:r>
      <w:r>
        <w:rPr>
          <w:rFonts w:eastAsia="宋体" w:cs="Arial" w:hint="eastAsia"/>
          <w:sz w:val="16"/>
          <w:szCs w:val="16"/>
          <w:lang w:eastAsia="zh-CN"/>
        </w:rPr>
        <w:t>在较高速率下运行</w:t>
      </w:r>
    </w:p>
    <w:p w14:paraId="13F539A2" w14:textId="3759A01F" w:rsidR="00CE4FA6" w:rsidRPr="00CE4FA6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/>
          <w:sz w:val="16"/>
          <w:szCs w:val="16"/>
          <w:lang w:eastAsia="zh-CN"/>
        </w:rPr>
        <w:t>TWI</w:t>
      </w:r>
      <w:r w:rsidRPr="00CE4FA6">
        <w:rPr>
          <w:rFonts w:eastAsia="宋体" w:cs="Arial"/>
          <w:sz w:val="16"/>
          <w:szCs w:val="16"/>
          <w:lang w:eastAsia="zh-CN"/>
        </w:rPr>
        <w:t>2</w:t>
      </w:r>
      <w:r w:rsidRPr="00CE4FA6">
        <w:rPr>
          <w:rFonts w:eastAsia="宋体" w:cs="Arial" w:hint="eastAsia"/>
          <w:sz w:val="16"/>
          <w:szCs w:val="16"/>
          <w:lang w:eastAsia="zh-CN"/>
        </w:rPr>
        <w:t>支持</w:t>
      </w:r>
      <w:r w:rsidRPr="00CE4FA6">
        <w:rPr>
          <w:rFonts w:eastAsia="宋体" w:cs="Arial" w:hint="eastAsia"/>
          <w:sz w:val="16"/>
          <w:szCs w:val="16"/>
          <w:lang w:eastAsia="zh-CN"/>
        </w:rPr>
        <w:t>D</w:t>
      </w:r>
      <w:r w:rsidRPr="00CE4FA6">
        <w:rPr>
          <w:rFonts w:eastAsia="宋体" w:cs="Arial"/>
          <w:sz w:val="16"/>
          <w:szCs w:val="16"/>
          <w:lang w:eastAsia="zh-CN"/>
        </w:rPr>
        <w:t>MA</w:t>
      </w:r>
    </w:p>
    <w:p w14:paraId="41B0B71F" w14:textId="3C63A35F" w:rsidR="00CE4FA6" w:rsidRPr="00CE4FA6" w:rsidRDefault="00CE4FA6" w:rsidP="00CE4FA6">
      <w:pPr>
        <w:pStyle w:val="afd"/>
        <w:numPr>
          <w:ilvl w:val="0"/>
          <w:numId w:val="149"/>
        </w:numPr>
        <w:tabs>
          <w:tab w:val="left" w:pos="480"/>
        </w:tabs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/>
          <w:sz w:val="16"/>
          <w:szCs w:val="16"/>
          <w:lang w:eastAsia="zh-CN"/>
        </w:rPr>
        <w:t>TW</w:t>
      </w:r>
      <w:r w:rsidRPr="00CE4FA6">
        <w:rPr>
          <w:rFonts w:eastAsia="宋体" w:cs="Arial"/>
          <w:sz w:val="16"/>
          <w:szCs w:val="16"/>
          <w:lang w:eastAsia="zh-CN"/>
        </w:rPr>
        <w:t>I3</w:t>
      </w:r>
      <w:r w:rsidRPr="00CE4FA6">
        <w:rPr>
          <w:rFonts w:eastAsia="宋体" w:cs="Arial" w:hint="eastAsia"/>
          <w:sz w:val="16"/>
          <w:szCs w:val="16"/>
          <w:lang w:eastAsia="zh-CN"/>
        </w:rPr>
        <w:t>不支持</w:t>
      </w:r>
      <w:r w:rsidRPr="00CE4FA6">
        <w:rPr>
          <w:rFonts w:eastAsia="宋体" w:cs="Arial" w:hint="eastAsia"/>
          <w:sz w:val="16"/>
          <w:szCs w:val="16"/>
          <w:lang w:eastAsia="zh-CN"/>
        </w:rPr>
        <w:t>D</w:t>
      </w:r>
      <w:r w:rsidRPr="00CE4FA6">
        <w:rPr>
          <w:rFonts w:eastAsia="宋体" w:cs="Arial"/>
          <w:sz w:val="16"/>
          <w:szCs w:val="16"/>
          <w:lang w:eastAsia="zh-CN"/>
        </w:rPr>
        <w:t>MA</w:t>
      </w:r>
    </w:p>
    <w:p w14:paraId="60D8B4AF" w14:textId="15A9BC35" w:rsidR="003B2D3B" w:rsidRPr="00706E3C" w:rsidRDefault="003B2D3B" w:rsidP="003B2D3B">
      <w:pPr>
        <w:pStyle w:val="5"/>
        <w:rPr>
          <w:rFonts w:eastAsia="宋体"/>
          <w:color w:val="000000" w:themeColor="text1"/>
        </w:rPr>
      </w:pPr>
      <w:r w:rsidRPr="00706E3C">
        <w:rPr>
          <w:rFonts w:eastAsia="宋体"/>
          <w:color w:val="000000" w:themeColor="text1"/>
        </w:rPr>
        <w:t>CAN</w:t>
      </w:r>
      <w:r w:rsidRPr="00706E3C">
        <w:rPr>
          <w:rFonts w:eastAsia="宋体"/>
          <w:color w:val="000000" w:themeColor="text1"/>
        </w:rPr>
        <w:t>通信口</w:t>
      </w:r>
    </w:p>
    <w:p w14:paraId="2580C423" w14:textId="77777777" w:rsidR="00277CE7" w:rsidRPr="00706E3C" w:rsidRDefault="00277CE7" w:rsidP="00277CE7">
      <w:pPr>
        <w:numPr>
          <w:ilvl w:val="0"/>
          <w:numId w:val="13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协议支持：</w:t>
      </w:r>
    </w:p>
    <w:p w14:paraId="54331EF5" w14:textId="59FEEFFB" w:rsidR="00277CE7" w:rsidRPr="00706E3C" w:rsidRDefault="00277CE7" w:rsidP="00863FA8">
      <w:pPr>
        <w:numPr>
          <w:ilvl w:val="1"/>
          <w:numId w:val="16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CAN 2.0B</w:t>
      </w:r>
    </w:p>
    <w:p w14:paraId="483781DB" w14:textId="77777777" w:rsidR="00277CE7" w:rsidRPr="00706E3C" w:rsidRDefault="00277CE7" w:rsidP="00277CE7">
      <w:pPr>
        <w:numPr>
          <w:ilvl w:val="1"/>
          <w:numId w:val="16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CAN FD</w:t>
      </w:r>
    </w:p>
    <w:p w14:paraId="0CF55BA1" w14:textId="75EF8925" w:rsidR="00277CE7" w:rsidRPr="00706E3C" w:rsidRDefault="00277CE7" w:rsidP="00277CE7">
      <w:pPr>
        <w:numPr>
          <w:ilvl w:val="0"/>
          <w:numId w:val="13"/>
        </w:numPr>
        <w:rPr>
          <w:rFonts w:eastAsia="宋体" w:cs="Arial"/>
          <w:color w:val="000000" w:themeColor="text1"/>
          <w:sz w:val="16"/>
          <w:szCs w:val="16"/>
          <w:shd w:val="pct15" w:color="auto" w:fill="FFFFFF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中断标志多达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14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种，共用同一个中断线</w:t>
      </w:r>
    </w:p>
    <w:p w14:paraId="3BC8E849" w14:textId="24496659" w:rsidR="00277CE7" w:rsidRPr="00706E3C" w:rsidRDefault="00F314F8" w:rsidP="00277CE7">
      <w:pPr>
        <w:numPr>
          <w:ilvl w:val="0"/>
          <w:numId w:val="13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>
        <w:rPr>
          <w:rFonts w:eastAsia="宋体" w:cs="Arial" w:hint="eastAsia"/>
          <w:color w:val="000000" w:themeColor="text1"/>
          <w:sz w:val="16"/>
          <w:szCs w:val="16"/>
          <w:lang w:eastAsia="zh-CN"/>
        </w:rPr>
        <w:t>支持</w:t>
      </w:r>
      <w:r w:rsidR="00E26754">
        <w:rPr>
          <w:rFonts w:eastAsia="宋体" w:cs="Arial" w:hint="eastAsia"/>
          <w:color w:val="000000" w:themeColor="text1"/>
          <w:sz w:val="16"/>
          <w:szCs w:val="16"/>
          <w:lang w:eastAsia="zh-CN"/>
        </w:rPr>
        <w:t>待机模式</w:t>
      </w:r>
      <w:r w:rsidR="00863FA8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</w:t>
      </w:r>
    </w:p>
    <w:p w14:paraId="25840639" w14:textId="2EE828F8" w:rsidR="00277CE7" w:rsidRPr="00706E3C" w:rsidRDefault="00F314F8" w:rsidP="00277CE7">
      <w:pPr>
        <w:numPr>
          <w:ilvl w:val="0"/>
          <w:numId w:val="13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>
        <w:rPr>
          <w:rFonts w:eastAsia="宋体" w:cs="Arial" w:hint="eastAsia"/>
          <w:color w:val="000000" w:themeColor="text1"/>
          <w:sz w:val="16"/>
          <w:szCs w:val="16"/>
          <w:lang w:eastAsia="zh-CN"/>
        </w:rPr>
        <w:t>时间戳</w:t>
      </w:r>
      <w:r w:rsidR="00277CE7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：</w:t>
      </w:r>
    </w:p>
    <w:p w14:paraId="0229E0D3" w14:textId="4F37E4F2" w:rsidR="00277CE7" w:rsidRPr="00706E3C" w:rsidRDefault="00277CE7" w:rsidP="00277CE7">
      <w:pPr>
        <w:pStyle w:val="afd"/>
        <w:numPr>
          <w:ilvl w:val="1"/>
          <w:numId w:val="72"/>
        </w:numPr>
        <w:ind w:firstLineChars="0"/>
        <w:rPr>
          <w:rFonts w:eastAsia="宋体" w:cs="Arial"/>
          <w:color w:val="000000" w:themeColor="text1"/>
          <w:sz w:val="16"/>
          <w:szCs w:val="16"/>
          <w:lang w:eastAsia="zh-CN"/>
        </w:rPr>
      </w:pPr>
      <w:proofErr w:type="spellStart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CiA</w:t>
      </w:r>
      <w:proofErr w:type="spellEnd"/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603: 64 bit </w:t>
      </w:r>
      <w:r w:rsidR="00F314F8">
        <w:rPr>
          <w:rFonts w:eastAsia="宋体" w:cs="Arial" w:hint="eastAsia"/>
          <w:color w:val="000000" w:themeColor="text1"/>
          <w:sz w:val="16"/>
          <w:szCs w:val="16"/>
          <w:lang w:eastAsia="zh-CN"/>
        </w:rPr>
        <w:t>时间戳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，发送帧（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TTS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）支持一个时间戳，存放在寄存器里，但所有的接收帧（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RTS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）都有单独的时间戳</w:t>
      </w:r>
    </w:p>
    <w:p w14:paraId="1BA2B68D" w14:textId="04A4AF46" w:rsidR="00277CE7" w:rsidRPr="00706E3C" w:rsidRDefault="00F314F8" w:rsidP="00277CE7">
      <w:pPr>
        <w:numPr>
          <w:ilvl w:val="0"/>
          <w:numId w:val="13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>
        <w:rPr>
          <w:rFonts w:eastAsia="宋体" w:cs="Arial" w:hint="eastAsia"/>
          <w:color w:val="000000" w:themeColor="text1"/>
          <w:sz w:val="16"/>
          <w:szCs w:val="16"/>
          <w:lang w:eastAsia="zh-CN"/>
        </w:rPr>
        <w:t>收发缓存</w:t>
      </w:r>
      <w:r w:rsidR="00277CE7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：</w:t>
      </w:r>
    </w:p>
    <w:p w14:paraId="4C420608" w14:textId="15383DA4" w:rsidR="00277CE7" w:rsidRPr="00706E3C" w:rsidRDefault="00277CE7" w:rsidP="00277CE7">
      <w:pPr>
        <w:numPr>
          <w:ilvl w:val="1"/>
          <w:numId w:val="71"/>
        </w:numPr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8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组接收缓存（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RB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</w:t>
      </w:r>
    </w:p>
    <w:p w14:paraId="57F5A1D8" w14:textId="29A16784" w:rsidR="00277CE7" w:rsidRPr="00706E3C" w:rsidRDefault="00277CE7" w:rsidP="00863FA8">
      <w:pPr>
        <w:numPr>
          <w:ilvl w:val="1"/>
          <w:numId w:val="71"/>
        </w:numPr>
        <w:tabs>
          <w:tab w:val="left" w:pos="480"/>
          <w:tab w:val="left" w:pos="960"/>
        </w:tabs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8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组发送缓存（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TB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</w:t>
      </w:r>
    </w:p>
    <w:p w14:paraId="35823FDC" w14:textId="17C94CF7" w:rsidR="003B2D3B" w:rsidRPr="00706E3C" w:rsidRDefault="00277CE7" w:rsidP="003B2D3B">
      <w:pPr>
        <w:numPr>
          <w:ilvl w:val="1"/>
          <w:numId w:val="71"/>
        </w:numPr>
        <w:tabs>
          <w:tab w:val="left" w:pos="480"/>
          <w:tab w:val="left" w:pos="960"/>
        </w:tabs>
        <w:rPr>
          <w:rFonts w:eastAsia="宋体" w:cs="Arial"/>
          <w:color w:val="000000" w:themeColor="text1"/>
          <w:sz w:val="16"/>
          <w:szCs w:val="16"/>
          <w:lang w:eastAsia="zh-CN"/>
        </w:rPr>
      </w:pP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8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组接收</w:t>
      </w:r>
      <w:r w:rsidR="00222448">
        <w:rPr>
          <w:rFonts w:eastAsia="宋体" w:cs="Arial" w:hint="eastAsia"/>
          <w:color w:val="000000" w:themeColor="text1"/>
          <w:sz w:val="16"/>
          <w:szCs w:val="16"/>
          <w:lang w:eastAsia="zh-CN"/>
        </w:rPr>
        <w:t>过滤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器（支持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29bit</w:t>
      </w:r>
      <w:r w:rsidR="00E12D87">
        <w:rPr>
          <w:rFonts w:eastAsia="宋体" w:cs="Arial"/>
          <w:color w:val="000000" w:themeColor="text1"/>
          <w:sz w:val="16"/>
          <w:szCs w:val="16"/>
          <w:lang w:eastAsia="zh-CN"/>
        </w:rPr>
        <w:t xml:space="preserve"> </w:t>
      </w:r>
      <w:r w:rsidR="00E12D87">
        <w:rPr>
          <w:rFonts w:eastAsia="宋体" w:cs="Arial" w:hint="eastAsia"/>
          <w:color w:val="000000" w:themeColor="text1"/>
          <w:sz w:val="16"/>
          <w:szCs w:val="16"/>
          <w:lang w:eastAsia="zh-CN"/>
        </w:rPr>
        <w:t>ID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）</w:t>
      </w:r>
    </w:p>
    <w:p w14:paraId="326AC808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内建</w:t>
      </w:r>
      <w:r w:rsidRPr="00F2239E">
        <w:rPr>
          <w:rFonts w:eastAsia="宋体"/>
        </w:rPr>
        <w:t>CRC</w:t>
      </w:r>
      <w:r w:rsidRPr="00F2239E">
        <w:rPr>
          <w:rFonts w:eastAsia="宋体"/>
        </w:rPr>
        <w:t>校验模块</w:t>
      </w:r>
    </w:p>
    <w:p w14:paraId="4588A097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初始值可设，默认为</w:t>
      </w:r>
      <w:r w:rsidRPr="00F2239E">
        <w:rPr>
          <w:rFonts w:eastAsia="宋体" w:cs="Arial"/>
          <w:sz w:val="16"/>
          <w:szCs w:val="16"/>
          <w:lang w:eastAsia="zh-CN"/>
        </w:rPr>
        <w:t>0xFFFF_FFFF</w:t>
      </w:r>
    </w:p>
    <w:p w14:paraId="258597D9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多项式可编程，默认为</w:t>
      </w:r>
      <w:r w:rsidRPr="00F2239E">
        <w:rPr>
          <w:rFonts w:eastAsia="宋体" w:cs="Arial"/>
          <w:sz w:val="16"/>
          <w:szCs w:val="16"/>
          <w:lang w:eastAsia="zh-CN"/>
        </w:rPr>
        <w:t>0x04C1_1DB7</w:t>
      </w:r>
    </w:p>
    <w:p w14:paraId="111F3541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</w:t>
      </w:r>
      <w:r w:rsidRPr="00F2239E">
        <w:rPr>
          <w:rFonts w:eastAsia="宋体" w:cs="Arial"/>
          <w:sz w:val="16"/>
          <w:szCs w:val="16"/>
          <w:lang w:eastAsia="zh-CN"/>
        </w:rPr>
        <w:t>8/16/32bit</w:t>
      </w:r>
      <w:r w:rsidRPr="00F2239E">
        <w:rPr>
          <w:rFonts w:eastAsia="宋体" w:cs="Arial"/>
          <w:sz w:val="16"/>
          <w:szCs w:val="16"/>
          <w:lang w:eastAsia="zh-CN"/>
        </w:rPr>
        <w:t>数据单元</w:t>
      </w:r>
    </w:p>
    <w:p w14:paraId="4E06695F" w14:textId="77777777" w:rsidR="00766A69" w:rsidRPr="00F2239E" w:rsidRDefault="00CF1498">
      <w:pPr>
        <w:pStyle w:val="5"/>
        <w:rPr>
          <w:rFonts w:eastAsia="宋体"/>
        </w:rPr>
      </w:pPr>
      <w:bookmarkStart w:id="28" w:name="_Hlk89856275"/>
      <w:r w:rsidRPr="00F2239E">
        <w:rPr>
          <w:rFonts w:eastAsia="宋体"/>
        </w:rPr>
        <w:t>LCD/LED</w:t>
      </w:r>
      <w:r w:rsidRPr="00F2239E">
        <w:rPr>
          <w:rFonts w:eastAsia="宋体"/>
        </w:rPr>
        <w:t>驱动</w:t>
      </w:r>
    </w:p>
    <w:p w14:paraId="67054025" w14:textId="77777777" w:rsidR="00766A69" w:rsidRPr="00F2239E" w:rsidRDefault="00CF1498">
      <w:pPr>
        <w:pStyle w:val="afd"/>
        <w:numPr>
          <w:ilvl w:val="0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时钟源</w:t>
      </w:r>
      <w:r w:rsidRPr="00F2239E">
        <w:rPr>
          <w:rFonts w:eastAsia="宋体" w:cs="Arial"/>
          <w:sz w:val="16"/>
          <w:szCs w:val="16"/>
          <w:lang w:eastAsia="zh-CN"/>
        </w:rPr>
        <w:t>LXT</w:t>
      </w:r>
      <w:r w:rsidRPr="00F2239E">
        <w:rPr>
          <w:rFonts w:eastAsia="宋体" w:cs="Arial"/>
          <w:sz w:val="16"/>
          <w:szCs w:val="16"/>
          <w:lang w:eastAsia="zh-CN"/>
        </w:rPr>
        <w:t>和</w:t>
      </w:r>
      <w:r w:rsidRPr="00F2239E">
        <w:rPr>
          <w:rFonts w:eastAsia="宋体" w:cs="Arial"/>
          <w:sz w:val="16"/>
          <w:szCs w:val="16"/>
          <w:lang w:eastAsia="zh-CN"/>
        </w:rPr>
        <w:t>LIRC</w:t>
      </w:r>
      <w:r w:rsidRPr="00F2239E">
        <w:rPr>
          <w:rFonts w:eastAsia="宋体" w:cs="Arial"/>
          <w:sz w:val="16"/>
          <w:szCs w:val="16"/>
          <w:lang w:eastAsia="zh-CN"/>
        </w:rPr>
        <w:t>可选</w:t>
      </w:r>
    </w:p>
    <w:p w14:paraId="4F7AB517" w14:textId="3D26AB8E" w:rsidR="00766A69" w:rsidRPr="00F2239E" w:rsidRDefault="00CF1498">
      <w:pPr>
        <w:pStyle w:val="afd"/>
        <w:numPr>
          <w:ilvl w:val="0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LCD/LED</w:t>
      </w:r>
      <w:r w:rsidRPr="00F2239E">
        <w:rPr>
          <w:rFonts w:eastAsia="宋体" w:cs="Arial"/>
          <w:sz w:val="16"/>
          <w:szCs w:val="16"/>
          <w:lang w:eastAsia="zh-CN"/>
        </w:rPr>
        <w:t>二选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一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，共用寄存器和</w:t>
      </w:r>
      <w:r w:rsidR="009C1F91">
        <w:rPr>
          <w:rFonts w:eastAsia="宋体" w:cs="Arial" w:hint="eastAsia"/>
          <w:sz w:val="16"/>
          <w:szCs w:val="16"/>
          <w:lang w:eastAsia="zh-CN"/>
        </w:rPr>
        <w:t>端口</w:t>
      </w:r>
    </w:p>
    <w:p w14:paraId="65E7C155" w14:textId="1D192E9A" w:rsidR="00766A69" w:rsidRPr="00F2239E" w:rsidRDefault="00CF1498">
      <w:pPr>
        <w:pStyle w:val="afd"/>
        <w:numPr>
          <w:ilvl w:val="0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LED</w:t>
      </w:r>
    </w:p>
    <w:p w14:paraId="06F0D0CB" w14:textId="77777777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 xml:space="preserve">8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31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 xml:space="preserve">6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33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 xml:space="preserve">5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34</w:t>
      </w:r>
      <w:r w:rsidRPr="00F2239E">
        <w:rPr>
          <w:rFonts w:eastAsia="宋体" w:cs="Arial"/>
          <w:sz w:val="16"/>
          <w:szCs w:val="16"/>
          <w:lang w:eastAsia="zh-CN"/>
        </w:rPr>
        <w:t>、或</w:t>
      </w:r>
      <w:r w:rsidRPr="00F2239E">
        <w:rPr>
          <w:rFonts w:eastAsia="宋体" w:cs="Arial"/>
          <w:sz w:val="16"/>
          <w:szCs w:val="16"/>
          <w:lang w:eastAsia="zh-CN"/>
        </w:rPr>
        <w:t xml:space="preserve">4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35</w:t>
      </w:r>
      <w:r w:rsidRPr="00F2239E">
        <w:rPr>
          <w:rFonts w:eastAsia="宋体" w:cs="Arial"/>
          <w:sz w:val="16"/>
          <w:szCs w:val="16"/>
          <w:lang w:eastAsia="zh-CN"/>
        </w:rPr>
        <w:t>段</w:t>
      </w:r>
      <w:r w:rsidRPr="00F2239E">
        <w:rPr>
          <w:rFonts w:eastAsia="宋体" w:cs="Arial"/>
          <w:sz w:val="16"/>
          <w:szCs w:val="16"/>
          <w:lang w:eastAsia="zh-CN"/>
        </w:rPr>
        <w:t>LED</w:t>
      </w:r>
      <w:r w:rsidRPr="00F2239E">
        <w:rPr>
          <w:rFonts w:eastAsia="宋体" w:cs="Arial"/>
          <w:sz w:val="16"/>
          <w:szCs w:val="16"/>
          <w:lang w:eastAsia="zh-CN"/>
        </w:rPr>
        <w:t>驱动</w:t>
      </w:r>
    </w:p>
    <w:p w14:paraId="5F86B956" w14:textId="77777777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LED segment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口源驱动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能力分四级控制</w:t>
      </w:r>
    </w:p>
    <w:p w14:paraId="4E80FDEB" w14:textId="0BF660A8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寄存器与</w:t>
      </w:r>
      <w:r w:rsidR="00866D81"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</w:t>
      </w:r>
      <w:r w:rsidR="00906574">
        <w:rPr>
          <w:rFonts w:eastAsia="宋体" w:cs="Arial"/>
          <w:color w:val="000000" w:themeColor="text1"/>
          <w:sz w:val="16"/>
          <w:szCs w:val="16"/>
          <w:lang w:eastAsia="zh-CN"/>
        </w:rPr>
        <w:t>5</w:t>
      </w:r>
      <w:r w:rsidRPr="00F2239E">
        <w:rPr>
          <w:rFonts w:eastAsia="宋体" w:cs="Arial"/>
          <w:sz w:val="16"/>
          <w:szCs w:val="16"/>
          <w:lang w:eastAsia="zh-CN"/>
        </w:rPr>
        <w:t>路</w:t>
      </w:r>
      <w:r w:rsidR="00027C0A">
        <w:rPr>
          <w:rFonts w:eastAsia="宋体" w:cs="Arial"/>
          <w:sz w:val="16"/>
          <w:szCs w:val="16"/>
          <w:lang w:eastAsia="zh-CN"/>
        </w:rPr>
        <w:t>LEDPWM</w:t>
      </w:r>
      <w:r w:rsidR="00866D81">
        <w:rPr>
          <w:rFonts w:eastAsia="宋体" w:cs="Arial" w:hint="eastAsia"/>
          <w:sz w:val="16"/>
          <w:szCs w:val="16"/>
          <w:lang w:eastAsia="zh-CN"/>
        </w:rPr>
        <w:t>（</w:t>
      </w:r>
      <w:r w:rsidR="00866D81">
        <w:rPr>
          <w:rFonts w:eastAsia="宋体" w:cs="Arial" w:hint="eastAsia"/>
          <w:sz w:val="16"/>
          <w:szCs w:val="16"/>
          <w:lang w:eastAsia="zh-CN"/>
        </w:rPr>
        <w:t>0</w:t>
      </w:r>
      <w:r w:rsidR="00866D81">
        <w:rPr>
          <w:rFonts w:eastAsia="宋体" w:cs="Arial"/>
          <w:sz w:val="16"/>
          <w:szCs w:val="16"/>
          <w:lang w:eastAsia="zh-CN"/>
        </w:rPr>
        <w:t>~3</w:t>
      </w:r>
      <w:r w:rsidR="00906574">
        <w:rPr>
          <w:rFonts w:eastAsia="宋体" w:cs="Arial"/>
          <w:sz w:val="16"/>
          <w:szCs w:val="16"/>
          <w:lang w:eastAsia="zh-CN"/>
        </w:rPr>
        <w:t>4</w:t>
      </w:r>
      <w:r w:rsidR="00866D81">
        <w:rPr>
          <w:rFonts w:eastAsia="宋体" w:cs="Arial" w:hint="eastAsia"/>
          <w:sz w:val="16"/>
          <w:szCs w:val="16"/>
          <w:lang w:eastAsia="zh-CN"/>
        </w:rPr>
        <w:t>）</w:t>
      </w:r>
      <w:r w:rsidRPr="00F2239E">
        <w:rPr>
          <w:rFonts w:eastAsia="宋体" w:cs="Arial"/>
          <w:sz w:val="16"/>
          <w:szCs w:val="16"/>
          <w:lang w:eastAsia="zh-CN"/>
        </w:rPr>
        <w:t>共用，可通过中心对齐的</w:t>
      </w:r>
      <w:r w:rsidRPr="00F2239E">
        <w:rPr>
          <w:rFonts w:eastAsia="宋体" w:cs="Arial"/>
          <w:sz w:val="16"/>
          <w:szCs w:val="16"/>
          <w:lang w:eastAsia="zh-CN"/>
        </w:rPr>
        <w:t>PWM</w:t>
      </w:r>
      <w:r w:rsidRPr="00F2239E">
        <w:rPr>
          <w:rFonts w:eastAsia="宋体" w:cs="Arial"/>
          <w:sz w:val="16"/>
          <w:szCs w:val="16"/>
          <w:lang w:eastAsia="zh-CN"/>
        </w:rPr>
        <w:t>波形实现</w:t>
      </w:r>
      <w:r w:rsidRPr="00F2239E">
        <w:rPr>
          <w:rFonts w:eastAsia="宋体" w:cs="Arial"/>
          <w:sz w:val="16"/>
          <w:szCs w:val="16"/>
          <w:lang w:eastAsia="zh-CN"/>
        </w:rPr>
        <w:t>LED</w:t>
      </w:r>
      <w:r w:rsidRPr="00F2239E">
        <w:rPr>
          <w:rFonts w:eastAsia="宋体" w:cs="Arial"/>
          <w:sz w:val="16"/>
          <w:szCs w:val="16"/>
          <w:lang w:eastAsia="zh-CN"/>
        </w:rPr>
        <w:t>替代驱动及灰度调整</w:t>
      </w:r>
    </w:p>
    <w:p w14:paraId="459A0CDE" w14:textId="77777777" w:rsidR="00766A69" w:rsidRPr="00F2239E" w:rsidRDefault="00CF1498">
      <w:pPr>
        <w:pStyle w:val="afd"/>
        <w:numPr>
          <w:ilvl w:val="0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LCD</w:t>
      </w:r>
    </w:p>
    <w:p w14:paraId="41EC7B16" w14:textId="77777777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 xml:space="preserve">8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31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 xml:space="preserve">6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33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 xml:space="preserve">5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34</w:t>
      </w:r>
      <w:r w:rsidRPr="00F2239E">
        <w:rPr>
          <w:rFonts w:eastAsia="宋体" w:cs="Arial"/>
          <w:sz w:val="16"/>
          <w:szCs w:val="16"/>
          <w:lang w:eastAsia="zh-CN"/>
        </w:rPr>
        <w:t>、或</w:t>
      </w:r>
      <w:r w:rsidRPr="00F2239E">
        <w:rPr>
          <w:rFonts w:eastAsia="宋体" w:cs="Arial"/>
          <w:sz w:val="16"/>
          <w:szCs w:val="16"/>
          <w:lang w:eastAsia="zh-CN"/>
        </w:rPr>
        <w:t xml:space="preserve">4 X 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35</w:t>
      </w:r>
      <w:r w:rsidRPr="00F2239E">
        <w:rPr>
          <w:rFonts w:eastAsia="宋体" w:cs="Arial"/>
          <w:sz w:val="16"/>
          <w:szCs w:val="16"/>
          <w:lang w:eastAsia="zh-CN"/>
        </w:rPr>
        <w:t>段</w:t>
      </w:r>
      <w:r w:rsidRPr="00F2239E">
        <w:rPr>
          <w:rFonts w:eastAsia="宋体" w:cs="Arial"/>
          <w:sz w:val="16"/>
          <w:szCs w:val="16"/>
          <w:lang w:eastAsia="zh-CN"/>
        </w:rPr>
        <w:t>LCD</w:t>
      </w:r>
      <w:r w:rsidRPr="00F2239E">
        <w:rPr>
          <w:rFonts w:eastAsia="宋体" w:cs="Arial"/>
          <w:sz w:val="16"/>
          <w:szCs w:val="16"/>
          <w:lang w:eastAsia="zh-CN"/>
        </w:rPr>
        <w:t>驱动</w:t>
      </w:r>
    </w:p>
    <w:p w14:paraId="283ADE0D" w14:textId="77777777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LCD</w:t>
      </w:r>
      <w:r w:rsidRPr="00F2239E">
        <w:rPr>
          <w:rFonts w:eastAsia="宋体" w:cs="Arial"/>
          <w:sz w:val="16"/>
          <w:szCs w:val="16"/>
          <w:lang w:eastAsia="zh-CN"/>
        </w:rPr>
        <w:t>电压输出口分压电阻阻值可选</w:t>
      </w:r>
    </w:p>
    <w:p w14:paraId="75655124" w14:textId="77777777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两种偏置电压可选：</w:t>
      </w:r>
      <w:r w:rsidRPr="00F2239E">
        <w:rPr>
          <w:rFonts w:eastAsia="宋体" w:cs="Arial"/>
          <w:sz w:val="16"/>
          <w:szCs w:val="16"/>
          <w:lang w:eastAsia="zh-CN"/>
        </w:rPr>
        <w:t>1/3</w:t>
      </w:r>
      <w:r w:rsidRPr="00F2239E">
        <w:rPr>
          <w:rFonts w:eastAsia="宋体" w:cs="Arial"/>
          <w:sz w:val="16"/>
          <w:szCs w:val="16"/>
          <w:lang w:eastAsia="zh-CN"/>
        </w:rPr>
        <w:t>和</w:t>
      </w:r>
      <w:r w:rsidRPr="00F2239E">
        <w:rPr>
          <w:rFonts w:eastAsia="宋体" w:cs="Arial"/>
          <w:sz w:val="16"/>
          <w:szCs w:val="16"/>
          <w:lang w:eastAsia="zh-CN"/>
        </w:rPr>
        <w:t>1/4</w:t>
      </w:r>
    </w:p>
    <w:p w14:paraId="4AE6C9AA" w14:textId="77777777" w:rsidR="00766A69" w:rsidRPr="00F2239E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波形模式</w:t>
      </w:r>
      <w:r w:rsidRPr="00F2239E">
        <w:rPr>
          <w:rFonts w:eastAsia="宋体" w:cs="Arial"/>
          <w:sz w:val="16"/>
          <w:szCs w:val="16"/>
          <w:lang w:eastAsia="zh-CN"/>
        </w:rPr>
        <w:t>Type A</w:t>
      </w:r>
      <w:r w:rsidRPr="00F2239E">
        <w:rPr>
          <w:rFonts w:eastAsia="宋体" w:cs="Arial"/>
          <w:sz w:val="16"/>
          <w:szCs w:val="16"/>
          <w:lang w:eastAsia="zh-CN"/>
        </w:rPr>
        <w:t>和</w:t>
      </w:r>
      <w:r w:rsidRPr="00F2239E">
        <w:rPr>
          <w:rFonts w:eastAsia="宋体" w:cs="Arial"/>
          <w:sz w:val="16"/>
          <w:szCs w:val="16"/>
          <w:lang w:eastAsia="zh-CN"/>
        </w:rPr>
        <w:t>Type B</w:t>
      </w:r>
      <w:r w:rsidRPr="00F2239E">
        <w:rPr>
          <w:rFonts w:eastAsia="宋体" w:cs="Arial"/>
          <w:sz w:val="16"/>
          <w:szCs w:val="16"/>
          <w:lang w:eastAsia="zh-CN"/>
        </w:rPr>
        <w:t>两种可选</w:t>
      </w:r>
    </w:p>
    <w:p w14:paraId="12D354B4" w14:textId="532A6A90" w:rsidR="00766A69" w:rsidRDefault="00CF1498">
      <w:pPr>
        <w:pStyle w:val="afd"/>
        <w:numPr>
          <w:ilvl w:val="1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帧频三档可选：</w:t>
      </w:r>
    </w:p>
    <w:p w14:paraId="720569F0" w14:textId="77777777" w:rsidR="00E57F67" w:rsidRPr="00E57F67" w:rsidRDefault="00E57F67" w:rsidP="00E57F67">
      <w:pPr>
        <w:pStyle w:val="afd"/>
        <w:numPr>
          <w:ilvl w:val="2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E57F67">
        <w:rPr>
          <w:rFonts w:eastAsia="宋体" w:cs="Arial"/>
          <w:sz w:val="16"/>
          <w:szCs w:val="16"/>
          <w:lang w:eastAsia="zh-CN"/>
        </w:rPr>
        <w:t>Type A</w:t>
      </w:r>
      <w:r w:rsidRPr="00E57F67">
        <w:rPr>
          <w:rFonts w:eastAsia="宋体" w:cs="Arial"/>
          <w:sz w:val="16"/>
          <w:szCs w:val="16"/>
          <w:lang w:eastAsia="zh-CN"/>
        </w:rPr>
        <w:t>模式下</w:t>
      </w:r>
      <w:r w:rsidRPr="00E57F67">
        <w:rPr>
          <w:rFonts w:eastAsia="宋体" w:cs="Arial"/>
          <w:sz w:val="16"/>
          <w:szCs w:val="16"/>
          <w:lang w:eastAsia="zh-CN"/>
        </w:rPr>
        <w:t>32/64/128Hz</w:t>
      </w:r>
    </w:p>
    <w:p w14:paraId="54BE078F" w14:textId="77777777" w:rsidR="00E57F67" w:rsidRPr="00E57F67" w:rsidRDefault="00E57F67" w:rsidP="00E57F67">
      <w:pPr>
        <w:pStyle w:val="afd"/>
        <w:numPr>
          <w:ilvl w:val="2"/>
          <w:numId w:val="14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E57F67">
        <w:rPr>
          <w:rFonts w:eastAsia="宋体" w:cs="Arial"/>
          <w:sz w:val="16"/>
          <w:szCs w:val="16"/>
          <w:lang w:eastAsia="zh-CN"/>
        </w:rPr>
        <w:t>Type B</w:t>
      </w:r>
      <w:r w:rsidRPr="00E57F67">
        <w:rPr>
          <w:rFonts w:eastAsia="宋体" w:cs="Arial"/>
          <w:sz w:val="16"/>
          <w:szCs w:val="16"/>
          <w:lang w:eastAsia="zh-CN"/>
        </w:rPr>
        <w:t>模式下</w:t>
      </w:r>
      <w:r w:rsidRPr="00E57F67">
        <w:rPr>
          <w:rFonts w:eastAsia="宋体" w:cs="Arial"/>
          <w:sz w:val="16"/>
          <w:szCs w:val="16"/>
          <w:lang w:eastAsia="zh-CN"/>
        </w:rPr>
        <w:t>64/128/256Hz</w:t>
      </w:r>
    </w:p>
    <w:bookmarkEnd w:id="28"/>
    <w:p w14:paraId="57078FB0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DMA</w:t>
      </w:r>
    </w:p>
    <w:p w14:paraId="5820340B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4</w:t>
      </w:r>
      <w:r w:rsidRPr="00F2239E">
        <w:rPr>
          <w:rFonts w:eastAsia="宋体" w:cs="Arial"/>
          <w:sz w:val="16"/>
          <w:szCs w:val="16"/>
          <w:lang w:eastAsia="zh-CN"/>
        </w:rPr>
        <w:t>个可独立配置的通道</w:t>
      </w:r>
    </w:p>
    <w:p w14:paraId="6679736B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每个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  <w:r w:rsidRPr="00F2239E">
        <w:rPr>
          <w:rFonts w:eastAsia="宋体" w:cs="Arial"/>
          <w:sz w:val="16"/>
          <w:szCs w:val="16"/>
          <w:lang w:eastAsia="zh-CN"/>
        </w:rPr>
        <w:t>通道可向其它通道发送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  <w:r w:rsidRPr="00F2239E">
        <w:rPr>
          <w:rFonts w:eastAsia="宋体" w:cs="Arial"/>
          <w:sz w:val="16"/>
          <w:szCs w:val="16"/>
          <w:lang w:eastAsia="zh-CN"/>
        </w:rPr>
        <w:t>请求</w:t>
      </w:r>
    </w:p>
    <w:p w14:paraId="5C4DBF83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数据宽度支持字节，半字，字</w:t>
      </w:r>
    </w:p>
    <w:p w14:paraId="2DB8F728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lastRenderedPageBreak/>
        <w:t>24</w:t>
      </w:r>
      <w:r w:rsidRPr="00F2239E">
        <w:rPr>
          <w:rFonts w:eastAsia="宋体" w:cs="Arial"/>
          <w:sz w:val="16"/>
          <w:szCs w:val="16"/>
          <w:lang w:eastAsia="zh-CN"/>
        </w:rPr>
        <w:t>个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  <w:r w:rsidRPr="00F2239E">
        <w:rPr>
          <w:rFonts w:eastAsia="宋体" w:cs="Arial"/>
          <w:sz w:val="16"/>
          <w:szCs w:val="16"/>
          <w:lang w:eastAsia="zh-CN"/>
        </w:rPr>
        <w:t>请求源，四个请求优先级</w:t>
      </w:r>
    </w:p>
    <w:p w14:paraId="2BEE88F5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支持源</w:t>
      </w:r>
      <w:r w:rsidRPr="00F2239E">
        <w:rPr>
          <w:rFonts w:eastAsia="宋体" w:cs="Arial"/>
          <w:sz w:val="16"/>
          <w:szCs w:val="16"/>
          <w:lang w:eastAsia="zh-CN"/>
        </w:rPr>
        <w:t>/</w:t>
      </w:r>
      <w:r w:rsidRPr="00F2239E">
        <w:rPr>
          <w:rFonts w:eastAsia="宋体" w:cs="Arial"/>
          <w:sz w:val="16"/>
          <w:szCs w:val="16"/>
          <w:lang w:eastAsia="zh-CN"/>
        </w:rPr>
        <w:t>目标地址自动增加或固定</w:t>
      </w:r>
    </w:p>
    <w:p w14:paraId="7908E728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支持单笔和批量传输方式</w:t>
      </w:r>
    </w:p>
    <w:p w14:paraId="6598E6A9" w14:textId="77777777" w:rsidR="00766A69" w:rsidRPr="00F2239E" w:rsidRDefault="00CF1498">
      <w:pPr>
        <w:pStyle w:val="afd"/>
        <w:numPr>
          <w:ilvl w:val="0"/>
          <w:numId w:val="17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传输方式支持：内存到内存、内存到外设、外设到内存、外设到外设</w:t>
      </w:r>
    </w:p>
    <w:p w14:paraId="6576A7B5" w14:textId="77777777" w:rsidR="00766A69" w:rsidRPr="00F2239E" w:rsidRDefault="00CF1498">
      <w:pPr>
        <w:pStyle w:val="2"/>
      </w:pPr>
      <w:bookmarkStart w:id="29" w:name="_Toc125028540"/>
      <w:bookmarkStart w:id="30" w:name="_Toc178258167"/>
      <w:r w:rsidRPr="00F2239E">
        <w:t>模拟外围</w:t>
      </w:r>
      <w:bookmarkEnd w:id="29"/>
      <w:bookmarkEnd w:id="30"/>
    </w:p>
    <w:p w14:paraId="140CA7BE" w14:textId="49031871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32</w:t>
      </w:r>
      <w:r w:rsidRPr="00F2239E">
        <w:rPr>
          <w:rFonts w:eastAsia="宋体"/>
        </w:rPr>
        <w:t>路高灵敏度触控电路（</w:t>
      </w:r>
      <w:r w:rsidRPr="00F2239E">
        <w:rPr>
          <w:rFonts w:eastAsia="宋体"/>
        </w:rPr>
        <w:t>TK</w:t>
      </w:r>
      <w:r w:rsidRPr="00F2239E">
        <w:rPr>
          <w:rFonts w:eastAsia="宋体"/>
        </w:rPr>
        <w:t>）</w:t>
      </w:r>
    </w:p>
    <w:p w14:paraId="448BE775" w14:textId="0E30CDAB" w:rsidR="00766A69" w:rsidRDefault="00CF149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通道可以并联扫描</w:t>
      </w:r>
    </w:p>
    <w:p w14:paraId="72D26217" w14:textId="3DC62CCE" w:rsidR="00A95228" w:rsidRPr="00F2239E" w:rsidRDefault="00A95228" w:rsidP="00A9522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CMOD</w:t>
      </w:r>
      <w:r w:rsidR="00866D81">
        <w:rPr>
          <w:rFonts w:eastAsia="宋体" w:cs="Arial" w:hint="eastAsia"/>
          <w:sz w:val="16"/>
          <w:szCs w:val="16"/>
          <w:lang w:eastAsia="zh-CN"/>
        </w:rPr>
        <w:t>管脚需对地接入</w:t>
      </w:r>
      <w:r w:rsidR="00866D81">
        <w:rPr>
          <w:rFonts w:eastAsia="宋体" w:cs="Arial" w:hint="eastAsia"/>
          <w:sz w:val="16"/>
          <w:szCs w:val="16"/>
          <w:lang w:eastAsia="zh-CN"/>
        </w:rPr>
        <w:t>1</w:t>
      </w:r>
      <w:r w:rsidR="00866D81">
        <w:rPr>
          <w:rFonts w:eastAsia="宋体" w:cs="Arial"/>
          <w:sz w:val="16"/>
          <w:szCs w:val="16"/>
          <w:lang w:eastAsia="zh-CN"/>
        </w:rPr>
        <w:t>03</w:t>
      </w:r>
      <w:r w:rsidR="00866D81">
        <w:rPr>
          <w:rFonts w:eastAsia="宋体" w:cs="Arial" w:hint="eastAsia"/>
          <w:sz w:val="16"/>
          <w:szCs w:val="16"/>
          <w:lang w:eastAsia="zh-CN"/>
        </w:rPr>
        <w:t>电容</w:t>
      </w:r>
    </w:p>
    <w:p w14:paraId="4A432C4A" w14:textId="3D5CEC75" w:rsidR="00766A69" w:rsidRDefault="00CF149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proofErr w:type="gramStart"/>
      <w:r w:rsidRPr="00F2239E">
        <w:rPr>
          <w:rFonts w:eastAsia="宋体" w:cs="Arial"/>
          <w:sz w:val="16"/>
          <w:szCs w:val="16"/>
          <w:lang w:eastAsia="zh-CN"/>
        </w:rPr>
        <w:t>支持自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电容方案和互电容模式</w:t>
      </w:r>
    </w:p>
    <w:p w14:paraId="30E80F49" w14:textId="2578DDB3" w:rsidR="00D06A7E" w:rsidRPr="00F2239E" w:rsidRDefault="00D06A7E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T</w:t>
      </w:r>
      <w:r>
        <w:rPr>
          <w:rFonts w:eastAsia="宋体" w:cs="Arial"/>
          <w:sz w:val="16"/>
          <w:szCs w:val="16"/>
          <w:lang w:eastAsia="zh-CN"/>
        </w:rPr>
        <w:t>K</w:t>
      </w:r>
      <w:r>
        <w:rPr>
          <w:rFonts w:eastAsia="宋体" w:cs="Arial" w:hint="eastAsia"/>
          <w:sz w:val="16"/>
          <w:szCs w:val="16"/>
          <w:lang w:eastAsia="zh-CN"/>
        </w:rPr>
        <w:t>的内部参考电压</w:t>
      </w:r>
      <w:proofErr w:type="gramStart"/>
      <w:r>
        <w:rPr>
          <w:rFonts w:eastAsia="宋体" w:cs="Arial" w:hint="eastAsia"/>
          <w:sz w:val="16"/>
          <w:szCs w:val="16"/>
          <w:lang w:eastAsia="zh-CN"/>
        </w:rPr>
        <w:t>最</w:t>
      </w:r>
      <w:proofErr w:type="gramEnd"/>
      <w:r>
        <w:rPr>
          <w:rFonts w:eastAsia="宋体" w:cs="Arial" w:hint="eastAsia"/>
          <w:sz w:val="16"/>
          <w:szCs w:val="16"/>
          <w:lang w:eastAsia="zh-CN"/>
        </w:rPr>
        <w:t>高档位可设到</w:t>
      </w:r>
      <w:r>
        <w:rPr>
          <w:rFonts w:eastAsia="宋体" w:cs="Arial" w:hint="eastAsia"/>
          <w:sz w:val="16"/>
          <w:szCs w:val="16"/>
          <w:lang w:eastAsia="zh-CN"/>
        </w:rPr>
        <w:t>4</w:t>
      </w:r>
      <w:r>
        <w:rPr>
          <w:rFonts w:eastAsia="宋体" w:cs="Arial"/>
          <w:sz w:val="16"/>
          <w:szCs w:val="16"/>
          <w:lang w:eastAsia="zh-CN"/>
        </w:rPr>
        <w:t>V</w:t>
      </w:r>
      <w:r w:rsidR="00542C7A">
        <w:rPr>
          <w:rFonts w:eastAsia="宋体" w:cs="Arial" w:hint="eastAsia"/>
          <w:sz w:val="16"/>
          <w:szCs w:val="16"/>
          <w:lang w:eastAsia="zh-CN"/>
        </w:rPr>
        <w:t>，以得到更高灵敏度</w:t>
      </w:r>
    </w:p>
    <w:p w14:paraId="0E06EFDF" w14:textId="77777777" w:rsidR="00766A69" w:rsidRPr="00F2239E" w:rsidRDefault="00CF149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支持低功耗模式</w:t>
      </w:r>
    </w:p>
    <w:p w14:paraId="3B2D0173" w14:textId="77777777" w:rsidR="00766A69" w:rsidRPr="00F2239E" w:rsidRDefault="00CF149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支持快速唤醒</w:t>
      </w:r>
      <w:r w:rsidRPr="00F2239E">
        <w:rPr>
          <w:rFonts w:eastAsia="宋体" w:cs="Arial"/>
          <w:sz w:val="16"/>
          <w:szCs w:val="16"/>
          <w:lang w:eastAsia="zh-CN"/>
        </w:rPr>
        <w:t>STOP Mode</w:t>
      </w:r>
    </w:p>
    <w:p w14:paraId="489D5E89" w14:textId="77777777" w:rsidR="00766A69" w:rsidRPr="00F2239E" w:rsidRDefault="00CF149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可适应隔空按键触控、接近感应等对灵敏度要求较高的触控应用</w:t>
      </w:r>
    </w:p>
    <w:p w14:paraId="58408BBA" w14:textId="77777777" w:rsidR="00766A69" w:rsidRPr="00F2239E" w:rsidRDefault="00CF1498">
      <w:pPr>
        <w:pStyle w:val="afd"/>
        <w:numPr>
          <w:ilvl w:val="0"/>
          <w:numId w:val="18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全套开发支持：高灵活触控软件库，智能化调试软件</w:t>
      </w:r>
    </w:p>
    <w:p w14:paraId="3F3D563B" w14:textId="6F41AF02" w:rsidR="00766A69" w:rsidRPr="00F2239E" w:rsidRDefault="00F11B46">
      <w:pPr>
        <w:pStyle w:val="5"/>
        <w:rPr>
          <w:rFonts w:eastAsia="宋体"/>
        </w:rPr>
      </w:pPr>
      <w:r>
        <w:rPr>
          <w:rFonts w:eastAsia="宋体" w:hint="eastAsia"/>
        </w:rPr>
        <w:t>模数</w:t>
      </w:r>
      <w:r w:rsidR="009E354C">
        <w:rPr>
          <w:rFonts w:eastAsia="宋体" w:hint="eastAsia"/>
        </w:rPr>
        <w:t>转换器</w:t>
      </w:r>
      <w:r w:rsidR="00CF1498" w:rsidRPr="00F2239E">
        <w:rPr>
          <w:rFonts w:eastAsia="宋体"/>
        </w:rPr>
        <w:t>ADC</w:t>
      </w:r>
    </w:p>
    <w:p w14:paraId="2E79A27D" w14:textId="4B8E6BF0" w:rsidR="009E354C" w:rsidRDefault="009E354C">
      <w:pPr>
        <w:pStyle w:val="afd"/>
        <w:numPr>
          <w:ilvl w:val="0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>
        <w:rPr>
          <w:rFonts w:eastAsia="宋体" w:cs="Arial" w:hint="eastAsia"/>
          <w:sz w:val="16"/>
          <w:szCs w:val="16"/>
          <w:lang w:eastAsia="zh-TW"/>
        </w:rPr>
        <w:t>精度：</w:t>
      </w:r>
      <w:r>
        <w:rPr>
          <w:rFonts w:eastAsia="宋体" w:cs="Arial" w:hint="eastAsia"/>
          <w:sz w:val="16"/>
          <w:szCs w:val="16"/>
          <w:lang w:eastAsia="zh-CN"/>
        </w:rPr>
        <w:t>1</w:t>
      </w:r>
      <w:r>
        <w:rPr>
          <w:rFonts w:eastAsia="宋体" w:cs="Arial"/>
          <w:sz w:val="16"/>
          <w:szCs w:val="16"/>
          <w:lang w:eastAsia="zh-CN"/>
        </w:rPr>
        <w:t>4</w:t>
      </w:r>
      <w:r>
        <w:rPr>
          <w:rFonts w:eastAsia="宋体" w:cs="Arial" w:hint="eastAsia"/>
          <w:sz w:val="16"/>
          <w:szCs w:val="16"/>
          <w:lang w:eastAsia="zh-CN"/>
        </w:rPr>
        <w:t>位</w:t>
      </w:r>
    </w:p>
    <w:p w14:paraId="31CFB619" w14:textId="198FCC7B" w:rsidR="009E354C" w:rsidRDefault="009E354C">
      <w:pPr>
        <w:pStyle w:val="afd"/>
        <w:numPr>
          <w:ilvl w:val="0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>
        <w:rPr>
          <w:rFonts w:asciiTheme="minorEastAsia" w:eastAsiaTheme="minorEastAsia" w:hAnsiTheme="minorEastAsia" w:cs="Arial" w:hint="eastAsia"/>
          <w:sz w:val="16"/>
          <w:szCs w:val="16"/>
          <w:lang w:eastAsia="zh-TW"/>
        </w:rPr>
        <w:t>最多支持</w:t>
      </w:r>
      <w:r w:rsidR="00D06A7E">
        <w:rPr>
          <w:rFonts w:eastAsiaTheme="minorEastAsia" w:cs="Arial"/>
          <w:sz w:val="16"/>
          <w:szCs w:val="16"/>
          <w:lang w:eastAsia="zh-CN"/>
        </w:rPr>
        <w:t>20</w:t>
      </w:r>
      <w:r>
        <w:rPr>
          <w:rFonts w:eastAsiaTheme="minorEastAsia" w:cs="Arial" w:hint="eastAsia"/>
          <w:sz w:val="16"/>
          <w:szCs w:val="16"/>
          <w:lang w:eastAsia="zh-CN"/>
        </w:rPr>
        <w:t>路通道</w:t>
      </w:r>
    </w:p>
    <w:p w14:paraId="2F21F259" w14:textId="47414826" w:rsidR="00766A69" w:rsidRPr="00F2239E" w:rsidRDefault="00CF1498" w:rsidP="00A76E10">
      <w:pPr>
        <w:pStyle w:val="afd"/>
        <w:numPr>
          <w:ilvl w:val="1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外部</w:t>
      </w:r>
      <w:r w:rsidRPr="00706E3C">
        <w:rPr>
          <w:rFonts w:eastAsia="宋体" w:cs="Arial"/>
          <w:color w:val="000000" w:themeColor="text1"/>
          <w:sz w:val="16"/>
          <w:szCs w:val="16"/>
          <w:lang w:eastAsia="zh-CN"/>
        </w:rPr>
        <w:t>18</w:t>
      </w:r>
      <w:r w:rsidRPr="00F2239E">
        <w:rPr>
          <w:rFonts w:eastAsia="宋体" w:cs="Arial"/>
          <w:sz w:val="16"/>
          <w:szCs w:val="16"/>
          <w:lang w:eastAsia="zh-CN"/>
        </w:rPr>
        <w:t>路</w:t>
      </w:r>
      <w:r w:rsidRPr="00F2239E">
        <w:rPr>
          <w:rFonts w:eastAsia="宋体" w:cs="Arial"/>
          <w:sz w:val="16"/>
          <w:szCs w:val="16"/>
          <w:lang w:eastAsia="zh-CN"/>
        </w:rPr>
        <w:t>ADC</w:t>
      </w:r>
      <w:r w:rsidRPr="00F2239E">
        <w:rPr>
          <w:rFonts w:eastAsia="宋体" w:cs="Arial"/>
          <w:sz w:val="16"/>
          <w:szCs w:val="16"/>
          <w:lang w:eastAsia="zh-CN"/>
        </w:rPr>
        <w:t>采样通道与</w:t>
      </w:r>
      <w:r w:rsidRPr="00F2239E">
        <w:rPr>
          <w:rFonts w:eastAsia="宋体" w:cs="Arial"/>
          <w:sz w:val="16"/>
          <w:szCs w:val="16"/>
          <w:lang w:eastAsia="zh-CN"/>
        </w:rPr>
        <w:t>IO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口其它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功能复用</w:t>
      </w:r>
    </w:p>
    <w:p w14:paraId="445AFCCD" w14:textId="4F453124" w:rsidR="00766A69" w:rsidRDefault="00CF1498" w:rsidP="00A76E10">
      <w:pPr>
        <w:pStyle w:val="afd"/>
        <w:numPr>
          <w:ilvl w:val="1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内部一路</w:t>
      </w:r>
      <w:r w:rsidRPr="00F2239E">
        <w:rPr>
          <w:rFonts w:eastAsia="宋体" w:cs="Arial"/>
          <w:sz w:val="16"/>
          <w:szCs w:val="16"/>
          <w:lang w:eastAsia="zh-CN"/>
        </w:rPr>
        <w:t>ADC</w:t>
      </w:r>
      <w:r w:rsidRPr="00F2239E">
        <w:rPr>
          <w:rFonts w:eastAsia="宋体" w:cs="Arial"/>
          <w:sz w:val="16"/>
          <w:szCs w:val="16"/>
          <w:lang w:eastAsia="zh-CN"/>
        </w:rPr>
        <w:t>可直接测量</w:t>
      </w:r>
      <w:r w:rsidRPr="00F2239E">
        <w:rPr>
          <w:rFonts w:eastAsia="宋体" w:cs="Arial"/>
          <w:sz w:val="16"/>
          <w:szCs w:val="16"/>
          <w:lang w:eastAsia="zh-CN"/>
        </w:rPr>
        <w:t>V</w:t>
      </w:r>
      <w:r w:rsidRPr="00F2239E">
        <w:rPr>
          <w:rFonts w:eastAsia="宋体" w:cs="Arial"/>
          <w:sz w:val="16"/>
          <w:szCs w:val="16"/>
          <w:vertAlign w:val="subscript"/>
          <w:lang w:eastAsia="zh-CN"/>
        </w:rPr>
        <w:t>DD</w:t>
      </w:r>
      <w:r w:rsidRPr="00F2239E">
        <w:rPr>
          <w:rFonts w:eastAsia="宋体" w:cs="Arial"/>
          <w:sz w:val="16"/>
          <w:szCs w:val="16"/>
          <w:lang w:eastAsia="zh-CN"/>
        </w:rPr>
        <w:t>电压</w:t>
      </w:r>
    </w:p>
    <w:p w14:paraId="2C7B1E20" w14:textId="21F79675" w:rsidR="00D06A7E" w:rsidRPr="00F2239E" w:rsidRDefault="00D06A7E" w:rsidP="00A76E10">
      <w:pPr>
        <w:pStyle w:val="afd"/>
        <w:numPr>
          <w:ilvl w:val="1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>
        <w:rPr>
          <w:rFonts w:eastAsia="宋体" w:cs="Arial" w:hint="eastAsia"/>
          <w:sz w:val="16"/>
          <w:szCs w:val="16"/>
          <w:lang w:eastAsia="zh-CN"/>
        </w:rPr>
        <w:t>内部一路</w:t>
      </w:r>
      <w:r>
        <w:rPr>
          <w:rFonts w:eastAsia="宋体" w:cs="Arial" w:hint="eastAsia"/>
          <w:sz w:val="16"/>
          <w:szCs w:val="16"/>
          <w:lang w:eastAsia="zh-CN"/>
        </w:rPr>
        <w:t>A</w:t>
      </w:r>
      <w:r>
        <w:rPr>
          <w:rFonts w:eastAsia="宋体" w:cs="Arial"/>
          <w:sz w:val="16"/>
          <w:szCs w:val="16"/>
          <w:lang w:eastAsia="zh-CN"/>
        </w:rPr>
        <w:t>DC</w:t>
      </w:r>
      <w:r>
        <w:rPr>
          <w:rFonts w:eastAsia="宋体" w:cs="Arial" w:hint="eastAsia"/>
          <w:sz w:val="16"/>
          <w:szCs w:val="16"/>
          <w:lang w:eastAsia="zh-CN"/>
        </w:rPr>
        <w:t>可直接测量</w:t>
      </w:r>
      <w:r>
        <w:rPr>
          <w:rFonts w:eastAsia="宋体" w:cs="Arial" w:hint="eastAsia"/>
          <w:sz w:val="16"/>
          <w:szCs w:val="16"/>
          <w:lang w:eastAsia="zh-CN"/>
        </w:rPr>
        <w:t>O</w:t>
      </w:r>
      <w:r>
        <w:rPr>
          <w:rFonts w:eastAsia="宋体" w:cs="Arial"/>
          <w:sz w:val="16"/>
          <w:szCs w:val="16"/>
          <w:lang w:eastAsia="zh-CN"/>
        </w:rPr>
        <w:t>P</w:t>
      </w:r>
      <w:r>
        <w:rPr>
          <w:rFonts w:eastAsia="宋体" w:cs="Arial" w:hint="eastAsia"/>
          <w:sz w:val="16"/>
          <w:szCs w:val="16"/>
          <w:lang w:eastAsia="zh-CN"/>
        </w:rPr>
        <w:t>输出</w:t>
      </w:r>
    </w:p>
    <w:p w14:paraId="71A10E59" w14:textId="77777777" w:rsidR="00766A69" w:rsidRPr="00F2239E" w:rsidRDefault="00CF1498">
      <w:pPr>
        <w:pStyle w:val="afd"/>
        <w:numPr>
          <w:ilvl w:val="0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ADC</w:t>
      </w:r>
      <w:r w:rsidRPr="00F2239E">
        <w:rPr>
          <w:rFonts w:eastAsia="宋体" w:cs="Arial"/>
          <w:sz w:val="16"/>
          <w:szCs w:val="16"/>
          <w:lang w:eastAsia="zh-CN"/>
        </w:rPr>
        <w:t>的参考电压有</w:t>
      </w:r>
      <w:r w:rsidRPr="00F2239E">
        <w:rPr>
          <w:rFonts w:eastAsia="宋体" w:cs="Arial"/>
          <w:sz w:val="16"/>
          <w:szCs w:val="16"/>
          <w:lang w:eastAsia="zh-CN"/>
        </w:rPr>
        <w:t>4</w:t>
      </w:r>
      <w:r w:rsidRPr="00F2239E">
        <w:rPr>
          <w:rFonts w:eastAsia="宋体" w:cs="Arial"/>
          <w:sz w:val="16"/>
          <w:szCs w:val="16"/>
          <w:lang w:eastAsia="zh-CN"/>
        </w:rPr>
        <w:t>种选择：</w:t>
      </w:r>
      <w:r w:rsidRPr="00F2239E">
        <w:rPr>
          <w:rFonts w:eastAsia="宋体" w:cs="Arial"/>
          <w:sz w:val="16"/>
          <w:szCs w:val="16"/>
          <w:lang w:eastAsia="zh-CN"/>
        </w:rPr>
        <w:t xml:space="preserve"> V</w:t>
      </w:r>
      <w:r w:rsidRPr="00F2239E">
        <w:rPr>
          <w:rFonts w:eastAsia="宋体" w:cs="Arial"/>
          <w:sz w:val="16"/>
          <w:szCs w:val="16"/>
          <w:vertAlign w:val="subscript"/>
          <w:lang w:eastAsia="zh-CN"/>
        </w:rPr>
        <w:t>DD</w:t>
      </w:r>
      <w:r w:rsidRPr="00F2239E">
        <w:rPr>
          <w:rFonts w:eastAsia="宋体" w:cs="Arial"/>
          <w:sz w:val="16"/>
          <w:szCs w:val="16"/>
          <w:lang w:eastAsia="zh-CN"/>
        </w:rPr>
        <w:t>以及内部</w:t>
      </w:r>
      <w:r w:rsidRPr="00F2239E">
        <w:rPr>
          <w:rFonts w:eastAsia="宋体" w:cs="Arial"/>
          <w:sz w:val="16"/>
          <w:szCs w:val="16"/>
          <w:lang w:eastAsia="zh-CN"/>
        </w:rPr>
        <w:t xml:space="preserve">2.048V </w:t>
      </w:r>
      <w:r w:rsidRPr="00F2239E">
        <w:rPr>
          <w:rFonts w:eastAsia="宋体" w:cs="Arial"/>
          <w:sz w:val="16"/>
          <w:szCs w:val="16"/>
          <w:lang w:eastAsia="zh-CN"/>
        </w:rPr>
        <w:t>、</w:t>
      </w:r>
      <w:r w:rsidRPr="00F2239E">
        <w:rPr>
          <w:rFonts w:eastAsia="宋体" w:cs="Arial"/>
          <w:sz w:val="16"/>
          <w:szCs w:val="16"/>
          <w:lang w:eastAsia="zh-CN"/>
        </w:rPr>
        <w:t>1.024V</w:t>
      </w:r>
      <w:r w:rsidRPr="00F2239E">
        <w:rPr>
          <w:rFonts w:eastAsia="宋体" w:cs="Arial"/>
          <w:sz w:val="16"/>
          <w:szCs w:val="16"/>
          <w:lang w:eastAsia="zh-CN"/>
        </w:rPr>
        <w:t>或</w:t>
      </w:r>
      <w:r w:rsidRPr="00F2239E">
        <w:rPr>
          <w:rFonts w:eastAsia="宋体" w:cs="Arial"/>
          <w:sz w:val="16"/>
          <w:szCs w:val="16"/>
          <w:lang w:eastAsia="zh-CN"/>
        </w:rPr>
        <w:t>2.4V</w:t>
      </w:r>
    </w:p>
    <w:p w14:paraId="4AB07048" w14:textId="77777777" w:rsidR="00766A69" w:rsidRPr="00F2239E" w:rsidRDefault="00CF1498">
      <w:pPr>
        <w:pStyle w:val="afd"/>
        <w:numPr>
          <w:ilvl w:val="0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可设</w:t>
      </w:r>
      <w:r w:rsidRPr="00F2239E">
        <w:rPr>
          <w:rFonts w:eastAsia="宋体" w:cs="Arial"/>
          <w:sz w:val="16"/>
          <w:szCs w:val="16"/>
          <w:lang w:eastAsia="zh-CN"/>
        </w:rPr>
        <w:t>ADC</w:t>
      </w:r>
      <w:r w:rsidRPr="00F2239E">
        <w:rPr>
          <w:rFonts w:eastAsia="宋体" w:cs="Arial"/>
          <w:sz w:val="16"/>
          <w:szCs w:val="16"/>
          <w:lang w:eastAsia="zh-CN"/>
        </w:rPr>
        <w:t>转换完成中断</w:t>
      </w:r>
    </w:p>
    <w:p w14:paraId="6DD04F0C" w14:textId="77777777" w:rsidR="00766A69" w:rsidRPr="00F2239E" w:rsidRDefault="00CF1498">
      <w:pPr>
        <w:pStyle w:val="afd"/>
        <w:numPr>
          <w:ilvl w:val="0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TW"/>
        </w:rPr>
        <w:t>支持单通道连续转换模式</w:t>
      </w:r>
    </w:p>
    <w:p w14:paraId="6B7577D7" w14:textId="77777777" w:rsidR="00766A69" w:rsidRPr="00F2239E" w:rsidRDefault="00CF1498">
      <w:pPr>
        <w:pStyle w:val="afd"/>
        <w:numPr>
          <w:ilvl w:val="0"/>
          <w:numId w:val="19"/>
        </w:numPr>
        <w:ind w:firstLineChars="0"/>
        <w:rPr>
          <w:rFonts w:eastAsia="宋体" w:cs="Arial"/>
          <w:sz w:val="16"/>
          <w:szCs w:val="16"/>
          <w:lang w:eastAsia="zh-TW"/>
        </w:rPr>
      </w:pPr>
      <w:r w:rsidRPr="00F2239E">
        <w:rPr>
          <w:rFonts w:eastAsia="宋体" w:cs="Arial"/>
          <w:sz w:val="16"/>
          <w:szCs w:val="16"/>
          <w:lang w:eastAsia="zh-CN"/>
        </w:rPr>
        <w:t>支持</w:t>
      </w:r>
      <w:r w:rsidRPr="00F2239E">
        <w:rPr>
          <w:rFonts w:eastAsia="宋体" w:cs="Arial"/>
          <w:sz w:val="16"/>
          <w:szCs w:val="16"/>
          <w:lang w:eastAsia="zh-CN"/>
        </w:rPr>
        <w:t>DMA</w:t>
      </w:r>
    </w:p>
    <w:p w14:paraId="2C7B3BFF" w14:textId="77777777" w:rsidR="00D06A7E" w:rsidRPr="00D06A7E" w:rsidRDefault="00D06A7E" w:rsidP="00D06A7E">
      <w:pPr>
        <w:pStyle w:val="5"/>
        <w:rPr>
          <w:rFonts w:eastAsia="宋体"/>
        </w:rPr>
      </w:pPr>
      <w:r w:rsidRPr="00D06A7E">
        <w:rPr>
          <w:rFonts w:eastAsia="宋体"/>
        </w:rPr>
        <w:t>运放（</w:t>
      </w:r>
      <w:r w:rsidRPr="00D06A7E">
        <w:rPr>
          <w:rFonts w:eastAsia="宋体"/>
        </w:rPr>
        <w:t>OP</w:t>
      </w:r>
      <w:r w:rsidRPr="00D06A7E">
        <w:rPr>
          <w:rFonts w:eastAsia="宋体"/>
        </w:rPr>
        <w:t>）</w:t>
      </w:r>
    </w:p>
    <w:p w14:paraId="0EB97151" w14:textId="77777777" w:rsidR="00D06A7E" w:rsidRP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D06A7E">
        <w:rPr>
          <w:rFonts w:eastAsia="宋体" w:cs="Arial"/>
          <w:sz w:val="16"/>
          <w:szCs w:val="16"/>
          <w:lang w:eastAsia="zh-CN"/>
        </w:rPr>
        <w:t>一个</w:t>
      </w:r>
      <w:r w:rsidRPr="00D06A7E">
        <w:rPr>
          <w:rFonts w:eastAsia="宋体" w:cs="Arial"/>
          <w:sz w:val="16"/>
          <w:szCs w:val="16"/>
          <w:lang w:eastAsia="zh-CN"/>
        </w:rPr>
        <w:t>Rail-to-rail</w:t>
      </w:r>
      <w:r w:rsidRPr="00D06A7E">
        <w:rPr>
          <w:rFonts w:eastAsia="宋体" w:cs="Arial"/>
          <w:sz w:val="16"/>
          <w:szCs w:val="16"/>
          <w:lang w:eastAsia="zh-CN"/>
        </w:rPr>
        <w:t>的运放</w:t>
      </w:r>
    </w:p>
    <w:p w14:paraId="7B3CF56E" w14:textId="77777777" w:rsidR="00D06A7E" w:rsidRP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D06A7E">
        <w:rPr>
          <w:rFonts w:eastAsia="宋体" w:cs="Arial"/>
          <w:sz w:val="16"/>
          <w:szCs w:val="16"/>
          <w:lang w:eastAsia="zh-CN"/>
        </w:rPr>
        <w:t>可配置为</w:t>
      </w:r>
      <w:r w:rsidRPr="00D06A7E">
        <w:rPr>
          <w:rFonts w:eastAsia="宋体" w:cs="Arial"/>
          <w:sz w:val="16"/>
          <w:szCs w:val="16"/>
          <w:lang w:eastAsia="zh-CN"/>
        </w:rPr>
        <w:t>PGA</w:t>
      </w:r>
      <w:r w:rsidRPr="00D06A7E">
        <w:rPr>
          <w:rFonts w:eastAsia="宋体" w:cs="Arial"/>
          <w:sz w:val="16"/>
          <w:szCs w:val="16"/>
          <w:lang w:eastAsia="zh-CN"/>
        </w:rPr>
        <w:t>模式</w:t>
      </w:r>
    </w:p>
    <w:p w14:paraId="6CA08853" w14:textId="77777777" w:rsidR="00D06A7E" w:rsidRPr="00D06A7E" w:rsidRDefault="00D06A7E" w:rsidP="00D06A7E">
      <w:pPr>
        <w:pStyle w:val="afd"/>
        <w:numPr>
          <w:ilvl w:val="1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D06A7E">
        <w:rPr>
          <w:rFonts w:eastAsia="宋体" w:cs="Arial"/>
          <w:sz w:val="16"/>
          <w:szCs w:val="16"/>
          <w:lang w:eastAsia="zh-CN"/>
        </w:rPr>
        <w:t>同相输入增益：</w:t>
      </w:r>
      <w:r w:rsidRPr="00D06A7E">
        <w:rPr>
          <w:rFonts w:eastAsia="宋体" w:cs="Arial"/>
          <w:sz w:val="16"/>
          <w:szCs w:val="16"/>
          <w:lang w:eastAsia="zh-CN"/>
        </w:rPr>
        <w:t>8/16/32/64</w:t>
      </w:r>
    </w:p>
    <w:p w14:paraId="659AD2A8" w14:textId="77777777" w:rsidR="00D06A7E" w:rsidRPr="00D06A7E" w:rsidRDefault="00D06A7E" w:rsidP="00D06A7E">
      <w:pPr>
        <w:pStyle w:val="afd"/>
        <w:numPr>
          <w:ilvl w:val="1"/>
          <w:numId w:val="20"/>
        </w:numPr>
        <w:ind w:firstLineChars="0"/>
        <w:rPr>
          <w:rFonts w:eastAsia="宋体" w:cs="Arial"/>
          <w:sz w:val="16"/>
          <w:szCs w:val="16"/>
          <w:shd w:val="pct10" w:color="auto" w:fill="FFFFFF"/>
          <w:lang w:eastAsia="zh-CN"/>
        </w:rPr>
      </w:pPr>
      <w:r w:rsidRPr="00D06A7E">
        <w:rPr>
          <w:rFonts w:eastAsia="宋体" w:cs="Arial"/>
          <w:sz w:val="16"/>
          <w:szCs w:val="16"/>
          <w:lang w:eastAsia="zh-CN"/>
        </w:rPr>
        <w:t>反相输入增益：</w:t>
      </w:r>
      <w:r w:rsidRPr="00D06A7E">
        <w:rPr>
          <w:rFonts w:eastAsia="宋体" w:cs="Arial"/>
          <w:sz w:val="16"/>
          <w:szCs w:val="16"/>
          <w:lang w:eastAsia="zh-CN"/>
        </w:rPr>
        <w:t>7/15/31/63</w:t>
      </w:r>
    </w:p>
    <w:p w14:paraId="7F9076A1" w14:textId="023F590D" w:rsid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同相输入端引出两个外部引脚：</w:t>
      </w:r>
      <w:r>
        <w:rPr>
          <w:rFonts w:eastAsia="宋体" w:cs="Arial" w:hint="eastAsia"/>
          <w:sz w:val="16"/>
          <w:szCs w:val="16"/>
          <w:lang w:eastAsia="zh-CN"/>
        </w:rPr>
        <w:t>O</w:t>
      </w:r>
      <w:r>
        <w:rPr>
          <w:rFonts w:eastAsia="宋体" w:cs="Arial"/>
          <w:sz w:val="16"/>
          <w:szCs w:val="16"/>
          <w:lang w:eastAsia="zh-CN"/>
        </w:rPr>
        <w:t>P_P0</w:t>
      </w:r>
      <w:r>
        <w:rPr>
          <w:rFonts w:eastAsia="宋体" w:cs="Arial" w:hint="eastAsia"/>
          <w:sz w:val="16"/>
          <w:szCs w:val="16"/>
          <w:lang w:eastAsia="zh-CN"/>
        </w:rPr>
        <w:t>或</w:t>
      </w:r>
      <w:r>
        <w:rPr>
          <w:rFonts w:eastAsia="宋体" w:cs="Arial" w:hint="eastAsia"/>
          <w:sz w:val="16"/>
          <w:szCs w:val="16"/>
          <w:lang w:eastAsia="zh-CN"/>
        </w:rPr>
        <w:t>O</w:t>
      </w:r>
      <w:r>
        <w:rPr>
          <w:rFonts w:eastAsia="宋体" w:cs="Arial"/>
          <w:sz w:val="16"/>
          <w:szCs w:val="16"/>
          <w:lang w:eastAsia="zh-CN"/>
        </w:rPr>
        <w:t>P_P1</w:t>
      </w:r>
    </w:p>
    <w:p w14:paraId="53CF2D66" w14:textId="53D35D8D" w:rsid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反相输入端引出一个外部引脚：</w:t>
      </w:r>
      <w:r>
        <w:rPr>
          <w:rFonts w:eastAsia="宋体" w:cs="Arial" w:hint="eastAsia"/>
          <w:sz w:val="16"/>
          <w:szCs w:val="16"/>
          <w:lang w:eastAsia="zh-CN"/>
        </w:rPr>
        <w:t>O</w:t>
      </w:r>
      <w:r>
        <w:rPr>
          <w:rFonts w:eastAsia="宋体" w:cs="Arial"/>
          <w:sz w:val="16"/>
          <w:szCs w:val="16"/>
          <w:lang w:eastAsia="zh-CN"/>
        </w:rPr>
        <w:t>P_N</w:t>
      </w:r>
    </w:p>
    <w:p w14:paraId="6EB8BEBD" w14:textId="63A94433" w:rsidR="00D06A7E" w:rsidRP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输出端引出一个外部引脚：</w:t>
      </w:r>
      <w:r>
        <w:rPr>
          <w:rFonts w:eastAsia="宋体" w:cs="Arial" w:hint="eastAsia"/>
          <w:sz w:val="16"/>
          <w:szCs w:val="16"/>
          <w:lang w:eastAsia="zh-CN"/>
        </w:rPr>
        <w:t>O</w:t>
      </w:r>
      <w:r>
        <w:rPr>
          <w:rFonts w:eastAsia="宋体" w:cs="Arial"/>
          <w:sz w:val="16"/>
          <w:szCs w:val="16"/>
          <w:lang w:eastAsia="zh-CN"/>
        </w:rPr>
        <w:t>P_O</w:t>
      </w:r>
    </w:p>
    <w:p w14:paraId="64240B80" w14:textId="77777777" w:rsidR="00D06A7E" w:rsidRP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D06A7E">
        <w:rPr>
          <w:rFonts w:eastAsia="宋体" w:cs="Arial"/>
          <w:sz w:val="16"/>
          <w:szCs w:val="16"/>
          <w:lang w:eastAsia="zh-CN"/>
        </w:rPr>
        <w:t>输出可直接接入</w:t>
      </w:r>
      <w:r w:rsidRPr="00D06A7E">
        <w:rPr>
          <w:rFonts w:eastAsia="宋体" w:cs="Arial"/>
          <w:sz w:val="16"/>
          <w:szCs w:val="16"/>
          <w:lang w:eastAsia="zh-CN"/>
        </w:rPr>
        <w:t>ADC</w:t>
      </w:r>
      <w:r w:rsidRPr="00D06A7E">
        <w:rPr>
          <w:rFonts w:eastAsia="宋体" w:cs="Arial"/>
          <w:sz w:val="16"/>
          <w:szCs w:val="16"/>
          <w:lang w:eastAsia="zh-CN"/>
        </w:rPr>
        <w:t>输入</w:t>
      </w:r>
    </w:p>
    <w:p w14:paraId="55DA2802" w14:textId="77777777" w:rsidR="00D06A7E" w:rsidRPr="00D06A7E" w:rsidRDefault="00D06A7E" w:rsidP="00D06A7E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D06A7E">
        <w:rPr>
          <w:rFonts w:eastAsia="宋体" w:cs="Arial"/>
          <w:sz w:val="16"/>
          <w:szCs w:val="16"/>
          <w:lang w:eastAsia="zh-CN"/>
        </w:rPr>
        <w:t>输出可直接接入</w:t>
      </w:r>
      <w:r w:rsidRPr="00D06A7E">
        <w:rPr>
          <w:rFonts w:eastAsia="宋体" w:cs="Arial"/>
          <w:sz w:val="16"/>
          <w:szCs w:val="16"/>
          <w:lang w:eastAsia="zh-CN"/>
        </w:rPr>
        <w:t>CMP</w:t>
      </w:r>
      <w:r w:rsidRPr="00D06A7E">
        <w:rPr>
          <w:rFonts w:eastAsia="宋体" w:cs="Arial"/>
          <w:sz w:val="16"/>
          <w:szCs w:val="16"/>
          <w:lang w:eastAsia="zh-CN"/>
        </w:rPr>
        <w:t>正端</w:t>
      </w:r>
    </w:p>
    <w:p w14:paraId="781E6310" w14:textId="77777777" w:rsidR="00766A69" w:rsidRPr="00F2239E" w:rsidRDefault="00CF1498">
      <w:pPr>
        <w:pStyle w:val="5"/>
        <w:rPr>
          <w:rFonts w:eastAsia="宋体"/>
        </w:rPr>
      </w:pPr>
      <w:r w:rsidRPr="00F2239E">
        <w:rPr>
          <w:rFonts w:eastAsia="宋体"/>
        </w:rPr>
        <w:t>模拟比较器</w:t>
      </w:r>
      <w:r w:rsidRPr="00F2239E">
        <w:rPr>
          <w:rFonts w:eastAsia="宋体"/>
        </w:rPr>
        <w:t xml:space="preserve"> CMP</w:t>
      </w:r>
    </w:p>
    <w:p w14:paraId="6A9F2BF6" w14:textId="77777777" w:rsidR="00D06A7E" w:rsidRDefault="00D06A7E" w:rsidP="00D06A7E">
      <w:pPr>
        <w:pStyle w:val="afd"/>
        <w:numPr>
          <w:ilvl w:val="0"/>
          <w:numId w:val="2"/>
        </w:numPr>
        <w:spacing w:before="11" w:after="11"/>
        <w:ind w:left="397" w:firstLineChars="0" w:hanging="397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正端输入信号五种可选：</w:t>
      </w:r>
    </w:p>
    <w:p w14:paraId="7766761F" w14:textId="77777777" w:rsidR="00D06A7E" w:rsidRDefault="00D06A7E" w:rsidP="00D06A7E">
      <w:pPr>
        <w:pStyle w:val="afd"/>
        <w:numPr>
          <w:ilvl w:val="1"/>
          <w:numId w:val="19"/>
        </w:numPr>
        <w:spacing w:before="11" w:after="11"/>
        <w:ind w:left="794" w:firstLineChars="0" w:hanging="397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四个模拟信号正输入端</w:t>
      </w:r>
      <w:r>
        <w:rPr>
          <w:rFonts w:eastAsia="宋体" w:cs="Arial" w:hint="eastAsia"/>
          <w:sz w:val="16"/>
          <w:szCs w:val="16"/>
          <w:lang w:eastAsia="zh-CN"/>
        </w:rPr>
        <w:t>CMP0~CMP3</w:t>
      </w:r>
    </w:p>
    <w:p w14:paraId="30CE89D6" w14:textId="77777777" w:rsidR="00D06A7E" w:rsidRDefault="00D06A7E" w:rsidP="00D06A7E">
      <w:pPr>
        <w:pStyle w:val="afd"/>
        <w:numPr>
          <w:ilvl w:val="1"/>
          <w:numId w:val="19"/>
        </w:numPr>
        <w:spacing w:before="11" w:after="11"/>
        <w:ind w:left="794" w:firstLineChars="0" w:hanging="397"/>
        <w:rPr>
          <w:rFonts w:eastAsia="宋体" w:cs="Arial"/>
          <w:sz w:val="16"/>
          <w:szCs w:val="16"/>
          <w:lang w:eastAsia="zh-CN"/>
        </w:rPr>
      </w:pPr>
      <w:r>
        <w:rPr>
          <w:rFonts w:eastAsia="宋体" w:cs="Arial" w:hint="eastAsia"/>
          <w:sz w:val="16"/>
          <w:szCs w:val="16"/>
          <w:lang w:eastAsia="zh-CN"/>
        </w:rPr>
        <w:t>OP</w:t>
      </w:r>
      <w:r>
        <w:rPr>
          <w:rFonts w:eastAsia="宋体" w:cs="Arial" w:hint="eastAsia"/>
          <w:sz w:val="16"/>
          <w:szCs w:val="16"/>
          <w:lang w:eastAsia="zh-CN"/>
        </w:rPr>
        <w:t>输出端</w:t>
      </w:r>
    </w:p>
    <w:p w14:paraId="51975869" w14:textId="1E2DF3F3" w:rsidR="00766A69" w:rsidRPr="00F2239E" w:rsidRDefault="00CF1498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负端输入电压可选择</w:t>
      </w:r>
      <w:r w:rsidRPr="00F2239E">
        <w:rPr>
          <w:rFonts w:eastAsia="宋体" w:cs="Arial"/>
          <w:sz w:val="16"/>
          <w:szCs w:val="16"/>
          <w:lang w:eastAsia="zh-CN"/>
        </w:rPr>
        <w:t>CMPR</w:t>
      </w:r>
      <w:r w:rsidR="00D06A7E">
        <w:rPr>
          <w:rFonts w:eastAsia="宋体" w:cs="Arial" w:hint="eastAsia"/>
          <w:sz w:val="16"/>
          <w:szCs w:val="16"/>
          <w:lang w:eastAsia="zh-CN"/>
        </w:rPr>
        <w:t>引脚</w:t>
      </w:r>
      <w:r w:rsidRPr="00F2239E">
        <w:rPr>
          <w:rFonts w:eastAsia="宋体" w:cs="Arial"/>
          <w:sz w:val="16"/>
          <w:szCs w:val="16"/>
          <w:lang w:eastAsia="zh-CN"/>
        </w:rPr>
        <w:t>或内部</w:t>
      </w:r>
      <w:r w:rsidRPr="00F2239E">
        <w:rPr>
          <w:rFonts w:eastAsia="宋体" w:cs="Arial"/>
          <w:sz w:val="16"/>
          <w:szCs w:val="16"/>
          <w:lang w:eastAsia="zh-CN"/>
        </w:rPr>
        <w:t>VDD</w:t>
      </w:r>
      <w:r w:rsidRPr="00F2239E">
        <w:rPr>
          <w:rFonts w:eastAsia="宋体" w:cs="Arial"/>
          <w:sz w:val="16"/>
          <w:szCs w:val="16"/>
          <w:lang w:eastAsia="zh-CN"/>
        </w:rPr>
        <w:t>分压的</w:t>
      </w:r>
      <w:r w:rsidR="00D06A7E" w:rsidRPr="00F2239E">
        <w:rPr>
          <w:rFonts w:eastAsia="宋体" w:cs="Arial"/>
          <w:sz w:val="16"/>
          <w:szCs w:val="16"/>
          <w:lang w:eastAsia="zh-CN"/>
        </w:rPr>
        <w:t>1</w:t>
      </w:r>
      <w:r w:rsidR="00D06A7E">
        <w:rPr>
          <w:rFonts w:eastAsia="宋体" w:cs="Arial"/>
          <w:sz w:val="16"/>
          <w:szCs w:val="16"/>
          <w:lang w:eastAsia="zh-CN"/>
        </w:rPr>
        <w:t>5</w:t>
      </w:r>
      <w:proofErr w:type="gramStart"/>
      <w:r w:rsidRPr="00F2239E">
        <w:rPr>
          <w:rFonts w:eastAsia="宋体" w:cs="Arial"/>
          <w:sz w:val="16"/>
          <w:szCs w:val="16"/>
          <w:lang w:eastAsia="zh-CN"/>
        </w:rPr>
        <w:t>档</w:t>
      </w:r>
      <w:proofErr w:type="gramEnd"/>
      <w:r w:rsidRPr="00F2239E">
        <w:rPr>
          <w:rFonts w:eastAsia="宋体" w:cs="Arial"/>
          <w:sz w:val="16"/>
          <w:szCs w:val="16"/>
          <w:lang w:eastAsia="zh-CN"/>
        </w:rPr>
        <w:t>比较电压中的一种</w:t>
      </w:r>
    </w:p>
    <w:p w14:paraId="36279780" w14:textId="77777777" w:rsidR="00766A69" w:rsidRPr="00F2239E" w:rsidRDefault="00CF1498">
      <w:pPr>
        <w:pStyle w:val="afd"/>
        <w:numPr>
          <w:ilvl w:val="0"/>
          <w:numId w:val="20"/>
        </w:numPr>
        <w:ind w:firstLineChars="0"/>
        <w:rPr>
          <w:rFonts w:eastAsia="宋体" w:cs="Arial"/>
          <w:sz w:val="16"/>
          <w:szCs w:val="16"/>
          <w:lang w:eastAsia="zh-CN"/>
        </w:rPr>
      </w:pPr>
      <w:r w:rsidRPr="00F2239E">
        <w:rPr>
          <w:rFonts w:eastAsia="宋体" w:cs="Arial"/>
          <w:sz w:val="16"/>
          <w:szCs w:val="16"/>
          <w:lang w:eastAsia="zh-CN"/>
        </w:rPr>
        <w:t>CMP</w:t>
      </w:r>
      <w:r w:rsidRPr="00F2239E">
        <w:rPr>
          <w:rFonts w:eastAsia="宋体" w:cs="Arial"/>
          <w:sz w:val="16"/>
          <w:szCs w:val="16"/>
          <w:lang w:eastAsia="zh-CN"/>
        </w:rPr>
        <w:t>中断可唤醒</w:t>
      </w:r>
      <w:r w:rsidRPr="00F2239E">
        <w:rPr>
          <w:rFonts w:eastAsia="宋体" w:cs="Arial"/>
          <w:sz w:val="16"/>
          <w:szCs w:val="16"/>
          <w:lang w:eastAsia="zh-CN"/>
        </w:rPr>
        <w:t>STOP Mode</w:t>
      </w:r>
    </w:p>
    <w:p w14:paraId="27EBDDCC" w14:textId="77777777" w:rsidR="00766A69" w:rsidRPr="00F2239E" w:rsidRDefault="00CF1498">
      <w:pPr>
        <w:rPr>
          <w:rFonts w:eastAsia="宋体" w:cs="Arial"/>
          <w:lang w:eastAsia="zh-CN"/>
        </w:rPr>
      </w:pPr>
      <w:r w:rsidRPr="00F2239E">
        <w:rPr>
          <w:rFonts w:eastAsia="宋体" w:cs="Arial"/>
          <w:lang w:eastAsia="zh-CN"/>
        </w:rPr>
        <w:t xml:space="preserve">   </w:t>
      </w:r>
    </w:p>
    <w:p w14:paraId="1EA89BDA" w14:textId="77777777" w:rsidR="00766A69" w:rsidRPr="00F2239E" w:rsidRDefault="00766A69" w:rsidP="00EE6A25">
      <w:pPr>
        <w:tabs>
          <w:tab w:val="left" w:pos="480"/>
        </w:tabs>
        <w:rPr>
          <w:rFonts w:eastAsia="宋体" w:cs="Arial"/>
          <w:sz w:val="16"/>
          <w:szCs w:val="16"/>
          <w:lang w:eastAsia="zh-CN"/>
        </w:rPr>
        <w:sectPr w:rsidR="00766A69" w:rsidRPr="00F2239E" w:rsidSect="00152105">
          <w:pgSz w:w="11907" w:h="16840"/>
          <w:pgMar w:top="720" w:right="720" w:bottom="720" w:left="720" w:header="397" w:footer="397" w:gutter="0"/>
          <w:paperSrc w:first="15" w:other="15"/>
          <w:cols w:num="2" w:space="720"/>
          <w:titlePg/>
          <w:docGrid w:linePitch="272"/>
        </w:sectPr>
      </w:pPr>
    </w:p>
    <w:p w14:paraId="456FAB46" w14:textId="5708D05A" w:rsidR="00766A69" w:rsidRPr="00F2239E" w:rsidRDefault="00766A69">
      <w:pPr>
        <w:rPr>
          <w:rFonts w:eastAsia="宋体" w:cs="Arial"/>
          <w:sz w:val="18"/>
          <w:szCs w:val="18"/>
          <w:lang w:eastAsia="zh-CN"/>
        </w:rPr>
        <w:sectPr w:rsidR="00766A69" w:rsidRPr="00F2239E"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type w:val="continuous"/>
          <w:pgSz w:w="11907" w:h="16840"/>
          <w:pgMar w:top="1276" w:right="992" w:bottom="567" w:left="992" w:header="426" w:footer="567" w:gutter="0"/>
          <w:paperSrc w:first="15" w:other="15"/>
          <w:cols w:num="2" w:space="720"/>
          <w:titlePg/>
          <w:docGrid w:linePitch="272"/>
        </w:sectPr>
      </w:pPr>
    </w:p>
    <w:p w14:paraId="3AA68C61" w14:textId="11B87D62" w:rsidR="00C50282" w:rsidRPr="00311292" w:rsidRDefault="00C50282" w:rsidP="00C50282">
      <w:pPr>
        <w:pStyle w:val="1"/>
        <w:numPr>
          <w:ilvl w:val="0"/>
          <w:numId w:val="0"/>
        </w:numPr>
        <w:ind w:left="432" w:hanging="432"/>
        <w:rPr>
          <w:color w:val="000000" w:themeColor="text1"/>
        </w:rPr>
      </w:pPr>
      <w:bookmarkStart w:id="31" w:name="_Toc178258168"/>
      <w:bookmarkEnd w:id="6"/>
      <w:bookmarkEnd w:id="7"/>
      <w:r w:rsidRPr="00311292">
        <w:rPr>
          <w:color w:val="000000" w:themeColor="text1"/>
        </w:rPr>
        <w:lastRenderedPageBreak/>
        <w:t>产品外设资源表</w:t>
      </w:r>
      <w:bookmarkEnd w:id="31"/>
    </w:p>
    <w:p w14:paraId="2AC189AD" w14:textId="77777777" w:rsidR="00C50282" w:rsidRPr="00F2239E" w:rsidRDefault="00C50282" w:rsidP="00C50282">
      <w:pPr>
        <w:rPr>
          <w:rFonts w:eastAsia="宋体" w:cs="Arial"/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22"/>
        <w:gridCol w:w="7335"/>
      </w:tblGrid>
      <w:tr w:rsidR="00C24FBE" w:rsidRPr="00C24FBE" w14:paraId="7D1429A8" w14:textId="77777777" w:rsidTr="00B121DB">
        <w:trPr>
          <w:trHeight w:val="654"/>
        </w:trPr>
        <w:tc>
          <w:tcPr>
            <w:tcW w:w="1493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B92E149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型号外设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CD972C1" w14:textId="39AE79BF" w:rsidR="00C24FBE" w:rsidRPr="00C24FBE" w:rsidRDefault="00845E5C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SC32R803</w:t>
            </w:r>
          </w:p>
        </w:tc>
      </w:tr>
      <w:tr w:rsidR="00845E5C" w:rsidRPr="00C24FBE" w14:paraId="54966BE6" w14:textId="77777777" w:rsidTr="00845E5C">
        <w:trPr>
          <w:trHeight w:val="561"/>
        </w:trPr>
        <w:tc>
          <w:tcPr>
            <w:tcW w:w="149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98F002E" w14:textId="77777777" w:rsidR="00845E5C" w:rsidRPr="00C24FBE" w:rsidRDefault="00845E5C" w:rsidP="00AF6AC9">
            <w:pPr>
              <w:widowControl/>
              <w:jc w:val="left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08FB818" w14:textId="2DE2FB60" w:rsidR="00845E5C" w:rsidRPr="00C24FBE" w:rsidRDefault="00845E5C" w:rsidP="009C4902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_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R</w:t>
            </w: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8</w:t>
            </w:r>
          </w:p>
        </w:tc>
      </w:tr>
      <w:tr w:rsidR="00845E5C" w:rsidRPr="00C24FBE" w14:paraId="59375439" w14:textId="77777777" w:rsidTr="00845E5C">
        <w:trPr>
          <w:trHeight w:val="558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9B64813" w14:textId="77777777" w:rsidR="00845E5C" w:rsidRPr="00C24FBE" w:rsidRDefault="00845E5C" w:rsidP="00AF6AC9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GPIOs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33D1410" w14:textId="23AD823E" w:rsidR="00845E5C" w:rsidRPr="00C24FBE" w:rsidRDefault="00845E5C" w:rsidP="009C4902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6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4</w:t>
            </w:r>
          </w:p>
        </w:tc>
      </w:tr>
      <w:tr w:rsidR="00845E5C" w:rsidRPr="00C24FBE" w14:paraId="17BB6EE6" w14:textId="77777777" w:rsidTr="00845E5C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AA6E135" w14:textId="77777777" w:rsidR="00845E5C" w:rsidRPr="00C24FBE" w:rsidRDefault="00845E5C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APROM (Kbyte)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26DCF" w14:textId="550C2EF5" w:rsidR="00845E5C" w:rsidRPr="00C24FBE" w:rsidRDefault="00845E5C" w:rsidP="009C4902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256</w:t>
            </w:r>
          </w:p>
        </w:tc>
      </w:tr>
      <w:tr w:rsidR="00C24FBE" w:rsidRPr="00C24FBE" w14:paraId="187E2B10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C9A3916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SRAM (Kbyte)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CB811" w14:textId="4F724F3C" w:rsidR="00C24FBE" w:rsidRPr="00C24FBE" w:rsidRDefault="00B96D65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32</w:t>
            </w:r>
          </w:p>
        </w:tc>
      </w:tr>
      <w:tr w:rsidR="00C24FBE" w:rsidRPr="00C24FBE" w14:paraId="7BF84E60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B46B1D8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TK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18BAE" w14:textId="1223D4D8" w:rsidR="00C24FBE" w:rsidRPr="00C24FBE" w:rsidRDefault="00845E5C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YES</w:t>
            </w:r>
          </w:p>
        </w:tc>
      </w:tr>
      <w:tr w:rsidR="00C24FBE" w:rsidRPr="00C24FBE" w14:paraId="67222F5F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FE3B39B" w14:textId="57809F2B" w:rsidR="00C24FBE" w:rsidRPr="00C24FBE" w:rsidRDefault="00B96D65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Q</w:t>
            </w:r>
            <w:r w:rsidR="00C24FBE"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SPI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E2F87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2</w:t>
            </w:r>
          </w:p>
        </w:tc>
      </w:tr>
      <w:tr w:rsidR="00B96D65" w:rsidRPr="00C24FBE" w14:paraId="697290D9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7ECD840C" w14:textId="086C0467" w:rsidR="00B96D65" w:rsidRPr="00C24FBE" w:rsidRDefault="00B96D65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S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PI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4FCCDA" w14:textId="32F195EC" w:rsidR="00B96D65" w:rsidRPr="00C24FBE" w:rsidRDefault="00B96D65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4</w:t>
            </w:r>
          </w:p>
        </w:tc>
      </w:tr>
      <w:tr w:rsidR="00C24FBE" w:rsidRPr="00C24FBE" w14:paraId="4A15E74A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5804DD8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TWI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71463" w14:textId="03A92409" w:rsidR="00C24FBE" w:rsidRPr="00C24FBE" w:rsidRDefault="00B96D65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4</w:t>
            </w:r>
          </w:p>
        </w:tc>
      </w:tr>
      <w:tr w:rsidR="00C24FBE" w:rsidRPr="00C24FBE" w14:paraId="63159CC3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556ED1B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UART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2FBE0" w14:textId="67D4A190" w:rsidR="00C24FBE" w:rsidRPr="00C24FBE" w:rsidRDefault="00AF6AC9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6</w:t>
            </w:r>
          </w:p>
        </w:tc>
      </w:tr>
      <w:tr w:rsidR="003324E0" w:rsidRPr="00C24FBE" w14:paraId="71278302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5081F228" w14:textId="6E4EBDE2" w:rsidR="003324E0" w:rsidRPr="00C24FBE" w:rsidRDefault="003324E0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C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AN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33C55F" w14:textId="36C1F822" w:rsidR="003324E0" w:rsidRDefault="006A7129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1</w:t>
            </w:r>
          </w:p>
        </w:tc>
      </w:tr>
      <w:tr w:rsidR="00C24FBE" w:rsidRPr="00C24FBE" w14:paraId="458BDD92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F2BBD41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TIM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84D57" w14:textId="77777777" w:rsidR="00C24FBE" w:rsidRPr="00C24FBE" w:rsidRDefault="00C24FBE" w:rsidP="00C24FBE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8</w:t>
            </w:r>
          </w:p>
        </w:tc>
      </w:tr>
      <w:tr w:rsidR="00845E5C" w:rsidRPr="00C24FBE" w14:paraId="52F322B0" w14:textId="77777777" w:rsidTr="00845E5C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1BFF126" w14:textId="77777777" w:rsidR="00845E5C" w:rsidRPr="00C24FBE" w:rsidRDefault="00845E5C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PWM0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3A378" w14:textId="5DC38899" w:rsidR="00845E5C" w:rsidRPr="00C24FBE" w:rsidRDefault="00845E5C" w:rsidP="009C4902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8</w:t>
            </w:r>
          </w:p>
        </w:tc>
      </w:tr>
      <w:tr w:rsidR="00845E5C" w:rsidRPr="00C24FBE" w14:paraId="21C3C6FF" w14:textId="77777777" w:rsidTr="00845E5C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4868996" w14:textId="77777777" w:rsidR="00845E5C" w:rsidRPr="00C24FBE" w:rsidRDefault="00845E5C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LEDPWM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D9116" w14:textId="6772207A" w:rsidR="00845E5C" w:rsidRPr="00C24FBE" w:rsidRDefault="00845E5C" w:rsidP="009C4902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FF5F57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39</w:t>
            </w:r>
          </w:p>
        </w:tc>
      </w:tr>
      <w:tr w:rsidR="005874A1" w:rsidRPr="00C24FBE" w14:paraId="584D2BE3" w14:textId="77777777" w:rsidTr="005874A1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74D37373" w14:textId="514977F1" w:rsidR="005874A1" w:rsidRPr="00C24FBE" w:rsidRDefault="005874A1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O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P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6859E2" w14:textId="090A9592" w:rsidR="005874A1" w:rsidRDefault="005874A1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1</w:t>
            </w:r>
          </w:p>
        </w:tc>
      </w:tr>
      <w:tr w:rsidR="005874A1" w:rsidRPr="00C24FBE" w14:paraId="5DE40599" w14:textId="77777777" w:rsidTr="005874A1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720D94B3" w14:textId="513C9E4C" w:rsidR="005874A1" w:rsidRDefault="005874A1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C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MP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0E83D4" w14:textId="1D9199DC" w:rsidR="005874A1" w:rsidRDefault="005874A1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1</w:t>
            </w:r>
          </w:p>
        </w:tc>
      </w:tr>
      <w:tr w:rsidR="00845E5C" w:rsidRPr="00C24FBE" w14:paraId="21EBB128" w14:textId="77777777" w:rsidTr="00845E5C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EB5DB7B" w14:textId="77777777" w:rsidR="00845E5C" w:rsidRPr="00C24FBE" w:rsidRDefault="00845E5C" w:rsidP="00DF71B0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ADC Channels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E4BB8" w14:textId="7129581F" w:rsidR="00845E5C" w:rsidRPr="00C24FBE" w:rsidRDefault="00F86FC7" w:rsidP="009C4902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20</w:t>
            </w:r>
          </w:p>
        </w:tc>
      </w:tr>
      <w:tr w:rsidR="00845E5C" w:rsidRPr="00C24FBE" w14:paraId="6E9F3610" w14:textId="77777777" w:rsidTr="00845E5C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6743115D" w14:textId="77777777" w:rsidR="00845E5C" w:rsidRDefault="00845E5C" w:rsidP="00B74324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L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CD/LED</w:t>
            </w:r>
          </w:p>
          <w:p w14:paraId="596B1280" w14:textId="12FE0CF5" w:rsidR="00845E5C" w:rsidRPr="00C24FBE" w:rsidRDefault="00845E5C" w:rsidP="00B74324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C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OM X SEG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8857592" w14:textId="77777777" w:rsidR="00845E5C" w:rsidRDefault="00845E5C" w:rsidP="00B74324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8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X31</w:t>
            </w:r>
          </w:p>
          <w:p w14:paraId="62FC42FF" w14:textId="77777777" w:rsidR="00845E5C" w:rsidRDefault="00845E5C" w:rsidP="00B74324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6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X33</w:t>
            </w:r>
          </w:p>
          <w:p w14:paraId="02A30C21" w14:textId="77777777" w:rsidR="00845E5C" w:rsidRDefault="00845E5C" w:rsidP="00B74324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5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X34</w:t>
            </w:r>
          </w:p>
          <w:p w14:paraId="77FE375F" w14:textId="19A42270" w:rsidR="00845E5C" w:rsidRDefault="00845E5C" w:rsidP="00845E5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X35</w:t>
            </w:r>
          </w:p>
        </w:tc>
      </w:tr>
      <w:tr w:rsidR="003B22EC" w:rsidRPr="00C24FBE" w14:paraId="51C7D359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0842FAA" w14:textId="77777777" w:rsidR="003B22EC" w:rsidRPr="00C24FBE" w:rsidRDefault="003B22EC" w:rsidP="003B22E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CRC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53DFD" w14:textId="77777777" w:rsidR="003B22EC" w:rsidRPr="00C24FBE" w:rsidRDefault="003B22EC" w:rsidP="003B22E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YES</w:t>
            </w:r>
          </w:p>
        </w:tc>
      </w:tr>
      <w:tr w:rsidR="003B22EC" w:rsidRPr="00C24FBE" w14:paraId="643CA6C3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7A03DF43" w14:textId="77777777" w:rsidR="003B22EC" w:rsidRPr="00C24FBE" w:rsidRDefault="003B22EC" w:rsidP="003B22E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DMA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98F6B1" w14:textId="77777777" w:rsidR="003B22EC" w:rsidRPr="00C24FBE" w:rsidRDefault="003B22EC" w:rsidP="003B22E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YES</w:t>
            </w:r>
          </w:p>
        </w:tc>
      </w:tr>
      <w:tr w:rsidR="003B22EC" w:rsidRPr="00C24FBE" w14:paraId="244B1F41" w14:textId="77777777" w:rsidTr="00B121DB">
        <w:trPr>
          <w:trHeight w:val="397"/>
        </w:trPr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5D6651B" w14:textId="77777777" w:rsidR="003B22EC" w:rsidRPr="00C24FBE" w:rsidRDefault="003B22EC" w:rsidP="003B22E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Max. CPU frequency</w:t>
            </w:r>
          </w:p>
        </w:tc>
        <w:tc>
          <w:tcPr>
            <w:tcW w:w="35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168B8" w14:textId="77777777" w:rsidR="003B22EC" w:rsidRPr="00C24FBE" w:rsidRDefault="003B22EC" w:rsidP="003B22EC">
            <w:pPr>
              <w:widowControl/>
              <w:jc w:val="center"/>
              <w:rPr>
                <w:rFonts w:eastAsia="宋体" w:cs="Arial"/>
                <w:color w:val="000000"/>
                <w:sz w:val="22"/>
                <w:szCs w:val="22"/>
                <w:lang w:eastAsia="zh-CN"/>
              </w:rPr>
            </w:pPr>
            <w:r w:rsidRPr="00C24FBE">
              <w:rPr>
                <w:rFonts w:eastAsia="宋体" w:cs="Arial"/>
                <w:color w:val="000000"/>
                <w:sz w:val="22"/>
                <w:szCs w:val="22"/>
                <w:lang w:eastAsia="zh-CN"/>
              </w:rPr>
              <w:t>64MHz</w:t>
            </w:r>
          </w:p>
        </w:tc>
      </w:tr>
    </w:tbl>
    <w:p w14:paraId="2C9F2C20" w14:textId="77777777" w:rsidR="00C50282" w:rsidRDefault="00C50282" w:rsidP="00C50282">
      <w:pPr>
        <w:rPr>
          <w:rFonts w:eastAsia="宋体" w:cs="Arial"/>
          <w:lang w:eastAsia="zh-CN"/>
        </w:rPr>
      </w:pPr>
    </w:p>
    <w:p w14:paraId="0C7B0BB4" w14:textId="77777777" w:rsidR="00C24FBE" w:rsidRDefault="00C24FBE" w:rsidP="00C50282">
      <w:pPr>
        <w:rPr>
          <w:rFonts w:eastAsia="宋体" w:cs="Arial"/>
          <w:lang w:eastAsia="zh-CN"/>
        </w:rPr>
      </w:pPr>
    </w:p>
    <w:p w14:paraId="43FD1EF2" w14:textId="77777777" w:rsidR="00706E3C" w:rsidRDefault="00706E3C" w:rsidP="00C50282">
      <w:pPr>
        <w:rPr>
          <w:rFonts w:eastAsia="宋体" w:cs="Arial"/>
          <w:lang w:eastAsia="zh-CN"/>
        </w:rPr>
        <w:sectPr w:rsidR="00706E3C" w:rsidSect="00CF1498">
          <w:footerReference w:type="even" r:id="rId26"/>
          <w:headerReference w:type="first" r:id="rId27"/>
          <w:footerReference w:type="first" r:id="rId28"/>
          <w:pgSz w:w="11907" w:h="16840" w:code="9"/>
          <w:pgMar w:top="720" w:right="720" w:bottom="720" w:left="720" w:header="397" w:footer="397" w:gutter="0"/>
          <w:paperSrc w:first="15" w:other="15"/>
          <w:cols w:space="720"/>
          <w:docGrid w:linePitch="272"/>
        </w:sectPr>
      </w:pPr>
    </w:p>
    <w:p w14:paraId="1A1257A2" w14:textId="10A524C5" w:rsidR="007D22D4" w:rsidRDefault="007D22D4" w:rsidP="00A72FD6">
      <w:pPr>
        <w:pStyle w:val="1"/>
        <w:numPr>
          <w:ilvl w:val="0"/>
          <w:numId w:val="0"/>
        </w:numPr>
        <w:ind w:left="431" w:hanging="431"/>
      </w:pPr>
      <w:bookmarkStart w:id="32" w:name="_Toc178258169"/>
      <w:r>
        <w:rPr>
          <w:rFonts w:hint="eastAsia"/>
        </w:rPr>
        <w:lastRenderedPageBreak/>
        <w:t>订购信息</w:t>
      </w:r>
      <w:bookmarkEnd w:id="32"/>
    </w:p>
    <w:p w14:paraId="6208D4E2" w14:textId="77777777" w:rsidR="007D22D4" w:rsidRPr="00F2239E" w:rsidRDefault="007D22D4">
      <w:pPr>
        <w:widowControl/>
        <w:jc w:val="left"/>
        <w:rPr>
          <w:rFonts w:eastAsia="宋体" w:cs="Arial"/>
        </w:rPr>
      </w:pPr>
    </w:p>
    <w:tbl>
      <w:tblPr>
        <w:tblW w:w="385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8"/>
        <w:gridCol w:w="2690"/>
        <w:gridCol w:w="2409"/>
      </w:tblGrid>
      <w:tr w:rsidR="003E241F" w:rsidRPr="007D22D4" w14:paraId="635ED525" w14:textId="77777777" w:rsidTr="00B121DB">
        <w:trPr>
          <w:trHeight w:val="20"/>
          <w:jc w:val="center"/>
        </w:trPr>
        <w:tc>
          <w:tcPr>
            <w:tcW w:w="1840" w:type="pct"/>
            <w:shd w:val="clear" w:color="auto" w:fill="D9D9D9" w:themeFill="background1" w:themeFillShade="D9"/>
            <w:noWrap/>
            <w:vAlign w:val="center"/>
            <w:hideMark/>
          </w:tcPr>
          <w:p w14:paraId="6705DA32" w14:textId="77777777" w:rsidR="00307824" w:rsidRPr="0045129C" w:rsidRDefault="00307824" w:rsidP="00B121DB">
            <w:pPr>
              <w:jc w:val="center"/>
              <w:rPr>
                <w:rFonts w:eastAsia="宋体" w:cs="Arial"/>
                <w:b/>
                <w:lang w:eastAsia="zh-CN"/>
              </w:rPr>
            </w:pPr>
            <w:r w:rsidRPr="0045129C">
              <w:rPr>
                <w:rFonts w:eastAsia="宋体" w:cs="Arial"/>
                <w:b/>
                <w:lang w:eastAsia="zh-CN"/>
              </w:rPr>
              <w:t>型号</w:t>
            </w:r>
          </w:p>
        </w:tc>
        <w:tc>
          <w:tcPr>
            <w:tcW w:w="1667" w:type="pct"/>
            <w:shd w:val="clear" w:color="auto" w:fill="D9D9D9" w:themeFill="background1" w:themeFillShade="D9"/>
            <w:noWrap/>
            <w:vAlign w:val="center"/>
            <w:hideMark/>
          </w:tcPr>
          <w:p w14:paraId="6690A93F" w14:textId="77777777" w:rsidR="00307824" w:rsidRPr="0045129C" w:rsidRDefault="00307824" w:rsidP="00B121DB">
            <w:pPr>
              <w:jc w:val="center"/>
              <w:rPr>
                <w:rFonts w:eastAsia="宋体" w:cs="Arial"/>
                <w:b/>
                <w:lang w:eastAsia="zh-CN"/>
              </w:rPr>
            </w:pPr>
            <w:r w:rsidRPr="0045129C">
              <w:rPr>
                <w:rFonts w:eastAsia="宋体" w:cs="Arial"/>
                <w:b/>
                <w:lang w:eastAsia="zh-CN"/>
              </w:rPr>
              <w:t>封装</w:t>
            </w:r>
          </w:p>
        </w:tc>
        <w:tc>
          <w:tcPr>
            <w:tcW w:w="1493" w:type="pct"/>
            <w:shd w:val="clear" w:color="auto" w:fill="D9D9D9" w:themeFill="background1" w:themeFillShade="D9"/>
          </w:tcPr>
          <w:p w14:paraId="56B9C41B" w14:textId="77777777" w:rsidR="00307824" w:rsidRPr="0045129C" w:rsidRDefault="00307824" w:rsidP="00B121DB">
            <w:pPr>
              <w:jc w:val="center"/>
              <w:rPr>
                <w:rFonts w:eastAsia="宋体" w:cs="Arial"/>
                <w:b/>
                <w:lang w:eastAsia="zh-CN"/>
              </w:rPr>
            </w:pPr>
            <w:r w:rsidRPr="0045129C">
              <w:rPr>
                <w:rFonts w:eastAsia="宋体" w:cs="Arial"/>
                <w:b/>
                <w:lang w:eastAsia="zh-CN"/>
              </w:rPr>
              <w:t>包装</w:t>
            </w:r>
          </w:p>
        </w:tc>
      </w:tr>
      <w:tr w:rsidR="003E241F" w:rsidRPr="007D22D4" w14:paraId="6563D2AF" w14:textId="77777777" w:rsidTr="00B121DB">
        <w:trPr>
          <w:trHeight w:val="20"/>
          <w:jc w:val="center"/>
        </w:trPr>
        <w:tc>
          <w:tcPr>
            <w:tcW w:w="1840" w:type="pct"/>
            <w:shd w:val="clear" w:color="auto" w:fill="auto"/>
            <w:noWrap/>
            <w:vAlign w:val="center"/>
          </w:tcPr>
          <w:p w14:paraId="6CF25A2C" w14:textId="26FF8734" w:rsidR="00307824" w:rsidRPr="0045129C" w:rsidRDefault="00845E5C" w:rsidP="00B121DB">
            <w:pPr>
              <w:jc w:val="center"/>
              <w:rPr>
                <w:rFonts w:eastAsia="宋体" w:cs="Arial"/>
                <w:lang w:eastAsia="zh-CN"/>
              </w:rPr>
            </w:pPr>
            <w:r w:rsidRPr="0045129C">
              <w:rPr>
                <w:rFonts w:eastAsia="宋体" w:cs="Arial"/>
                <w:lang w:eastAsia="zh-CN"/>
              </w:rPr>
              <w:t>SC32</w:t>
            </w:r>
            <w:r>
              <w:rPr>
                <w:rFonts w:eastAsia="宋体" w:cs="Arial"/>
                <w:lang w:eastAsia="zh-CN"/>
              </w:rPr>
              <w:t>R803PJR</w:t>
            </w:r>
          </w:p>
        </w:tc>
        <w:tc>
          <w:tcPr>
            <w:tcW w:w="1667" w:type="pct"/>
            <w:shd w:val="clear" w:color="auto" w:fill="auto"/>
            <w:noWrap/>
            <w:vAlign w:val="center"/>
          </w:tcPr>
          <w:p w14:paraId="287A3163" w14:textId="77777777" w:rsidR="00307824" w:rsidRPr="0045129C" w:rsidRDefault="00307824" w:rsidP="00B121DB">
            <w:pPr>
              <w:jc w:val="center"/>
              <w:rPr>
                <w:rFonts w:eastAsia="宋体" w:cs="Arial"/>
                <w:lang w:eastAsia="zh-CN"/>
              </w:rPr>
            </w:pPr>
            <w:r w:rsidRPr="0045129C">
              <w:rPr>
                <w:rFonts w:eastAsia="宋体" w:cs="Arial"/>
                <w:lang w:eastAsia="zh-CN"/>
              </w:rPr>
              <w:t>LQFP64</w:t>
            </w:r>
          </w:p>
        </w:tc>
        <w:tc>
          <w:tcPr>
            <w:tcW w:w="1493" w:type="pct"/>
          </w:tcPr>
          <w:p w14:paraId="72C56FEA" w14:textId="77777777" w:rsidR="00307824" w:rsidRPr="0045129C" w:rsidRDefault="00307824" w:rsidP="00B121DB">
            <w:pPr>
              <w:jc w:val="center"/>
              <w:rPr>
                <w:rFonts w:eastAsia="宋体" w:cs="Arial"/>
                <w:lang w:eastAsia="zh-CN"/>
              </w:rPr>
            </w:pPr>
            <w:r w:rsidRPr="0045129C">
              <w:rPr>
                <w:rFonts w:eastAsia="宋体" w:cs="Arial"/>
                <w:lang w:eastAsia="zh-CN"/>
              </w:rPr>
              <w:t>盘装</w:t>
            </w:r>
          </w:p>
        </w:tc>
      </w:tr>
    </w:tbl>
    <w:p w14:paraId="6FD191C6" w14:textId="77777777" w:rsidR="00C50282" w:rsidRPr="00F2239E" w:rsidRDefault="00C50282" w:rsidP="00C50282">
      <w:pPr>
        <w:rPr>
          <w:rFonts w:eastAsia="宋体" w:cs="Arial"/>
          <w:sz w:val="15"/>
          <w:szCs w:val="15"/>
          <w:lang w:eastAsia="zh-CN"/>
        </w:rPr>
        <w:sectPr w:rsidR="00C50282" w:rsidRPr="00F2239E" w:rsidSect="00CF1498">
          <w:pgSz w:w="11907" w:h="16840" w:code="9"/>
          <w:pgMar w:top="720" w:right="720" w:bottom="720" w:left="720" w:header="397" w:footer="397" w:gutter="0"/>
          <w:paperSrc w:first="15" w:other="15"/>
          <w:cols w:space="720"/>
          <w:docGrid w:linePitch="272"/>
        </w:sectPr>
      </w:pPr>
    </w:p>
    <w:bookmarkStart w:id="33" w:name="_Toc178258170" w:displacedByCustomXml="next"/>
    <w:sdt>
      <w:sdtPr>
        <w:rPr>
          <w:rFonts w:eastAsia="等线" w:cs="Times New Roman"/>
          <w:b w:val="0"/>
          <w:sz w:val="20"/>
          <w:szCs w:val="20"/>
          <w:lang w:val="zh-CN" w:eastAsia="en-US"/>
        </w:rPr>
        <w:id w:val="1908811094"/>
        <w:docPartObj>
          <w:docPartGallery w:val="Table of Contents"/>
          <w:docPartUnique/>
        </w:docPartObj>
      </w:sdtPr>
      <w:sdtEndPr>
        <w:rPr>
          <w:rFonts w:eastAsia="宋体" w:cs="Arial"/>
          <w:bCs/>
        </w:rPr>
      </w:sdtEndPr>
      <w:sdtContent>
        <w:p w14:paraId="533CB62F" w14:textId="77777777" w:rsidR="00C50282" w:rsidRPr="00F2239E" w:rsidRDefault="00C50282" w:rsidP="00C50282">
          <w:pPr>
            <w:pStyle w:val="1"/>
            <w:numPr>
              <w:ilvl w:val="0"/>
              <w:numId w:val="0"/>
            </w:numPr>
            <w:ind w:left="432"/>
            <w:jc w:val="center"/>
          </w:pPr>
          <w:r w:rsidRPr="00F2239E">
            <w:rPr>
              <w:lang w:val="zh-CN"/>
            </w:rPr>
            <w:t>目录</w:t>
          </w:r>
          <w:bookmarkEnd w:id="33"/>
        </w:p>
        <w:p w14:paraId="6F58A4CB" w14:textId="59CD3984" w:rsidR="00663B41" w:rsidRDefault="00D932CD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178258159" w:history="1">
            <w:r w:rsidR="00663B41" w:rsidRPr="0095179D">
              <w:rPr>
                <w:rStyle w:val="afb"/>
                <w:noProof/>
              </w:rPr>
              <w:t>1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总体描述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_Toc178258159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6B6F768" w14:textId="36C14E91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60" w:history="1">
            <w:r w:rsidR="00663B41" w:rsidRPr="0095179D">
              <w:rPr>
                <w:rStyle w:val="afb"/>
                <w:noProof/>
              </w:rPr>
              <w:t>2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主要功能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43E2DC5" w14:textId="1C2B8E2F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1" w:history="1">
            <w:r w:rsidR="00663B41" w:rsidRPr="0095179D">
              <w:rPr>
                <w:rStyle w:val="afb"/>
                <w:noProof/>
              </w:rPr>
              <w:t>2.1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存储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06EA202" w14:textId="132A730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2" w:history="1">
            <w:r w:rsidR="00663B41" w:rsidRPr="0095179D">
              <w:rPr>
                <w:rStyle w:val="afb"/>
                <w:noProof/>
              </w:rPr>
              <w:t>2.2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BootLoader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F49C61F" w14:textId="3A62279D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3" w:history="1">
            <w:r w:rsidR="00663B41" w:rsidRPr="0095179D">
              <w:rPr>
                <w:rStyle w:val="afb"/>
                <w:noProof/>
              </w:rPr>
              <w:t>2.3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烧写和仿真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C427139" w14:textId="19E467FD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4" w:history="1">
            <w:r w:rsidR="00663B41" w:rsidRPr="0095179D">
              <w:rPr>
                <w:rStyle w:val="afb"/>
                <w:noProof/>
              </w:rPr>
              <w:t>2.4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BFE7481" w14:textId="486A21A8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5" w:history="1">
            <w:r w:rsidR="00663B41" w:rsidRPr="0095179D">
              <w:rPr>
                <w:rStyle w:val="afb"/>
                <w:noProof/>
              </w:rPr>
              <w:t>2.5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中断源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BC86476" w14:textId="1BDF397A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6" w:history="1">
            <w:r w:rsidR="00663B41" w:rsidRPr="0095179D">
              <w:rPr>
                <w:rStyle w:val="afb"/>
                <w:noProof/>
              </w:rPr>
              <w:t>2.6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数字外围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1C2D669" w14:textId="4D193C59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67" w:history="1">
            <w:r w:rsidR="00663B41" w:rsidRPr="0095179D">
              <w:rPr>
                <w:rStyle w:val="afb"/>
                <w:noProof/>
              </w:rPr>
              <w:t>2.7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模拟外围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AA8684B" w14:textId="736EA28B" w:rsidR="00663B41" w:rsidRDefault="00750610">
          <w:pPr>
            <w:pStyle w:val="TOC1"/>
            <w:tabs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68" w:history="1">
            <w:r w:rsidR="00663B41" w:rsidRPr="0095179D">
              <w:rPr>
                <w:rStyle w:val="afb"/>
                <w:noProof/>
              </w:rPr>
              <w:t>产品外设资源表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9B5B92B" w14:textId="5C31CED3" w:rsidR="00663B41" w:rsidRDefault="00750610">
          <w:pPr>
            <w:pStyle w:val="TOC1"/>
            <w:tabs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69" w:history="1">
            <w:r w:rsidR="00663B41" w:rsidRPr="0095179D">
              <w:rPr>
                <w:rStyle w:val="afb"/>
                <w:noProof/>
              </w:rPr>
              <w:t>订购信息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_Toc178258169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B8DA21A" w14:textId="6896A619" w:rsidR="00663B41" w:rsidRDefault="00750610">
          <w:pPr>
            <w:pStyle w:val="TOC1"/>
            <w:tabs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70" w:history="1">
            <w:r w:rsidR="00663B41" w:rsidRPr="0095179D">
              <w:rPr>
                <w:rStyle w:val="afb"/>
                <w:noProof/>
                <w:lang w:val="zh-CN"/>
              </w:rPr>
              <w:t>目录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390A67A" w14:textId="31F941CD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71" w:history="1">
            <w:r w:rsidR="00663B41" w:rsidRPr="0095179D">
              <w:rPr>
                <w:rStyle w:val="afb"/>
                <w:noProof/>
              </w:rPr>
              <w:t>3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管脚定义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F4F406E" w14:textId="34BC7347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72" w:history="1">
            <w:r w:rsidR="00663B41" w:rsidRPr="0095179D">
              <w:rPr>
                <w:rStyle w:val="afb"/>
                <w:noProof/>
              </w:rPr>
              <w:t>3.1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管脚配置图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E6798F3" w14:textId="267F8FB1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73" w:history="1">
            <w:r w:rsidR="00663B41" w:rsidRPr="0095179D">
              <w:rPr>
                <w:rStyle w:val="afb"/>
                <w:noProof/>
              </w:rPr>
              <w:t>3.2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管脚资源列表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76365B7" w14:textId="3BB3E6ED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74" w:history="1">
            <w:r w:rsidR="00663B41" w:rsidRPr="0095179D">
              <w:rPr>
                <w:rStyle w:val="afb"/>
                <w:noProof/>
              </w:rPr>
              <w:t>4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资源框图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B41E33C" w14:textId="6D5889A1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175" w:history="1">
            <w:r w:rsidR="00663B41" w:rsidRPr="0095179D">
              <w:rPr>
                <w:rStyle w:val="afb"/>
                <w:noProof/>
              </w:rPr>
              <w:t>5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存储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9B7791F" w14:textId="633AE5B3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76" w:history="1">
            <w:r w:rsidR="00663B41" w:rsidRPr="0095179D">
              <w:rPr>
                <w:rStyle w:val="afb"/>
                <w:noProof/>
              </w:rPr>
              <w:t>5.1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概述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EAE6BB5" w14:textId="4A786289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77" w:history="1">
            <w:r w:rsidR="00663B41" w:rsidRPr="0095179D">
              <w:rPr>
                <w:rStyle w:val="afb"/>
                <w:noProof/>
              </w:rPr>
              <w:t>5.2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存储框图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466E99B" w14:textId="4256FFEA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78" w:history="1">
            <w:r w:rsidR="00663B41" w:rsidRPr="0095179D">
              <w:rPr>
                <w:rStyle w:val="afb"/>
                <w:noProof/>
              </w:rPr>
              <w:t>5.3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B1C93AE" w14:textId="70A35829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79" w:history="1">
            <w:r w:rsidR="00663B41" w:rsidRPr="0095179D">
              <w:rPr>
                <w:rStyle w:val="afb"/>
                <w:noProof/>
              </w:rPr>
              <w:t>5.4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APROM</w:t>
            </w:r>
            <w:r w:rsidR="00663B41" w:rsidRPr="0095179D">
              <w:rPr>
                <w:rStyle w:val="afb"/>
                <w:noProof/>
              </w:rPr>
              <w:t>（主存储区）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_Toc178258179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25A7925" w14:textId="3C9FF8F9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80" w:history="1">
            <w:r w:rsidR="00663B41" w:rsidRPr="0095179D">
              <w:rPr>
                <w:rStyle w:val="afb"/>
                <w:noProof/>
              </w:rPr>
              <w:t>5.5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2 Kbytes</w:t>
            </w:r>
            <w:r w:rsidR="00663B41" w:rsidRPr="0095179D">
              <w:rPr>
                <w:rStyle w:val="afb"/>
                <w:noProof/>
              </w:rPr>
              <w:t>用户存储区域（类</w:t>
            </w:r>
            <w:r w:rsidR="00663B41" w:rsidRPr="0095179D">
              <w:rPr>
                <w:rStyle w:val="afb"/>
                <w:noProof/>
              </w:rPr>
              <w:t>EEPROM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3E62887" w14:textId="7B9F3001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81" w:history="1">
            <w:r w:rsidR="00663B41" w:rsidRPr="0095179D">
              <w:rPr>
                <w:rStyle w:val="afb"/>
                <w:noProof/>
              </w:rPr>
              <w:t>5.6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4 Kbytes LDROM</w:t>
            </w:r>
            <w:r w:rsidR="00663B41" w:rsidRPr="0095179D">
              <w:rPr>
                <w:rStyle w:val="afb"/>
                <w:noProof/>
              </w:rPr>
              <w:t>（系统存储区）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FADA3B4" w14:textId="1B6AA466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82" w:history="1">
            <w:r w:rsidR="00663B41" w:rsidRPr="0095179D">
              <w:rPr>
                <w:rStyle w:val="afb"/>
                <w:noProof/>
              </w:rPr>
              <w:t>5.6.1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BootLoader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36DF001" w14:textId="6B90DFF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83" w:history="1">
            <w:r w:rsidR="00663B41" w:rsidRPr="0095179D">
              <w:rPr>
                <w:rStyle w:val="afb"/>
                <w:noProof/>
              </w:rPr>
              <w:t>5.7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SRAM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19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B9D385F" w14:textId="342AEAF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84" w:history="1">
            <w:r w:rsidR="00663B41" w:rsidRPr="0095179D">
              <w:rPr>
                <w:rStyle w:val="afb"/>
                <w:noProof/>
              </w:rPr>
              <w:t>5.8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启动区域选择（自举）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9885E78" w14:textId="5981D380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85" w:history="1">
            <w:r w:rsidR="00663B41" w:rsidRPr="0095179D">
              <w:rPr>
                <w:rStyle w:val="afb"/>
                <w:noProof/>
              </w:rPr>
              <w:t>5.8.1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从主存储区自举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F9CDFC8" w14:textId="6102080B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86" w:history="1">
            <w:r w:rsidR="00663B41" w:rsidRPr="0095179D">
              <w:rPr>
                <w:rStyle w:val="afb"/>
                <w:noProof/>
              </w:rPr>
              <w:t>5.8.2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从系统存储器自举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041F2B7" w14:textId="69F5CA6F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87" w:history="1">
            <w:r w:rsidR="00663B41" w:rsidRPr="0095179D">
              <w:rPr>
                <w:rStyle w:val="afb"/>
                <w:noProof/>
              </w:rPr>
              <w:t>5.8.3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从嵌入式</w:t>
            </w:r>
            <w:r w:rsidR="00663B41" w:rsidRPr="0095179D">
              <w:rPr>
                <w:rStyle w:val="afb"/>
                <w:noProof/>
              </w:rPr>
              <w:t xml:space="preserve"> SRAM </w:t>
            </w:r>
            <w:r w:rsidR="00663B41" w:rsidRPr="0095179D">
              <w:rPr>
                <w:rStyle w:val="afb"/>
                <w:noProof/>
              </w:rPr>
              <w:t>自举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D094873" w14:textId="31F62C0A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88" w:history="1">
            <w:r w:rsidR="00663B41" w:rsidRPr="0095179D">
              <w:rPr>
                <w:rStyle w:val="afb"/>
                <w:noProof/>
              </w:rPr>
              <w:t>5.8.4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自举模式设置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82D21E4" w14:textId="03C8B849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89" w:history="1">
            <w:r w:rsidR="00663B41" w:rsidRPr="0095179D">
              <w:rPr>
                <w:rStyle w:val="afb"/>
                <w:noProof/>
              </w:rPr>
              <w:t>5.8.5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96 bits Unique ID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_Toc178258189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67A17EB" w14:textId="67EE294D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0" w:history="1">
            <w:r w:rsidR="00663B41" w:rsidRPr="0095179D">
              <w:rPr>
                <w:rStyle w:val="afb"/>
                <w:noProof/>
              </w:rPr>
              <w:t>5.9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User ID</w:t>
            </w:r>
            <w:r w:rsidR="00663B41" w:rsidRPr="0095179D">
              <w:rPr>
                <w:rStyle w:val="afb"/>
                <w:noProof/>
              </w:rPr>
              <w:t>区域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4F48863" w14:textId="567239A6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1" w:history="1">
            <w:r w:rsidR="00663B41" w:rsidRPr="0095179D">
              <w:rPr>
                <w:rStyle w:val="afb"/>
                <w:noProof/>
              </w:rPr>
              <w:t>5.10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编程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420F4A9" w14:textId="60DA8A64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2" w:history="1">
            <w:r w:rsidR="00663B41" w:rsidRPr="0095179D">
              <w:rPr>
                <w:rStyle w:val="afb"/>
                <w:noProof/>
              </w:rPr>
              <w:t>5.11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JTAG</w:t>
            </w:r>
            <w:r w:rsidR="00663B41" w:rsidRPr="0095179D">
              <w:rPr>
                <w:rStyle w:val="afb"/>
                <w:noProof/>
              </w:rPr>
              <w:t>专用模式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F56E82A" w14:textId="08521FAC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3" w:history="1">
            <w:r w:rsidR="00663B41" w:rsidRPr="0095179D">
              <w:rPr>
                <w:rStyle w:val="afb"/>
                <w:noProof/>
              </w:rPr>
              <w:t>5.12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常规模式（</w:t>
            </w:r>
            <w:r w:rsidR="00663B41" w:rsidRPr="0095179D">
              <w:rPr>
                <w:rStyle w:val="afb"/>
                <w:noProof/>
              </w:rPr>
              <w:t>JTAG</w:t>
            </w:r>
            <w:r w:rsidR="00663B41" w:rsidRPr="0095179D">
              <w:rPr>
                <w:rStyle w:val="afb"/>
                <w:noProof/>
              </w:rPr>
              <w:t>专用口无效）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41554E6" w14:textId="66DB5DA9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4" w:history="1">
            <w:r w:rsidR="00663B41" w:rsidRPr="0095179D">
              <w:rPr>
                <w:rStyle w:val="afb"/>
                <w:noProof/>
              </w:rPr>
              <w:t>5.13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安全加密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166B387" w14:textId="1B39DCE0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95" w:history="1">
            <w:r w:rsidR="00663B41" w:rsidRPr="0095179D">
              <w:rPr>
                <w:rStyle w:val="afb"/>
                <w:noProof/>
                <w:lang w:val="sv-SE"/>
              </w:rPr>
              <w:t>5.13.1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  <w:lang w:val="sv-SE"/>
              </w:rPr>
              <w:t>安全加密操作权限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C020FD2" w14:textId="22347280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6" w:history="1">
            <w:r w:rsidR="00663B41" w:rsidRPr="0095179D">
              <w:rPr>
                <w:rStyle w:val="afb"/>
                <w:noProof/>
                <w:lang w:val="sv-SE"/>
              </w:rPr>
              <w:t>5.14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  <w:lang w:val="sv-SE"/>
              </w:rPr>
              <w:t>In Application Programming (IAP)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625B398" w14:textId="4DEB152C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97" w:history="1">
            <w:r w:rsidR="00663B41" w:rsidRPr="0095179D">
              <w:rPr>
                <w:rStyle w:val="afb"/>
                <w:noProof/>
                <w:lang w:val="sv-SE"/>
              </w:rPr>
              <w:t>5.14.1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  <w:lang w:val="sv-SE"/>
              </w:rPr>
              <w:t>IAP</w:t>
            </w:r>
            <w:r w:rsidR="00663B41" w:rsidRPr="0095179D">
              <w:rPr>
                <w:rStyle w:val="afb"/>
                <w:noProof/>
                <w:lang w:val="sv-SE"/>
              </w:rPr>
              <w:t>操作相关寄存器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F67B2EC" w14:textId="11DDDE7F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198" w:history="1">
            <w:r w:rsidR="00663B41" w:rsidRPr="0095179D">
              <w:rPr>
                <w:rStyle w:val="afb"/>
                <w:noProof/>
                <w:lang w:val="sv-SE"/>
              </w:rPr>
              <w:t>5.15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选项字节</w:t>
            </w:r>
            <w:r w:rsidR="00663B41" w:rsidRPr="0095179D">
              <w:rPr>
                <w:rStyle w:val="afb"/>
                <w:noProof/>
                <w:lang w:val="sv-SE"/>
              </w:rPr>
              <w:t>区域（</w:t>
            </w:r>
            <w:r w:rsidR="00663B41" w:rsidRPr="0095179D">
              <w:rPr>
                <w:rStyle w:val="afb"/>
                <w:noProof/>
                <w:lang w:val="sv-SE"/>
              </w:rPr>
              <w:t>Customer Option</w:t>
            </w:r>
            <w:r w:rsidR="00663B41" w:rsidRPr="0095179D">
              <w:rPr>
                <w:rStyle w:val="afb"/>
                <w:noProof/>
                <w:lang w:val="sv-SE"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847E65E" w14:textId="2A306BF0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199" w:history="1">
            <w:r w:rsidR="00663B41" w:rsidRPr="0095179D">
              <w:rPr>
                <w:rStyle w:val="afb"/>
                <w:noProof/>
                <w:lang w:val="sv-SE"/>
              </w:rPr>
              <w:t>5.15.1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  <w:lang w:val="sv-SE"/>
              </w:rPr>
              <w:t>Customer Option</w:t>
            </w:r>
            <w:r w:rsidR="00663B41" w:rsidRPr="0095179D">
              <w:rPr>
                <w:rStyle w:val="afb"/>
                <w:noProof/>
                <w:lang w:val="sv-SE"/>
              </w:rPr>
              <w:t>的映射寄存器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_Toc178258199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95D8DCC" w14:textId="3F4E866A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00" w:history="1">
            <w:r w:rsidR="00663B41" w:rsidRPr="0095179D">
              <w:rPr>
                <w:rStyle w:val="afb"/>
                <w:noProof/>
              </w:rPr>
              <w:t>6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上电、复位和时钟控制（</w:t>
            </w:r>
            <w:r w:rsidR="00663B41" w:rsidRPr="0095179D">
              <w:rPr>
                <w:rStyle w:val="afb"/>
                <w:noProof/>
              </w:rPr>
              <w:t>RCC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515A94B" w14:textId="64CE9E5B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01" w:history="1">
            <w:r w:rsidR="00663B41" w:rsidRPr="0095179D">
              <w:rPr>
                <w:rStyle w:val="afb"/>
                <w:noProof/>
              </w:rPr>
              <w:t>6.1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上电过程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B0C8872" w14:textId="05699D1B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2" w:history="1">
            <w:r w:rsidR="00663B41" w:rsidRPr="0095179D">
              <w:rPr>
                <w:rStyle w:val="afb"/>
                <w:noProof/>
                <w:lang w:eastAsia="zh-TW"/>
              </w:rPr>
              <w:t>6.1.1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复位阶段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ADB7454" w14:textId="42BD6227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3" w:history="1">
            <w:r w:rsidR="00663B41" w:rsidRPr="0095179D">
              <w:rPr>
                <w:rStyle w:val="afb"/>
                <w:noProof/>
              </w:rPr>
              <w:t>6.1.2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调入信息阶段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00A781C" w14:textId="41FC0D9F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4" w:history="1">
            <w:r w:rsidR="00663B41" w:rsidRPr="0095179D">
              <w:rPr>
                <w:rStyle w:val="afb"/>
                <w:noProof/>
                <w:lang w:eastAsia="zh-TW"/>
              </w:rPr>
              <w:t>6.1.3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正常操作阶段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CAE897C" w14:textId="14CDBD87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05" w:history="1">
            <w:r w:rsidR="00663B41" w:rsidRPr="0095179D">
              <w:rPr>
                <w:rStyle w:val="afb"/>
                <w:noProof/>
              </w:rPr>
              <w:t>6.2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复位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EDD468B" w14:textId="2A5D5D25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6" w:history="1">
            <w:r w:rsidR="00663B41" w:rsidRPr="0095179D">
              <w:rPr>
                <w:rStyle w:val="afb"/>
                <w:noProof/>
              </w:rPr>
              <w:t>6.2.1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复位后的启动区域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9E81CEF" w14:textId="1D5E67BC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7" w:history="1">
            <w:r w:rsidR="00663B41" w:rsidRPr="0095179D">
              <w:rPr>
                <w:rStyle w:val="afb"/>
                <w:noProof/>
              </w:rPr>
              <w:t>6.2.2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外部</w:t>
            </w:r>
            <w:r w:rsidR="00663B41" w:rsidRPr="0095179D">
              <w:rPr>
                <w:rStyle w:val="afb"/>
                <w:noProof/>
              </w:rPr>
              <w:t>RST</w:t>
            </w:r>
            <w:r w:rsidR="00663B41" w:rsidRPr="0095179D">
              <w:rPr>
                <w:rStyle w:val="afb"/>
                <w:noProof/>
              </w:rPr>
              <w:t>复位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8AADFE2" w14:textId="7B317302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8" w:history="1">
            <w:r w:rsidR="00663B41" w:rsidRPr="0095179D">
              <w:rPr>
                <w:rStyle w:val="afb"/>
                <w:noProof/>
              </w:rPr>
              <w:t>6.2.3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低电压复位</w:t>
            </w:r>
            <w:r w:rsidR="00663B41" w:rsidRPr="0095179D">
              <w:rPr>
                <w:rStyle w:val="afb"/>
                <w:noProof/>
              </w:rPr>
              <w:t>LVR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E5B9986" w14:textId="27A73D90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09" w:history="1">
            <w:r w:rsidR="00663B41" w:rsidRPr="0095179D">
              <w:rPr>
                <w:rStyle w:val="afb"/>
                <w:noProof/>
              </w:rPr>
              <w:t>6.2.4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上电复位</w:t>
            </w:r>
            <w:r w:rsidR="00663B41" w:rsidRPr="0095179D">
              <w:rPr>
                <w:rStyle w:val="afb"/>
                <w:noProof/>
              </w:rPr>
              <w:t>POR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_Toc178258209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B1D7AE7" w14:textId="1A309329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10" w:history="1">
            <w:r w:rsidR="00663B41" w:rsidRPr="0095179D">
              <w:rPr>
                <w:rStyle w:val="afb"/>
                <w:noProof/>
              </w:rPr>
              <w:t>6.2.5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看门狗复位</w:t>
            </w:r>
            <w:r w:rsidR="00663B41" w:rsidRPr="0095179D">
              <w:rPr>
                <w:rStyle w:val="afb"/>
                <w:noProof/>
              </w:rPr>
              <w:t>WDT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500C5DC" w14:textId="54955136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11" w:history="1">
            <w:r w:rsidR="00663B41" w:rsidRPr="0095179D">
              <w:rPr>
                <w:rStyle w:val="afb"/>
                <w:noProof/>
              </w:rPr>
              <w:t>6.2.6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软件复位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9B36FE0" w14:textId="43016EC5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12" w:history="1">
            <w:r w:rsidR="00663B41" w:rsidRPr="0095179D">
              <w:rPr>
                <w:rStyle w:val="afb"/>
                <w:noProof/>
              </w:rPr>
              <w:t>6.2.7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复位初始状态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3D7AE08" w14:textId="5FB5BBC6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13" w:history="1">
            <w:r w:rsidR="00663B41" w:rsidRPr="0095179D">
              <w:rPr>
                <w:rStyle w:val="afb"/>
                <w:noProof/>
              </w:rPr>
              <w:t>6.3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43C3195" w14:textId="3FB669A3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14" w:history="1">
            <w:r w:rsidR="00663B41" w:rsidRPr="0095179D">
              <w:rPr>
                <w:rStyle w:val="afb"/>
                <w:noProof/>
              </w:rPr>
              <w:t>6.3.1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系统时钟源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44728AD" w14:textId="4CD12B21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15" w:history="1">
            <w:r w:rsidR="00663B41" w:rsidRPr="0095179D">
              <w:rPr>
                <w:rStyle w:val="afb"/>
                <w:noProof/>
              </w:rPr>
              <w:t>6.3.2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总线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8F03EF3" w14:textId="316AF2AD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16" w:history="1">
            <w:r w:rsidR="00663B41" w:rsidRPr="0095179D">
              <w:rPr>
                <w:rStyle w:val="afb"/>
                <w:noProof/>
              </w:rPr>
              <w:t>6.3.3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时钟及总线分配框图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29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3ABE2C5" w14:textId="51AEA79F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17" w:history="1">
            <w:r w:rsidR="00663B41" w:rsidRPr="0095179D">
              <w:rPr>
                <w:rStyle w:val="afb"/>
                <w:noProof/>
              </w:rPr>
              <w:t>6.4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RCC</w:t>
            </w:r>
            <w:r w:rsidR="00663B41" w:rsidRPr="0095179D">
              <w:rPr>
                <w:rStyle w:val="afb"/>
                <w:noProof/>
              </w:rPr>
              <w:t>中断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4276805" w14:textId="48743A0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18" w:history="1">
            <w:r w:rsidR="00663B41" w:rsidRPr="0095179D">
              <w:rPr>
                <w:rStyle w:val="afb"/>
                <w:noProof/>
              </w:rPr>
              <w:t>6.5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内建高频</w:t>
            </w:r>
            <w:r w:rsidR="00663B41" w:rsidRPr="0095179D">
              <w:rPr>
                <w:rStyle w:val="afb"/>
                <w:noProof/>
              </w:rPr>
              <w:t>64MHz</w:t>
            </w:r>
            <w:r w:rsidR="00663B41" w:rsidRPr="0095179D">
              <w:rPr>
                <w:rStyle w:val="afb"/>
                <w:noProof/>
              </w:rPr>
              <w:t>振荡器（</w:t>
            </w:r>
            <w:r w:rsidR="00663B41" w:rsidRPr="0095179D">
              <w:rPr>
                <w:rStyle w:val="afb"/>
                <w:noProof/>
              </w:rPr>
              <w:t>HIRC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6CE7A75" w14:textId="49048DC9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19" w:history="1">
            <w:r w:rsidR="00663B41" w:rsidRPr="0095179D">
              <w:rPr>
                <w:rStyle w:val="afb"/>
                <w:noProof/>
              </w:rPr>
              <w:t>6.6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内置高频晶体振荡器电路（</w:t>
            </w:r>
            <w:r w:rsidR="00663B41" w:rsidRPr="0095179D">
              <w:rPr>
                <w:rStyle w:val="afb"/>
                <w:noProof/>
              </w:rPr>
              <w:t>HXT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_Toc178258219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A3CB0E5" w14:textId="087FB0EE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0" w:history="1">
            <w:r w:rsidR="00663B41" w:rsidRPr="0095179D">
              <w:rPr>
                <w:rStyle w:val="afb"/>
                <w:noProof/>
              </w:rPr>
              <w:t>6.7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内建低频</w:t>
            </w:r>
            <w:r w:rsidR="00663B41" w:rsidRPr="0095179D">
              <w:rPr>
                <w:rStyle w:val="afb"/>
                <w:noProof/>
              </w:rPr>
              <w:t xml:space="preserve"> 32kHz</w:t>
            </w:r>
            <w:r w:rsidR="00663B41" w:rsidRPr="0095179D">
              <w:rPr>
                <w:rStyle w:val="afb"/>
                <w:noProof/>
              </w:rPr>
              <w:t>振荡器（</w:t>
            </w:r>
            <w:r w:rsidR="00663B41" w:rsidRPr="0095179D">
              <w:rPr>
                <w:rStyle w:val="afb"/>
                <w:noProof/>
              </w:rPr>
              <w:t>LIRC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55B2B98" w14:textId="6D86C86C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1" w:history="1">
            <w:r w:rsidR="00663B41" w:rsidRPr="0095179D">
              <w:rPr>
                <w:rStyle w:val="afb"/>
                <w:noProof/>
              </w:rPr>
              <w:t>6.8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内置低频振荡电路（</w:t>
            </w:r>
            <w:r w:rsidR="00663B41" w:rsidRPr="0095179D">
              <w:rPr>
                <w:rStyle w:val="afb"/>
                <w:noProof/>
              </w:rPr>
              <w:t>LXT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5A416FF" w14:textId="38E93EA7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22" w:history="1">
            <w:r w:rsidR="00663B41" w:rsidRPr="0095179D">
              <w:rPr>
                <w:rStyle w:val="afb"/>
                <w:noProof/>
              </w:rPr>
              <w:t>7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中断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31317FD" w14:textId="7483030D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3" w:history="1">
            <w:r w:rsidR="00663B41" w:rsidRPr="0095179D">
              <w:rPr>
                <w:rStyle w:val="afb"/>
                <w:noProof/>
              </w:rPr>
              <w:t>7.1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外部中断</w:t>
            </w:r>
            <w:r w:rsidR="00663B41" w:rsidRPr="0095179D">
              <w:rPr>
                <w:rStyle w:val="afb"/>
                <w:noProof/>
              </w:rPr>
              <w:t>INT0~15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E8C3F91" w14:textId="426D2D36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4" w:history="1">
            <w:r w:rsidR="00663B41" w:rsidRPr="0095179D">
              <w:rPr>
                <w:rStyle w:val="afb"/>
                <w:noProof/>
              </w:rPr>
              <w:t>7.2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中断与事件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56F84C8" w14:textId="3D28993F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5" w:history="1">
            <w:r w:rsidR="00663B41" w:rsidRPr="0095179D">
              <w:rPr>
                <w:rStyle w:val="afb"/>
                <w:noProof/>
              </w:rPr>
              <w:t>7.3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中断向量表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2459DBB" w14:textId="26872D83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26" w:history="1">
            <w:r w:rsidR="00663B41" w:rsidRPr="0095179D">
              <w:rPr>
                <w:rStyle w:val="afb"/>
                <w:noProof/>
              </w:rPr>
              <w:t>8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省电模式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3C10E29" w14:textId="530CAB44" w:rsidR="00663B41" w:rsidRDefault="00750610">
          <w:pPr>
            <w:pStyle w:val="TOC1"/>
            <w:tabs>
              <w:tab w:val="left" w:pos="80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27" w:history="1">
            <w:r w:rsidR="00663B41" w:rsidRPr="0095179D">
              <w:rPr>
                <w:rStyle w:val="afb"/>
                <w:noProof/>
              </w:rPr>
              <w:t>9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GPIO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0492538" w14:textId="18A367BC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8" w:history="1">
            <w:r w:rsidR="00663B41" w:rsidRPr="0095179D">
              <w:rPr>
                <w:rStyle w:val="afb"/>
                <w:noProof/>
              </w:rPr>
              <w:t>9.1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125A598" w14:textId="34FD92AE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29" w:history="1">
            <w:r w:rsidR="00663B41" w:rsidRPr="0095179D">
              <w:rPr>
                <w:rStyle w:val="afb"/>
                <w:noProof/>
              </w:rPr>
              <w:t>9.2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_Toc178258229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C4E804D" w14:textId="76110E6D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0" w:history="1">
            <w:r w:rsidR="00663B41" w:rsidRPr="0095179D">
              <w:rPr>
                <w:rStyle w:val="afb"/>
                <w:noProof/>
              </w:rPr>
              <w:t>9.3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GPIO</w:t>
            </w:r>
            <w:r w:rsidR="00663B41" w:rsidRPr="0095179D">
              <w:rPr>
                <w:rStyle w:val="afb"/>
                <w:noProof/>
              </w:rPr>
              <w:t>结构图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A9CD9C6" w14:textId="1B33ADEC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31" w:history="1">
            <w:r w:rsidR="00663B41" w:rsidRPr="0095179D">
              <w:rPr>
                <w:rStyle w:val="afb"/>
                <w:noProof/>
              </w:rPr>
              <w:t>10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模数转换器</w:t>
            </w:r>
            <w:r w:rsidR="00663B41" w:rsidRPr="0095179D">
              <w:rPr>
                <w:rStyle w:val="afb"/>
                <w:noProof/>
              </w:rPr>
              <w:t xml:space="preserve"> ADC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E5B4590" w14:textId="1C7212E8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2" w:history="1">
            <w:r w:rsidR="00663B41" w:rsidRPr="0095179D">
              <w:rPr>
                <w:rStyle w:val="afb"/>
                <w:noProof/>
              </w:rPr>
              <w:t>10.1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E888DD6" w14:textId="5E7BB067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3" w:history="1">
            <w:r w:rsidR="00663B41" w:rsidRPr="0095179D">
              <w:rPr>
                <w:rStyle w:val="afb"/>
                <w:noProof/>
              </w:rPr>
              <w:t>10.2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7B6337F" w14:textId="6264ED9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4" w:history="1">
            <w:r w:rsidR="00663B41" w:rsidRPr="0095179D">
              <w:rPr>
                <w:rStyle w:val="afb"/>
                <w:noProof/>
              </w:rPr>
              <w:t>10.3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ADC</w:t>
            </w:r>
            <w:r w:rsidR="00663B41" w:rsidRPr="0095179D">
              <w:rPr>
                <w:rStyle w:val="afb"/>
                <w:noProof/>
              </w:rPr>
              <w:t>转换步骤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3E24036" w14:textId="5A1CD6CE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5" w:history="1">
            <w:r w:rsidR="00663B41" w:rsidRPr="0095179D">
              <w:rPr>
                <w:rStyle w:val="afb"/>
                <w:noProof/>
              </w:rPr>
              <w:t>10.4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ADC</w:t>
            </w:r>
            <w:r w:rsidR="00663B41" w:rsidRPr="0095179D">
              <w:rPr>
                <w:rStyle w:val="afb"/>
                <w:noProof/>
              </w:rPr>
              <w:t>中断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9C656D8" w14:textId="272EB457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6" w:history="1">
            <w:r w:rsidR="00663B41" w:rsidRPr="0095179D">
              <w:rPr>
                <w:rStyle w:val="afb"/>
                <w:noProof/>
              </w:rPr>
              <w:t>10.5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ADC</w:t>
            </w:r>
            <w:r w:rsidR="00663B41" w:rsidRPr="0095179D">
              <w:rPr>
                <w:rStyle w:val="afb"/>
                <w:noProof/>
              </w:rPr>
              <w:t>连接电路图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8FE86CA" w14:textId="0A445A67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37" w:history="1">
            <w:r w:rsidR="00663B41" w:rsidRPr="0095179D">
              <w:rPr>
                <w:rStyle w:val="afb"/>
                <w:noProof/>
              </w:rPr>
              <w:t>11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运放及可编程增益放大器（</w:t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785E9EC" w14:textId="5EAD1CE8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8" w:history="1">
            <w:r w:rsidR="00663B41" w:rsidRPr="0095179D">
              <w:rPr>
                <w:rStyle w:val="afb"/>
                <w:noProof/>
              </w:rPr>
              <w:t>11.1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76BC3D9" w14:textId="394EE42D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39" w:history="1">
            <w:r w:rsidR="00663B41" w:rsidRPr="0095179D">
              <w:rPr>
                <w:rStyle w:val="afb"/>
                <w:noProof/>
              </w:rPr>
              <w:t>11.2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端口选择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_Toc178258239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C452FC0" w14:textId="71FDF95E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40" w:history="1">
            <w:r w:rsidR="00663B41" w:rsidRPr="0095179D">
              <w:rPr>
                <w:rStyle w:val="afb"/>
                <w:noProof/>
              </w:rPr>
              <w:t>11.2.1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正端输入选择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545C360" w14:textId="38AD4A8D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41" w:history="1">
            <w:r w:rsidR="00663B41" w:rsidRPr="0095179D">
              <w:rPr>
                <w:rStyle w:val="afb"/>
                <w:noProof/>
              </w:rPr>
              <w:t>11.2.2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负端输入选择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064FFA2" w14:textId="3CB8CFF7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42" w:history="1">
            <w:r w:rsidR="00663B41" w:rsidRPr="0095179D">
              <w:rPr>
                <w:rStyle w:val="afb"/>
                <w:noProof/>
              </w:rPr>
              <w:t>11.2.3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输出选择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39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DAFC7D0" w14:textId="755A8CCA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43" w:history="1">
            <w:r w:rsidR="00663B41" w:rsidRPr="0095179D">
              <w:rPr>
                <w:rStyle w:val="afb"/>
                <w:noProof/>
              </w:rPr>
              <w:t>11.3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电路结构框图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B9147DB" w14:textId="2450A2E2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44" w:history="1">
            <w:r w:rsidR="00663B41" w:rsidRPr="0095179D">
              <w:rPr>
                <w:rStyle w:val="afb"/>
                <w:noProof/>
              </w:rPr>
              <w:t>12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模拟比较器</w:t>
            </w:r>
            <w:r w:rsidR="00663B41" w:rsidRPr="0095179D">
              <w:rPr>
                <w:rStyle w:val="afb"/>
                <w:noProof/>
              </w:rPr>
              <w:t>CMP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F7E9FD5" w14:textId="7CE10CFC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45" w:history="1">
            <w:r w:rsidR="00663B41" w:rsidRPr="0095179D">
              <w:rPr>
                <w:rStyle w:val="afb"/>
                <w:noProof/>
              </w:rPr>
              <w:t>12.1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7C69135" w14:textId="7FE4D60C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46" w:history="1">
            <w:r w:rsidR="00663B41" w:rsidRPr="0095179D">
              <w:rPr>
                <w:rStyle w:val="afb"/>
                <w:noProof/>
              </w:rPr>
              <w:t>12.2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模拟比较器结构框图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7BD8E80" w14:textId="300FA6FB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47" w:history="1">
            <w:r w:rsidR="00663B41" w:rsidRPr="0095179D">
              <w:rPr>
                <w:rStyle w:val="afb"/>
                <w:noProof/>
              </w:rPr>
              <w:t>13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UART0~5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E107BDF" w14:textId="412760C1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48" w:history="1">
            <w:r w:rsidR="00663B41" w:rsidRPr="0095179D">
              <w:rPr>
                <w:rStyle w:val="afb"/>
                <w:noProof/>
              </w:rPr>
              <w:t>13.1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96CFCC5" w14:textId="1C34A565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49" w:history="1">
            <w:r w:rsidR="00663B41" w:rsidRPr="0095179D">
              <w:rPr>
                <w:rStyle w:val="afb"/>
                <w:noProof/>
              </w:rPr>
              <w:t>13.2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_Toc178258249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529D47B" w14:textId="196F83D2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50" w:history="1">
            <w:r w:rsidR="00663B41" w:rsidRPr="0095179D">
              <w:rPr>
                <w:rStyle w:val="afb"/>
                <w:noProof/>
              </w:rPr>
              <w:t>13.3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UART2-LIN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0C92E07" w14:textId="360DA69B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51" w:history="1">
            <w:r w:rsidR="00663B41" w:rsidRPr="0095179D">
              <w:rPr>
                <w:rStyle w:val="afb"/>
                <w:noProof/>
              </w:rPr>
              <w:t>13.3.1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 xml:space="preserve">LIN </w:t>
            </w:r>
            <w:r w:rsidR="00663B41" w:rsidRPr="0095179D">
              <w:rPr>
                <w:rStyle w:val="afb"/>
                <w:noProof/>
              </w:rPr>
              <w:t>帧结构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0F796FD" w14:textId="299A68F4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52" w:history="1">
            <w:r w:rsidR="00663B41" w:rsidRPr="0095179D">
              <w:rPr>
                <w:rStyle w:val="afb"/>
                <w:noProof/>
              </w:rPr>
              <w:t>13.3.2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LIN</w:t>
            </w:r>
            <w:r w:rsidR="00663B41" w:rsidRPr="0095179D">
              <w:rPr>
                <w:rStyle w:val="afb"/>
                <w:noProof/>
              </w:rPr>
              <w:t>主机模式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5683696" w14:textId="6F86E573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53" w:history="1">
            <w:r w:rsidR="00663B41" w:rsidRPr="0095179D">
              <w:rPr>
                <w:rStyle w:val="afb"/>
                <w:noProof/>
              </w:rPr>
              <w:t>13.3.3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 xml:space="preserve">LIN </w:t>
            </w:r>
            <w:r w:rsidR="00663B41" w:rsidRPr="0095179D">
              <w:rPr>
                <w:rStyle w:val="afb"/>
                <w:noProof/>
              </w:rPr>
              <w:t>从机模式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A02E7B1" w14:textId="2E97A856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54" w:history="1">
            <w:r w:rsidR="00663B41" w:rsidRPr="0095179D">
              <w:rPr>
                <w:rStyle w:val="afb"/>
                <w:noProof/>
              </w:rPr>
              <w:t>14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QSPI0~1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C7F4AEA" w14:textId="3405511D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55" w:history="1">
            <w:r w:rsidR="00663B41" w:rsidRPr="0095179D">
              <w:rPr>
                <w:rStyle w:val="afb"/>
                <w:noProof/>
              </w:rPr>
              <w:t>14.1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A69D623" w14:textId="1DC2E236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56" w:history="1">
            <w:r w:rsidR="00663B41" w:rsidRPr="0095179D">
              <w:rPr>
                <w:rStyle w:val="afb"/>
                <w:noProof/>
              </w:rPr>
              <w:t>14.2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QSPI0/1</w:t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948E28A" w14:textId="60898785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57" w:history="1">
            <w:r w:rsidR="00663B41" w:rsidRPr="0095179D">
              <w:rPr>
                <w:rStyle w:val="afb"/>
                <w:noProof/>
              </w:rPr>
              <w:t>15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SPI0~3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C27C290" w14:textId="1BAE082B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58" w:history="1">
            <w:r w:rsidR="00663B41" w:rsidRPr="0095179D">
              <w:rPr>
                <w:rStyle w:val="afb"/>
                <w:noProof/>
              </w:rPr>
              <w:t>15.1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C600706" w14:textId="7C47FB30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59" w:history="1">
            <w:r w:rsidR="00663B41" w:rsidRPr="0095179D">
              <w:rPr>
                <w:rStyle w:val="afb"/>
                <w:noProof/>
              </w:rPr>
              <w:t>15.2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SPI0/1</w:t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_Toc178258259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AFA3CA2" w14:textId="501BB6DA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0" w:history="1">
            <w:r w:rsidR="00663B41" w:rsidRPr="0095179D">
              <w:rPr>
                <w:rStyle w:val="afb"/>
                <w:noProof/>
              </w:rPr>
              <w:t>15.3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SPI2/3</w:t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CF4E951" w14:textId="0EF498FF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1" w:history="1">
            <w:r w:rsidR="00663B41" w:rsidRPr="0095179D">
              <w:rPr>
                <w:rStyle w:val="afb"/>
                <w:noProof/>
              </w:rPr>
              <w:t>15.4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SPI0/1</w:t>
            </w:r>
            <w:r w:rsidR="00663B41" w:rsidRPr="0095179D">
              <w:rPr>
                <w:rStyle w:val="afb"/>
                <w:noProof/>
              </w:rPr>
              <w:t>和</w:t>
            </w:r>
            <w:r w:rsidR="00663B41" w:rsidRPr="0095179D">
              <w:rPr>
                <w:rStyle w:val="afb"/>
                <w:noProof/>
              </w:rPr>
              <w:t>SPI2/3</w:t>
            </w:r>
            <w:r w:rsidR="00663B41" w:rsidRPr="0095179D">
              <w:rPr>
                <w:rStyle w:val="afb"/>
                <w:noProof/>
              </w:rPr>
              <w:t>对比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AA7B9CB" w14:textId="6F937AA0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62" w:history="1">
            <w:r w:rsidR="00663B41" w:rsidRPr="0095179D">
              <w:rPr>
                <w:rStyle w:val="afb"/>
                <w:noProof/>
              </w:rPr>
              <w:t>16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TWI0~3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F8F73C4" w14:textId="1A218B80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3" w:history="1">
            <w:r w:rsidR="00663B41" w:rsidRPr="0095179D">
              <w:rPr>
                <w:rStyle w:val="afb"/>
                <w:noProof/>
              </w:rPr>
              <w:t>16.1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D5909EF" w14:textId="58A0B711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4" w:history="1">
            <w:r w:rsidR="00663B41" w:rsidRPr="0095179D">
              <w:rPr>
                <w:rStyle w:val="afb"/>
                <w:noProof/>
              </w:rPr>
              <w:t>16.2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TWI0/1</w:t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BDEE698" w14:textId="40FC2D9A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5" w:history="1">
            <w:r w:rsidR="00663B41" w:rsidRPr="0095179D">
              <w:rPr>
                <w:rStyle w:val="afb"/>
                <w:noProof/>
              </w:rPr>
              <w:t>16.3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TWI2/3</w:t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1414E14" w14:textId="35BA4551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6" w:history="1">
            <w:r w:rsidR="00663B41" w:rsidRPr="0095179D">
              <w:rPr>
                <w:rStyle w:val="afb"/>
                <w:noProof/>
              </w:rPr>
              <w:t>16.4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TWI</w:t>
            </w:r>
            <w:r w:rsidR="00663B41" w:rsidRPr="0095179D">
              <w:rPr>
                <w:rStyle w:val="afb"/>
                <w:noProof/>
              </w:rPr>
              <w:t>信号描述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15D2EA8" w14:textId="061122EF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67" w:history="1">
            <w:r w:rsidR="00663B41" w:rsidRPr="0095179D">
              <w:rPr>
                <w:rStyle w:val="afb"/>
                <w:noProof/>
              </w:rPr>
              <w:t>17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CAN</w:t>
            </w:r>
            <w:r w:rsidR="00663B41" w:rsidRPr="0095179D">
              <w:rPr>
                <w:rStyle w:val="afb"/>
                <w:noProof/>
              </w:rPr>
              <w:t>通信口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ED3B142" w14:textId="25CFF271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8" w:history="1">
            <w:r w:rsidR="00663B41" w:rsidRPr="0095179D">
              <w:rPr>
                <w:rStyle w:val="afb"/>
                <w:noProof/>
              </w:rPr>
              <w:t>17.1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概述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A43FCBA" w14:textId="7B46A8E9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69" w:history="1">
            <w:r w:rsidR="00663B41" w:rsidRPr="0095179D">
              <w:rPr>
                <w:rStyle w:val="afb"/>
                <w:noProof/>
              </w:rPr>
              <w:t>17.2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_Toc178258269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D435DE9" w14:textId="3A4D13E7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70" w:history="1">
            <w:r w:rsidR="00663B41" w:rsidRPr="0095179D">
              <w:rPr>
                <w:rStyle w:val="afb"/>
                <w:noProof/>
              </w:rPr>
              <w:t>17.3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49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C769487" w14:textId="6E9447E7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71" w:history="1">
            <w:r w:rsidR="00663B41" w:rsidRPr="0095179D">
              <w:rPr>
                <w:rStyle w:val="afb"/>
                <w:noProof/>
              </w:rPr>
              <w:t>18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硬件看门狗</w:t>
            </w:r>
            <w:r w:rsidR="00663B41" w:rsidRPr="0095179D">
              <w:rPr>
                <w:rStyle w:val="afb"/>
                <w:noProof/>
              </w:rPr>
              <w:t xml:space="preserve"> WDT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C2CD390" w14:textId="391BCA9E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72" w:history="1">
            <w:r w:rsidR="00663B41" w:rsidRPr="0095179D">
              <w:rPr>
                <w:rStyle w:val="afb"/>
                <w:noProof/>
              </w:rPr>
              <w:t>18.1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EBD10F5" w14:textId="2C1F9DED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73" w:history="1">
            <w:r w:rsidR="00663B41" w:rsidRPr="0095179D">
              <w:rPr>
                <w:rStyle w:val="afb"/>
                <w:noProof/>
              </w:rPr>
              <w:t>19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Base Timer</w:t>
            </w:r>
            <w:r w:rsidR="00663B41" w:rsidRPr="0095179D">
              <w:rPr>
                <w:rStyle w:val="afb"/>
                <w:noProof/>
              </w:rPr>
              <w:t>（</w:t>
            </w:r>
            <w:r w:rsidR="00663B41" w:rsidRPr="0095179D">
              <w:rPr>
                <w:rStyle w:val="afb"/>
                <w:noProof/>
              </w:rPr>
              <w:t>BTM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6405214" w14:textId="0DF234AE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74" w:history="1">
            <w:r w:rsidR="00663B41" w:rsidRPr="0095179D">
              <w:rPr>
                <w:rStyle w:val="afb"/>
                <w:noProof/>
              </w:rPr>
              <w:t>19.1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C99C99F" w14:textId="2EF51231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75" w:history="1">
            <w:r w:rsidR="00663B41" w:rsidRPr="0095179D">
              <w:rPr>
                <w:rStyle w:val="afb"/>
                <w:noProof/>
              </w:rPr>
              <w:t>19.2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2D89215" w14:textId="71B88D2C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76" w:history="1">
            <w:r w:rsidR="00663B41" w:rsidRPr="0095179D">
              <w:rPr>
                <w:rStyle w:val="afb"/>
                <w:noProof/>
              </w:rPr>
              <w:t>20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内建</w:t>
            </w:r>
            <w:r w:rsidR="00663B41" w:rsidRPr="0095179D">
              <w:rPr>
                <w:rStyle w:val="afb"/>
                <w:noProof/>
              </w:rPr>
              <w:t>CRC</w:t>
            </w:r>
            <w:r w:rsidR="00663B41" w:rsidRPr="0095179D">
              <w:rPr>
                <w:rStyle w:val="afb"/>
                <w:noProof/>
              </w:rPr>
              <w:t>校验模块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96907BE" w14:textId="47FB2C02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77" w:history="1">
            <w:r w:rsidR="00663B41" w:rsidRPr="0095179D">
              <w:rPr>
                <w:rStyle w:val="afb"/>
                <w:noProof/>
              </w:rPr>
              <w:t>20.1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D5AF53E" w14:textId="7402E58F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78" w:history="1">
            <w:r w:rsidR="00663B41" w:rsidRPr="0095179D">
              <w:rPr>
                <w:rStyle w:val="afb"/>
                <w:noProof/>
              </w:rPr>
              <w:t>20.2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57F109C" w14:textId="32527728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79" w:history="1">
            <w:r w:rsidR="00663B41" w:rsidRPr="0095179D">
              <w:rPr>
                <w:rStyle w:val="afb"/>
                <w:noProof/>
              </w:rPr>
              <w:t>21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PWM0</w:t>
            </w:r>
            <w:r w:rsidR="00663B41" w:rsidRPr="0095179D">
              <w:rPr>
                <w:rStyle w:val="afb"/>
                <w:noProof/>
              </w:rPr>
              <w:t>：</w:t>
            </w:r>
            <w:r w:rsidR="00663B41" w:rsidRPr="0095179D">
              <w:rPr>
                <w:rStyle w:val="afb"/>
                <w:noProof/>
              </w:rPr>
              <w:t>8</w:t>
            </w:r>
            <w:r w:rsidR="00663B41" w:rsidRPr="0095179D">
              <w:rPr>
                <w:rStyle w:val="afb"/>
                <w:noProof/>
              </w:rPr>
              <w:t>路</w:t>
            </w:r>
            <w:r w:rsidR="00663B41" w:rsidRPr="0095179D">
              <w:rPr>
                <w:rStyle w:val="afb"/>
                <w:noProof/>
              </w:rPr>
              <w:t>16</w:t>
            </w:r>
            <w:r w:rsidR="00663B41" w:rsidRPr="0095179D">
              <w:rPr>
                <w:rStyle w:val="afb"/>
                <w:noProof/>
              </w:rPr>
              <w:t>位多功能</w:t>
            </w:r>
            <w:r w:rsidR="00663B41" w:rsidRPr="0095179D">
              <w:rPr>
                <w:rStyle w:val="afb"/>
                <w:noProof/>
              </w:rPr>
              <w:t>PWM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_Toc178258279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6ACF648" w14:textId="6CE4B71D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80" w:history="1">
            <w:r w:rsidR="00663B41" w:rsidRPr="0095179D">
              <w:rPr>
                <w:rStyle w:val="afb"/>
                <w:noProof/>
              </w:rPr>
              <w:t>21.1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470F82D" w14:textId="2B6B3FDD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81" w:history="1">
            <w:r w:rsidR="00663B41" w:rsidRPr="0095179D">
              <w:rPr>
                <w:rStyle w:val="afb"/>
                <w:noProof/>
              </w:rPr>
              <w:t>21.2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CEDD640" w14:textId="08851E8F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82" w:history="1">
            <w:r w:rsidR="00663B41" w:rsidRPr="0095179D">
              <w:rPr>
                <w:rStyle w:val="afb"/>
                <w:noProof/>
              </w:rPr>
              <w:t>21.3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PWM0</w:t>
            </w:r>
            <w:r w:rsidR="00663B41" w:rsidRPr="0095179D">
              <w:rPr>
                <w:rStyle w:val="afb"/>
                <w:noProof/>
              </w:rPr>
              <w:t>结构框图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B41317D" w14:textId="6BD5DD99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83" w:history="1">
            <w:r w:rsidR="00663B41" w:rsidRPr="0095179D">
              <w:rPr>
                <w:rStyle w:val="afb"/>
                <w:noProof/>
              </w:rPr>
              <w:t>21.4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PWM0</w:t>
            </w:r>
            <w:r w:rsidR="00663B41" w:rsidRPr="0095179D">
              <w:rPr>
                <w:rStyle w:val="afb"/>
                <w:noProof/>
              </w:rPr>
              <w:t>通用配置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F1452E3" w14:textId="1E33B9A0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84" w:history="1">
            <w:r w:rsidR="00663B41" w:rsidRPr="0095179D">
              <w:rPr>
                <w:rStyle w:val="afb"/>
                <w:noProof/>
                <w:lang w:val="sv-SE"/>
              </w:rPr>
              <w:t>21.4.1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  <w:lang w:val="sv-SE"/>
              </w:rPr>
              <w:t>输出模式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9BCBD6F" w14:textId="0DCC412E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85" w:history="1">
            <w:r w:rsidR="00663B41" w:rsidRPr="0095179D">
              <w:rPr>
                <w:rStyle w:val="afb"/>
                <w:noProof/>
                <w:lang w:val="sv-SE"/>
              </w:rPr>
              <w:t>21.4.2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  <w:lang w:val="sv-SE"/>
              </w:rPr>
              <w:t>对齐类型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8BC258A" w14:textId="0DE9D685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86" w:history="1">
            <w:r w:rsidR="00663B41" w:rsidRPr="0095179D">
              <w:rPr>
                <w:rStyle w:val="afb"/>
                <w:noProof/>
              </w:rPr>
              <w:t>21.4.3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占空比变化特性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4F8ED49" w14:textId="11867AB4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287" w:history="1">
            <w:r w:rsidR="00663B41" w:rsidRPr="0095179D">
              <w:rPr>
                <w:rStyle w:val="afb"/>
                <w:noProof/>
              </w:rPr>
              <w:t>21.4.4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周期变化特性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CB3CE4D" w14:textId="4CB0F58D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88" w:history="1">
            <w:r w:rsidR="00663B41" w:rsidRPr="0095179D">
              <w:rPr>
                <w:rStyle w:val="afb"/>
                <w:noProof/>
              </w:rPr>
              <w:t>22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LEDPWM</w:t>
            </w:r>
            <w:r w:rsidR="00663B41" w:rsidRPr="0095179D">
              <w:rPr>
                <w:rStyle w:val="afb"/>
                <w:noProof/>
              </w:rPr>
              <w:t>：</w:t>
            </w:r>
            <w:r w:rsidR="00663B41" w:rsidRPr="0095179D">
              <w:rPr>
                <w:rStyle w:val="afb"/>
                <w:noProof/>
              </w:rPr>
              <w:t>39</w:t>
            </w:r>
            <w:r w:rsidR="00663B41" w:rsidRPr="0095179D">
              <w:rPr>
                <w:rStyle w:val="afb"/>
                <w:noProof/>
              </w:rPr>
              <w:t>路</w:t>
            </w:r>
            <w:r w:rsidR="00663B41" w:rsidRPr="0095179D">
              <w:rPr>
                <w:rStyle w:val="afb"/>
                <w:noProof/>
              </w:rPr>
              <w:t>8</w:t>
            </w:r>
            <w:r w:rsidR="00663B41" w:rsidRPr="0095179D">
              <w:rPr>
                <w:rStyle w:val="afb"/>
                <w:noProof/>
              </w:rPr>
              <w:t>位</w:t>
            </w:r>
            <w:r w:rsidR="00663B41" w:rsidRPr="0095179D">
              <w:rPr>
                <w:rStyle w:val="afb"/>
                <w:noProof/>
              </w:rPr>
              <w:t>LEDPWM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8FE5670" w14:textId="55354F2C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89" w:history="1">
            <w:r w:rsidR="00663B41" w:rsidRPr="0095179D">
              <w:rPr>
                <w:rStyle w:val="afb"/>
                <w:noProof/>
              </w:rPr>
              <w:t>22.1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_Toc178258289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046C0E7" w14:textId="4B443D07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0" w:history="1">
            <w:r w:rsidR="00663B41" w:rsidRPr="0095179D">
              <w:rPr>
                <w:rStyle w:val="afb"/>
                <w:noProof/>
              </w:rPr>
              <w:t>22.2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56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563634A" w14:textId="6F8B4AB6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91" w:history="1">
            <w:r w:rsidR="00663B41" w:rsidRPr="0095179D">
              <w:rPr>
                <w:rStyle w:val="afb"/>
                <w:noProof/>
              </w:rPr>
              <w:t>23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LCD/LED</w:t>
            </w:r>
            <w:r w:rsidR="00663B41" w:rsidRPr="0095179D">
              <w:rPr>
                <w:rStyle w:val="afb"/>
                <w:noProof/>
              </w:rPr>
              <w:t>驱动器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0E4F403" w14:textId="7487A482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2" w:history="1">
            <w:r w:rsidR="00663B41" w:rsidRPr="0095179D">
              <w:rPr>
                <w:rStyle w:val="afb"/>
                <w:noProof/>
              </w:rPr>
              <w:t>23.1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A71E0AB" w14:textId="3AACA557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3" w:history="1">
            <w:r w:rsidR="00663B41" w:rsidRPr="0095179D">
              <w:rPr>
                <w:rStyle w:val="afb"/>
                <w:noProof/>
              </w:rPr>
              <w:t>23.2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内置</w:t>
            </w:r>
            <w:r w:rsidR="00663B41" w:rsidRPr="0095179D">
              <w:rPr>
                <w:rStyle w:val="afb"/>
                <w:noProof/>
              </w:rPr>
              <w:t xml:space="preserve"> 8 COM x 31 SEG LED </w:t>
            </w:r>
            <w:r w:rsidR="00663B41" w:rsidRPr="0095179D">
              <w:rPr>
                <w:rStyle w:val="afb"/>
                <w:noProof/>
              </w:rPr>
              <w:t>驱动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DC4E832" w14:textId="7FA2B1BD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4" w:history="1">
            <w:r w:rsidR="00663B41" w:rsidRPr="0095179D">
              <w:rPr>
                <w:rStyle w:val="afb"/>
                <w:noProof/>
              </w:rPr>
              <w:t>23.3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内置</w:t>
            </w:r>
            <w:r w:rsidR="00663B41" w:rsidRPr="0095179D">
              <w:rPr>
                <w:rStyle w:val="afb"/>
                <w:noProof/>
              </w:rPr>
              <w:t xml:space="preserve"> 8 COM x 31 SEG LCD </w:t>
            </w:r>
            <w:r w:rsidR="00663B41" w:rsidRPr="0095179D">
              <w:rPr>
                <w:rStyle w:val="afb"/>
                <w:noProof/>
              </w:rPr>
              <w:t>驱动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60CAB77" w14:textId="280E98F7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95" w:history="1">
            <w:r w:rsidR="00663B41" w:rsidRPr="0095179D">
              <w:rPr>
                <w:rStyle w:val="afb"/>
                <w:noProof/>
              </w:rPr>
              <w:t>24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32</w:t>
            </w:r>
            <w:r w:rsidR="00663B41" w:rsidRPr="0095179D">
              <w:rPr>
                <w:rStyle w:val="afb"/>
                <w:noProof/>
              </w:rPr>
              <w:t>路高灵敏度触控电路（</w:t>
            </w:r>
            <w:r w:rsidR="00663B41" w:rsidRPr="0095179D">
              <w:rPr>
                <w:rStyle w:val="afb"/>
                <w:noProof/>
              </w:rPr>
              <w:t>TK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F1AE440" w14:textId="18FD102D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296" w:history="1">
            <w:r w:rsidR="00663B41" w:rsidRPr="0095179D">
              <w:rPr>
                <w:rStyle w:val="afb"/>
                <w:noProof/>
              </w:rPr>
              <w:t>25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16</w:t>
            </w:r>
            <w:r w:rsidR="00663B41" w:rsidRPr="0095179D">
              <w:rPr>
                <w:rStyle w:val="afb"/>
                <w:noProof/>
              </w:rPr>
              <w:t>位定时</w:t>
            </w:r>
            <w:r w:rsidR="00663B41" w:rsidRPr="0095179D">
              <w:rPr>
                <w:rStyle w:val="afb"/>
                <w:noProof/>
              </w:rPr>
              <w:t>/</w:t>
            </w:r>
            <w:r w:rsidR="00663B41" w:rsidRPr="0095179D">
              <w:rPr>
                <w:rStyle w:val="afb"/>
                <w:noProof/>
              </w:rPr>
              <w:t>计数器（</w:t>
            </w:r>
            <w:r w:rsidR="00663B41" w:rsidRPr="0095179D">
              <w:rPr>
                <w:rStyle w:val="afb"/>
                <w:noProof/>
              </w:rPr>
              <w:t>TIM</w:t>
            </w:r>
            <w:r w:rsidR="00663B41" w:rsidRPr="0095179D">
              <w:rPr>
                <w:rStyle w:val="afb"/>
                <w:noProof/>
              </w:rPr>
              <w:t>）</w:t>
            </w:r>
            <w:r w:rsidR="00663B41" w:rsidRPr="0095179D">
              <w:rPr>
                <w:rStyle w:val="afb"/>
                <w:noProof/>
              </w:rPr>
              <w:t>Timer0~Timer7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5B333EF" w14:textId="0C9DE87E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7" w:history="1">
            <w:r w:rsidR="00663B41" w:rsidRPr="0095179D">
              <w:rPr>
                <w:rStyle w:val="afb"/>
                <w:noProof/>
              </w:rPr>
              <w:t>25.1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6DC12A5" w14:textId="51F076DE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8" w:history="1">
            <w:r w:rsidR="00663B41" w:rsidRPr="0095179D">
              <w:rPr>
                <w:rStyle w:val="afb"/>
                <w:noProof/>
              </w:rPr>
              <w:t>25.2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3C40DF9" w14:textId="39D239A2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299" w:history="1">
            <w:r w:rsidR="00663B41" w:rsidRPr="0095179D">
              <w:rPr>
                <w:rStyle w:val="afb"/>
                <w:noProof/>
              </w:rPr>
              <w:t>25.3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计数方式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_Toc178258299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358CE9D" w14:textId="353C1AA0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00" w:history="1">
            <w:r w:rsidR="00663B41" w:rsidRPr="0095179D">
              <w:rPr>
                <w:rStyle w:val="afb"/>
                <w:noProof/>
              </w:rPr>
              <w:t>25.3.1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定时模式下</w:t>
            </w:r>
            <w:r w:rsidR="00663B41" w:rsidRPr="0095179D">
              <w:rPr>
                <w:rStyle w:val="afb"/>
                <w:noProof/>
              </w:rPr>
              <w:t>TIM</w:t>
            </w:r>
            <w:r w:rsidR="00663B41" w:rsidRPr="0095179D">
              <w:rPr>
                <w:rStyle w:val="afb"/>
                <w:noProof/>
              </w:rPr>
              <w:t>计数方式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0FB4FF9" w14:textId="79ECF605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01" w:history="1">
            <w:r w:rsidR="00663B41" w:rsidRPr="0095179D">
              <w:rPr>
                <w:rStyle w:val="afb"/>
                <w:noProof/>
              </w:rPr>
              <w:t>25.3.2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PWM</w:t>
            </w:r>
            <w:r w:rsidR="00663B41" w:rsidRPr="0095179D">
              <w:rPr>
                <w:rStyle w:val="afb"/>
                <w:noProof/>
              </w:rPr>
              <w:t>输出模式下</w:t>
            </w:r>
            <w:r w:rsidR="00663B41" w:rsidRPr="0095179D">
              <w:rPr>
                <w:rStyle w:val="afb"/>
                <w:noProof/>
              </w:rPr>
              <w:t>TIM</w:t>
            </w:r>
            <w:r w:rsidR="00663B41" w:rsidRPr="0095179D">
              <w:rPr>
                <w:rStyle w:val="afb"/>
                <w:noProof/>
              </w:rPr>
              <w:t>计数方式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437F5BA" w14:textId="49E40C1F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2" w:history="1">
            <w:r w:rsidR="00663B41" w:rsidRPr="0095179D">
              <w:rPr>
                <w:rStyle w:val="afb"/>
                <w:noProof/>
              </w:rPr>
              <w:t>25.4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定时器相关的信号口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59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1DA9420" w14:textId="47262C0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3" w:history="1">
            <w:r w:rsidR="00663B41" w:rsidRPr="0095179D">
              <w:rPr>
                <w:rStyle w:val="afb"/>
                <w:noProof/>
              </w:rPr>
              <w:t>25.5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TIM</w:t>
            </w:r>
            <w:r w:rsidR="00663B41" w:rsidRPr="0095179D">
              <w:rPr>
                <w:rStyle w:val="afb"/>
                <w:noProof/>
              </w:rPr>
              <w:t>的中断及对应标志位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97141E8" w14:textId="7A9C6D9A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4" w:history="1">
            <w:r w:rsidR="00663B41" w:rsidRPr="0095179D">
              <w:rPr>
                <w:rStyle w:val="afb"/>
                <w:noProof/>
              </w:rPr>
              <w:t>25.6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TIM</w:t>
            </w:r>
            <w:r w:rsidR="00663B41" w:rsidRPr="0095179D">
              <w:rPr>
                <w:rStyle w:val="afb"/>
                <w:noProof/>
              </w:rPr>
              <w:t>的工作模式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8FA102F" w14:textId="774A2745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305" w:history="1">
            <w:r w:rsidR="00663B41" w:rsidRPr="0095179D">
              <w:rPr>
                <w:rStyle w:val="afb"/>
                <w:noProof/>
              </w:rPr>
              <w:t>26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DMA</w:t>
            </w:r>
            <w:r w:rsidR="00663B41" w:rsidRPr="0095179D">
              <w:rPr>
                <w:rStyle w:val="afb"/>
                <w:noProof/>
              </w:rPr>
              <w:t>控制器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C4BD00A" w14:textId="2DF20DB2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6" w:history="1">
            <w:r w:rsidR="00663B41" w:rsidRPr="0095179D">
              <w:rPr>
                <w:rStyle w:val="afb"/>
                <w:noProof/>
              </w:rPr>
              <w:t>26.1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概述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378D7DD" w14:textId="0299E563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7" w:history="1">
            <w:r w:rsidR="00663B41" w:rsidRPr="0095179D">
              <w:rPr>
                <w:rStyle w:val="afb"/>
                <w:noProof/>
              </w:rPr>
              <w:t>26.2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DFE1705" w14:textId="7E7DB792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8" w:history="1">
            <w:r w:rsidR="00663B41" w:rsidRPr="0095179D">
              <w:rPr>
                <w:rStyle w:val="afb"/>
                <w:noProof/>
              </w:rPr>
              <w:t>26.3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7C5FD92" w14:textId="5702AE2B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09" w:history="1">
            <w:r w:rsidR="00663B41" w:rsidRPr="0095179D">
              <w:rPr>
                <w:rStyle w:val="afb"/>
                <w:noProof/>
              </w:rPr>
              <w:t>26.4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功能说明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_Toc178258309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19DB351" w14:textId="01E8254F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10" w:history="1">
            <w:r w:rsidR="00663B41" w:rsidRPr="0095179D">
              <w:rPr>
                <w:rStyle w:val="afb"/>
                <w:noProof/>
              </w:rPr>
              <w:t>26.4.1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传输方向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9F4E5D9" w14:textId="5C7FAB74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11" w:history="1">
            <w:r w:rsidR="00663B41" w:rsidRPr="0095179D">
              <w:rPr>
                <w:rStyle w:val="afb"/>
                <w:noProof/>
              </w:rPr>
              <w:t>26.4.2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DMA</w:t>
            </w:r>
            <w:r w:rsidR="00663B41" w:rsidRPr="0095179D">
              <w:rPr>
                <w:rStyle w:val="afb"/>
                <w:noProof/>
              </w:rPr>
              <w:t>访问区域限制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3226AE1" w14:textId="5D89E524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12" w:history="1">
            <w:r w:rsidR="00663B41" w:rsidRPr="0095179D">
              <w:rPr>
                <w:rStyle w:val="afb"/>
                <w:noProof/>
              </w:rPr>
              <w:t>26.4.3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通道优先级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A6B3628" w14:textId="559D73E1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13" w:history="1">
            <w:r w:rsidR="00663B41" w:rsidRPr="0095179D">
              <w:rPr>
                <w:rStyle w:val="afb"/>
                <w:noProof/>
              </w:rPr>
              <w:t>26.4.4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单次传输和批量传输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61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E097ACB" w14:textId="5CD2F7BE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14" w:history="1">
            <w:r w:rsidR="00663B41" w:rsidRPr="0095179D">
              <w:rPr>
                <w:rStyle w:val="afb"/>
                <w:noProof/>
              </w:rPr>
              <w:t>26.5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循环模式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CB8848F" w14:textId="407DD8A5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315" w:history="1">
            <w:r w:rsidR="00663B41" w:rsidRPr="0095179D">
              <w:rPr>
                <w:rStyle w:val="afb"/>
                <w:noProof/>
              </w:rPr>
              <w:t>27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Systick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DC20804" w14:textId="146A379F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16" w:history="1">
            <w:r w:rsidR="00663B41" w:rsidRPr="0095179D">
              <w:rPr>
                <w:rStyle w:val="afb"/>
                <w:noProof/>
              </w:rPr>
              <w:t>27.1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时钟源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7BA3F6B" w14:textId="66DE073C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17" w:history="1">
            <w:r w:rsidR="00663B41" w:rsidRPr="0095179D">
              <w:rPr>
                <w:rStyle w:val="afb"/>
                <w:noProof/>
              </w:rPr>
              <w:t>27.2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SysTick</w:t>
            </w:r>
            <w:r w:rsidR="00663B41" w:rsidRPr="0095179D">
              <w:rPr>
                <w:rStyle w:val="afb"/>
                <w:noProof/>
              </w:rPr>
              <w:t>校准寄存器默认值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F1FCE06" w14:textId="49A74829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318" w:history="1">
            <w:r w:rsidR="00663B41" w:rsidRPr="0095179D">
              <w:rPr>
                <w:rStyle w:val="afb"/>
                <w:noProof/>
              </w:rPr>
              <w:t>28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22FBA70" w14:textId="099FB7A5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19" w:history="1">
            <w:r w:rsidR="00663B41" w:rsidRPr="0095179D">
              <w:rPr>
                <w:rStyle w:val="afb"/>
                <w:noProof/>
              </w:rPr>
              <w:t>28.1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推荐工作条件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_Toc178258319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C1010B5" w14:textId="0ECD77CB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0" w:history="1">
            <w:r w:rsidR="00663B41" w:rsidRPr="0095179D">
              <w:rPr>
                <w:rStyle w:val="afb"/>
                <w:noProof/>
              </w:rPr>
              <w:t>28.2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极限参数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F5DEE8A" w14:textId="0A9874D8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1" w:history="1">
            <w:r w:rsidR="00663B41" w:rsidRPr="0095179D">
              <w:rPr>
                <w:rStyle w:val="afb"/>
                <w:noProof/>
              </w:rPr>
              <w:t>28.3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Flash ROM</w:t>
            </w:r>
            <w:r w:rsidR="00663B41" w:rsidRPr="0095179D">
              <w:rPr>
                <w:rStyle w:val="afb"/>
                <w:noProof/>
              </w:rPr>
              <w:t>参数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64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2194D537" w14:textId="04F0939E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2" w:history="1">
            <w:r w:rsidR="00663B41" w:rsidRPr="0095179D">
              <w:rPr>
                <w:rStyle w:val="afb"/>
                <w:noProof/>
              </w:rPr>
              <w:t>28.4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运行功耗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5C4517B" w14:textId="083A432A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23" w:history="1">
            <w:r w:rsidR="00663B41" w:rsidRPr="0095179D">
              <w:rPr>
                <w:rStyle w:val="afb"/>
                <w:noProof/>
              </w:rPr>
              <w:t>28.4.1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V</w:t>
            </w:r>
            <w:r w:rsidR="00663B41" w:rsidRPr="0095179D">
              <w:rPr>
                <w:rStyle w:val="afb"/>
                <w:noProof/>
                <w:vertAlign w:val="subscript"/>
              </w:rPr>
              <w:t>DD</w:t>
            </w:r>
            <w:r w:rsidR="00663B41" w:rsidRPr="0095179D">
              <w:rPr>
                <w:rStyle w:val="afb"/>
                <w:noProof/>
              </w:rPr>
              <w:t xml:space="preserve"> = 3.3V</w:t>
            </w:r>
            <w:r w:rsidR="00663B41" w:rsidRPr="0095179D">
              <w:rPr>
                <w:rStyle w:val="afb"/>
                <w:noProof/>
              </w:rPr>
              <w:t>，</w:t>
            </w:r>
            <w:r w:rsidR="00663B41" w:rsidRPr="0095179D">
              <w:rPr>
                <w:rStyle w:val="afb"/>
                <w:noProof/>
              </w:rPr>
              <w:t>T</w:t>
            </w:r>
            <w:r w:rsidR="00663B41" w:rsidRPr="0095179D">
              <w:rPr>
                <w:rStyle w:val="afb"/>
                <w:noProof/>
                <w:vertAlign w:val="subscript"/>
              </w:rPr>
              <w:t>A</w:t>
            </w:r>
            <w:r w:rsidR="00663B41" w:rsidRPr="0095179D">
              <w:rPr>
                <w:rStyle w:val="afb"/>
                <w:noProof/>
              </w:rPr>
              <w:t xml:space="preserve"> = +25</w:t>
            </w:r>
            <w:r w:rsidR="00663B41" w:rsidRPr="0095179D">
              <w:rPr>
                <w:rStyle w:val="afb"/>
                <w:rFonts w:ascii="宋体" w:hAnsi="宋体" w:cs="宋体"/>
                <w:noProof/>
              </w:rPr>
              <w:t>℃</w:t>
            </w:r>
            <w:r w:rsidR="00663B41" w:rsidRPr="0095179D">
              <w:rPr>
                <w:rStyle w:val="afb"/>
                <w:noProof/>
              </w:rPr>
              <w:t>，除非另有说明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776C5DC" w14:textId="73E2D105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4" w:history="1">
            <w:r w:rsidR="00663B41" w:rsidRPr="0095179D">
              <w:rPr>
                <w:rStyle w:val="afb"/>
                <w:noProof/>
              </w:rPr>
              <w:t>28.5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GPIO</w:t>
            </w:r>
            <w:r w:rsidR="00663B41" w:rsidRPr="0095179D">
              <w:rPr>
                <w:rStyle w:val="afb"/>
                <w:noProof/>
              </w:rPr>
              <w:t>参数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62914B28" w14:textId="78ED37FC" w:rsidR="00663B41" w:rsidRDefault="00750610">
          <w:pPr>
            <w:pStyle w:val="TOC3"/>
            <w:tabs>
              <w:tab w:val="left" w:pos="2520"/>
              <w:tab w:val="right" w:leader="dot" w:pos="10790"/>
            </w:tabs>
            <w:spacing w:before="120"/>
            <w:ind w:left="1600" w:right="400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78258325" w:history="1">
            <w:r w:rsidR="00663B41" w:rsidRPr="0095179D">
              <w:rPr>
                <w:rStyle w:val="afb"/>
                <w:noProof/>
              </w:rPr>
              <w:t>28.5.1</w:t>
            </w:r>
            <w:r w:rsidR="00663B41">
              <w:rPr>
                <w:rFonts w:asciiTheme="minorHAnsi" w:eastAsiaTheme="minorEastAsia" w:hAnsiTheme="minorHAnsi" w:cstheme="minorBidi"/>
                <w:iC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V</w:t>
            </w:r>
            <w:r w:rsidR="00663B41" w:rsidRPr="0095179D">
              <w:rPr>
                <w:rStyle w:val="afb"/>
                <w:noProof/>
                <w:vertAlign w:val="subscript"/>
              </w:rPr>
              <w:t>DD</w:t>
            </w:r>
            <w:r w:rsidR="00663B41" w:rsidRPr="0095179D">
              <w:rPr>
                <w:rStyle w:val="afb"/>
                <w:noProof/>
              </w:rPr>
              <w:t xml:space="preserve"> = 3.3V</w:t>
            </w:r>
            <w:r w:rsidR="00663B41" w:rsidRPr="0095179D">
              <w:rPr>
                <w:rStyle w:val="afb"/>
                <w:noProof/>
              </w:rPr>
              <w:t>，</w:t>
            </w:r>
            <w:r w:rsidR="00663B41" w:rsidRPr="0095179D">
              <w:rPr>
                <w:rStyle w:val="afb"/>
                <w:noProof/>
              </w:rPr>
              <w:t>T</w:t>
            </w:r>
            <w:r w:rsidR="00663B41" w:rsidRPr="0095179D">
              <w:rPr>
                <w:rStyle w:val="afb"/>
                <w:noProof/>
                <w:vertAlign w:val="subscript"/>
              </w:rPr>
              <w:t>A</w:t>
            </w:r>
            <w:r w:rsidR="00663B41" w:rsidRPr="0095179D">
              <w:rPr>
                <w:rStyle w:val="afb"/>
                <w:noProof/>
              </w:rPr>
              <w:t xml:space="preserve"> = +25</w:t>
            </w:r>
            <w:r w:rsidR="00663B41" w:rsidRPr="0095179D">
              <w:rPr>
                <w:rStyle w:val="afb"/>
                <w:rFonts w:ascii="宋体" w:hAnsi="宋体" w:cs="宋体"/>
                <w:noProof/>
              </w:rPr>
              <w:t>℃</w:t>
            </w:r>
            <w:r w:rsidR="00663B41" w:rsidRPr="0095179D">
              <w:rPr>
                <w:rStyle w:val="afb"/>
                <w:noProof/>
              </w:rPr>
              <w:t>，</w:t>
            </w:r>
            <w:r w:rsidR="00663B41" w:rsidRPr="0095179D">
              <w:rPr>
                <w:rStyle w:val="afb"/>
                <w:noProof/>
              </w:rPr>
              <w:t xml:space="preserve"> </w:t>
            </w:r>
            <w:r w:rsidR="00663B41" w:rsidRPr="0095179D">
              <w:rPr>
                <w:rStyle w:val="afb"/>
                <w:noProof/>
              </w:rPr>
              <w:t>除非另有说明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65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AFD2D3F" w14:textId="32C3E62F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6" w:history="1">
            <w:r w:rsidR="00663B41" w:rsidRPr="0095179D">
              <w:rPr>
                <w:rStyle w:val="afb"/>
                <w:noProof/>
              </w:rPr>
              <w:t>28.6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TK</w:t>
            </w:r>
            <w:r w:rsidR="00663B41" w:rsidRPr="0095179D">
              <w:rPr>
                <w:rStyle w:val="afb"/>
                <w:noProof/>
              </w:rPr>
              <w:t>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_Toc178258326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DBDC36B" w14:textId="0094DC54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7" w:history="1">
            <w:r w:rsidR="00663B41" w:rsidRPr="0095179D">
              <w:rPr>
                <w:rStyle w:val="afb"/>
                <w:noProof/>
              </w:rPr>
              <w:t>28.7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BTM</w:t>
            </w:r>
            <w:r w:rsidR="00663B41" w:rsidRPr="0095179D">
              <w:rPr>
                <w:rStyle w:val="afb"/>
                <w:noProof/>
              </w:rPr>
              <w:t>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_Toc178258327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53FED1B0" w14:textId="043AA940" w:rsidR="00663B41" w:rsidRDefault="00750610">
          <w:pPr>
            <w:pStyle w:val="TOC2"/>
            <w:tabs>
              <w:tab w:val="left" w:pos="168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8" w:history="1">
            <w:r w:rsidR="00663B41" w:rsidRPr="0095179D">
              <w:rPr>
                <w:rStyle w:val="afb"/>
                <w:noProof/>
              </w:rPr>
              <w:t>28.8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WDT</w:t>
            </w:r>
            <w:r w:rsidR="00663B41" w:rsidRPr="0095179D">
              <w:rPr>
                <w:rStyle w:val="afb"/>
                <w:noProof/>
              </w:rPr>
              <w:t>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_Toc178258328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71BF2367" w14:textId="226EC720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29" w:history="1">
            <w:r w:rsidR="00663B41" w:rsidRPr="0095179D">
              <w:rPr>
                <w:rStyle w:val="afb"/>
                <w:noProof/>
              </w:rPr>
              <w:t>28.9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交流电气特性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_Toc178258329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4CBE17C9" w14:textId="13711530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30" w:history="1">
            <w:r w:rsidR="00663B41" w:rsidRPr="0095179D">
              <w:rPr>
                <w:rStyle w:val="afb"/>
                <w:noProof/>
              </w:rPr>
              <w:t>28.10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ADC</w:t>
            </w:r>
            <w:r w:rsidR="00663B41" w:rsidRPr="0095179D">
              <w:rPr>
                <w:rStyle w:val="afb"/>
                <w:noProof/>
              </w:rPr>
              <w:t>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_Toc178258330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67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3A34D1E" w14:textId="71A2444F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31" w:history="1">
            <w:r w:rsidR="00663B41" w:rsidRPr="0095179D">
              <w:rPr>
                <w:rStyle w:val="afb"/>
                <w:noProof/>
              </w:rPr>
              <w:t>28.11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CMP</w:t>
            </w:r>
            <w:r w:rsidR="00663B41" w:rsidRPr="0095179D">
              <w:rPr>
                <w:rStyle w:val="afb"/>
                <w:noProof/>
              </w:rPr>
              <w:t>电气特性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_Toc178258331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1AD23C3C" w14:textId="78574845" w:rsidR="00663B41" w:rsidRDefault="00750610">
          <w:pPr>
            <w:pStyle w:val="TOC2"/>
            <w:tabs>
              <w:tab w:val="left" w:pos="2100"/>
              <w:tab w:val="right" w:leader="dot" w:pos="10790"/>
            </w:tabs>
            <w:spacing w:before="120"/>
            <w:ind w:left="1000" w:right="4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78258332" w:history="1">
            <w:r w:rsidR="00663B41" w:rsidRPr="0095179D">
              <w:rPr>
                <w:rStyle w:val="afb"/>
                <w:noProof/>
              </w:rPr>
              <w:t>28.12</w:t>
            </w:r>
            <w:r w:rsidR="00663B41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OP</w:t>
            </w:r>
            <w:r w:rsidR="00663B41" w:rsidRPr="0095179D">
              <w:rPr>
                <w:rStyle w:val="afb"/>
                <w:noProof/>
              </w:rPr>
              <w:t>电气参数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_Toc178258332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68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E5D9674" w14:textId="5EE3D7F5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333" w:history="1">
            <w:r w:rsidR="00663B41" w:rsidRPr="0095179D">
              <w:rPr>
                <w:rStyle w:val="afb"/>
                <w:noProof/>
              </w:rPr>
              <w:t>29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封装信息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_Toc178258333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70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7618CA6" w14:textId="3DA94286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334" w:history="1">
            <w:r w:rsidR="00663B41" w:rsidRPr="0095179D">
              <w:rPr>
                <w:rStyle w:val="afb"/>
                <w:noProof/>
              </w:rPr>
              <w:t>30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版本记录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_Toc178258334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72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345D9219" w14:textId="1E94D32E" w:rsidR="00663B41" w:rsidRDefault="00750610">
          <w:pPr>
            <w:pStyle w:val="TOC1"/>
            <w:tabs>
              <w:tab w:val="left" w:pos="1260"/>
              <w:tab w:val="right" w:leader="dot" w:pos="10790"/>
            </w:tabs>
            <w:ind w:left="400"/>
            <w:rPr>
              <w:rFonts w:asciiTheme="minorHAnsi" w:eastAsiaTheme="minorEastAsia" w:hAnsiTheme="minorHAnsi" w:cstheme="minorBidi"/>
              <w:bCs w:val="0"/>
              <w:caps w:val="0"/>
              <w:noProof/>
              <w:sz w:val="21"/>
              <w:szCs w:val="22"/>
            </w:rPr>
          </w:pPr>
          <w:hyperlink w:anchor="_Toc178258335" w:history="1">
            <w:r w:rsidR="00663B41" w:rsidRPr="0095179D">
              <w:rPr>
                <w:rStyle w:val="afb"/>
                <w:noProof/>
              </w:rPr>
              <w:t>31</w:t>
            </w:r>
            <w:r w:rsidR="00663B4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1"/>
                <w:szCs w:val="22"/>
              </w:rPr>
              <w:tab/>
            </w:r>
            <w:r w:rsidR="00663B41" w:rsidRPr="0095179D">
              <w:rPr>
                <w:rStyle w:val="afb"/>
                <w:noProof/>
              </w:rPr>
              <w:t>声明</w:t>
            </w:r>
            <w:r w:rsidR="00663B41">
              <w:rPr>
                <w:noProof/>
                <w:webHidden/>
              </w:rPr>
              <w:tab/>
            </w:r>
            <w:r w:rsidR="00663B41">
              <w:rPr>
                <w:noProof/>
                <w:webHidden/>
              </w:rPr>
              <w:fldChar w:fldCharType="begin"/>
            </w:r>
            <w:r w:rsidR="00663B41">
              <w:rPr>
                <w:noProof/>
                <w:webHidden/>
              </w:rPr>
              <w:instrText xml:space="preserve"> PAGEREF _Toc178258335 \h </w:instrText>
            </w:r>
            <w:r w:rsidR="00663B41">
              <w:rPr>
                <w:noProof/>
                <w:webHidden/>
              </w:rPr>
            </w:r>
            <w:r w:rsidR="00663B41">
              <w:rPr>
                <w:noProof/>
                <w:webHidden/>
              </w:rPr>
              <w:fldChar w:fldCharType="separate"/>
            </w:r>
            <w:r w:rsidR="00663B41">
              <w:rPr>
                <w:noProof/>
                <w:webHidden/>
              </w:rPr>
              <w:t>73</w:t>
            </w:r>
            <w:r w:rsidR="00663B41">
              <w:rPr>
                <w:noProof/>
                <w:webHidden/>
              </w:rPr>
              <w:fldChar w:fldCharType="end"/>
            </w:r>
          </w:hyperlink>
        </w:p>
        <w:p w14:paraId="08362325" w14:textId="04BAA21A" w:rsidR="00C50282" w:rsidRPr="00C527B8" w:rsidRDefault="00D932CD" w:rsidP="00C50282">
          <w:pPr>
            <w:rPr>
              <w:rFonts w:eastAsia="宋体" w:cs="Arial"/>
              <w:bCs/>
              <w:lang w:val="zh-CN"/>
            </w:rPr>
          </w:pPr>
          <w:r>
            <w:rPr>
              <w:rFonts w:eastAsia="宋体" w:cs="Arial"/>
              <w:bCs/>
              <w:caps/>
              <w:kern w:val="2"/>
              <w:lang w:eastAsia="zh-CN"/>
            </w:rPr>
            <w:fldChar w:fldCharType="end"/>
          </w:r>
        </w:p>
      </w:sdtContent>
    </w:sdt>
    <w:p w14:paraId="4EC5300B" w14:textId="77777777" w:rsidR="00C50282" w:rsidRPr="00C527B8" w:rsidRDefault="00C50282">
      <w:pPr>
        <w:rPr>
          <w:rFonts w:eastAsia="宋体" w:cs="Arial"/>
        </w:rPr>
      </w:pPr>
    </w:p>
    <w:p w14:paraId="3DED38CA" w14:textId="75F515F3" w:rsidR="00766A69" w:rsidRPr="00C527B8" w:rsidRDefault="00766A69">
      <w:pPr>
        <w:rPr>
          <w:rFonts w:eastAsia="宋体" w:cs="Arial"/>
        </w:rPr>
      </w:pPr>
    </w:p>
    <w:p w14:paraId="50A86517" w14:textId="77777777" w:rsidR="00766A69" w:rsidRPr="00C527B8" w:rsidRDefault="00CF1498">
      <w:pPr>
        <w:widowControl/>
        <w:jc w:val="left"/>
        <w:rPr>
          <w:rFonts w:eastAsia="宋体" w:cs="Arial"/>
          <w:b/>
          <w:sz w:val="32"/>
          <w:szCs w:val="44"/>
          <w:lang w:eastAsia="zh-TW"/>
        </w:rPr>
      </w:pPr>
      <w:r w:rsidRPr="00C527B8">
        <w:rPr>
          <w:rFonts w:eastAsia="宋体" w:cs="Arial"/>
          <w:lang w:eastAsia="zh-TW"/>
        </w:rPr>
        <w:br w:type="page"/>
      </w:r>
    </w:p>
    <w:p w14:paraId="673AF6AC" w14:textId="60FBBB4A" w:rsidR="00766A69" w:rsidRDefault="00CF1498" w:rsidP="00CE62E9">
      <w:pPr>
        <w:pStyle w:val="soc1-1"/>
      </w:pPr>
      <w:bookmarkStart w:id="34" w:name="_Toc125028542"/>
      <w:bookmarkStart w:id="35" w:name="_Toc178258171"/>
      <w:r w:rsidRPr="00F2239E">
        <w:lastRenderedPageBreak/>
        <w:t>管脚定义</w:t>
      </w:r>
      <w:bookmarkEnd w:id="34"/>
      <w:bookmarkEnd w:id="35"/>
    </w:p>
    <w:p w14:paraId="0E80DE6B" w14:textId="4FBE6DED" w:rsidR="00270813" w:rsidRPr="00CE62E9" w:rsidRDefault="006E7887" w:rsidP="00F723EF">
      <w:pPr>
        <w:pStyle w:val="soc1-2"/>
      </w:pPr>
      <w:bookmarkStart w:id="36" w:name="_Toc178258172"/>
      <w:r w:rsidRPr="00CE62E9">
        <w:rPr>
          <w:rFonts w:hint="eastAsia"/>
        </w:rPr>
        <w:t>管脚配置图</w:t>
      </w:r>
      <w:bookmarkEnd w:id="36"/>
    </w:p>
    <w:p w14:paraId="2B8A21F4" w14:textId="23F9AF60" w:rsidR="00EC1FAC" w:rsidRDefault="00102BF9" w:rsidP="007560E4">
      <w:pPr>
        <w:jc w:val="center"/>
        <w:rPr>
          <w:rFonts w:eastAsia="宋体" w:cs="Arial"/>
        </w:rPr>
      </w:pPr>
      <w:r w:rsidRPr="00F2239E">
        <w:rPr>
          <w:rFonts w:eastAsia="宋体" w:cs="Arial"/>
        </w:rPr>
        <w:object w:dxaOrig="10692" w:dyaOrig="11544" w14:anchorId="75159B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2pt;height:500.4pt" o:ole="">
            <v:imagedata r:id="rId29" o:title=""/>
          </v:shape>
          <o:OLEObject Type="Embed" ProgID="Visio.Drawing.15" ShapeID="_x0000_i1025" DrawAspect="Content" ObjectID="_1788875193" r:id="rId30"/>
        </w:object>
      </w:r>
    </w:p>
    <w:p w14:paraId="45198943" w14:textId="77A1739F" w:rsidR="00EC1FAC" w:rsidRPr="00EC1FAC" w:rsidRDefault="00EC1FAC" w:rsidP="007560E4">
      <w:pPr>
        <w:jc w:val="center"/>
        <w:rPr>
          <w:rFonts w:eastAsia="宋体" w:cs="Arial"/>
          <w:lang w:eastAsia="zh-CN"/>
        </w:rPr>
      </w:pPr>
      <w:r w:rsidRPr="00EC1FAC">
        <w:rPr>
          <w:rFonts w:eastAsia="宋体" w:cs="Arial"/>
          <w:lang w:eastAsia="zh-CN"/>
        </w:rPr>
        <w:t>64PIN</w:t>
      </w:r>
      <w:r w:rsidRPr="00EC1FAC">
        <w:rPr>
          <w:rFonts w:eastAsia="宋体" w:cs="Arial"/>
          <w:lang w:eastAsia="zh-CN"/>
        </w:rPr>
        <w:t>管脚配置图</w:t>
      </w:r>
    </w:p>
    <w:p w14:paraId="07DD8816" w14:textId="16BF5E7C" w:rsidR="00EC1FAC" w:rsidRPr="00EC1FAC" w:rsidRDefault="00EC1FAC" w:rsidP="007560E4">
      <w:pPr>
        <w:jc w:val="center"/>
        <w:rPr>
          <w:rFonts w:eastAsia="宋体" w:cs="Arial"/>
          <w:lang w:eastAsia="zh-CN"/>
        </w:rPr>
      </w:pPr>
      <w:r w:rsidRPr="00EC1FAC">
        <w:rPr>
          <w:rFonts w:eastAsia="宋体" w:cs="Arial"/>
          <w:lang w:eastAsia="zh-CN"/>
        </w:rPr>
        <w:t>适用于</w:t>
      </w:r>
      <w:r w:rsidRPr="00EC1FAC">
        <w:rPr>
          <w:rFonts w:eastAsia="宋体" w:cs="Arial"/>
          <w:lang w:eastAsia="zh-CN"/>
        </w:rPr>
        <w:t>LQFP64</w:t>
      </w:r>
      <w:r w:rsidRPr="00EC1FAC">
        <w:rPr>
          <w:rFonts w:eastAsia="宋体" w:cs="Arial"/>
          <w:lang w:eastAsia="zh-CN"/>
        </w:rPr>
        <w:t>封装</w:t>
      </w:r>
    </w:p>
    <w:p w14:paraId="428EBB47" w14:textId="77777777" w:rsidR="0072067E" w:rsidRDefault="0072067E" w:rsidP="00A41DAF">
      <w:pPr>
        <w:jc w:val="center"/>
        <w:rPr>
          <w:rFonts w:eastAsia="宋体" w:cs="Arial"/>
          <w:lang w:eastAsia="zh-CN"/>
        </w:rPr>
      </w:pPr>
    </w:p>
    <w:p w14:paraId="5C162416" w14:textId="2E77BCB2" w:rsidR="0072067E" w:rsidRPr="00F2239E" w:rsidRDefault="0072067E" w:rsidP="00A41DAF">
      <w:pPr>
        <w:jc w:val="center"/>
        <w:rPr>
          <w:rFonts w:eastAsia="宋体" w:cs="Arial"/>
          <w:lang w:eastAsia="zh-CN"/>
        </w:rPr>
        <w:sectPr w:rsidR="0072067E" w:rsidRPr="00F2239E">
          <w:footerReference w:type="even" r:id="rId31"/>
          <w:headerReference w:type="first" r:id="rId32"/>
          <w:footerReference w:type="first" r:id="rId33"/>
          <w:pgSz w:w="12240" w:h="16342"/>
          <w:pgMar w:top="720" w:right="720" w:bottom="720" w:left="720" w:header="720" w:footer="720" w:gutter="0"/>
          <w:cols w:space="720"/>
          <w:docGrid w:linePitch="286"/>
        </w:sectPr>
      </w:pPr>
    </w:p>
    <w:p w14:paraId="587346A5" w14:textId="3D9D1F16" w:rsidR="00766A69" w:rsidRPr="00CE62E9" w:rsidRDefault="00CF1498" w:rsidP="00F723EF">
      <w:pPr>
        <w:pStyle w:val="soc1-2"/>
      </w:pPr>
      <w:bookmarkStart w:id="37" w:name="_Toc125028543"/>
      <w:bookmarkStart w:id="38" w:name="_Toc178258173"/>
      <w:r w:rsidRPr="00CE62E9">
        <w:lastRenderedPageBreak/>
        <w:t>管脚资源列表</w:t>
      </w:r>
      <w:bookmarkEnd w:id="37"/>
      <w:bookmarkEnd w:id="38"/>
    </w:p>
    <w:p w14:paraId="2F65B72B" w14:textId="376D4D4C" w:rsidR="00912719" w:rsidRPr="00AB4FF6" w:rsidRDefault="00912719">
      <w:pPr>
        <w:rPr>
          <w:rFonts w:eastAsia="宋体" w:cs="Arial"/>
          <w:b/>
          <w:color w:val="000000" w:themeColor="text1"/>
          <w:lang w:eastAsia="zh-CN"/>
        </w:rPr>
      </w:pPr>
    </w:p>
    <w:tbl>
      <w:tblPr>
        <w:tblW w:w="4416" w:type="pct"/>
        <w:jc w:val="center"/>
        <w:tblLook w:val="04A0" w:firstRow="1" w:lastRow="0" w:firstColumn="1" w:lastColumn="0" w:noHBand="0" w:noVBand="1"/>
      </w:tblPr>
      <w:tblGrid>
        <w:gridCol w:w="632"/>
        <w:gridCol w:w="573"/>
        <w:gridCol w:w="559"/>
        <w:gridCol w:w="510"/>
        <w:gridCol w:w="693"/>
        <w:gridCol w:w="724"/>
        <w:gridCol w:w="730"/>
        <w:gridCol w:w="571"/>
        <w:gridCol w:w="822"/>
        <w:gridCol w:w="546"/>
        <w:gridCol w:w="565"/>
        <w:gridCol w:w="755"/>
        <w:gridCol w:w="1231"/>
        <w:gridCol w:w="1448"/>
        <w:gridCol w:w="760"/>
        <w:gridCol w:w="803"/>
        <w:gridCol w:w="663"/>
        <w:gridCol w:w="516"/>
      </w:tblGrid>
      <w:tr w:rsidR="00845E5C" w:rsidRPr="00C10579" w14:paraId="7624D7B4" w14:textId="59A01C3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55195B99" w14:textId="7DD0E025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LQFP</w:t>
            </w: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64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48DBCD5B" w14:textId="27E30FD1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管脚名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361EE8E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特殊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4F0996E6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TK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DEEE32D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LCD/LED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08E0539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ADC/PGA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36B2750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CMP/PGA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045BD82C" w14:textId="6DB45CFE" w:rsidR="00845E5C" w:rsidRPr="00C10579" w:rsidRDefault="00845E5C" w:rsidP="005874A1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color w:val="000000"/>
                <w:sz w:val="11"/>
                <w:szCs w:val="11"/>
                <w:lang w:eastAsia="zh-CN"/>
              </w:rPr>
              <w:t>O</w:t>
            </w:r>
            <w:r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P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0CFE61B" w14:textId="52DD06D4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LEDPWM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2BB5C92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PWM-8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58DB20CF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UART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20898807" w14:textId="7AAFDE1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SPI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698681E2" w14:textId="2E698113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SPI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6831AF63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TWI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55226592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PWM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39F6E81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TxEX</w:t>
            </w:r>
            <w:proofErr w:type="spellEnd"/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/Tx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65F03E2" w14:textId="77777777" w:rsidR="00845E5C" w:rsidRPr="00C10579" w:rsidRDefault="00845E5C" w:rsidP="00912719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CAN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14:paraId="6E6649A2" w14:textId="3DBDA716" w:rsidR="00845E5C" w:rsidRPr="00C10579" w:rsidRDefault="00845E5C" w:rsidP="00E25745">
            <w:pPr>
              <w:widowControl/>
              <w:jc w:val="center"/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b/>
                <w:color w:val="000000"/>
                <w:sz w:val="11"/>
                <w:szCs w:val="11"/>
                <w:lang w:eastAsia="zh-CN"/>
              </w:rPr>
              <w:t>NT</w:t>
            </w:r>
          </w:p>
        </w:tc>
      </w:tr>
      <w:tr w:rsidR="00845E5C" w:rsidRPr="00C10579" w14:paraId="463D32B9" w14:textId="6523B0C7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0FF06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5D44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D076C" w14:textId="18A6537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2A87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TK26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54B7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S33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D38E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AN15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D9904" w14:textId="369796C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38950" w14:textId="23495B6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93FBC8" w14:textId="5280CBB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LEDPWM33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EEC85" w14:textId="0A05047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45B04" w14:textId="04555DE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31452" w14:textId="52EF18B6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4AB34" w14:textId="57342B0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8C262" w14:textId="795CF6D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5F0F0" w14:textId="54B9522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8D7AA" w14:textId="1E25F1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36829B" w14:textId="0C86A5B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B5E9" w14:textId="18DEE91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NT00</w:t>
            </w:r>
          </w:p>
        </w:tc>
      </w:tr>
      <w:tr w:rsidR="00845E5C" w:rsidRPr="00C10579" w14:paraId="77E6BA5D" w14:textId="64EC6989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56DE7A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DB55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35846" w14:textId="3FDCDB6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E44B5" w14:textId="6E62FFF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E8DFA" w14:textId="1FA580A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96877" w14:textId="3E75A26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9835C" w14:textId="7080E59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1B336" w14:textId="50445E5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12A00" w14:textId="3287A2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52A14" w14:textId="7D8844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C0048" w14:textId="5A009FD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173D0" w14:textId="3993D290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39AC8" w14:textId="7F0F356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5AF36" w14:textId="7E75FFD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FB289" w14:textId="7920F9D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T4PWM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11EC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T4EX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7103C" w14:textId="248F74F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987F5" w14:textId="7FD6195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NT01</w:t>
            </w:r>
          </w:p>
        </w:tc>
      </w:tr>
      <w:tr w:rsidR="00845E5C" w:rsidRPr="00C10579" w14:paraId="6DBCD1F3" w14:textId="09019E05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808120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8318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07DC6" w14:textId="16D9590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6198E" w14:textId="67039C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F238B" w14:textId="657FA1D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365DB" w14:textId="41E3902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78503" w14:textId="1BF5287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050F5" w14:textId="69E3832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1680B5" w14:textId="5CF4E6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47792" w14:textId="6FCB3A8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BF162" w14:textId="6500E00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921E4" w14:textId="7701ACFC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8122C" w14:textId="5244A48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DE617" w14:textId="0FE52A2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104D4" w14:textId="42E8AA0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T4PWM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3184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T4CAP/T4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623EB" w14:textId="2E86A5E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B64" w14:textId="3553C4B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NT02</w:t>
            </w:r>
          </w:p>
        </w:tc>
      </w:tr>
      <w:tr w:rsidR="00845E5C" w:rsidRPr="00C10579" w14:paraId="49D63FF4" w14:textId="1448604D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54138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E626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12DD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NRST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905B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TK27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E4C6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S34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5C0FE" w14:textId="521ECA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9A53E" w14:textId="271DA60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DEDA1" w14:textId="582C13D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15149E" w14:textId="506E8FC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LEDPWM34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4A3C0" w14:textId="62915C3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AD8FC" w14:textId="6D9F867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05BE" w14:textId="1656351D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32C64" w14:textId="124606E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AC115" w14:textId="658E2F6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E2AC9" w14:textId="19AE25A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T7PWM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C00B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T7CAP/T7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43FF3" w14:textId="7E988DD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31CB3" w14:textId="49E48C2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NT03</w:t>
            </w:r>
          </w:p>
        </w:tc>
      </w:tr>
      <w:tr w:rsidR="00845E5C" w:rsidRPr="00C10579" w14:paraId="0FEFADD4" w14:textId="0790D7BF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6414A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8D48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F4AE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70C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70C0"/>
                <w:sz w:val="11"/>
                <w:szCs w:val="11"/>
                <w:lang w:eastAsia="zh-CN"/>
              </w:rPr>
              <w:t>T_CLK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8D7AF" w14:textId="574774E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719BB" w14:textId="1A9AC1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30DDF" w14:textId="024BFE5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081646" w14:textId="3776799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FB197" w14:textId="2E01E5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B7BC9" w14:textId="2BE1FF6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D88757" w14:textId="7D8C21C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CECB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RxD1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7CA23" w14:textId="04404CDD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24010" w14:textId="1ADD0F7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06AE5" w14:textId="1ABD15C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1BF29" w14:textId="596B9D8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T7PWM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F7E4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T7EX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7C69B3" w14:textId="3D87B23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17042" w14:textId="79ADBF2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NT04</w:t>
            </w:r>
          </w:p>
        </w:tc>
      </w:tr>
      <w:tr w:rsidR="00845E5C" w:rsidRPr="00C10579" w14:paraId="61FBF1EA" w14:textId="642C84D1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71A4E7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6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0918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BDCA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70C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70C0"/>
                <w:sz w:val="11"/>
                <w:szCs w:val="11"/>
                <w:lang w:eastAsia="zh-CN"/>
              </w:rPr>
              <w:t>T_DIO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BFE9B" w14:textId="6B5C2BF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34C49" w14:textId="3E108B8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26D67" w14:textId="38687DD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8BDCF0" w14:textId="572347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1E64E" w14:textId="19C70F7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A7B8D6" w14:textId="2D1CB6E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A8E75" w14:textId="03F8505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7F87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TxD1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55FC5" w14:textId="31D17E06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4E4D8" w14:textId="19025C2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C21F7" w14:textId="62F83B5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FBEFE" w14:textId="0280A33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F144D" w14:textId="25F752B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AC748" w14:textId="19CD2B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034E6" w14:textId="6556BF0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NT05</w:t>
            </w:r>
          </w:p>
        </w:tc>
      </w:tr>
      <w:tr w:rsidR="00845E5C" w:rsidRPr="00C10579" w14:paraId="67856BE8" w14:textId="0C2A0F69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0BD54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7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1AC6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PD6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0D52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32KI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ED153" w14:textId="4A0F741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13CE9" w14:textId="1BC6AA7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A95BA" w14:textId="1BB134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EEDAA" w14:textId="7F81D66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004A8" w14:textId="04A94D8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07E95" w14:textId="7B0D1A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C4DC37" w14:textId="682F086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10BC2" w14:textId="33C93EF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B5E0D" w14:textId="4CDC6773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D1341" w14:textId="1F87ACC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86F2A" w14:textId="68097B9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1D9432" w14:textId="1C0284D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B1868" w14:textId="1C2CA3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742A3E" w14:textId="6F0F305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DD6EE" w14:textId="3BA4CF5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NT06</w:t>
            </w:r>
          </w:p>
        </w:tc>
      </w:tr>
      <w:tr w:rsidR="00845E5C" w:rsidRPr="00C10579" w14:paraId="26826395" w14:textId="764B539B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D0A8CE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8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D5C2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PD7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622C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32KO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04258" w14:textId="4DE5ED7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E09F3" w14:textId="2F8675F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0A345" w14:textId="782E1EC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44870" w14:textId="330AC80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901C0" w14:textId="6E1013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BB746" w14:textId="3BAF825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A2AFF4" w14:textId="6F6309D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4EDF9" w14:textId="4A80706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D9673" w14:textId="3E797441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A241F" w14:textId="7053EED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8C214" w14:textId="4ED6CA1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3A6D2F" w14:textId="27AF22B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B578C" w14:textId="779B66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A8DE5" w14:textId="34BED2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357C5" w14:textId="4405889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NT07</w:t>
            </w:r>
          </w:p>
        </w:tc>
      </w:tr>
      <w:tr w:rsidR="00845E5C" w:rsidRPr="00C10579" w14:paraId="36961EE5" w14:textId="40DB0126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44504E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9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948D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PD8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D1C4D" w14:textId="2B3949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3A3E4" w14:textId="08D4279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34D94" w14:textId="546768C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73E1E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ANI16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D8100" w14:textId="3FA82DE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52E3C" w14:textId="79BD7F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ADE67" w14:textId="5B35060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2E37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PWM3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E3CF4" w14:textId="3C65ED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9CE47" w14:textId="546DB468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530DD" w14:textId="4181A16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F0480E" w14:textId="2113885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91CA7" w14:textId="04D3CBE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E4CB" w14:textId="1FB6C95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22D70" w14:textId="1799731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7EDD1" w14:textId="5F56CCD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NT08</w:t>
            </w:r>
          </w:p>
        </w:tc>
      </w:tr>
      <w:tr w:rsidR="00845E5C" w:rsidRPr="00C10579" w14:paraId="09D16555" w14:textId="0CFB2AB1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E70F1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10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A50D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PD9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B915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OSCI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434C2F" w14:textId="4E00275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E8CE8" w14:textId="1E2C80E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04DFE" w14:textId="0ECC33F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CB51B" w14:textId="31F4BDD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09C19" w14:textId="75D4ABA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CB09E" w14:textId="3F3B78A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065C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PWM2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D6EF7" w14:textId="2D50454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1C32FF" w14:textId="0FAEEEF9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6D43F" w14:textId="6A0B35C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9388C" w14:textId="0562E72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B2D87" w14:textId="4C43303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E3F47" w14:textId="4257981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E5937" w14:textId="74E0CE0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191E2" w14:textId="1AB08D5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NT09</w:t>
            </w:r>
          </w:p>
        </w:tc>
      </w:tr>
      <w:tr w:rsidR="00845E5C" w:rsidRPr="00C10579" w14:paraId="55A992F2" w14:textId="43664CD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82833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1C8C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PD10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0394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OSCO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35C54" w14:textId="76F14F9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9A0B7" w14:textId="2C59DE2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A747AC" w14:textId="4AF171C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589DC" w14:textId="1523EEA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F9F02" w14:textId="7AC92F5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67C29" w14:textId="31C1477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46166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PWM1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70BDF" w14:textId="7B7F9B7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DBD11" w14:textId="45127D3B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F2D60" w14:textId="13DD30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C7AAA" w14:textId="3E4A595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AADD7" w14:textId="489CB3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BEDA5" w14:textId="3571FFF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892EE" w14:textId="6F4D0E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DACDE" w14:textId="19ABDD3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NT10</w:t>
            </w:r>
          </w:p>
        </w:tc>
      </w:tr>
      <w:tr w:rsidR="00845E5C" w:rsidRPr="00C10579" w14:paraId="31E5FF5B" w14:textId="29FD8A4E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B169F7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F727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PD11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80757" w14:textId="4FBBB85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E7E0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Cmod</w:t>
            </w:r>
            <w:proofErr w:type="spellEnd"/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5C230" w14:textId="0EAB8B6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777A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ANI17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59E00" w14:textId="1E870E5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29B1B" w14:textId="132A973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B5486" w14:textId="43E3F67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6492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PWM0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17161" w14:textId="697C5E8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35538" w14:textId="715B11CE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76031" w14:textId="696AEF1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21C5B" w14:textId="45527C2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B69FC2" w14:textId="3EA3C3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BA101" w14:textId="7174C81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C80CD" w14:textId="7A26C0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9B03" w14:textId="7764268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NT11</w:t>
            </w:r>
          </w:p>
        </w:tc>
      </w:tr>
      <w:tr w:rsidR="00845E5C" w:rsidRPr="00C10579" w14:paraId="2701A842" w14:textId="31DAC9A3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9299A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D89BD" w14:textId="7F4055A0" w:rsidR="00845E5C" w:rsidRPr="000C6173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vertAlign w:val="superscript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DVSS</w:t>
            </w:r>
            <w:r w:rsidRPr="000C6173">
              <w:rPr>
                <w:rFonts w:eastAsia="宋体" w:cs="Arial"/>
                <w:color w:val="000000"/>
                <w:sz w:val="13"/>
                <w:szCs w:val="11"/>
                <w:vertAlign w:val="superscript"/>
                <w:lang w:eastAsia="zh-CN"/>
              </w:rPr>
              <w:t>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9EAFC" w14:textId="6350BFF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Power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8786C" w14:textId="5FE483D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0ADE2" w14:textId="660ED79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BB177" w14:textId="321BFFF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3C719" w14:textId="3E3E677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2F64F" w14:textId="63F8EFA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9CBA5" w14:textId="16B521E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6504E" w14:textId="3765681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3B899" w14:textId="634243E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E304D" w14:textId="4DC6EFB7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D8D96" w14:textId="6BC915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DA2B0" w14:textId="0872CA2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702B2" w14:textId="2B84D06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F2873" w14:textId="282D311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FB00D" w14:textId="3BA5605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63C5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45E5C" w:rsidRPr="00C10579" w14:paraId="453066A2" w14:textId="1FF4E1EB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59334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07E2C" w14:textId="2424437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AVSS</w:t>
            </w:r>
            <w:r w:rsidRPr="000C6173">
              <w:rPr>
                <w:rFonts w:eastAsia="宋体" w:cs="Arial"/>
                <w:color w:val="000000"/>
                <w:sz w:val="13"/>
                <w:szCs w:val="11"/>
                <w:vertAlign w:val="superscript"/>
                <w:lang w:eastAsia="zh-CN"/>
              </w:rPr>
              <w:t>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54499" w14:textId="2EF9DC8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Power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590C7" w14:textId="5CA2D83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FEB0C" w14:textId="62717D0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91382" w14:textId="7736F66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E4E80" w14:textId="7B131E3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4A026" w14:textId="600DBF9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64A1C" w14:textId="4710088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5E431" w14:textId="48580C5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02BB5" w14:textId="00346C0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2354E" w14:textId="63E71E43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974A1" w14:textId="7E9FC9E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C0EF8" w14:textId="36C2F58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708B3" w14:textId="213BB47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5953E" w14:textId="68C1EAB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B39AD" w14:textId="526EE0C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BBCD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45E5C" w:rsidRPr="00C10579" w14:paraId="7062FB88" w14:textId="5BD7DD4B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620B2B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15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4463B" w14:textId="126D1E9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AVDD</w:t>
            </w:r>
            <w:r w:rsidRPr="000C6173">
              <w:rPr>
                <w:rFonts w:eastAsia="宋体" w:cs="Arial"/>
                <w:color w:val="000000"/>
                <w:sz w:val="13"/>
                <w:szCs w:val="11"/>
                <w:vertAlign w:val="superscript"/>
                <w:lang w:eastAsia="zh-CN"/>
              </w:rPr>
              <w:t>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B73108" w14:textId="7E434DF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Power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E0D374" w14:textId="6E4DEB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CD0EB" w14:textId="36D6E9E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7C806" w14:textId="1297A13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1635F" w14:textId="277BC8E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4413" w14:textId="0A7CD8D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E2182" w14:textId="1120C1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84495" w14:textId="74DEE78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BBF21" w14:textId="76214AB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343A3" w14:textId="3480E7ED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014E7" w14:textId="7C93D1C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EB96E" w14:textId="70529D2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CB729" w14:textId="0A872A2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2B5FAA" w14:textId="72557B3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19FFA" w14:textId="02B1D19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15CA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45E5C" w:rsidRPr="00C10579" w14:paraId="280FB148" w14:textId="635BC39C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628DC5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16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95ADB" w14:textId="1E3D545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DVDD</w:t>
            </w:r>
            <w:r w:rsidRPr="000C6173">
              <w:rPr>
                <w:rFonts w:eastAsia="宋体" w:cs="Arial"/>
                <w:color w:val="000000"/>
                <w:sz w:val="13"/>
                <w:szCs w:val="11"/>
                <w:vertAlign w:val="superscript"/>
                <w:lang w:eastAsia="zh-CN"/>
              </w:rPr>
              <w:t>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F6352" w14:textId="54245CD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Power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1F983" w14:textId="3E62DDE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DDD54" w14:textId="6DD7699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07E9C" w14:textId="5E0F8B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60F20" w14:textId="52D6149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DDA3F" w14:textId="729815D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F110C" w14:textId="0E4665D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DCBB4" w14:textId="2664480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CAA23" w14:textId="763B55B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3AD10" w14:textId="504E450A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7A9DA" w14:textId="22A6B2B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BDF53" w14:textId="2C62C75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31F70" w14:textId="7E68C3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9CC94" w14:textId="5465C56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A08C7" w14:textId="7AC34B0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C352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45E5C" w:rsidRPr="00C10579" w14:paraId="0796A73C" w14:textId="1C40F9B5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152EEB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17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D8F0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47BDF" w14:textId="77832E6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0F7AB" w14:textId="71E7484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A5D45" w14:textId="7BFB255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90D8A" w14:textId="155ED84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69292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CMPR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7EAE2" w14:textId="4F8A892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C4B40" w14:textId="376A875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FDC26" w14:textId="702B50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D681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RxD5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9B9EA" w14:textId="65BB7795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DE184" w14:textId="773B2DA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SCK2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01452A" w14:textId="34545A9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SCL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74FA6" w14:textId="141C365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762A7" w14:textId="5F53C09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A08837" w14:textId="312220F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85FFC" w14:textId="74BC88A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NT00</w:t>
            </w:r>
          </w:p>
        </w:tc>
      </w:tr>
      <w:tr w:rsidR="00845E5C" w:rsidRPr="00C10579" w14:paraId="3154C47B" w14:textId="5347081C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A6FB8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18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BB28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C81AB" w14:textId="7E98444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73F6F" w14:textId="50CC741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955A5" w14:textId="6CD55AB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7905A" w14:textId="729C833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39BED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CMP3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57806" w14:textId="41B9D1E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O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P_N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59FD9E" w14:textId="525A896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357E3" w14:textId="48B11F8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F6FD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TxD5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91C09" w14:textId="63E77EFF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E3474E" w14:textId="2323CF0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MOSI2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3342E5" w14:textId="2FCA5BF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A1094" w14:textId="195D297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AB8E2" w14:textId="2B101A1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139C01" w14:textId="055770F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EF189" w14:textId="40CC6CC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NT01</w:t>
            </w:r>
          </w:p>
        </w:tc>
      </w:tr>
      <w:tr w:rsidR="00845E5C" w:rsidRPr="00C10579" w14:paraId="6A5776CC" w14:textId="43550D08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BCE64B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19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A3EE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C2B3C" w14:textId="327FC18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39EA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TK28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A17E6" w14:textId="5005268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3CB58" w14:textId="0138034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5C9AF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CMP2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F21FE" w14:textId="41F7EA0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O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P_P0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14E05" w14:textId="47EA6EF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AE551" w14:textId="4E1263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0C238D" w14:textId="5CE38D9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(TxD0)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8BCB3" w14:textId="42FFDDBE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CAADE" w14:textId="20BCCEC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MISO2/SCK3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3EDE6" w14:textId="065568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SCL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A75EE" w14:textId="260D1BE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B2273" w14:textId="23C6289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55A57" w14:textId="0696317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1B3D7" w14:textId="1C38D20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NT02</w:t>
            </w:r>
          </w:p>
        </w:tc>
      </w:tr>
      <w:tr w:rsidR="00845E5C" w:rsidRPr="00C10579" w14:paraId="093A7A31" w14:textId="5DBD00F7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F3E18D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20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C22C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04135" w14:textId="6A30A71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2583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TK29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ECDD0" w14:textId="70A39DA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A4EE6" w14:textId="158B90C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1991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CMP1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223A2" w14:textId="6628027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O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P_P1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A9810" w14:textId="64B7CC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88B0E" w14:textId="3278F0E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B91D8" w14:textId="263DB56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(RxD0)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904E2" w14:textId="6CEAAB72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6EBAE" w14:textId="2864F0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MOSI3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FC2E61" w14:textId="435C24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C139B" w14:textId="5FF4BDB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90F61" w14:textId="04101E3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FCF90" w14:textId="4AF370E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AF6F9" w14:textId="2A8DE72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NT03</w:t>
            </w:r>
          </w:p>
        </w:tc>
      </w:tr>
      <w:tr w:rsidR="00845E5C" w:rsidRPr="00C10579" w14:paraId="27D7B4AD" w14:textId="09416FE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B318A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C5E2C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924BE" w14:textId="224C7E5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32E9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TK30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F3F14" w14:textId="4FE3C14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3E102" w14:textId="116CCD0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BD9D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CMP0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5EE86" w14:textId="05A170A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O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P_O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20542A" w14:textId="0ABDECE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980F0" w14:textId="64BE4C3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43B14" w14:textId="5CA86D4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469C" w14:textId="01C02410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B111B" w14:textId="51ECA0C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ISO3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C2468" w14:textId="25A790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D7D54" w14:textId="13DDFE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T3PWM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DC74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T3CAP/T3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388E5" w14:textId="783E1D6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D8771" w14:textId="2C87310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NT04</w:t>
            </w:r>
          </w:p>
        </w:tc>
      </w:tr>
      <w:tr w:rsidR="00845E5C" w:rsidRPr="00C10579" w14:paraId="68AC9C0C" w14:textId="3AF1D431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954CE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44C6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3E960" w14:textId="6B96C22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CFF8A" w14:textId="496F86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41EAF" w14:textId="6F7A577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9F956" w14:textId="1601F09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F494F" w14:textId="2CD272F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13738" w14:textId="266458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C3937" w14:textId="370C62A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B9A78" w14:textId="737DED2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1BCDE" w14:textId="5706B2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TxD2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DC6E7" w14:textId="43341FCD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7713B" w14:textId="573BC4F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FC372" w14:textId="285F313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9AC2D" w14:textId="215A627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F2A4A" w14:textId="2525201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6411C" w14:textId="01FA3AE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622FB" w14:textId="10AA047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NT05</w:t>
            </w:r>
          </w:p>
        </w:tc>
      </w:tr>
      <w:tr w:rsidR="00845E5C" w:rsidRPr="00C10579" w14:paraId="0B45DD5A" w14:textId="6B58E673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C78F44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16A1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PA6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0DEA3" w14:textId="11A2BB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9CF9B" w14:textId="5682E0A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E5696" w14:textId="437B7E6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C73D6" w14:textId="6376A38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4AD30" w14:textId="2090AFD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E4521" w14:textId="72A88EA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4D91C" w14:textId="0820530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9FCBC" w14:textId="410107C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191EA" w14:textId="590BD90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RxD2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6ABE9" w14:textId="41B4D8D6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77AC6" w14:textId="54C17A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DE3AF" w14:textId="66F056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47DD3" w14:textId="237F9B8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BEBE7" w14:textId="1C4D6B2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5FE9F" w14:textId="77B284F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DBFDD" w14:textId="29108F5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NT06</w:t>
            </w:r>
          </w:p>
        </w:tc>
      </w:tr>
      <w:tr w:rsidR="00845E5C" w:rsidRPr="00C10579" w14:paraId="5D2955B4" w14:textId="7506655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1948D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BF35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PA7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4047D" w14:textId="2AF8DC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CF0B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TK31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CB837" w14:textId="73ACF22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53CDE1" w14:textId="596D068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0DF78C" w14:textId="69B6A39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02778" w14:textId="47763E3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DE8249" w14:textId="334EDA0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90EDA" w14:textId="5F953A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B7CFC" w14:textId="695E783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1A4B3" w14:textId="51EF60A9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6CDCD" w14:textId="3609F02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SCK3A)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20DDC" w14:textId="364E769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(SCL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A8956" w14:textId="717EB4B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38EF7" w14:textId="611370C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09B0E" w14:textId="16A3B16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99AB6" w14:textId="19D63B9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NT07</w:t>
            </w:r>
          </w:p>
        </w:tc>
      </w:tr>
      <w:tr w:rsidR="00845E5C" w:rsidRPr="00C10579" w14:paraId="64FE7725" w14:textId="1B60FA48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87959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25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308B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PA8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2312A" w14:textId="284258C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50C8D" w14:textId="58A9C9A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F2D1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C7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21AE8" w14:textId="46A04C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CF15AA" w14:textId="1EAEEBE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1943C" w14:textId="1E3CB2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EFD5C" w14:textId="4DC7255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LEDPWM35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AB41F" w14:textId="7AF9250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CF348" w14:textId="68370E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6A212" w14:textId="675C01D8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BE122F" w14:textId="6C75F2F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MOSI3A)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C66AC" w14:textId="03F6191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BA6E8" w14:textId="24E83B3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EE4A1" w14:textId="41D99CE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E5BFDF" w14:textId="20DA8E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E5E8A" w14:textId="366D32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NT08</w:t>
            </w:r>
          </w:p>
        </w:tc>
      </w:tr>
      <w:tr w:rsidR="00845E5C" w:rsidRPr="00C10579" w14:paraId="22C54FB2" w14:textId="0F2DD1CA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A137D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26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790B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PA9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78802" w14:textId="1453E09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99229" w14:textId="04AA66B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91C2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C6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96479" w14:textId="0EA858F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E0562A" w14:textId="379D46D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69E2" w14:textId="198EE99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566BCA" w14:textId="2DD0C32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LEDPWM36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1F8C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PWM4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0CBD2" w14:textId="234678B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24198" w14:textId="4FBF9C20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80A9C" w14:textId="66865CF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MISO3A)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BDBEA" w14:textId="3DA49D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0604C" w14:textId="7C35236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B179A" w14:textId="5465A01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5608A" w14:textId="7B90C79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5FD62" w14:textId="5DFE81F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NT09</w:t>
            </w:r>
          </w:p>
        </w:tc>
      </w:tr>
      <w:tr w:rsidR="00845E5C" w:rsidRPr="00C10579" w14:paraId="0E74067B" w14:textId="0B6691FD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62CC6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27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964E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12D64" w14:textId="70DB0F9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71AA2" w14:textId="18321EF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5B9B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C5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2FE98" w14:textId="6B69B01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DE7E1" w14:textId="27B3E0A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68C6C" w14:textId="1AA308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59AB3" w14:textId="221CD2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LEDPWM37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C977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PWM5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AE921" w14:textId="6191F3E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14124" w14:textId="04D55D9B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E3C00" w14:textId="68F1839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MISO2A)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0C1DD" w14:textId="6F4211F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A2169" w14:textId="1D9CA9A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0A916" w14:textId="59BA649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E39911" w14:textId="7C4562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B5446" w14:textId="43CC4BC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NT10</w:t>
            </w:r>
          </w:p>
        </w:tc>
      </w:tr>
      <w:tr w:rsidR="00845E5C" w:rsidRPr="00C10579" w14:paraId="7C488353" w14:textId="5CDCF89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FA3906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28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8446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4A344" w14:textId="1EF0EEF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859F8" w14:textId="55D9D57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0591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C4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65A3C" w14:textId="16ACD08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D0A74F" w14:textId="1E44956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72957" w14:textId="7B8A63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F50C0" w14:textId="2FD5EFA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LEDPWM38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9A16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PWM6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2BDF9" w14:textId="0A274C6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B6C5E" w14:textId="0874BEF5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EB819" w14:textId="5CF5035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MOSI2A)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96B3B" w14:textId="3E8D955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3693D" w14:textId="1ED96EB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9027B" w14:textId="00F4EF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C100CC" w14:textId="1DBDBD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8A553" w14:textId="038937E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NT11</w:t>
            </w:r>
          </w:p>
        </w:tc>
      </w:tr>
      <w:tr w:rsidR="00845E5C" w:rsidRPr="00C10579" w14:paraId="6830E2A0" w14:textId="2C2B220B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5C6A4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lastRenderedPageBreak/>
              <w:t>29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70B5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B4D72" w14:textId="1C0B4F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6D6E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TK0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DF54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C3/S0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7EE46" w14:textId="7EC7F8A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CDDD3" w14:textId="48249A7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2B98F" w14:textId="070CA50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86E529" w14:textId="53D9C2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LEDPWM0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212E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PWM7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B62C3" w14:textId="20ABE33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79ABA" w14:textId="0630524C" w:rsidR="00845E5C" w:rsidRPr="00C10579" w:rsidRDefault="00F86FC7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89393" w14:textId="5D6F8E4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SCK2A)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26C37" w14:textId="1BB2BEF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(SCL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E1D1E" w14:textId="64ADE70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T6PWM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00F5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T6EX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4A8081" w14:textId="1322A7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5BF04" w14:textId="6A07DB2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NT12</w:t>
            </w:r>
          </w:p>
        </w:tc>
      </w:tr>
      <w:tr w:rsidR="00845E5C" w:rsidRPr="00C10579" w14:paraId="409100EB" w14:textId="763DA6B6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445E7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30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7DFA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CECC1" w14:textId="78E71B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37A16" w14:textId="1480464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F83E6" w14:textId="001113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3C33A" w14:textId="589B3D0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57C83" w14:textId="3F45847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7D568" w14:textId="0B2396A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66B8D" w14:textId="5795973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908BD" w14:textId="3C48B0A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13910" w14:textId="040E8D0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RxD5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6D344" w14:textId="5D923D4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70523" w14:textId="5357CCC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CDFE3" w14:textId="0C39752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5EEF2" w14:textId="3E4C226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T6PWM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C678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T6CAP/T6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D3116" w14:textId="337584C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17F0A" w14:textId="334BB2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NT13</w:t>
            </w:r>
          </w:p>
        </w:tc>
      </w:tr>
      <w:tr w:rsidR="00845E5C" w:rsidRPr="00C10579" w14:paraId="5A453B78" w14:textId="23E38444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9C6AF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0529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DEC17" w14:textId="550D289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6D16D" w14:textId="1813D1A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CF65F" w14:textId="2A1D221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4880F" w14:textId="56811EA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47082" w14:textId="68F8AC6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F131F" w14:textId="6F570C0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1CE285" w14:textId="1322ACE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B0A78" w14:textId="4BAD3B5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D64B3" w14:textId="0EC088D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TxD5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006E1" w14:textId="4E45CFE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D0F54" w14:textId="1FF3B8A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1DD5D" w14:textId="1350FF5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5F613" w14:textId="2C6E8C6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T5PWM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E271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T5CAP/T5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DB428" w14:textId="3E73AF0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5F22D" w14:textId="248542C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NT14</w:t>
            </w:r>
          </w:p>
        </w:tc>
      </w:tr>
      <w:tr w:rsidR="00845E5C" w:rsidRPr="00C10579" w14:paraId="3ECEA99F" w14:textId="7E38A181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FAB8D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917A1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PA15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51BAD" w14:textId="74D9ECB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36E1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43AE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C2/S1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4D08E" w14:textId="328259E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1BE77" w14:textId="26FA514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315FD" w14:textId="7974A14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49DC4" w14:textId="589D6ED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454D6F" w14:textId="4FC9BE6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B85E03" w14:textId="50F3528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70E93" w14:textId="06793DB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SPI1CLK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B65E5" w14:textId="67A49AD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S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CK1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0BCA3" w14:textId="30D4B8F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SCL1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186C4" w14:textId="43FB12B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T5PWM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BE6F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T5EX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4882CB" w14:textId="770F104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8C70D" w14:textId="084B77B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NT15</w:t>
            </w:r>
          </w:p>
        </w:tc>
      </w:tr>
      <w:tr w:rsidR="00845E5C" w:rsidRPr="00C10579" w14:paraId="563A3269" w14:textId="49191ADC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77C82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6D96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E748C" w14:textId="675AD82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9E09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9265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C1/S2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50C7A0" w14:textId="4DBF5C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70DCF" w14:textId="6C0C8ED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331D4" w14:textId="0A5C516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97904" w14:textId="335F4E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947ED8" w14:textId="0999B0A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30FFE" w14:textId="21B2949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91ABF" w14:textId="5DBC5E4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SPI1</w:t>
            </w:r>
            <w:r w:rsidR="00811E15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O0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94FDA" w14:textId="687BC45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OSI1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92A19" w14:textId="6F28C4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SDA1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0DAFF" w14:textId="3D436E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E4147" w14:textId="5DBA38A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B160F" w14:textId="17F0B1D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3B4B" w14:textId="739077C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NT00</w:t>
            </w:r>
          </w:p>
        </w:tc>
      </w:tr>
      <w:tr w:rsidR="00845E5C" w:rsidRPr="00C10579" w14:paraId="711FE1F6" w14:textId="19779021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1CF3E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5500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B694B" w14:textId="23227E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332C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TK3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079B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C0/S3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9ADDC" w14:textId="414D01E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F7EB4" w14:textId="38D0D8F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72722" w14:textId="12AB94D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C988F" w14:textId="14AB8E1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655F45" w14:textId="681A1A6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4B22F" w14:textId="5AFAFC2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B889A" w14:textId="1E78A0E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SPI1</w:t>
            </w:r>
            <w:r w:rsidR="00811E15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O1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47FED" w14:textId="55A8162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ISO1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C928C" w14:textId="78DFFBA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ECA79" w14:textId="5F05656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A2D9D" w14:textId="4C1C920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54DFF1" w14:textId="07E2449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0FA56" w14:textId="3726132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NT01</w:t>
            </w:r>
          </w:p>
        </w:tc>
      </w:tr>
      <w:tr w:rsidR="00845E5C" w:rsidRPr="00C10579" w14:paraId="27331630" w14:textId="43F07F7F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DE93E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35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D69F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759DC" w14:textId="7D5308C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F360C" w14:textId="0774177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93E2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S4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154AE" w14:textId="424DEA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A3EDA" w14:textId="3F1FAC1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59B8B" w14:textId="5B79CD5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9E80C" w14:textId="3A24F2D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LEDPWM4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7C656" w14:textId="4C74D72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0B100" w14:textId="69A8772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788FD" w14:textId="3EEC6575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3378D" w14:textId="2D0006D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6DAF0" w14:textId="43C62E0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A044E" w14:textId="6D0F1E0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3D304" w14:textId="7F1BAA5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F32083" w14:textId="0E6F22E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80532" w14:textId="6ED3980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NT02</w:t>
            </w:r>
          </w:p>
        </w:tc>
      </w:tr>
      <w:tr w:rsidR="00845E5C" w:rsidRPr="00C10579" w14:paraId="6CA5163F" w14:textId="57CC5C1A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5DEF18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36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5404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FDB61" w14:textId="7585F50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FEE2F" w14:textId="0BB580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141A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S5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0E044" w14:textId="423C7BA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84B72" w14:textId="3D1978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B12FF" w14:textId="6AC6E57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33DD6" w14:textId="3EACF1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LEDPWM5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82A76" w14:textId="396F1AA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1C40A" w14:textId="7EF0E1B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343E0" w14:textId="2FB99E2B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A7EEF" w14:textId="3AA0AE5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485B8" w14:textId="414C045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AB717" w14:textId="780063B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EBFA0" w14:textId="6363304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FA47E7" w14:textId="589A2ED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644E9" w14:textId="62BD176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NT03</w:t>
            </w:r>
          </w:p>
        </w:tc>
      </w:tr>
      <w:tr w:rsidR="00845E5C" w:rsidRPr="00C10579" w14:paraId="4E533B36" w14:textId="63BE74F6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92823E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37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5FC2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85172" w14:textId="2F168C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94913" w14:textId="4D16797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51C6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S6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F14E6" w14:textId="2560485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19CF7" w14:textId="1526E1D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44D3A" w14:textId="6B5DA07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8F684D" w14:textId="3D04873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LEDPWM6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13122" w14:textId="765D916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6B30E" w14:textId="7A10510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8143" w14:textId="7EF592E3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FE16C" w14:textId="05273D0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27D50F" w14:textId="4D5BE03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57EC9" w14:textId="41FF18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DB2CC" w14:textId="6F40487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410469" w14:textId="2E04AA4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9E4CD" w14:textId="0DE2EE4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NT04</w:t>
            </w:r>
          </w:p>
        </w:tc>
      </w:tr>
      <w:tr w:rsidR="00845E5C" w:rsidRPr="00C10579" w14:paraId="78A52835" w14:textId="56EB415F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B6C92D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38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AF8D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8E756" w14:textId="01D9950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F8DB4" w14:textId="723F87E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C2CD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S7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06CDA" w14:textId="79C37AC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CA4A4" w14:textId="0FB24CC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50BDF" w14:textId="01E1722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4D8F6" w14:textId="12D39AC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LEDPWM7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F3FD63" w14:textId="7EA0842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C62EB" w14:textId="5F010C5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D477D" w14:textId="2E11024E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BC983" w14:textId="32AD84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(SCK3B)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E6801" w14:textId="45B274C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(SCL3B)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8B7CC" w14:textId="4D7603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T3PWM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FC0E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T3EX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78BA6" w14:textId="040639E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7BC7F" w14:textId="593D396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NT05</w:t>
            </w:r>
          </w:p>
        </w:tc>
      </w:tr>
      <w:tr w:rsidR="00845E5C" w:rsidRPr="00C10579" w14:paraId="3B8E523E" w14:textId="67470596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5A976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39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6E614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PB6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75A3B" w14:textId="13381A8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D570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TK4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1BB2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S8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6C0BC" w14:textId="5B493FD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FCAAC9" w14:textId="4638EC3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36500" w14:textId="40E557A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0CD98" w14:textId="20054C7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LEDPWM8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BFB43" w14:textId="6EFB5EC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3184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TxD4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0C427" w14:textId="14C1AE1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SPI1</w:t>
            </w:r>
            <w:r w:rsidR="00811E15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O2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71497" w14:textId="7B92AF9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MOSI3B)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DB28F" w14:textId="45663F0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(SDA3B)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7D94A" w14:textId="62FD7E9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T2PWM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7AE5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T2CAP/T2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8443A" w14:textId="7DE7CB9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E4733" w14:textId="056E617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NT06</w:t>
            </w:r>
          </w:p>
        </w:tc>
      </w:tr>
      <w:tr w:rsidR="00845E5C" w:rsidRPr="00C10579" w14:paraId="2EAF4D48" w14:textId="7AEE4518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5CAC75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40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D93F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PB7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167C2" w14:textId="6A5E316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643D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TK5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531B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S9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15CE6" w14:textId="2421F8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5C376" w14:textId="10CB36C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FE62D" w14:textId="3960637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872E4" w14:textId="485656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LEDPWM9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C5352" w14:textId="3C6FED8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5370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RxD4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5A010" w14:textId="6540589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SPI1</w:t>
            </w:r>
            <w:r w:rsidR="00811E15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O3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BB60C" w14:textId="3BB7EAB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MISO3B)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3A2ED" w14:textId="368988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E639E" w14:textId="380D7D9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T1PWM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0989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T1CAP/T1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B8E50" w14:textId="4079A7E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D9432" w14:textId="0B77DA0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NT07</w:t>
            </w:r>
          </w:p>
        </w:tc>
      </w:tr>
      <w:tr w:rsidR="00845E5C" w:rsidRPr="00C10579" w14:paraId="41765EAE" w14:textId="4C8AF9FC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9A22B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2E02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PB8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E4D46" w14:textId="3A99A85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7621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TK6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B59F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S10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6F606" w14:textId="464A6D2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94534" w14:textId="5F0226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BEC10" w14:textId="41D45C6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B0D3DB" w14:textId="356E29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LEDPWM10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C24B2" w14:textId="2CF944C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D8739D" w14:textId="4643A2F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2C700" w14:textId="1882735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SPI0CLK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83BA8" w14:textId="19B5278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SCK0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56BE8" w14:textId="6A56178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SCL0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96EE3" w14:textId="105E85F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(T2PWM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FB88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(T2CAP/T2)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615FE" w14:textId="162A6F1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51EC1" w14:textId="22E737F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NT08</w:t>
            </w:r>
          </w:p>
        </w:tc>
      </w:tr>
      <w:tr w:rsidR="00845E5C" w:rsidRPr="00C10579" w14:paraId="0D4C4EDA" w14:textId="7B997C4B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21586D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3A77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PB9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A8F9" w14:textId="33DBD15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B0E0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TK7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61DD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S11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4F39D" w14:textId="304A692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2B4C3" w14:textId="707D505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9B272" w14:textId="0AEA315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D77CD" w14:textId="560C1A4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LEDPWM11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9E0F2" w14:textId="71CFE76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765E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RxD2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D4B3F" w14:textId="7E8A90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SPI0IO0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E0FE9" w14:textId="03D201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MOSI0/(SCK2B)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53D2E" w14:textId="2A8687E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SDA0/(SCL2B)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8D7E3" w14:textId="1814B9C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(T3PWM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F18E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(T3CAP/T3)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1C0082" w14:textId="74F4344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25390" w14:textId="785B30D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NT09</w:t>
            </w:r>
          </w:p>
        </w:tc>
      </w:tr>
      <w:tr w:rsidR="00845E5C" w:rsidRPr="00C10579" w14:paraId="298DACB3" w14:textId="6D8CA123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59C4F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5808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FDA16" w14:textId="12FBF31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E562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TK8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D1AE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S12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DAA85" w14:textId="31AFE96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37660" w14:textId="127F4A8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C0CB" w14:textId="5573A07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11459" w14:textId="711F9B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LEDPWM12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65B26" w14:textId="4FEDFA5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378D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TxD2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84DD7" w14:textId="77F049F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SPI0IO1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017F0" w14:textId="0617B33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MSIO0/(MOSI2B)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33CBC" w14:textId="5642C46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2B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DDD60" w14:textId="48F987B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T4PWM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286FE" w14:textId="416F87C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T4CAP/T4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16CF5" w14:textId="57862B6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EB626" w14:textId="51C9487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NT10</w:t>
            </w:r>
          </w:p>
        </w:tc>
      </w:tr>
      <w:tr w:rsidR="00845E5C" w:rsidRPr="00C10579" w14:paraId="6B2A529E" w14:textId="1A6EA227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5FA89B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31A1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D8714" w14:textId="66A9A16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3DB1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TK9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9C10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S13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EDF232" w14:textId="449A337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12FCB" w14:textId="385C11A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85736" w14:textId="4FE092A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37177" w14:textId="39B5090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LEDPWM13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49939" w14:textId="77AAC3C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72C5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TxD0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164A6" w14:textId="6FD23C5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SPI0IO2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D29EC" w14:textId="6EB8415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(MISO2B)/(MISO3C)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E2989" w14:textId="553779C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C4EB4" w14:textId="480C349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T5PWM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41260" w14:textId="24F2D32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T5CAP/T5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1D58E" w14:textId="513B333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F7D8C" w14:textId="202FF5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NT11</w:t>
            </w:r>
          </w:p>
        </w:tc>
      </w:tr>
      <w:tr w:rsidR="00845E5C" w:rsidRPr="00C10579" w14:paraId="5626863D" w14:textId="0190335D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C9E76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45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FC15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94646" w14:textId="14A2DE4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9EE8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TK10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1927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S14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D4ACF" w14:textId="6AB6342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B9DAC" w14:textId="3F1E65B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BF0EF" w14:textId="756625A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CAB59" w14:textId="33A6B49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LEDPWM14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64356" w14:textId="6D25D57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1F11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RxD0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FDDD8" w14:textId="2ACB1EC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Q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SPI0IO3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AD7B3" w14:textId="129C3EF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(MOSI3C)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1A76C" w14:textId="0F28468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3C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0B952" w14:textId="0F4306E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T6PWM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24585" w14:textId="1FD6EBB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T6CAP/T6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1EB24" w14:textId="6729361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0F1F8D" w14:textId="1F0A406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NT12</w:t>
            </w:r>
          </w:p>
        </w:tc>
      </w:tr>
      <w:tr w:rsidR="00845E5C" w:rsidRPr="00C10579" w14:paraId="53539EC6" w14:textId="233A1082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BBAEFF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46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4252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613363" w14:textId="4735A05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D32F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TK11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9B51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S15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C59230" w14:textId="6AFB8BA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6436F" w14:textId="0C304D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6B876" w14:textId="6AC002A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5C6E0" w14:textId="5106CB0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LEDPWM15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B592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FLT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784C8" w14:textId="19AA760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6697F" w14:textId="3C479F94" w:rsidR="00845E5C" w:rsidRPr="00C10579" w:rsidRDefault="00F86FC7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DCA2A" w14:textId="131DF37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(SCK3C)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11A178" w14:textId="7F12259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(SCL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3C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C6E3C" w14:textId="0340AC0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(T7PWM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CDAE2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(T7CAP/T7)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F6E34" w14:textId="330D4AD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8179F" w14:textId="4F8E0B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NT13</w:t>
            </w:r>
          </w:p>
        </w:tc>
      </w:tr>
      <w:tr w:rsidR="00845E5C" w:rsidRPr="00C10579" w14:paraId="3BCC8D94" w14:textId="36CED61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DA44C4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47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FA51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C9CDA" w14:textId="6F55B21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A0D9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TK12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8551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S16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60BA8" w14:textId="4F29EE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AA08DE" w14:textId="3420FB4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4D68B" w14:textId="633208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30883" w14:textId="72FF4B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LEDPWM16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A5797" w14:textId="2B9BD2C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F1912" w14:textId="3B7D8BD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D8806" w14:textId="49D6592F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017984" w14:textId="2D69EA4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F9CB6" w14:textId="60A3482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BD134" w14:textId="1E028A8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57EA0" w14:textId="3EEDD1E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78596" w14:textId="1FFD6B0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6F4D9" w14:textId="581ECFB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NT14</w:t>
            </w:r>
          </w:p>
        </w:tc>
      </w:tr>
      <w:tr w:rsidR="00845E5C" w:rsidRPr="00C10579" w14:paraId="2F3C2181" w14:textId="181C008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E1CC1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48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0975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PB15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B4C96" w14:textId="459E70A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5D7C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TK13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2E8F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S17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05FF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ANI0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D5EF8" w14:textId="7053CDC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B7CD1" w14:textId="11733B5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10F55" w14:textId="39D7657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LEDPWM17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61568" w14:textId="13F1A95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01557" w14:textId="5A6B30B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4B0D4" w14:textId="3F284BBF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F8D49" w14:textId="60682D0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C0BD4" w14:textId="7312CF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E837B" w14:textId="6288DDC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6D9C2" w14:textId="4499EC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C934F" w14:textId="57FEEF1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BF5E9" w14:textId="3514B10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NT15</w:t>
            </w:r>
          </w:p>
        </w:tc>
      </w:tr>
      <w:tr w:rsidR="00845E5C" w:rsidRPr="00C10579" w14:paraId="4AFB4011" w14:textId="4E25A317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ABF06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49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3DA5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4B4957" w14:textId="6A539A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9685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TK14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5CF3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S18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5B4E7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F05A0" w14:textId="5A0AD52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AB6A0" w14:textId="0CB86C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79A79" w14:textId="2BD00C7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LEDPWM18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1DFB83" w14:textId="38F9EC9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6851D" w14:textId="5D37D1D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1E949" w14:textId="07EEB8E7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D900A" w14:textId="3E50607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B95B1" w14:textId="33A05D0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A7AC5" w14:textId="37B1878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4BEBE" w14:textId="6007283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65D6E" w14:textId="6A27042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E9315" w14:textId="33AD020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NT00</w:t>
            </w:r>
          </w:p>
        </w:tc>
      </w:tr>
      <w:tr w:rsidR="00845E5C" w:rsidRPr="00C10579" w14:paraId="2EBAD5D7" w14:textId="1F8D4B6C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B1EC71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50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8E69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421C1" w14:textId="245E855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FA13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TK15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9568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S19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289FA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ANI2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81AF1E" w14:textId="6C9F8B3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E5D3C" w14:textId="1A22445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80FDB" w14:textId="69BCF4F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LEDPWM19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50512" w14:textId="66F5EDA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06C71" w14:textId="417AE3C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6305E" w14:textId="6C383993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CE9EA" w14:textId="74AF5B8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69F0F" w14:textId="2A1ED3E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0CF41" w14:textId="30A9AE5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BAB0E" w14:textId="0D9F591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E2C01" w14:textId="75D6E18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9329F5" w14:textId="5572A7F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NT01</w:t>
            </w:r>
          </w:p>
        </w:tc>
      </w:tr>
      <w:tr w:rsidR="00845E5C" w:rsidRPr="00C10579" w14:paraId="3559AF14" w14:textId="4ABD469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146643A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FD10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839A3D" w14:textId="592E6F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1110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TK16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7A8A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S20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CD66A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ANI3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81506" w14:textId="3FAD6FB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8758A" w14:textId="2FA4908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7B406D" w14:textId="6F1B6E6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LEDPWM20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366BE" w14:textId="03AA7A6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97C5E" w14:textId="228110A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22289" w14:textId="4405BD6E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4C0A5" w14:textId="338A4B2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F5102" w14:textId="7BB41B6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3A193" w14:textId="78915CE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A7B4F" w14:textId="352AAD2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99018" w14:textId="4F96A29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8E2BE" w14:textId="31D3A7A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NT02</w:t>
            </w:r>
          </w:p>
        </w:tc>
      </w:tr>
      <w:tr w:rsidR="00845E5C" w:rsidRPr="00C10579" w14:paraId="05CEFBED" w14:textId="392F8A76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1E8F28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C23B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3100D" w14:textId="658364A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BA42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TK17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464E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S21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A090E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ANI4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E36F0A" w14:textId="7BA471B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5CEED" w14:textId="574A4DF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7C845" w14:textId="6471E1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LEDPWM21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ADFA7" w14:textId="3E279D3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2C251" w14:textId="7638503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(RxD4)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6AB2C" w14:textId="2B40F6B6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55D30" w14:textId="44A3B5E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4EA62" w14:textId="478B6FF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07377" w14:textId="7BA6C1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A691B" w14:textId="4140FE5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F1896" w14:textId="60E8CE6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98DF" w14:textId="60861D1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NT03</w:t>
            </w:r>
          </w:p>
        </w:tc>
      </w:tr>
      <w:tr w:rsidR="00845E5C" w:rsidRPr="00C10579" w14:paraId="73B9ABF2" w14:textId="6FF89234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E1150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062F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18B20" w14:textId="7CB97D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32BF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TK18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A2DF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S22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12665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ANI5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E3E33" w14:textId="6EAB3AF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E44AB" w14:textId="589E917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515BF" w14:textId="48705F8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LEDPWM22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03DD1" w14:textId="10C7E76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05777" w14:textId="696A49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(TxD4)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DF63D" w14:textId="76455E1C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83039" w14:textId="646196A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EB2D4" w14:textId="4B53503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F4ABB" w14:textId="4758FC9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2A7FF" w14:textId="756B302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3C717" w14:textId="5E42304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DC403" w14:textId="21CEA10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NT04</w:t>
            </w:r>
          </w:p>
        </w:tc>
      </w:tr>
      <w:tr w:rsidR="00845E5C" w:rsidRPr="00C10579" w14:paraId="5502D3B7" w14:textId="612568F3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3D4FA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45B9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A2E48" w14:textId="731B726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E611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TK19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0710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S23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0CC4B5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ANI6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2F8D9" w14:textId="3A020CA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67F30" w14:textId="563E6E2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14CF1" w14:textId="306D208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LEDPWM23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16BD9" w14:textId="600453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33141" w14:textId="2D99BA9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(RxD3)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35789" w14:textId="5E3848A3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54E94" w14:textId="743C4D0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42D94" w14:textId="56382C2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547E0" w14:textId="3BE04C7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356A9" w14:textId="2C22C6A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055A7" w14:textId="2C44351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82584" w14:textId="6EA99CD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NT05</w:t>
            </w:r>
          </w:p>
        </w:tc>
      </w:tr>
      <w:tr w:rsidR="00845E5C" w:rsidRPr="00C10579" w14:paraId="34F490DF" w14:textId="4C0420BA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F5C068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55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2149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PC6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DF37A" w14:textId="7F014A0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24F6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TK20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C480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S24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518D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ANI7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64B64" w14:textId="7BABD39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D3D1C" w14:textId="34156AD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71505" w14:textId="73CA36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LEDPWM24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E248E" w14:textId="20FA7E0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ED16DB" w14:textId="7D97B13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(TxD3)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21ECB" w14:textId="304787C8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29D09" w14:textId="26220EE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F3512" w14:textId="4402075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39C00" w14:textId="26E2FA0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48924" w14:textId="4D2C760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DD51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CAN_RX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86F70" w14:textId="08E59D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NT06</w:t>
            </w:r>
          </w:p>
        </w:tc>
      </w:tr>
      <w:tr w:rsidR="00845E5C" w:rsidRPr="00C10579" w14:paraId="39BE61D0" w14:textId="2287FCCC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86D12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56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3F96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PC7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3ABAD" w14:textId="6F8138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EDDBB8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TK21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313C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S25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BD0A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ANI8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16CF2" w14:textId="09E1CDF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6415D" w14:textId="34AFD62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D2933" w14:textId="3E3E378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LEDPWM25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26697" w14:textId="44C1290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67943" w14:textId="4D27E59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17C1F" w14:textId="4330D315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6C0FB" w14:textId="7D83FCA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61528" w14:textId="1CE1740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66D4E" w14:textId="6C9EB53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C3802" w14:textId="3DB981B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AD631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CAN_TX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9E12B" w14:textId="064B7D1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NT07</w:t>
            </w:r>
          </w:p>
        </w:tc>
      </w:tr>
      <w:tr w:rsidR="00845E5C" w:rsidRPr="00C10579" w14:paraId="66721170" w14:textId="6E401E43" w:rsidTr="009C4902">
        <w:trPr>
          <w:trHeight w:val="31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2D02C9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57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0931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PC8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7AA6E" w14:textId="4B6221A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2061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TK22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183A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S26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54F7A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ANI9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CEAC0" w14:textId="36A6F22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A43A0" w14:textId="58B7642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6ACFA" w14:textId="6366738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LEDPWM26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16DBDE" w14:textId="414FFF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DC6D0" w14:textId="0E9FB06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52698" w14:textId="431E94C9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0FA60" w14:textId="4183941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1DC0F" w14:textId="102CB99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42B93" w14:textId="1F9B9EB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8979F" w14:textId="10B28E7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D73D8" w14:textId="014F884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5E2E8" w14:textId="754ADD4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NT08</w:t>
            </w:r>
          </w:p>
        </w:tc>
      </w:tr>
      <w:tr w:rsidR="00845E5C" w:rsidRPr="00C10579" w14:paraId="74302A43" w14:textId="246EADC8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E8A1E7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58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0947F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PC9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DCC57" w14:textId="0EB1EDB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4F75A" w14:textId="035A964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2180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S27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19B3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ANI10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B72EE" w14:textId="3DA51E0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689A5" w14:textId="0E8AA2D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4DCEA" w14:textId="43B1459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LEDPWM27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BEFA6" w14:textId="351C257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589D9" w14:textId="1F3FC0A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EDB84" w14:textId="073EB9CA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61BCD" w14:textId="3F76183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(SCK2C)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57CBD" w14:textId="308CE23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(SCL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2C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F1C7B" w14:textId="30244C6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4488B" w14:textId="2D10598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FB644" w14:textId="632C1E3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DA0C8" w14:textId="5B94EF2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NT09</w:t>
            </w:r>
          </w:p>
        </w:tc>
      </w:tr>
      <w:tr w:rsidR="00845E5C" w:rsidRPr="00C10579" w14:paraId="18A8B87E" w14:textId="36DDEB4E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191F88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59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72E9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PC10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2A2B6" w14:textId="5AF879F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8C369" w14:textId="4543BF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D5BD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S28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89A4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ANI11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43DFC" w14:textId="027D0A0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91630" w14:textId="77959DB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AC75C" w14:textId="159B3AB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LEDPWM28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EF3F4" w14:textId="13D6F61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1C82F" w14:textId="46F57E5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RxD1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C9ABE" w14:textId="0C6A3AE6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9862C" w14:textId="52FDA13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(MOSI2C)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D0A51" w14:textId="671F406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(SDA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2C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1B871" w14:textId="7B943CF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DB0EC" w14:textId="674751E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940D4" w14:textId="2E8F87E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8D038" w14:textId="47551DE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NT10</w:t>
            </w:r>
          </w:p>
        </w:tc>
      </w:tr>
      <w:tr w:rsidR="00845E5C" w:rsidRPr="00C10579" w14:paraId="6AF9A5BC" w14:textId="53790016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0D9F9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60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F49A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PC11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96C8C" w14:textId="096BCA5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631D1" w14:textId="3F5CA47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1FB9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S29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E83F6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ANI12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94A9C" w14:textId="3BF2B9D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30E93" w14:textId="41D07B9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01F23" w14:textId="664522C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LEDPWM29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73ABD" w14:textId="02D7EC4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520E7" w14:textId="7543A95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(</w:t>
            </w: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TxD1</w:t>
            </w: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)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82AE" w14:textId="62624C17" w:rsidR="00845E5C" w:rsidRPr="00E97A8E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C1941" w14:textId="3FC5A40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(MISO2C)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1BC90" w14:textId="20B20D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BBB402" w14:textId="69BC783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58672" w14:textId="7E5C76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39577" w14:textId="3C3ADFE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51CB0" w14:textId="013A443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sz w:val="11"/>
                <w:szCs w:val="11"/>
                <w:lang w:eastAsia="zh-CN"/>
              </w:rPr>
              <w:t>NT11</w:t>
            </w:r>
          </w:p>
        </w:tc>
      </w:tr>
      <w:tr w:rsidR="00845E5C" w:rsidRPr="00C10579" w14:paraId="5CE3CD90" w14:textId="332A7DD4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8981CE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lastRenderedPageBreak/>
              <w:t>61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573BC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PC12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5BA1A" w14:textId="073DCAF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175B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TK23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EA03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S30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61011" w14:textId="34D7A45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30FBA" w14:textId="69CF368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BD0D2" w14:textId="7622A22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F2B36" w14:textId="5E62C3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LEDPWM30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98BE4" w14:textId="308F2D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8521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RxD3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B4994" w14:textId="700DF395" w:rsidR="00845E5C" w:rsidRPr="00E97A8E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11E68" w14:textId="551F2A6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85985" w14:textId="0E9B3FBA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9EFFB5" w14:textId="2C1B708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T2PWM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C4AC0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T2EX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086A54" w14:textId="45F390D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A0B75" w14:textId="25E353D6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sz w:val="11"/>
                <w:szCs w:val="11"/>
                <w:lang w:eastAsia="zh-CN"/>
              </w:rPr>
              <w:t>NT12</w:t>
            </w:r>
          </w:p>
        </w:tc>
      </w:tr>
      <w:tr w:rsidR="00845E5C" w:rsidRPr="00C10579" w14:paraId="13EC019B" w14:textId="68062805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52B5D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62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5D43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PC13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A175E" w14:textId="689F2B8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F5A8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TK24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FA2D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S31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35D5E4" w14:textId="4FC7EEB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5B3484" w14:textId="4D6AD9D0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9634B" w14:textId="29B4936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A77A2" w14:textId="2AB6CC5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LEDPWM31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C46DD" w14:textId="7FCA3CA3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74AE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TxD3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C3FFB" w14:textId="6246842D" w:rsidR="00845E5C" w:rsidRPr="00E97A8E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23A3F" w14:textId="71326C2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135B1" w14:textId="74E88B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5809F" w14:textId="3784596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T0PWM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242BE2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T0CAP/T0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43898" w14:textId="2C08C09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A4193" w14:textId="5F96D94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sz w:val="11"/>
                <w:szCs w:val="11"/>
                <w:lang w:eastAsia="zh-CN"/>
              </w:rPr>
              <w:t>NT13</w:t>
            </w:r>
          </w:p>
        </w:tc>
      </w:tr>
      <w:tr w:rsidR="00845E5C" w:rsidRPr="00C10579" w14:paraId="26635C8B" w14:textId="08F29300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2CB841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63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7EEA0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PC14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A62C4" w14:textId="25376B4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BCF99" w14:textId="500733D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7E49E" w14:textId="530F4FA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8A588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ANI13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3897D" w14:textId="1732F06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D433E" w14:textId="0F86D3F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E54B4" w14:textId="65F3179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4647D" w14:textId="29BF08FB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00D37" w14:textId="3F0F7C1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34AB4" w14:textId="4649A5AA" w:rsidR="00845E5C" w:rsidRPr="00E97A8E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87CFEC" w14:textId="71DF46F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05B84" w14:textId="1832F76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9511" w14:textId="39399E98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T1PWM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A9D44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T1EX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02FB6" w14:textId="66D0CF3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E1E5F" w14:textId="2CBD717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sz w:val="11"/>
                <w:szCs w:val="11"/>
                <w:lang w:eastAsia="zh-CN"/>
              </w:rPr>
              <w:t>NT14</w:t>
            </w:r>
          </w:p>
        </w:tc>
      </w:tr>
      <w:tr w:rsidR="00845E5C" w:rsidRPr="00C10579" w14:paraId="7EB4B3FD" w14:textId="1BE00545" w:rsidTr="009C4902">
        <w:trPr>
          <w:trHeight w:val="288"/>
          <w:jc w:val="center"/>
        </w:trPr>
        <w:tc>
          <w:tcPr>
            <w:tcW w:w="2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73D05EB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64</w:t>
            </w:r>
          </w:p>
        </w:tc>
        <w:tc>
          <w:tcPr>
            <w:tcW w:w="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8C9A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PC15</w:t>
            </w:r>
          </w:p>
        </w:tc>
        <w:tc>
          <w:tcPr>
            <w:tcW w:w="1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C2DB6" w14:textId="0D60A784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25B23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TK25</w:t>
            </w:r>
          </w:p>
        </w:tc>
        <w:tc>
          <w:tcPr>
            <w:tcW w:w="2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F1427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S32</w:t>
            </w:r>
          </w:p>
        </w:tc>
        <w:tc>
          <w:tcPr>
            <w:tcW w:w="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54C5C1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ANI14</w:t>
            </w:r>
          </w:p>
        </w:tc>
        <w:tc>
          <w:tcPr>
            <w:tcW w:w="2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34FAF" w14:textId="183E8D1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B7BC7" w14:textId="427EA1DE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84CCDB" w14:textId="78696242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LEDPWM32</w:t>
            </w:r>
          </w:p>
        </w:tc>
        <w:tc>
          <w:tcPr>
            <w:tcW w:w="1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3D722" w14:textId="20C84BC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10A91" w14:textId="501848AF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2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91A37" w14:textId="12653324" w:rsidR="00845E5C" w:rsidRPr="00E97A8E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E97A8E">
              <w:rPr>
                <w:sz w:val="11"/>
                <w:szCs w:val="11"/>
              </w:rPr>
              <w:t>-</w:t>
            </w:r>
          </w:p>
        </w:tc>
        <w:tc>
          <w:tcPr>
            <w:tcW w:w="5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F4701" w14:textId="0245995C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6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39B3F" w14:textId="764B276D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7AE56" w14:textId="175443F5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T0PWM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</w:t>
            </w:r>
          </w:p>
        </w:tc>
        <w:tc>
          <w:tcPr>
            <w:tcW w:w="3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7C2AD" w14:textId="77777777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T0EX</w:t>
            </w:r>
          </w:p>
        </w:tc>
        <w:tc>
          <w:tcPr>
            <w:tcW w:w="2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B451D8" w14:textId="73AB89C9" w:rsidR="00845E5C" w:rsidRPr="00C10579" w:rsidRDefault="00845E5C" w:rsidP="00E97A8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C10579">
              <w:rPr>
                <w:rFonts w:eastAsia="宋体" w:cs="Arial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6EAF9" w14:textId="3FFB8D51" w:rsidR="00845E5C" w:rsidRPr="00C10579" w:rsidRDefault="00845E5C" w:rsidP="00E97A8E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sz w:val="11"/>
                <w:szCs w:val="11"/>
                <w:lang w:eastAsia="zh-CN"/>
              </w:rPr>
              <w:t>I</w:t>
            </w:r>
            <w:r>
              <w:rPr>
                <w:rFonts w:eastAsia="宋体" w:cs="Arial"/>
                <w:sz w:val="11"/>
                <w:szCs w:val="11"/>
                <w:lang w:eastAsia="zh-CN"/>
              </w:rPr>
              <w:t>NT15</w:t>
            </w:r>
          </w:p>
        </w:tc>
      </w:tr>
    </w:tbl>
    <w:p w14:paraId="261DAFD6" w14:textId="0B3E0BB8" w:rsidR="00912719" w:rsidRDefault="00912719">
      <w:pPr>
        <w:rPr>
          <w:rFonts w:eastAsia="宋体" w:cs="Arial"/>
          <w:color w:val="000000" w:themeColor="text1"/>
          <w:lang w:eastAsia="zh-CN"/>
        </w:rPr>
      </w:pPr>
    </w:p>
    <w:p w14:paraId="74C66B18" w14:textId="77777777" w:rsidR="000C6173" w:rsidRDefault="000C6173">
      <w:pPr>
        <w:rPr>
          <w:rFonts w:eastAsia="宋体" w:cs="Arial"/>
          <w:color w:val="000000" w:themeColor="text1"/>
          <w:lang w:eastAsia="zh-CN"/>
        </w:rPr>
      </w:pPr>
      <w:r>
        <w:rPr>
          <w:rFonts w:eastAsia="宋体" w:cs="Arial" w:hint="eastAsia"/>
          <w:color w:val="000000" w:themeColor="text1"/>
          <w:lang w:eastAsia="zh-CN"/>
        </w:rPr>
        <w:t>注：</w:t>
      </w:r>
    </w:p>
    <w:p w14:paraId="66543642" w14:textId="509C21A5" w:rsidR="000C6173" w:rsidRPr="00706E3C" w:rsidRDefault="000C6173" w:rsidP="000C6173">
      <w:pPr>
        <w:ind w:firstLineChars="100" w:firstLine="200"/>
        <w:rPr>
          <w:rFonts w:eastAsia="宋体" w:cs="Arial"/>
          <w:color w:val="000000" w:themeColor="text1"/>
          <w:lang w:eastAsia="zh-CN"/>
        </w:rPr>
      </w:pPr>
      <w:r>
        <w:rPr>
          <w:rFonts w:eastAsia="宋体" w:cs="Arial"/>
          <w:color w:val="000000" w:themeColor="text1"/>
          <w:lang w:eastAsia="zh-CN"/>
        </w:rPr>
        <w:t>1.</w:t>
      </w:r>
      <w:r>
        <w:rPr>
          <w:rFonts w:eastAsia="宋体" w:cs="Arial" w:hint="eastAsia"/>
          <w:color w:val="000000" w:themeColor="text1"/>
          <w:lang w:eastAsia="zh-CN"/>
        </w:rPr>
        <w:t>DVSS</w:t>
      </w:r>
      <w:r>
        <w:rPr>
          <w:rFonts w:eastAsia="宋体" w:cs="Arial" w:hint="eastAsia"/>
          <w:color w:val="000000" w:themeColor="text1"/>
          <w:lang w:eastAsia="zh-CN"/>
        </w:rPr>
        <w:t>：</w:t>
      </w:r>
      <w:r>
        <w:rPr>
          <w:rFonts w:eastAsia="宋体" w:cs="Arial" w:hint="eastAsia"/>
          <w:color w:val="000000" w:themeColor="text1"/>
          <w:lang w:eastAsia="zh-CN"/>
        </w:rPr>
        <w:t>Power</w:t>
      </w:r>
      <w:r>
        <w:rPr>
          <w:rFonts w:eastAsia="宋体" w:cs="Arial" w:hint="eastAsia"/>
          <w:color w:val="000000" w:themeColor="text1"/>
          <w:lang w:eastAsia="zh-CN"/>
        </w:rPr>
        <w:t>数字地</w:t>
      </w:r>
      <w:r w:rsidR="00F46527">
        <w:rPr>
          <w:rFonts w:eastAsia="宋体" w:cs="Arial" w:hint="eastAsia"/>
          <w:color w:val="000000" w:themeColor="text1"/>
          <w:lang w:eastAsia="zh-CN"/>
        </w:rPr>
        <w:t>、</w:t>
      </w:r>
      <w:r w:rsidR="00E806E0">
        <w:rPr>
          <w:rFonts w:eastAsia="宋体" w:cs="Arial" w:hint="eastAsia"/>
          <w:color w:val="000000" w:themeColor="text1"/>
          <w:lang w:eastAsia="zh-CN"/>
        </w:rPr>
        <w:t>DVDD</w:t>
      </w:r>
      <w:r w:rsidR="00E806E0">
        <w:rPr>
          <w:rFonts w:eastAsia="宋体" w:cs="Arial" w:hint="eastAsia"/>
          <w:color w:val="000000" w:themeColor="text1"/>
          <w:lang w:eastAsia="zh-CN"/>
        </w:rPr>
        <w:t>：</w:t>
      </w:r>
      <w:r w:rsidR="00E806E0">
        <w:rPr>
          <w:rFonts w:eastAsia="宋体" w:cs="Arial" w:hint="eastAsia"/>
          <w:color w:val="000000" w:themeColor="text1"/>
          <w:lang w:eastAsia="zh-CN"/>
        </w:rPr>
        <w:t>Power</w:t>
      </w:r>
      <w:r w:rsidR="00E806E0">
        <w:rPr>
          <w:rFonts w:eastAsia="宋体" w:cs="Arial" w:hint="eastAsia"/>
          <w:color w:val="000000" w:themeColor="text1"/>
          <w:lang w:eastAsia="zh-CN"/>
        </w:rPr>
        <w:t>数字电源；</w:t>
      </w:r>
      <w:r w:rsidR="00E806E0">
        <w:rPr>
          <w:rFonts w:eastAsia="宋体" w:cs="Arial"/>
          <w:color w:val="000000" w:themeColor="text1"/>
          <w:lang w:eastAsia="zh-CN"/>
        </w:rPr>
        <w:t>A</w:t>
      </w:r>
      <w:r w:rsidR="00E806E0">
        <w:rPr>
          <w:rFonts w:eastAsia="宋体" w:cs="Arial" w:hint="eastAsia"/>
          <w:color w:val="000000" w:themeColor="text1"/>
          <w:lang w:eastAsia="zh-CN"/>
        </w:rPr>
        <w:t>VSS</w:t>
      </w:r>
      <w:r w:rsidR="00E806E0">
        <w:rPr>
          <w:rFonts w:eastAsia="宋体" w:cs="Arial" w:hint="eastAsia"/>
          <w:color w:val="000000" w:themeColor="text1"/>
          <w:lang w:eastAsia="zh-CN"/>
        </w:rPr>
        <w:t>：</w:t>
      </w:r>
      <w:r w:rsidR="00E806E0">
        <w:rPr>
          <w:rFonts w:eastAsia="宋体" w:cs="Arial" w:hint="eastAsia"/>
          <w:color w:val="000000" w:themeColor="text1"/>
          <w:lang w:eastAsia="zh-CN"/>
        </w:rPr>
        <w:t>Power</w:t>
      </w:r>
      <w:r w:rsidR="00E806E0">
        <w:rPr>
          <w:rFonts w:eastAsia="宋体" w:cs="Arial" w:hint="eastAsia"/>
          <w:color w:val="000000" w:themeColor="text1"/>
          <w:lang w:eastAsia="zh-CN"/>
        </w:rPr>
        <w:t>模拟地</w:t>
      </w:r>
      <w:r w:rsidR="00F46527">
        <w:rPr>
          <w:rFonts w:eastAsia="宋体" w:cs="Arial" w:hint="eastAsia"/>
          <w:color w:val="000000" w:themeColor="text1"/>
          <w:lang w:eastAsia="zh-CN"/>
        </w:rPr>
        <w:t>、</w:t>
      </w:r>
      <w:r w:rsidR="00E806E0">
        <w:rPr>
          <w:rFonts w:eastAsia="宋体" w:cs="Arial"/>
          <w:color w:val="000000" w:themeColor="text1"/>
          <w:lang w:eastAsia="zh-CN"/>
        </w:rPr>
        <w:t>A</w:t>
      </w:r>
      <w:r w:rsidR="00E806E0">
        <w:rPr>
          <w:rFonts w:eastAsia="宋体" w:cs="Arial" w:hint="eastAsia"/>
          <w:color w:val="000000" w:themeColor="text1"/>
          <w:lang w:eastAsia="zh-CN"/>
        </w:rPr>
        <w:t>VDD</w:t>
      </w:r>
      <w:r w:rsidR="00E806E0">
        <w:rPr>
          <w:rFonts w:eastAsia="宋体" w:cs="Arial" w:hint="eastAsia"/>
          <w:color w:val="000000" w:themeColor="text1"/>
          <w:lang w:eastAsia="zh-CN"/>
        </w:rPr>
        <w:t>：</w:t>
      </w:r>
      <w:r w:rsidR="00E806E0">
        <w:rPr>
          <w:rFonts w:eastAsia="宋体" w:cs="Arial" w:hint="eastAsia"/>
          <w:color w:val="000000" w:themeColor="text1"/>
          <w:lang w:eastAsia="zh-CN"/>
        </w:rPr>
        <w:t>Power</w:t>
      </w:r>
      <w:r w:rsidR="00E806E0">
        <w:rPr>
          <w:rFonts w:eastAsia="宋体" w:cs="Arial" w:hint="eastAsia"/>
          <w:color w:val="000000" w:themeColor="text1"/>
          <w:lang w:eastAsia="zh-CN"/>
        </w:rPr>
        <w:t>模拟电源；</w:t>
      </w:r>
    </w:p>
    <w:p w14:paraId="110BDC8B" w14:textId="77777777" w:rsidR="00766A69" w:rsidRPr="00F2239E" w:rsidRDefault="00766A69">
      <w:pPr>
        <w:rPr>
          <w:rFonts w:eastAsia="宋体" w:cs="Arial"/>
          <w:sz w:val="32"/>
          <w:szCs w:val="44"/>
          <w:lang w:eastAsia="zh-CN"/>
        </w:rPr>
        <w:sectPr w:rsidR="00766A69" w:rsidRPr="00F2239E">
          <w:headerReference w:type="default" r:id="rId34"/>
          <w:footerReference w:type="default" r:id="rId35"/>
          <w:pgSz w:w="16342" w:h="12240" w:orient="landscape"/>
          <w:pgMar w:top="900" w:right="980" w:bottom="900" w:left="518" w:header="720" w:footer="720" w:gutter="0"/>
          <w:cols w:space="720"/>
          <w:docGrid w:linePitch="286"/>
        </w:sectPr>
      </w:pPr>
    </w:p>
    <w:p w14:paraId="7E227DA5" w14:textId="77777777" w:rsidR="00311292" w:rsidRDefault="00311292" w:rsidP="00CE62E9">
      <w:pPr>
        <w:pStyle w:val="soc1-1"/>
      </w:pPr>
      <w:bookmarkStart w:id="39" w:name="_Toc178258174"/>
      <w:bookmarkStart w:id="40" w:name="_Hlk109828343"/>
      <w:r>
        <w:rPr>
          <w:rFonts w:hint="eastAsia"/>
        </w:rPr>
        <w:lastRenderedPageBreak/>
        <w:t>资源框图</w:t>
      </w:r>
      <w:bookmarkEnd w:id="39"/>
    </w:p>
    <w:p w14:paraId="5105938A" w14:textId="77777777" w:rsidR="00504AAB" w:rsidRDefault="00504AAB" w:rsidP="00504AAB">
      <w:pPr>
        <w:rPr>
          <w:lang w:eastAsia="zh-CN"/>
        </w:rPr>
      </w:pPr>
    </w:p>
    <w:bookmarkStart w:id="41" w:name="_Hlk174955463"/>
    <w:p w14:paraId="2E1931B3" w14:textId="662C578C" w:rsidR="00504AAB" w:rsidRPr="00504AAB" w:rsidRDefault="00A0139B" w:rsidP="00504AAB">
      <w:pPr>
        <w:jc w:val="center"/>
        <w:rPr>
          <w:lang w:eastAsia="zh-CN"/>
        </w:rPr>
        <w:sectPr w:rsidR="00504AAB" w:rsidRPr="00504AAB" w:rsidSect="00CF1498"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720" w:right="720" w:bottom="720" w:left="720" w:header="397" w:footer="397" w:gutter="0"/>
          <w:paperSrc w:first="15" w:other="15"/>
          <w:cols w:space="720"/>
          <w:docGrid w:linePitch="272"/>
        </w:sectPr>
      </w:pPr>
      <w:r>
        <w:object w:dxaOrig="9481" w:dyaOrig="12949" w14:anchorId="5DF9F27E">
          <v:shape id="_x0000_i1026" type="#_x0000_t75" style="width:487.2pt;height:661.8pt" o:ole="">
            <v:imagedata r:id="rId41" o:title=""/>
          </v:shape>
          <o:OLEObject Type="Embed" ProgID="Visio.Drawing.15" ShapeID="_x0000_i1026" DrawAspect="Content" ObjectID="_1788875194" r:id="rId42"/>
        </w:object>
      </w:r>
      <w:bookmarkEnd w:id="41"/>
    </w:p>
    <w:p w14:paraId="0C560D5B" w14:textId="77777777" w:rsidR="00526C34" w:rsidRPr="00F2239E" w:rsidRDefault="00526C34" w:rsidP="00CE62E9">
      <w:pPr>
        <w:pStyle w:val="soc1-1"/>
      </w:pPr>
      <w:bookmarkStart w:id="42" w:name="_Toc125028554"/>
      <w:bookmarkStart w:id="43" w:name="_Toc178258175"/>
      <w:r w:rsidRPr="00F2239E">
        <w:lastRenderedPageBreak/>
        <w:t>存储</w:t>
      </w:r>
      <w:bookmarkEnd w:id="42"/>
      <w:bookmarkEnd w:id="43"/>
    </w:p>
    <w:p w14:paraId="5C4B22B7" w14:textId="0E0C9EC2" w:rsidR="00526C34" w:rsidRPr="004C14FF" w:rsidRDefault="00526C34" w:rsidP="00F723EF">
      <w:pPr>
        <w:pStyle w:val="soc1-2"/>
      </w:pPr>
      <w:bookmarkStart w:id="44" w:name="_Toc139897852"/>
      <w:bookmarkStart w:id="45" w:name="_Toc142484874"/>
      <w:bookmarkStart w:id="46" w:name="_Toc178258176"/>
      <w:r w:rsidRPr="004C14FF">
        <w:t>概述</w:t>
      </w:r>
      <w:bookmarkEnd w:id="44"/>
      <w:bookmarkEnd w:id="45"/>
      <w:bookmarkEnd w:id="46"/>
    </w:p>
    <w:p w14:paraId="497FAB55" w14:textId="77777777" w:rsidR="00526C34" w:rsidRDefault="00526C34" w:rsidP="002B2E60">
      <w:pPr>
        <w:pStyle w:val="soczw"/>
      </w:pPr>
      <w:r w:rsidRPr="004C14FF">
        <w:t>程序存储器、数据存储器、寄存器排列在同一个线性（即地址连续）的</w:t>
      </w:r>
      <w:r w:rsidRPr="004C14FF">
        <w:t xml:space="preserve"> 4 GB </w:t>
      </w:r>
      <w:r w:rsidRPr="004C14FF">
        <w:t>地址空间内。各字节</w:t>
      </w:r>
      <w:proofErr w:type="gramStart"/>
      <w:r w:rsidRPr="004C14FF">
        <w:t>按小端格式</w:t>
      </w:r>
      <w:proofErr w:type="gramEnd"/>
      <w:r w:rsidRPr="004C14FF">
        <w:t>在存储器中编码。字中编号最低的字节被视为该字的最低有效字节，而编号最高的字节被视为最高有效字节。可寻址的存储空间分为</w:t>
      </w:r>
      <w:r w:rsidRPr="004C14FF">
        <w:t xml:space="preserve"> 8 </w:t>
      </w:r>
      <w:proofErr w:type="gramStart"/>
      <w:r w:rsidRPr="004C14FF">
        <w:t>个</w:t>
      </w:r>
      <w:proofErr w:type="gramEnd"/>
      <w:r w:rsidRPr="004C14FF">
        <w:t>主要块，每个块为</w:t>
      </w:r>
      <w:r w:rsidRPr="004C14FF">
        <w:t xml:space="preserve"> 512 MB</w:t>
      </w:r>
      <w:r w:rsidRPr="004C14FF">
        <w:t>。</w:t>
      </w:r>
    </w:p>
    <w:p w14:paraId="41DCC873" w14:textId="77777777" w:rsidR="00526C34" w:rsidRPr="00F2239E" w:rsidRDefault="00526C34" w:rsidP="00F723EF">
      <w:pPr>
        <w:pStyle w:val="soc1-2"/>
      </w:pPr>
      <w:bookmarkStart w:id="47" w:name="_Toc178258177"/>
      <w:r w:rsidRPr="00F2239E">
        <w:t>存储框图</w:t>
      </w:r>
      <w:bookmarkEnd w:id="47"/>
    </w:p>
    <w:bookmarkStart w:id="48" w:name="_Hlk174955484"/>
    <w:p w14:paraId="5B537B02" w14:textId="6F50DE25" w:rsidR="00526C34" w:rsidRPr="00AA6E71" w:rsidRDefault="00A37C2E" w:rsidP="00526C34">
      <w:pPr>
        <w:rPr>
          <w:lang w:eastAsia="zh-CN"/>
        </w:rPr>
        <w:sectPr w:rsidR="00526C34" w:rsidRPr="00AA6E71">
          <w:pgSz w:w="12240" w:h="16342"/>
          <w:pgMar w:top="980" w:right="900" w:bottom="518" w:left="900" w:header="720" w:footer="720" w:gutter="0"/>
          <w:cols w:space="720"/>
          <w:docGrid w:linePitch="286"/>
        </w:sectPr>
      </w:pPr>
      <w:r w:rsidRPr="00F2239E">
        <w:rPr>
          <w:rFonts w:eastAsia="宋体" w:cs="Arial"/>
        </w:rPr>
        <w:object w:dxaOrig="11976" w:dyaOrig="11256" w14:anchorId="16B3ACE6">
          <v:shape id="_x0000_i1027" type="#_x0000_t75" style="width:517.8pt;height:488.4pt" o:ole="">
            <v:imagedata r:id="rId43" o:title=""/>
          </v:shape>
          <o:OLEObject Type="Embed" ProgID="Visio.Drawing.15" ShapeID="_x0000_i1027" DrawAspect="Content" ObjectID="_1788875195" r:id="rId44"/>
        </w:object>
      </w:r>
      <w:bookmarkEnd w:id="48"/>
    </w:p>
    <w:p w14:paraId="2CA2DAE3" w14:textId="275792FB" w:rsidR="00526C34" w:rsidRPr="00736C3C" w:rsidRDefault="00526C34" w:rsidP="00F723EF">
      <w:pPr>
        <w:pStyle w:val="soc1-2"/>
      </w:pPr>
      <w:bookmarkStart w:id="49" w:name="_Toc178258178"/>
      <w:r>
        <w:rPr>
          <w:rFonts w:hint="eastAsia"/>
        </w:rPr>
        <w:lastRenderedPageBreak/>
        <w:t>特性</w:t>
      </w:r>
      <w:bookmarkEnd w:id="49"/>
    </w:p>
    <w:p w14:paraId="7EB40429" w14:textId="77777777" w:rsidR="00526C34" w:rsidRPr="006A0F08" w:rsidRDefault="00526C34" w:rsidP="002B2E60">
      <w:pPr>
        <w:pStyle w:val="a1"/>
      </w:pPr>
      <w:r w:rsidRPr="006A0F08">
        <w:t>存储</w:t>
      </w:r>
      <w:r w:rsidRPr="006A0F08">
        <w:t>Flash</w:t>
      </w:r>
      <w:proofErr w:type="gramStart"/>
      <w:r w:rsidRPr="006A0F08">
        <w:t>位宽为</w:t>
      </w:r>
      <w:proofErr w:type="gramEnd"/>
      <w:r w:rsidRPr="006A0F08">
        <w:t>32 bits</w:t>
      </w:r>
      <w:r w:rsidRPr="006A0F08">
        <w:t>，可反复写入</w:t>
      </w:r>
      <w:r w:rsidRPr="006A0F08">
        <w:t>10</w:t>
      </w:r>
      <w:r w:rsidRPr="006A0F08">
        <w:t>万次</w:t>
      </w:r>
    </w:p>
    <w:p w14:paraId="5B10A6F5" w14:textId="77777777" w:rsidR="00526C34" w:rsidRPr="006A0F08" w:rsidRDefault="00526C34" w:rsidP="002B2E60">
      <w:pPr>
        <w:pStyle w:val="a1"/>
      </w:pPr>
      <w:r w:rsidRPr="006A0F08">
        <w:t>常温</w:t>
      </w:r>
      <w:proofErr w:type="gramStart"/>
      <w:r w:rsidRPr="006A0F08">
        <w:t>下数据</w:t>
      </w:r>
      <w:proofErr w:type="gramEnd"/>
      <w:r w:rsidRPr="006A0F08">
        <w:t>保存时间为</w:t>
      </w:r>
      <w:r w:rsidRPr="006A0F08">
        <w:t>100</w:t>
      </w:r>
      <w:r w:rsidRPr="006A0F08">
        <w:t>年以上。</w:t>
      </w:r>
    </w:p>
    <w:p w14:paraId="28E1EDD5" w14:textId="77777777" w:rsidR="00526C34" w:rsidRPr="006A0F08" w:rsidRDefault="00526C34" w:rsidP="002B2E60">
      <w:pPr>
        <w:pStyle w:val="a1"/>
      </w:pPr>
      <w:r w:rsidRPr="006A0F08">
        <w:t>Flash</w:t>
      </w:r>
      <w:r w:rsidRPr="006A0F08">
        <w:t>的组成结构如下：</w:t>
      </w:r>
    </w:p>
    <w:p w14:paraId="7E6DBC46" w14:textId="77777777" w:rsidR="00526C34" w:rsidRPr="006A0F08" w:rsidRDefault="00526C34" w:rsidP="002B2E60">
      <w:pPr>
        <w:pStyle w:val="a2"/>
      </w:pPr>
      <w:r w:rsidRPr="006A0F08">
        <w:t>最大</w:t>
      </w:r>
      <w:r w:rsidRPr="006A0F08">
        <w:t>256 Kbytes APROM</w:t>
      </w:r>
      <w:r w:rsidRPr="006A0F08">
        <w:t>（主存储区）</w:t>
      </w:r>
    </w:p>
    <w:p w14:paraId="52DCB699" w14:textId="77777777" w:rsidR="00526C34" w:rsidRDefault="00526C34" w:rsidP="002B2E60">
      <w:pPr>
        <w:pStyle w:val="a2"/>
      </w:pPr>
      <w:r>
        <w:t>4</w:t>
      </w:r>
      <w:r w:rsidRPr="006A0F08">
        <w:t xml:space="preserve"> Kbytes LDROM</w:t>
      </w:r>
      <w:r w:rsidRPr="006A0F08">
        <w:t>（系统存储区）</w:t>
      </w:r>
    </w:p>
    <w:p w14:paraId="7855FE72" w14:textId="77777777" w:rsidR="00526C34" w:rsidRPr="006A0F08" w:rsidRDefault="00526C34" w:rsidP="002B2E60">
      <w:pPr>
        <w:pStyle w:val="a2"/>
      </w:pPr>
      <w:r>
        <w:t xml:space="preserve">2 </w:t>
      </w:r>
      <w:r>
        <w:rPr>
          <w:rFonts w:hint="eastAsia"/>
        </w:rPr>
        <w:t>Kbytes</w:t>
      </w:r>
      <w:r>
        <w:t xml:space="preserve"> </w:t>
      </w:r>
      <w:r>
        <w:rPr>
          <w:rFonts w:hint="eastAsia"/>
        </w:rPr>
        <w:t>用户存储区（类</w:t>
      </w:r>
      <w:r>
        <w:rPr>
          <w:rFonts w:hint="eastAsia"/>
        </w:rPr>
        <w:t>EEPROM</w:t>
      </w:r>
      <w:r>
        <w:rPr>
          <w:rFonts w:hint="eastAsia"/>
        </w:rPr>
        <w:t>）</w:t>
      </w:r>
    </w:p>
    <w:p w14:paraId="160F46B7" w14:textId="657A32E8" w:rsidR="00526C34" w:rsidRPr="006A0F08" w:rsidRDefault="00F77F75" w:rsidP="002B2E60">
      <w:pPr>
        <w:pStyle w:val="a2"/>
      </w:pPr>
      <w:r>
        <w:t>32</w:t>
      </w:r>
      <w:r w:rsidRPr="006A0F08">
        <w:t xml:space="preserve"> </w:t>
      </w:r>
      <w:r w:rsidR="00526C34" w:rsidRPr="006A0F08">
        <w:t>Kbytes Internal SRAM</w:t>
      </w:r>
      <w:r w:rsidR="00526C34">
        <w:rPr>
          <w:rFonts w:hint="eastAsia"/>
        </w:rPr>
        <w:t>，支持奇偶校验功能</w:t>
      </w:r>
    </w:p>
    <w:p w14:paraId="63189226" w14:textId="77777777" w:rsidR="00526C34" w:rsidRPr="006A0F08" w:rsidRDefault="00526C34" w:rsidP="002B2E60">
      <w:pPr>
        <w:pStyle w:val="a2"/>
      </w:pPr>
      <w:r w:rsidRPr="006A0F08">
        <w:t>96 bits Unique ID</w:t>
      </w:r>
    </w:p>
    <w:p w14:paraId="40ABBA6F" w14:textId="65AE77F4" w:rsidR="00526C34" w:rsidRDefault="00526C34" w:rsidP="00F723EF">
      <w:pPr>
        <w:pStyle w:val="soc1-2"/>
      </w:pPr>
      <w:bookmarkStart w:id="50" w:name="_Toc178258179"/>
      <w:r>
        <w:t>APROM</w:t>
      </w:r>
      <w:r>
        <w:rPr>
          <w:rFonts w:hint="eastAsia"/>
        </w:rPr>
        <w:t>（主存储区）</w:t>
      </w:r>
      <w:bookmarkEnd w:id="50"/>
    </w:p>
    <w:p w14:paraId="171C0D1E" w14:textId="3D1AD843" w:rsidR="00526C34" w:rsidRPr="00794B14" w:rsidRDefault="00022D79" w:rsidP="002B2E60">
      <w:pPr>
        <w:pStyle w:val="a1"/>
      </w:pPr>
      <w:r w:rsidRPr="00794B14">
        <w:t>SC32</w:t>
      </w:r>
      <w:r>
        <w:t>R803</w:t>
      </w:r>
      <w:r w:rsidR="00526C34" w:rsidRPr="00794B14">
        <w:t>系列的主存储区（</w:t>
      </w:r>
      <w:r w:rsidR="00526C34" w:rsidRPr="00794B14">
        <w:t>APROM</w:t>
      </w:r>
      <w:r w:rsidR="00526C34" w:rsidRPr="00794B14">
        <w:t>）有</w:t>
      </w:r>
      <w:r w:rsidR="00526C34" w:rsidRPr="00794B14">
        <w:t>256 Kbytes</w:t>
      </w:r>
    </w:p>
    <w:p w14:paraId="0CCCE362" w14:textId="77777777" w:rsidR="00526C34" w:rsidRPr="00794B14" w:rsidRDefault="00526C34" w:rsidP="002B2E60">
      <w:pPr>
        <w:pStyle w:val="a1"/>
      </w:pPr>
      <w:r w:rsidRPr="00794B14">
        <w:t>扇区（</w:t>
      </w:r>
      <w:r w:rsidRPr="00794B14">
        <w:t>sector</w:t>
      </w:r>
      <w:r w:rsidRPr="00794B14">
        <w:t>）大小：</w:t>
      </w:r>
      <w:r w:rsidRPr="00794B14">
        <w:t xml:space="preserve">512 bytes </w:t>
      </w:r>
    </w:p>
    <w:p w14:paraId="2B3BEF95" w14:textId="77777777" w:rsidR="00526C34" w:rsidRPr="00794B14" w:rsidRDefault="00526C34" w:rsidP="002B2E60">
      <w:pPr>
        <w:pStyle w:val="a1"/>
      </w:pPr>
      <w:r w:rsidRPr="00794B14">
        <w:t>支持：读</w:t>
      </w:r>
      <w:r w:rsidRPr="00794B14">
        <w:t xml:space="preserve">/ </w:t>
      </w:r>
      <w:r w:rsidRPr="00794B14">
        <w:t>写</w:t>
      </w:r>
      <w:r w:rsidRPr="00794B14">
        <w:t xml:space="preserve">/ </w:t>
      </w:r>
      <w:r w:rsidRPr="00794B14">
        <w:t>扇区擦除</w:t>
      </w:r>
      <w:r w:rsidRPr="00794B14">
        <w:t xml:space="preserve">/ </w:t>
      </w:r>
      <w:r w:rsidRPr="00794B14">
        <w:t>全擦除</w:t>
      </w:r>
      <w:r w:rsidRPr="00794B14">
        <w:t xml:space="preserve">/ </w:t>
      </w:r>
      <w:r w:rsidRPr="00794B14">
        <w:t>查空</w:t>
      </w:r>
    </w:p>
    <w:p w14:paraId="3562FDD2" w14:textId="77777777" w:rsidR="00526C34" w:rsidRPr="00794B14" w:rsidRDefault="00526C34" w:rsidP="002B2E60">
      <w:pPr>
        <w:pStyle w:val="a1"/>
      </w:pPr>
      <w:r w:rsidRPr="00794B14">
        <w:t xml:space="preserve">CPU (Cortex®-M0+) </w:t>
      </w:r>
      <w:r w:rsidRPr="00794B14">
        <w:t>通过</w:t>
      </w:r>
      <w:r w:rsidRPr="00794B14">
        <w:t>AHB</w:t>
      </w:r>
      <w:r w:rsidRPr="00794B14">
        <w:t>总线访问</w:t>
      </w:r>
      <w:r w:rsidRPr="00794B14">
        <w:t>Flash</w:t>
      </w:r>
    </w:p>
    <w:p w14:paraId="31B04133" w14:textId="77777777" w:rsidR="00526C34" w:rsidRPr="00794B14" w:rsidRDefault="00526C34" w:rsidP="002B2E60">
      <w:pPr>
        <w:pStyle w:val="a1"/>
      </w:pPr>
      <w:r w:rsidRPr="00794B14">
        <w:t>程序默认从主存储区启动，用户可通过</w:t>
      </w:r>
      <w:r w:rsidRPr="00794B14">
        <w:t>customer option OP_BL[1:0]</w:t>
      </w:r>
      <w:r w:rsidRPr="00794B14">
        <w:t>选择程序从</w:t>
      </w:r>
      <w:r w:rsidRPr="00794B14">
        <w:t>SRAM/LDROM</w:t>
      </w:r>
      <w:r w:rsidRPr="00794B14">
        <w:t>等其它区域启动</w:t>
      </w:r>
    </w:p>
    <w:p w14:paraId="51C2082F" w14:textId="77777777" w:rsidR="00526C34" w:rsidRPr="00794B14" w:rsidRDefault="00526C34" w:rsidP="002B2E60">
      <w:pPr>
        <w:pStyle w:val="a1"/>
      </w:pPr>
      <w:r w:rsidRPr="00794B14">
        <w:t>读保护：即读取加密，</w:t>
      </w:r>
      <w:proofErr w:type="gramStart"/>
      <w:r w:rsidRPr="00794B14">
        <w:t>读保护</w:t>
      </w:r>
      <w:proofErr w:type="gramEnd"/>
      <w:r w:rsidRPr="00794B14">
        <w:t>开启后，仅可从主存储区启动运行的程序可以读取主存储区信息，其它区域启动或第三方工具无法获取主存储区信息</w:t>
      </w:r>
    </w:p>
    <w:p w14:paraId="1BC0D7EE" w14:textId="62293979" w:rsidR="00526C34" w:rsidRPr="00794B14" w:rsidRDefault="00526C34" w:rsidP="002B2E60">
      <w:pPr>
        <w:pStyle w:val="a1"/>
      </w:pPr>
      <w:r w:rsidRPr="00794B14">
        <w:t>写保护：提供两段硬件</w:t>
      </w:r>
      <w:r w:rsidR="00F77F75">
        <w:rPr>
          <w:rFonts w:hint="eastAsia"/>
        </w:rPr>
        <w:t>写</w:t>
      </w:r>
      <w:r w:rsidRPr="00794B14">
        <w:t>保护区域，</w:t>
      </w:r>
      <w:r w:rsidR="00F77F75">
        <w:rPr>
          <w:rFonts w:hint="eastAsia"/>
        </w:rPr>
        <w:t>写</w:t>
      </w:r>
      <w:r w:rsidRPr="00794B14">
        <w:t>保护区域中禁止</w:t>
      </w:r>
      <w:r w:rsidRPr="00794B14">
        <w:t>IAP</w:t>
      </w:r>
      <w:r w:rsidRPr="00794B14">
        <w:t>操作，用户可以根据实际需求以扇区为单位设定两段</w:t>
      </w:r>
      <w:r w:rsidR="00F77F75">
        <w:rPr>
          <w:rFonts w:hint="eastAsia"/>
        </w:rPr>
        <w:t>写</w:t>
      </w:r>
      <w:r w:rsidRPr="00794B14">
        <w:t>保护区域的范围</w:t>
      </w:r>
    </w:p>
    <w:p w14:paraId="50288BAB" w14:textId="77777777" w:rsidR="00526C34" w:rsidRPr="00794B14" w:rsidRDefault="00526C34" w:rsidP="00526C34">
      <w:pPr>
        <w:rPr>
          <w:rFonts w:eastAsia="宋体" w:cs="Arial"/>
          <w:lang w:eastAsia="zh-CN"/>
        </w:rPr>
      </w:pPr>
    </w:p>
    <w:p w14:paraId="3E830087" w14:textId="77777777" w:rsidR="00526C34" w:rsidRPr="00F2239E" w:rsidRDefault="00526C34" w:rsidP="002B2E60">
      <w:pPr>
        <w:pStyle w:val="soczw"/>
      </w:pPr>
      <w:r w:rsidRPr="00706E3C">
        <w:rPr>
          <w:color w:val="000000" w:themeColor="text1"/>
        </w:rPr>
        <w:t xml:space="preserve">256 </w:t>
      </w:r>
      <w:r w:rsidRPr="00F2239E">
        <w:t xml:space="preserve">Kbytes </w:t>
      </w:r>
      <w:r w:rsidRPr="00F2239E">
        <w:t>的</w:t>
      </w:r>
      <w:r w:rsidRPr="00F2239E">
        <w:t>Flash ROM</w:t>
      </w:r>
      <w:r w:rsidRPr="00F2239E">
        <w:t>分为</w:t>
      </w:r>
      <w:r w:rsidRPr="00706E3C">
        <w:rPr>
          <w:color w:val="000000" w:themeColor="text1"/>
        </w:rPr>
        <w:t>512</w:t>
      </w:r>
      <w:r w:rsidRPr="00F2239E">
        <w:t>个扇区（</w:t>
      </w:r>
      <w:r w:rsidRPr="00F2239E">
        <w:t>sector</w:t>
      </w:r>
      <w:r w:rsidRPr="00F2239E">
        <w:t>），每个</w:t>
      </w:r>
      <w:r w:rsidRPr="00F2239E">
        <w:t xml:space="preserve">sector </w:t>
      </w:r>
      <w:r w:rsidRPr="00F2239E">
        <w:t>为</w:t>
      </w:r>
      <w:r w:rsidRPr="00F2239E">
        <w:t>512 bytes</w:t>
      </w:r>
      <w:r w:rsidRPr="00F2239E">
        <w:t>，烧录时目标地址所属的</w:t>
      </w:r>
      <w:r w:rsidRPr="00F2239E">
        <w:t>Sector</w:t>
      </w:r>
      <w:r w:rsidRPr="00F2239E">
        <w:t>都会被烧写器强制擦除，再写入数据；用户写操作时，必须先擦除，再写入数据。</w:t>
      </w:r>
    </w:p>
    <w:p w14:paraId="42B819FA" w14:textId="77777777" w:rsidR="00526C34" w:rsidRPr="00F2239E" w:rsidRDefault="00526C34" w:rsidP="00526C34">
      <w:pPr>
        <w:pStyle w:val="aff1"/>
        <w:rPr>
          <w:rFonts w:eastAsia="宋体" w:cs="Arial"/>
          <w:lang w:val="en-US"/>
        </w:rPr>
      </w:pPr>
      <w:r w:rsidRPr="00F2239E">
        <w:rPr>
          <w:rFonts w:eastAsia="宋体" w:cs="Arial"/>
          <w:lang w:val="en-US"/>
        </w:rPr>
        <w:t xml:space="preserve"> </w:t>
      </w:r>
      <w:r w:rsidRPr="00F2239E">
        <w:rPr>
          <w:rFonts w:eastAsia="宋体" w:cs="Arial"/>
        </w:rPr>
        <w:object w:dxaOrig="3948" w:dyaOrig="4560" w14:anchorId="05FCB066">
          <v:shape id="_x0000_i1028" type="#_x0000_t75" style="width:196.2pt;height:229.8pt" o:ole="">
            <v:imagedata r:id="rId45" o:title=""/>
          </v:shape>
          <o:OLEObject Type="Embed" ProgID="Visio.Drawing.15" ShapeID="_x0000_i1028" DrawAspect="Content" ObjectID="_1788875196" r:id="rId46"/>
        </w:object>
      </w:r>
    </w:p>
    <w:p w14:paraId="2BC96AFB" w14:textId="12B516FB" w:rsidR="00526C34" w:rsidRPr="00002977" w:rsidRDefault="00022D79" w:rsidP="00526C34">
      <w:pPr>
        <w:pStyle w:val="aff1"/>
        <w:rPr>
          <w:rFonts w:eastAsia="宋体" w:cs="Arial"/>
          <w:lang w:val="en-US"/>
        </w:rPr>
      </w:pPr>
      <w:r w:rsidRPr="008F37AC">
        <w:rPr>
          <w:rFonts w:eastAsia="宋体" w:cs="Arial"/>
          <w:lang w:val="en-US"/>
        </w:rPr>
        <w:t>SC32</w:t>
      </w:r>
      <w:r>
        <w:rPr>
          <w:rFonts w:eastAsia="宋体" w:cs="Arial"/>
          <w:lang w:val="en-US"/>
        </w:rPr>
        <w:t>R803</w:t>
      </w:r>
      <w:r w:rsidR="00526C34" w:rsidRPr="008F37AC">
        <w:rPr>
          <w:rFonts w:eastAsia="宋体" w:cs="Arial"/>
          <w:lang w:val="en-US"/>
        </w:rPr>
        <w:t>系列</w:t>
      </w:r>
      <w:r w:rsidR="00526C34" w:rsidRPr="00F2239E">
        <w:rPr>
          <w:rFonts w:eastAsia="宋体" w:cs="Arial"/>
          <w:lang w:val="en-US"/>
        </w:rPr>
        <w:t xml:space="preserve"> </w:t>
      </w:r>
      <w:r w:rsidR="00526C34" w:rsidRPr="00706E3C">
        <w:rPr>
          <w:rFonts w:eastAsia="宋体" w:cs="Arial"/>
          <w:color w:val="000000" w:themeColor="text1"/>
          <w:lang w:val="en-US"/>
        </w:rPr>
        <w:t xml:space="preserve">256 </w:t>
      </w:r>
      <w:r w:rsidR="00526C34" w:rsidRPr="00F2239E">
        <w:rPr>
          <w:rFonts w:eastAsia="宋体" w:cs="Arial"/>
          <w:lang w:val="en-US"/>
        </w:rPr>
        <w:t>Kbytes Flash ROM Sector</w:t>
      </w:r>
      <w:r w:rsidR="00526C34" w:rsidRPr="00F2239E">
        <w:rPr>
          <w:rFonts w:eastAsia="宋体" w:cs="Arial"/>
        </w:rPr>
        <w:t>分区示意</w:t>
      </w:r>
    </w:p>
    <w:p w14:paraId="6919ECE2" w14:textId="77777777" w:rsidR="00526C34" w:rsidRDefault="00526C34" w:rsidP="00526C34">
      <w:pPr>
        <w:pStyle w:val="aff1"/>
        <w:rPr>
          <w:rFonts w:eastAsia="宋体" w:cs="Arial"/>
          <w:lang w:val="en-US"/>
        </w:rPr>
      </w:pPr>
    </w:p>
    <w:p w14:paraId="63B1BCD1" w14:textId="713CC47F" w:rsidR="00526C34" w:rsidRPr="00706E3C" w:rsidRDefault="00526C34" w:rsidP="00F723EF">
      <w:pPr>
        <w:pStyle w:val="soc1-2"/>
      </w:pPr>
      <w:bookmarkStart w:id="51" w:name="_Toc125028558"/>
      <w:bookmarkStart w:id="52" w:name="_Toc178258180"/>
      <w:r w:rsidRPr="00706E3C">
        <w:lastRenderedPageBreak/>
        <w:t>2 Kbytes</w:t>
      </w:r>
      <w:r w:rsidRPr="00706E3C">
        <w:t>用户存储区域（类</w:t>
      </w:r>
      <w:r w:rsidRPr="00706E3C">
        <w:t>EEPROM</w:t>
      </w:r>
      <w:r w:rsidRPr="00706E3C">
        <w:t>）</w:t>
      </w:r>
      <w:bookmarkEnd w:id="51"/>
      <w:bookmarkEnd w:id="52"/>
    </w:p>
    <w:p w14:paraId="34A590B8" w14:textId="77777777" w:rsidR="00526C34" w:rsidRPr="00F2239E" w:rsidRDefault="00526C34" w:rsidP="002B2E60">
      <w:pPr>
        <w:pStyle w:val="soczw"/>
      </w:pPr>
      <w:r w:rsidRPr="005A2530">
        <w:t>2K bytes</w:t>
      </w:r>
      <w:r w:rsidRPr="005A2530">
        <w:t>独立</w:t>
      </w:r>
      <w:r w:rsidRPr="005A2530">
        <w:t>EEPROM</w:t>
      </w:r>
      <w:r w:rsidRPr="005A2530">
        <w:t>区域地址为</w:t>
      </w:r>
      <w:r w:rsidRPr="005A2530">
        <w:t>0x08E0_0000 H~ 0x08E0_07FF H</w:t>
      </w:r>
      <w:r w:rsidRPr="005A2530">
        <w:t>，</w:t>
      </w:r>
      <w:r w:rsidRPr="00F2239E">
        <w:t>由</w:t>
      </w:r>
      <w:r w:rsidRPr="005A2530">
        <w:t>IAPADE</w:t>
      </w:r>
      <w:r w:rsidRPr="00F2239E">
        <w:t>寄存器设定。独立</w:t>
      </w:r>
      <w:r w:rsidRPr="00F2239E">
        <w:t>EEPROM</w:t>
      </w:r>
      <w:r w:rsidRPr="00F2239E">
        <w:t>可反复写入</w:t>
      </w:r>
      <w:r w:rsidRPr="00F2239E">
        <w:t>10</w:t>
      </w:r>
      <w:r w:rsidRPr="00F2239E">
        <w:t>万次，常温</w:t>
      </w:r>
      <w:proofErr w:type="gramStart"/>
      <w:r w:rsidRPr="00F2239E">
        <w:t>下数据</w:t>
      </w:r>
      <w:proofErr w:type="gramEnd"/>
      <w:r w:rsidRPr="00F2239E">
        <w:t>保存时间为</w:t>
      </w:r>
      <w:r w:rsidRPr="00F2239E">
        <w:t>100</w:t>
      </w:r>
      <w:r w:rsidRPr="00F2239E">
        <w:t>年以上。独立</w:t>
      </w:r>
      <w:r w:rsidRPr="00F2239E">
        <w:t>EEPROM</w:t>
      </w:r>
      <w:r w:rsidRPr="00F2239E">
        <w:t>支持查空、编程、校验、擦除和读取功能。</w:t>
      </w:r>
    </w:p>
    <w:p w14:paraId="4EADA0CF" w14:textId="77777777" w:rsidR="00526C34" w:rsidRPr="00F2239E" w:rsidRDefault="00526C34" w:rsidP="002B2E60">
      <w:pPr>
        <w:pStyle w:val="soczw"/>
      </w:pPr>
      <w:r w:rsidRPr="00F2239E">
        <w:t>EEPROM</w:t>
      </w:r>
      <w:r w:rsidRPr="00F2239E">
        <w:t>共有</w:t>
      </w:r>
      <w:r w:rsidRPr="005A2530">
        <w:t>4</w:t>
      </w:r>
      <w:r w:rsidRPr="00F2239E">
        <w:t>个扇区（</w:t>
      </w:r>
      <w:r w:rsidRPr="00F2239E">
        <w:t>sector</w:t>
      </w:r>
      <w:r w:rsidRPr="00F2239E">
        <w:t>），每个</w:t>
      </w:r>
      <w:r w:rsidRPr="00F2239E">
        <w:t xml:space="preserve">sector </w:t>
      </w:r>
      <w:r w:rsidRPr="00F2239E">
        <w:t>为</w:t>
      </w:r>
      <w:r w:rsidRPr="00F2239E">
        <w:t>512 bytes</w:t>
      </w:r>
      <w:r w:rsidRPr="00F2239E">
        <w:t>：</w:t>
      </w:r>
    </w:p>
    <w:p w14:paraId="75FF075A" w14:textId="77777777" w:rsidR="00526C34" w:rsidRPr="00F2239E" w:rsidRDefault="00526C34" w:rsidP="00526C34">
      <w:pPr>
        <w:pStyle w:val="aff1"/>
        <w:spacing w:before="120"/>
        <w:rPr>
          <w:rFonts w:eastAsia="宋体" w:cs="Arial"/>
          <w:color w:val="auto"/>
        </w:rPr>
      </w:pPr>
      <w:r w:rsidRPr="00F2239E">
        <w:rPr>
          <w:rFonts w:eastAsia="宋体" w:cs="Arial"/>
          <w:color w:val="auto"/>
        </w:rPr>
        <w:object w:dxaOrig="3877" w:dyaOrig="3264" w14:anchorId="2FDE4E7D">
          <v:shape id="_x0000_i1029" type="#_x0000_t75" style="width:196.8pt;height:163.8pt" o:ole="">
            <v:imagedata r:id="rId47" o:title=""/>
          </v:shape>
          <o:OLEObject Type="Embed" ProgID="Visio.Drawing.15" ShapeID="_x0000_i1029" DrawAspect="Content" ObjectID="_1788875197" r:id="rId48"/>
        </w:object>
      </w:r>
    </w:p>
    <w:p w14:paraId="53CA05F3" w14:textId="77777777" w:rsidR="00526C34" w:rsidRPr="00F2239E" w:rsidRDefault="00526C34" w:rsidP="00526C34">
      <w:pPr>
        <w:pStyle w:val="aff1"/>
        <w:spacing w:before="120"/>
        <w:rPr>
          <w:rFonts w:eastAsia="宋体" w:cs="Arial"/>
          <w:color w:val="auto"/>
        </w:rPr>
      </w:pPr>
      <w:r w:rsidRPr="00F2239E">
        <w:rPr>
          <w:rFonts w:eastAsia="宋体" w:cs="Arial"/>
          <w:color w:val="auto"/>
        </w:rPr>
        <w:t>EEPROM Sector</w:t>
      </w:r>
      <w:r w:rsidRPr="00F2239E">
        <w:rPr>
          <w:rFonts w:eastAsia="宋体" w:cs="Arial"/>
          <w:color w:val="auto"/>
        </w:rPr>
        <w:t>分区示意</w:t>
      </w:r>
    </w:p>
    <w:p w14:paraId="085317AB" w14:textId="77777777" w:rsidR="00526C34" w:rsidRPr="00F2239E" w:rsidRDefault="00526C34" w:rsidP="002B2E60">
      <w:pPr>
        <w:pStyle w:val="soczw"/>
      </w:pPr>
      <w:r w:rsidRPr="00F2239E">
        <w:rPr>
          <w:rStyle w:val="DS2"/>
        </w:rPr>
        <w:t>注意：</w:t>
      </w:r>
      <w:r w:rsidRPr="00F2239E">
        <w:rPr>
          <w:rStyle w:val="DS2"/>
        </w:rPr>
        <w:t>EEPROM</w:t>
      </w:r>
      <w:r w:rsidRPr="00F2239E">
        <w:rPr>
          <w:rStyle w:val="DS2"/>
        </w:rPr>
        <w:t>擦写次数为</w:t>
      </w:r>
      <w:r w:rsidRPr="00F2239E">
        <w:rPr>
          <w:rStyle w:val="DS2"/>
        </w:rPr>
        <w:t>10</w:t>
      </w:r>
      <w:r w:rsidRPr="00F2239E">
        <w:rPr>
          <w:rStyle w:val="DS2"/>
        </w:rPr>
        <w:t>万次，用户擦写不要超过</w:t>
      </w:r>
      <w:r w:rsidRPr="00F2239E">
        <w:rPr>
          <w:rStyle w:val="DS2"/>
        </w:rPr>
        <w:t>EEPROM</w:t>
      </w:r>
      <w:r w:rsidRPr="00F2239E">
        <w:rPr>
          <w:rStyle w:val="DS2"/>
        </w:rPr>
        <w:t>的</w:t>
      </w:r>
      <w:proofErr w:type="gramStart"/>
      <w:r w:rsidRPr="00F2239E">
        <w:rPr>
          <w:rStyle w:val="DS2"/>
        </w:rPr>
        <w:t>额定烧写次数</w:t>
      </w:r>
      <w:proofErr w:type="gramEnd"/>
      <w:r w:rsidRPr="00F2239E">
        <w:rPr>
          <w:rStyle w:val="DS2"/>
        </w:rPr>
        <w:t>，否则会出现异常！</w:t>
      </w:r>
    </w:p>
    <w:p w14:paraId="76BFAD2C" w14:textId="434B3BD1" w:rsidR="00526C34" w:rsidRPr="00F2239E" w:rsidRDefault="00526C34" w:rsidP="00F723EF">
      <w:pPr>
        <w:pStyle w:val="soc1-2"/>
      </w:pPr>
      <w:bookmarkStart w:id="53" w:name="_Toc125028559"/>
      <w:bookmarkStart w:id="54" w:name="_Toc178258181"/>
      <w:r w:rsidRPr="00706E3C">
        <w:t xml:space="preserve">4 </w:t>
      </w:r>
      <w:r w:rsidRPr="00F2239E">
        <w:t>Kbytes LDROM</w:t>
      </w:r>
      <w:r w:rsidRPr="00F2239E">
        <w:t>（系统存储区）</w:t>
      </w:r>
      <w:bookmarkEnd w:id="53"/>
      <w:bookmarkEnd w:id="54"/>
    </w:p>
    <w:p w14:paraId="326357B6" w14:textId="5AD1FB7C" w:rsidR="00526C34" w:rsidRDefault="00526C34" w:rsidP="002B2E60">
      <w:pPr>
        <w:pStyle w:val="a1"/>
      </w:pPr>
      <w:r>
        <w:rPr>
          <w:rFonts w:hint="eastAsia"/>
        </w:rPr>
        <w:t>系统存储区为</w:t>
      </w:r>
      <w:r w:rsidRPr="00706E3C">
        <w:t>4 K</w:t>
      </w:r>
      <w:r w:rsidRPr="00F2239E">
        <w:t>bytes LDROM</w:t>
      </w:r>
      <w:r w:rsidRPr="00F2239E">
        <w:t>，出厂固化</w:t>
      </w:r>
      <w:r w:rsidRPr="00F2239E">
        <w:t>ISP</w:t>
      </w:r>
      <w:r w:rsidRPr="00F2239E">
        <w:t>程序，该区域用户无法改写也无法访问</w:t>
      </w:r>
    </w:p>
    <w:p w14:paraId="60C59E89" w14:textId="6B349A67" w:rsidR="005B7499" w:rsidRPr="0094646A" w:rsidRDefault="005B7499" w:rsidP="002B2E60">
      <w:pPr>
        <w:pStyle w:val="a1"/>
      </w:pPr>
      <w:bookmarkStart w:id="55" w:name="_Hlk174955942"/>
      <w:r w:rsidRPr="0094646A">
        <w:t>用户可通过</w:t>
      </w:r>
      <w:r w:rsidRPr="0094646A">
        <w:t xml:space="preserve">customer option OP_BL[1:0] </w:t>
      </w:r>
      <w:r w:rsidRPr="0094646A">
        <w:t>选择从</w:t>
      </w:r>
      <w:r w:rsidR="00DD6EC1">
        <w:rPr>
          <w:rFonts w:hint="eastAsia"/>
        </w:rPr>
        <w:t>L</w:t>
      </w:r>
      <w:r w:rsidR="00DD6EC1">
        <w:t>DROM</w:t>
      </w:r>
      <w:r w:rsidRPr="0094646A">
        <w:t>区域启动</w:t>
      </w:r>
    </w:p>
    <w:bookmarkEnd w:id="55"/>
    <w:p w14:paraId="2828BC28" w14:textId="5C145255" w:rsidR="00526C34" w:rsidRPr="00F2239E" w:rsidRDefault="00526C34" w:rsidP="002B2E60">
      <w:pPr>
        <w:pStyle w:val="a1"/>
      </w:pPr>
      <w:r w:rsidRPr="00F2239E">
        <w:t>嵌入式自举程序：固化的</w:t>
      </w:r>
      <w:r w:rsidRPr="00F2239E">
        <w:t>ISP</w:t>
      </w:r>
      <w:r w:rsidRPr="00F2239E">
        <w:t>程序，该指令公开，可以利用该程序通过</w:t>
      </w:r>
      <w:r w:rsidRPr="00F2239E">
        <w:t>UART</w:t>
      </w:r>
      <w:r w:rsidRPr="00F2239E">
        <w:t>更新程序</w:t>
      </w:r>
      <w:r w:rsidRPr="00F2239E">
        <w:t>Flash</w:t>
      </w:r>
      <w:r w:rsidRPr="00F2239E">
        <w:t>。程序执行会等待升级命令，在</w:t>
      </w:r>
      <w:r w:rsidRPr="00F2239E">
        <w:t>500</w:t>
      </w:r>
      <w:r>
        <w:rPr>
          <w:rFonts w:hint="eastAsia"/>
        </w:rPr>
        <w:t>ms</w:t>
      </w:r>
      <w:r w:rsidRPr="00F2239E">
        <w:t>内未来接收到更新指令，则跳转到</w:t>
      </w:r>
      <w:r w:rsidRPr="00736C3C">
        <w:rPr>
          <w:rFonts w:hint="eastAsia"/>
        </w:rPr>
        <w:t>主存储区</w:t>
      </w:r>
      <w:r w:rsidRPr="00F2239E">
        <w:t>执行（</w:t>
      </w:r>
      <w:r w:rsidR="006F05BE" w:rsidRPr="00F2239E">
        <w:t>0X</w:t>
      </w:r>
      <w:r w:rsidR="006F05BE">
        <w:t>08</w:t>
      </w:r>
      <w:r w:rsidR="006F05BE" w:rsidRPr="00F2239E">
        <w:t xml:space="preserve">00 </w:t>
      </w:r>
      <w:r w:rsidRPr="00F2239E">
        <w:t>0000</w:t>
      </w:r>
      <w:r w:rsidRPr="00F2239E">
        <w:t>）</w:t>
      </w:r>
    </w:p>
    <w:p w14:paraId="3DC7189B" w14:textId="769B9BEB" w:rsidR="00526C34" w:rsidRPr="00CE62E9" w:rsidRDefault="00526C34" w:rsidP="00F723EF">
      <w:pPr>
        <w:pStyle w:val="soc1-3"/>
        <w:ind w:left="1198" w:right="200"/>
      </w:pPr>
      <w:bookmarkStart w:id="56" w:name="_Toc125028560"/>
      <w:bookmarkStart w:id="57" w:name="_Toc178258182"/>
      <w:proofErr w:type="spellStart"/>
      <w:r w:rsidRPr="00CE62E9">
        <w:t>BootLoader</w:t>
      </w:r>
      <w:bookmarkEnd w:id="56"/>
      <w:bookmarkEnd w:id="57"/>
      <w:proofErr w:type="spellEnd"/>
    </w:p>
    <w:p w14:paraId="1A07D67E" w14:textId="77777777" w:rsidR="00526C34" w:rsidRPr="00F2239E" w:rsidRDefault="00526C34" w:rsidP="002B2E60">
      <w:pPr>
        <w:pStyle w:val="soczw"/>
      </w:pPr>
      <w:r w:rsidRPr="00F2239E">
        <w:t>支持硬件和软件两种</w:t>
      </w:r>
      <w:proofErr w:type="spellStart"/>
      <w:r w:rsidRPr="00F2239E">
        <w:t>BootLoad</w:t>
      </w:r>
      <w:proofErr w:type="spellEnd"/>
      <w:r w:rsidRPr="00F2239E">
        <w:t>方式：</w:t>
      </w:r>
    </w:p>
    <w:p w14:paraId="39BC4DA1" w14:textId="77777777" w:rsidR="00526C34" w:rsidRPr="00F2239E" w:rsidRDefault="00526C34" w:rsidP="002B2E60">
      <w:pPr>
        <w:pStyle w:val="a1"/>
      </w:pPr>
      <w:r w:rsidRPr="00F2239E">
        <w:t>软件做法：直接软件划分</w:t>
      </w:r>
      <w:proofErr w:type="spellStart"/>
      <w:r w:rsidRPr="00F2239E">
        <w:t>BootLoad</w:t>
      </w:r>
      <w:proofErr w:type="spellEnd"/>
      <w:r w:rsidRPr="00F2239E">
        <w:t>和</w:t>
      </w:r>
      <w:r w:rsidRPr="00F2239E">
        <w:t>APP</w:t>
      </w:r>
      <w:r w:rsidRPr="00F2239E">
        <w:t>区域，通过修改</w:t>
      </w:r>
      <w:r w:rsidRPr="00F2239E">
        <w:t>VTOR</w:t>
      </w:r>
      <w:r w:rsidRPr="00F2239E">
        <w:t>可轻易实现</w:t>
      </w:r>
      <w:proofErr w:type="spellStart"/>
      <w:r w:rsidRPr="00F2239E">
        <w:t>BootLoad</w:t>
      </w:r>
      <w:proofErr w:type="spellEnd"/>
      <w:r w:rsidRPr="00F2239E">
        <w:t>、</w:t>
      </w:r>
      <w:r w:rsidRPr="00F2239E">
        <w:t>APP</w:t>
      </w:r>
      <w:r w:rsidRPr="00F2239E">
        <w:t>中断共用，各区大小可随意裁切；</w:t>
      </w:r>
    </w:p>
    <w:p w14:paraId="07FAF9A0" w14:textId="77777777" w:rsidR="00526C34" w:rsidRPr="00F2239E" w:rsidRDefault="00526C34" w:rsidP="002B2E60">
      <w:pPr>
        <w:pStyle w:val="a1"/>
      </w:pPr>
      <w:r w:rsidRPr="00F2239E">
        <w:t>硬件做法：</w:t>
      </w:r>
      <w:r w:rsidRPr="00706E3C">
        <w:t xml:space="preserve">4 </w:t>
      </w:r>
      <w:r w:rsidRPr="00F2239E">
        <w:t>Kbytes</w:t>
      </w:r>
      <w:r w:rsidRPr="00F2239E">
        <w:t>固定</w:t>
      </w:r>
      <w:r w:rsidRPr="00F2239E">
        <w:t>“</w:t>
      </w:r>
      <w:r w:rsidRPr="00F2239E">
        <w:t>系统存储器</w:t>
      </w:r>
      <w:r w:rsidRPr="00F2239E">
        <w:t>”</w:t>
      </w:r>
      <w:r w:rsidRPr="00F2239E">
        <w:t>为专用</w:t>
      </w:r>
      <w:proofErr w:type="spellStart"/>
      <w:r w:rsidRPr="00F2239E">
        <w:t>BootLoader</w:t>
      </w:r>
      <w:proofErr w:type="spellEnd"/>
      <w:r w:rsidRPr="00F2239E">
        <w:t>区域，用户不可读写：</w:t>
      </w:r>
    </w:p>
    <w:p w14:paraId="42472453" w14:textId="23C931D5" w:rsidR="00526C34" w:rsidRDefault="00526C34" w:rsidP="002B2E60">
      <w:pPr>
        <w:pStyle w:val="a2"/>
      </w:pPr>
      <w:r w:rsidRPr="00F2239E">
        <w:t>系统存储区作为一个固化的</w:t>
      </w:r>
      <w:proofErr w:type="spellStart"/>
      <w:r w:rsidRPr="00F2239E">
        <w:t>BootLoader</w:t>
      </w:r>
      <w:proofErr w:type="spellEnd"/>
      <w:r w:rsidRPr="00F2239E">
        <w:t>空间，其中的程序是出厂前烧录好，用户不可读写。</w:t>
      </w:r>
    </w:p>
    <w:p w14:paraId="3E495CA5" w14:textId="5899E42B" w:rsidR="00526C34" w:rsidRPr="00F2239E" w:rsidRDefault="00526C34" w:rsidP="002B2E60">
      <w:pPr>
        <w:pStyle w:val="a2"/>
      </w:pPr>
      <w:r w:rsidRPr="00F2239E">
        <w:t>嵌入式自举程序：嵌入式自举程序位于系统存储器中，在生产阶段编程。固化的</w:t>
      </w:r>
      <w:r w:rsidRPr="00F2239E">
        <w:t>ISP</w:t>
      </w:r>
      <w:r w:rsidRPr="00F2239E">
        <w:t>程序，该指令公开，可以利用该程序通过</w:t>
      </w:r>
      <w:r w:rsidRPr="00072D7C">
        <w:t>UART</w:t>
      </w:r>
      <w:r w:rsidRPr="00072D7C">
        <w:rPr>
          <w:rFonts w:hint="eastAsia"/>
        </w:rPr>
        <w:t>重新编程</w:t>
      </w:r>
      <w:r w:rsidRPr="00072D7C">
        <w:t>Flash</w:t>
      </w:r>
      <w:r w:rsidRPr="00072D7C">
        <w:t>。</w:t>
      </w:r>
    </w:p>
    <w:p w14:paraId="1F73ED47" w14:textId="086E9284" w:rsidR="00526C34" w:rsidRPr="00F2239E" w:rsidRDefault="00526C34" w:rsidP="00F723EF">
      <w:pPr>
        <w:pStyle w:val="soc1-2"/>
      </w:pPr>
      <w:bookmarkStart w:id="58" w:name="_Toc125028561"/>
      <w:bookmarkStart w:id="59" w:name="_Toc178258183"/>
      <w:r w:rsidRPr="00F2239E">
        <w:t>SRAM</w:t>
      </w:r>
      <w:bookmarkEnd w:id="58"/>
      <w:bookmarkEnd w:id="59"/>
    </w:p>
    <w:p w14:paraId="3D626D46" w14:textId="1B89DF97" w:rsidR="00526C34" w:rsidRPr="00F2239E" w:rsidRDefault="00526C34" w:rsidP="002B2E60">
      <w:pPr>
        <w:pStyle w:val="a1"/>
        <w:rPr>
          <w:shd w:val="pct10" w:color="auto" w:fill="FFFFFF"/>
        </w:rPr>
      </w:pPr>
      <w:r w:rsidRPr="00706E3C">
        <w:t>Internal SRAM</w:t>
      </w:r>
      <w:r w:rsidRPr="00706E3C">
        <w:rPr>
          <w:rFonts w:hint="eastAsia"/>
        </w:rPr>
        <w:t>：</w:t>
      </w:r>
      <w:r w:rsidR="005B7499">
        <w:t>32</w:t>
      </w:r>
      <w:r w:rsidR="005B7499" w:rsidRPr="00706E3C">
        <w:t xml:space="preserve"> </w:t>
      </w:r>
      <w:r w:rsidRPr="00706E3C">
        <w:t>Kbytes</w:t>
      </w:r>
      <w:r w:rsidRPr="00F2239E">
        <w:t>，地址</w:t>
      </w:r>
      <w:r w:rsidRPr="00F2239E">
        <w:t>0x2000 0000 ~</w:t>
      </w:r>
      <w:r w:rsidRPr="00706E3C">
        <w:t xml:space="preserve"> 0x2000 </w:t>
      </w:r>
      <w:r w:rsidR="005B7499">
        <w:t>7</w:t>
      </w:r>
      <w:r w:rsidR="005B7499" w:rsidRPr="00706E3C">
        <w:t>FFF</w:t>
      </w:r>
    </w:p>
    <w:p w14:paraId="0406DDEA" w14:textId="77777777" w:rsidR="00526C34" w:rsidRPr="00706E3C" w:rsidRDefault="00526C34" w:rsidP="002B2E60">
      <w:pPr>
        <w:pStyle w:val="a1"/>
      </w:pPr>
      <w:r w:rsidRPr="00706E3C">
        <w:t>支持奇偶校验：</w:t>
      </w:r>
    </w:p>
    <w:p w14:paraId="167C186D" w14:textId="13535C21" w:rsidR="00526C34" w:rsidRPr="00706E3C" w:rsidRDefault="00526C34" w:rsidP="002B2E60">
      <w:pPr>
        <w:pStyle w:val="a2"/>
      </w:pPr>
      <w:r w:rsidRPr="00706E3C">
        <w:t>额外的</w:t>
      </w:r>
      <w:r w:rsidR="005B7499">
        <w:t>4</w:t>
      </w:r>
      <w:r w:rsidR="005B7499" w:rsidRPr="00706E3C">
        <w:t xml:space="preserve"> </w:t>
      </w:r>
      <w:r w:rsidRPr="00706E3C">
        <w:t>Kbytes RAM</w:t>
      </w:r>
      <w:r w:rsidRPr="00706E3C">
        <w:t>用于奇偶校验：即</w:t>
      </w:r>
      <w:r w:rsidRPr="00706E3C">
        <w:t>SRAM</w:t>
      </w:r>
      <w:r w:rsidRPr="00706E3C">
        <w:t>数据总线宽度为</w:t>
      </w:r>
      <w:r w:rsidRPr="00706E3C">
        <w:t xml:space="preserve"> 36 </w:t>
      </w:r>
      <w:r w:rsidRPr="00706E3C">
        <w:t>位，其中有</w:t>
      </w:r>
      <w:r w:rsidRPr="00706E3C">
        <w:t xml:space="preserve"> 4 </w:t>
      </w:r>
      <w:proofErr w:type="gramStart"/>
      <w:r w:rsidRPr="00706E3C">
        <w:t>位用于</w:t>
      </w:r>
      <w:proofErr w:type="gramEnd"/>
      <w:r w:rsidRPr="00706E3C">
        <w:t>奇偶校验（每字节</w:t>
      </w:r>
      <w:r w:rsidRPr="00706E3C">
        <w:t xml:space="preserve"> 1 </w:t>
      </w:r>
      <w:r w:rsidRPr="00706E3C">
        <w:t>位）</w:t>
      </w:r>
    </w:p>
    <w:p w14:paraId="31C1CCD7" w14:textId="77777777" w:rsidR="00526C34" w:rsidRPr="00706E3C" w:rsidRDefault="00526C34" w:rsidP="002B2E60">
      <w:pPr>
        <w:pStyle w:val="a2"/>
      </w:pPr>
      <w:r w:rsidRPr="00706E3C">
        <w:t>奇偶校验位在写入</w:t>
      </w:r>
      <w:r w:rsidRPr="00706E3C">
        <w:t xml:space="preserve"> SRAM </w:t>
      </w:r>
      <w:r w:rsidRPr="00706E3C">
        <w:t>时进行计算和保存，在读取时自动进行校验。如果某一位失败，则将生成</w:t>
      </w:r>
      <w:r w:rsidRPr="00706E3C">
        <w:t xml:space="preserve"> NMI</w:t>
      </w:r>
    </w:p>
    <w:p w14:paraId="72DC1344" w14:textId="77777777" w:rsidR="00526C34" w:rsidRPr="00706E3C" w:rsidRDefault="00526C34" w:rsidP="002B2E60">
      <w:pPr>
        <w:pStyle w:val="a2"/>
      </w:pPr>
      <w:r w:rsidRPr="00706E3C">
        <w:lastRenderedPageBreak/>
        <w:t>提供独立的</w:t>
      </w:r>
      <w:r w:rsidRPr="00706E3C">
        <w:t xml:space="preserve">SRAM </w:t>
      </w:r>
      <w:r w:rsidRPr="00706E3C">
        <w:t>奇偶校验错误标志</w:t>
      </w:r>
      <w:r w:rsidRPr="00706E3C">
        <w:t>SRAMPEIF</w:t>
      </w:r>
      <w:r w:rsidRPr="00706E3C">
        <w:t>。</w:t>
      </w:r>
    </w:p>
    <w:p w14:paraId="7FDC1C9F" w14:textId="77777777" w:rsidR="00526C34" w:rsidRPr="001F2DBB" w:rsidRDefault="00526C34" w:rsidP="002B2E60">
      <w:pPr>
        <w:pStyle w:val="a2"/>
        <w:ind w:left="1802" w:hanging="402"/>
        <w:rPr>
          <w:b/>
          <w:bCs/>
        </w:rPr>
      </w:pPr>
      <w:r>
        <w:rPr>
          <w:rFonts w:hint="eastAsia"/>
          <w:b/>
          <w:bCs/>
        </w:rPr>
        <w:t>注意</w:t>
      </w:r>
      <w:r w:rsidRPr="001F2DBB">
        <w:rPr>
          <w:rFonts w:hint="eastAsia"/>
          <w:b/>
          <w:bCs/>
        </w:rPr>
        <w:t>：</w:t>
      </w:r>
      <w:r w:rsidRPr="001F2DBB">
        <w:rPr>
          <w:b/>
          <w:bCs/>
        </w:rPr>
        <w:t xml:space="preserve"> </w:t>
      </w:r>
      <w:r w:rsidRPr="001F2DBB">
        <w:rPr>
          <w:rFonts w:hint="eastAsia"/>
          <w:b/>
          <w:bCs/>
        </w:rPr>
        <w:t>当启用</w:t>
      </w:r>
      <w:r w:rsidRPr="001F2DBB">
        <w:rPr>
          <w:b/>
          <w:bCs/>
        </w:rPr>
        <w:t xml:space="preserve"> SRAM </w:t>
      </w:r>
      <w:r w:rsidRPr="001F2DBB">
        <w:rPr>
          <w:rFonts w:hint="eastAsia"/>
          <w:b/>
          <w:bCs/>
        </w:rPr>
        <w:t>奇偶校验时，建议在代码开始处使用软件初始化整个</w:t>
      </w:r>
      <w:r w:rsidRPr="001F2DBB">
        <w:rPr>
          <w:b/>
          <w:bCs/>
        </w:rPr>
        <w:t xml:space="preserve"> SRAM</w:t>
      </w:r>
      <w:r w:rsidRPr="001F2DBB">
        <w:rPr>
          <w:rFonts w:hint="eastAsia"/>
          <w:b/>
          <w:bCs/>
        </w:rPr>
        <w:t>，以免在读取非初始化位置时出现奇偶校验错误。</w:t>
      </w:r>
    </w:p>
    <w:p w14:paraId="3A4308F5" w14:textId="77777777" w:rsidR="00526C34" w:rsidRPr="00F2239E" w:rsidRDefault="00526C34" w:rsidP="002B2E60">
      <w:pPr>
        <w:pStyle w:val="a1"/>
      </w:pPr>
      <w:r w:rsidRPr="00F2239E">
        <w:t>用户可通过</w:t>
      </w:r>
      <w:r w:rsidRPr="00F2239E">
        <w:t>customer option OP_BL[1:0]</w:t>
      </w:r>
      <w:r w:rsidRPr="00F2239E">
        <w:t>选择程序从</w:t>
      </w:r>
      <w:r w:rsidRPr="00F2239E">
        <w:t>SRAM</w:t>
      </w:r>
      <w:r w:rsidRPr="00F2239E">
        <w:t>启动</w:t>
      </w:r>
    </w:p>
    <w:p w14:paraId="38BB68F5" w14:textId="77777777" w:rsidR="00526C34" w:rsidRPr="00706E3C" w:rsidRDefault="00526C34" w:rsidP="002B2E60">
      <w:pPr>
        <w:pStyle w:val="a1"/>
      </w:pPr>
      <w:r w:rsidRPr="00F2239E">
        <w:t>能够以最大系统时钟频率按字节、半字（</w:t>
      </w:r>
      <w:r w:rsidRPr="00F2239E">
        <w:t xml:space="preserve"> 16 </w:t>
      </w:r>
      <w:r w:rsidRPr="00F2239E">
        <w:t>位）或全字（</w:t>
      </w:r>
      <w:r w:rsidRPr="00F2239E">
        <w:t xml:space="preserve"> 32 </w:t>
      </w:r>
      <w:r w:rsidRPr="00F2239E">
        <w:t>位）访问，无等待状态，因此可由</w:t>
      </w:r>
      <w:r w:rsidRPr="00F2239E">
        <w:t xml:space="preserve"> CPU </w:t>
      </w:r>
      <w:r w:rsidRPr="00F2239E">
        <w:t>和</w:t>
      </w:r>
      <w:r w:rsidRPr="00F2239E">
        <w:t xml:space="preserve"> DMA </w:t>
      </w:r>
      <w:r w:rsidRPr="00F2239E">
        <w:t>访问。</w:t>
      </w:r>
    </w:p>
    <w:p w14:paraId="08B66390" w14:textId="14F77A44" w:rsidR="00526C34" w:rsidRPr="00F2239E" w:rsidRDefault="00526C34" w:rsidP="00F723EF">
      <w:pPr>
        <w:pStyle w:val="soc1-2"/>
      </w:pPr>
      <w:bookmarkStart w:id="60" w:name="_Toc125028562"/>
      <w:bookmarkStart w:id="61" w:name="_Toc178258184"/>
      <w:r w:rsidRPr="00F2239E">
        <w:t>启动区域选择（自举）</w:t>
      </w:r>
      <w:bookmarkEnd w:id="60"/>
      <w:bookmarkEnd w:id="61"/>
    </w:p>
    <w:p w14:paraId="581635A5" w14:textId="77777777" w:rsidR="00526C34" w:rsidRPr="00F2239E" w:rsidRDefault="00526C34" w:rsidP="002B2E60">
      <w:pPr>
        <w:pStyle w:val="soczw"/>
      </w:pPr>
      <w:r w:rsidRPr="00F2239E">
        <w:t>复位后</w:t>
      </w:r>
      <w:r>
        <w:rPr>
          <w:rFonts w:hint="eastAsia"/>
        </w:rPr>
        <w:t>，</w:t>
      </w:r>
      <w:r w:rsidRPr="00F2239E">
        <w:t>用户可自行设置所需的自</w:t>
      </w:r>
      <w:proofErr w:type="gramStart"/>
      <w:r w:rsidRPr="00F2239E">
        <w:t>举模式</w:t>
      </w:r>
      <w:proofErr w:type="gramEnd"/>
      <w:r w:rsidRPr="00F2239E">
        <w:t>配置。</w:t>
      </w:r>
    </w:p>
    <w:p w14:paraId="6714ECD5" w14:textId="77777777" w:rsidR="00526C34" w:rsidRPr="00F2239E" w:rsidRDefault="00526C34" w:rsidP="002B2E60">
      <w:pPr>
        <w:pStyle w:val="soczw"/>
      </w:pPr>
      <w:r w:rsidRPr="00F2239E">
        <w:t>退出待机模式后，还可以对启动模式配置进行重新采样。</w:t>
      </w:r>
      <w:proofErr w:type="gramStart"/>
      <w:r w:rsidRPr="00F2239E">
        <w:t>该启动</w:t>
      </w:r>
      <w:proofErr w:type="gramEnd"/>
      <w:r w:rsidRPr="00F2239E">
        <w:t>延迟结束后，</w:t>
      </w:r>
      <w:r w:rsidRPr="00F2239E">
        <w:t xml:space="preserve">CPU </w:t>
      </w:r>
      <w:r w:rsidRPr="00F2239E">
        <w:t>将从地址</w:t>
      </w:r>
      <w:r w:rsidRPr="00F2239E">
        <w:t xml:space="preserve"> 0x</w:t>
      </w:r>
      <w:proofErr w:type="gramStart"/>
      <w:r w:rsidRPr="00F2239E">
        <w:t xml:space="preserve">0000 0000 </w:t>
      </w:r>
      <w:proofErr w:type="gramEnd"/>
      <w:r w:rsidRPr="00F2239E">
        <w:t>获取</w:t>
      </w:r>
      <w:proofErr w:type="gramStart"/>
      <w:r w:rsidRPr="00F2239E">
        <w:t>栈</w:t>
      </w:r>
      <w:proofErr w:type="gramEnd"/>
      <w:r w:rsidRPr="00F2239E">
        <w:t>顶值，然后从始于</w:t>
      </w:r>
      <w:r w:rsidRPr="00F2239E">
        <w:t xml:space="preserve"> 0x0000 0004 </w:t>
      </w:r>
      <w:r w:rsidRPr="00F2239E">
        <w:t>的自举存储器开始执行代码。</w:t>
      </w:r>
    </w:p>
    <w:p w14:paraId="28CE84D1" w14:textId="77777777" w:rsidR="00526C34" w:rsidRPr="00F2239E" w:rsidRDefault="00526C34" w:rsidP="002B2E60">
      <w:pPr>
        <w:pStyle w:val="soczw"/>
      </w:pPr>
      <w:r w:rsidRPr="00F2239E">
        <w:t>自</w:t>
      </w:r>
      <w:proofErr w:type="gramStart"/>
      <w:r w:rsidRPr="00F2239E">
        <w:t>举区域</w:t>
      </w:r>
      <w:proofErr w:type="gramEnd"/>
      <w:r w:rsidRPr="00F2239E">
        <w:t>选择有三种：</w:t>
      </w:r>
      <w:r>
        <w:rPr>
          <w:rFonts w:hint="eastAsia"/>
        </w:rPr>
        <w:t>主存储区</w:t>
      </w:r>
      <w:r w:rsidRPr="00F2239E">
        <w:t>、系统</w:t>
      </w:r>
      <w:r>
        <w:rPr>
          <w:rFonts w:hint="eastAsia"/>
        </w:rPr>
        <w:t>存储区</w:t>
      </w:r>
      <w:r w:rsidRPr="00F2239E">
        <w:t>和</w:t>
      </w:r>
      <w:r w:rsidRPr="00F2239E">
        <w:t>SRAM</w:t>
      </w:r>
      <w:r w:rsidRPr="00F2239E">
        <w:t>，详细描述如下：</w:t>
      </w:r>
    </w:p>
    <w:p w14:paraId="15CA0CD0" w14:textId="751A51E6" w:rsidR="00526C34" w:rsidRPr="00F2239E" w:rsidRDefault="00526C34" w:rsidP="00F723EF">
      <w:pPr>
        <w:pStyle w:val="soc1-3"/>
        <w:ind w:left="1198" w:right="200"/>
      </w:pPr>
      <w:bookmarkStart w:id="62" w:name="_Toc125028563"/>
      <w:bookmarkStart w:id="63" w:name="_Toc178258185"/>
      <w:proofErr w:type="spellStart"/>
      <w:r w:rsidRPr="00F2239E">
        <w:t>从</w:t>
      </w:r>
      <w:r>
        <w:rPr>
          <w:rFonts w:hint="eastAsia"/>
        </w:rPr>
        <w:t>主存储区</w:t>
      </w:r>
      <w:r w:rsidRPr="00F2239E">
        <w:t>自举</w:t>
      </w:r>
      <w:bookmarkEnd w:id="62"/>
      <w:bookmarkEnd w:id="63"/>
      <w:proofErr w:type="spellEnd"/>
    </w:p>
    <w:p w14:paraId="035A3499" w14:textId="77777777" w:rsidR="00526C34" w:rsidRPr="00F2239E" w:rsidRDefault="00526C34" w:rsidP="002B2E60">
      <w:pPr>
        <w:pStyle w:val="soczw"/>
      </w:pPr>
      <w:r>
        <w:rPr>
          <w:rFonts w:hint="eastAsia"/>
        </w:rPr>
        <w:t>主存储区</w:t>
      </w:r>
      <w:r w:rsidRPr="00F2239E">
        <w:t>在自举存储器空间</w:t>
      </w:r>
      <w:r w:rsidRPr="00F2239E">
        <w:t xml:space="preserve"> (0x0000 0000) </w:t>
      </w:r>
      <w:r w:rsidRPr="00F2239E">
        <w:t>中有别名，但也可从它原来的存储器空间</w:t>
      </w:r>
      <w:r w:rsidRPr="00F2239E">
        <w:t xml:space="preserve"> (0x0800 0000) </w:t>
      </w:r>
      <w:r w:rsidRPr="00F2239E">
        <w:t>访问。换句话说：</w:t>
      </w:r>
      <w:r>
        <w:rPr>
          <w:rFonts w:hint="eastAsia"/>
        </w:rPr>
        <w:t>程序</w:t>
      </w:r>
      <w:r w:rsidRPr="00F2239E">
        <w:t>可从地址</w:t>
      </w:r>
      <w:r w:rsidRPr="00F2239E">
        <w:t xml:space="preserve"> 0x</w:t>
      </w:r>
      <w:proofErr w:type="gramStart"/>
      <w:r w:rsidRPr="00F2239E">
        <w:t xml:space="preserve">0000 0000 </w:t>
      </w:r>
      <w:proofErr w:type="gramEnd"/>
      <w:r w:rsidRPr="00F2239E">
        <w:t>或</w:t>
      </w:r>
      <w:r w:rsidRPr="00F2239E">
        <w:t xml:space="preserve">0x0800 0000 </w:t>
      </w:r>
      <w:r w:rsidRPr="00F2239E">
        <w:t>开始访问。</w:t>
      </w:r>
    </w:p>
    <w:p w14:paraId="36A08B6D" w14:textId="47932274" w:rsidR="00526C34" w:rsidRPr="00F2239E" w:rsidRDefault="00526C34" w:rsidP="00F723EF">
      <w:pPr>
        <w:pStyle w:val="soc1-3"/>
        <w:ind w:left="1198" w:right="200"/>
      </w:pPr>
      <w:bookmarkStart w:id="64" w:name="_Toc125028564"/>
      <w:bookmarkStart w:id="65" w:name="_Toc178258186"/>
      <w:proofErr w:type="spellStart"/>
      <w:r w:rsidRPr="00F2239E">
        <w:t>从系统存储器自举</w:t>
      </w:r>
      <w:bookmarkEnd w:id="64"/>
      <w:bookmarkEnd w:id="65"/>
      <w:proofErr w:type="spellEnd"/>
    </w:p>
    <w:p w14:paraId="4811B721" w14:textId="32522486" w:rsidR="00526C34" w:rsidRDefault="00526C34" w:rsidP="002B2E60">
      <w:pPr>
        <w:pStyle w:val="a1"/>
      </w:pPr>
      <w:bookmarkStart w:id="66" w:name="_Hlk80951283"/>
      <w:r w:rsidRPr="00F2239E">
        <w:t>系统存储区（</w:t>
      </w:r>
      <w:r w:rsidRPr="00706E3C">
        <w:t>4 K</w:t>
      </w:r>
      <w:r w:rsidRPr="00F2239E">
        <w:t>bytes</w:t>
      </w:r>
      <w:r w:rsidRPr="00F2239E">
        <w:t>独立</w:t>
      </w:r>
      <w:r w:rsidRPr="00F2239E">
        <w:t>LDROM</w:t>
      </w:r>
      <w:r w:rsidRPr="00F2239E">
        <w:t>）作为一个固化的</w:t>
      </w:r>
      <w:proofErr w:type="spellStart"/>
      <w:r w:rsidRPr="00F2239E">
        <w:t>BootLoader</w:t>
      </w:r>
      <w:proofErr w:type="spellEnd"/>
      <w:r w:rsidRPr="00F2239E">
        <w:t>空间，其中的程序是出厂前烧录好，用户不可读写。</w:t>
      </w:r>
    </w:p>
    <w:p w14:paraId="6AAB415B" w14:textId="2986DAAA" w:rsidR="00526C34" w:rsidRPr="00F2239E" w:rsidRDefault="00526C34" w:rsidP="002B2E60">
      <w:pPr>
        <w:pStyle w:val="a1"/>
      </w:pPr>
      <w:bookmarkStart w:id="67" w:name="_Hlk80954699"/>
      <w:r w:rsidRPr="00F2239E">
        <w:t>嵌入式自举程序：嵌入式自举程序位于系统存储器中，在生产阶段编程。固化的</w:t>
      </w:r>
      <w:r w:rsidRPr="00F2239E">
        <w:t>ISP</w:t>
      </w:r>
      <w:r w:rsidRPr="00F2239E">
        <w:t>程序，该指令公开，可以利用该程序通过</w:t>
      </w:r>
      <w:bookmarkEnd w:id="66"/>
      <w:bookmarkEnd w:id="67"/>
      <w:r w:rsidR="005B7499">
        <w:rPr>
          <w:rFonts w:hint="eastAsia"/>
        </w:rPr>
        <w:t>各类通讯接口（</w:t>
      </w:r>
      <w:r w:rsidRPr="00072D7C">
        <w:t>UART</w:t>
      </w:r>
      <w:r w:rsidR="005B7499">
        <w:rPr>
          <w:rFonts w:hint="eastAsia"/>
        </w:rPr>
        <w:t>、</w:t>
      </w:r>
      <w:r w:rsidR="005B7499">
        <w:t>TWI</w:t>
      </w:r>
      <w:r w:rsidR="005B7499">
        <w:rPr>
          <w:rFonts w:hint="eastAsia"/>
        </w:rPr>
        <w:t>和</w:t>
      </w:r>
      <w:r w:rsidR="005B7499">
        <w:rPr>
          <w:rFonts w:hint="eastAsia"/>
        </w:rPr>
        <w:t>S</w:t>
      </w:r>
      <w:r w:rsidR="005B7499">
        <w:t>PI</w:t>
      </w:r>
      <w:r w:rsidR="005B7499">
        <w:rPr>
          <w:rFonts w:hint="eastAsia"/>
        </w:rPr>
        <w:t>）</w:t>
      </w:r>
      <w:r w:rsidRPr="00072D7C">
        <w:rPr>
          <w:rFonts w:hint="eastAsia"/>
        </w:rPr>
        <w:t>重新编程</w:t>
      </w:r>
      <w:r w:rsidRPr="00072D7C">
        <w:t>Flash</w:t>
      </w:r>
      <w:r w:rsidRPr="00072D7C">
        <w:t>。</w:t>
      </w:r>
    </w:p>
    <w:p w14:paraId="46F72E21" w14:textId="0A0FB9AE" w:rsidR="00526C34" w:rsidRPr="00F2239E" w:rsidRDefault="00526C34" w:rsidP="00F723EF">
      <w:pPr>
        <w:pStyle w:val="soc1-3"/>
        <w:ind w:left="1198" w:right="200"/>
      </w:pPr>
      <w:bookmarkStart w:id="68" w:name="_Toc125028565"/>
      <w:bookmarkStart w:id="69" w:name="_Toc178258187"/>
      <w:proofErr w:type="spellStart"/>
      <w:r w:rsidRPr="00F2239E">
        <w:t>从嵌入式</w:t>
      </w:r>
      <w:proofErr w:type="spellEnd"/>
      <w:r w:rsidRPr="00F2239E">
        <w:t xml:space="preserve"> SRAM </w:t>
      </w:r>
      <w:proofErr w:type="spellStart"/>
      <w:r w:rsidRPr="00F2239E">
        <w:t>自举</w:t>
      </w:r>
      <w:bookmarkEnd w:id="68"/>
      <w:bookmarkEnd w:id="69"/>
      <w:proofErr w:type="spellEnd"/>
    </w:p>
    <w:p w14:paraId="13B17B50" w14:textId="77777777" w:rsidR="00526C34" w:rsidRPr="00F2239E" w:rsidRDefault="00526C34" w:rsidP="002B2E60">
      <w:pPr>
        <w:pStyle w:val="soczw"/>
      </w:pPr>
      <w:r w:rsidRPr="00F2239E">
        <w:t xml:space="preserve">SRAM </w:t>
      </w:r>
      <w:r w:rsidRPr="00F2239E">
        <w:t>在自举存储器空间</w:t>
      </w:r>
      <w:r w:rsidRPr="00F2239E">
        <w:t xml:space="preserve"> (0x0000 0000) </w:t>
      </w:r>
      <w:r w:rsidRPr="00F2239E">
        <w:t>中有别名，但也可从它原来的存储器空间</w:t>
      </w:r>
      <w:r w:rsidRPr="00F2239E">
        <w:t xml:space="preserve"> (0x2000 0000) </w:t>
      </w:r>
      <w:r w:rsidRPr="00F2239E">
        <w:t>访问。</w:t>
      </w:r>
    </w:p>
    <w:p w14:paraId="1AD45EF1" w14:textId="18530AD3" w:rsidR="00526C34" w:rsidRPr="00F2239E" w:rsidRDefault="00526C34" w:rsidP="00F723EF">
      <w:pPr>
        <w:pStyle w:val="soc1-3"/>
        <w:ind w:left="1198" w:right="200"/>
      </w:pPr>
      <w:bookmarkStart w:id="70" w:name="_Toc125028566"/>
      <w:bookmarkStart w:id="71" w:name="_Toc178258188"/>
      <w:proofErr w:type="spellStart"/>
      <w:r w:rsidRPr="00F2239E">
        <w:t>自举模式设置</w:t>
      </w:r>
      <w:bookmarkEnd w:id="70"/>
      <w:bookmarkEnd w:id="71"/>
      <w:proofErr w:type="spellEnd"/>
    </w:p>
    <w:p w14:paraId="604B03D6" w14:textId="77777777" w:rsidR="00526C34" w:rsidRPr="004B2564" w:rsidRDefault="00526C34" w:rsidP="002B2E60">
      <w:pPr>
        <w:pStyle w:val="soczw"/>
        <w:rPr>
          <w:color w:val="000000" w:themeColor="text1"/>
        </w:rPr>
      </w:pPr>
      <w:r w:rsidRPr="004B2564">
        <w:t>通过寄存器控制位</w:t>
      </w:r>
      <w:r w:rsidRPr="004B2564">
        <w:t>BTLD[1:0]</w:t>
      </w:r>
      <w:r w:rsidRPr="004B2564">
        <w:t>配合软件复位</w:t>
      </w:r>
      <w:r w:rsidRPr="004B2564">
        <w:t>RST</w:t>
      </w:r>
      <w:r w:rsidRPr="004B2564">
        <w:t>控制位可实现三种自举模式，</w:t>
      </w:r>
      <w:r w:rsidRPr="004B2564">
        <w:rPr>
          <w:color w:val="000000" w:themeColor="text1"/>
        </w:rPr>
        <w:t>BTLD</w:t>
      </w:r>
      <w:r w:rsidRPr="004B2564">
        <w:rPr>
          <w:color w:val="000000" w:themeColor="text1"/>
        </w:rPr>
        <w:t>和</w:t>
      </w:r>
      <w:r w:rsidRPr="004B2564">
        <w:rPr>
          <w:color w:val="000000" w:themeColor="text1"/>
        </w:rPr>
        <w:t>RST</w:t>
      </w:r>
      <w:r w:rsidRPr="004B2564">
        <w:rPr>
          <w:color w:val="000000" w:themeColor="text1"/>
        </w:rPr>
        <w:t>受</w:t>
      </w:r>
      <w:r w:rsidRPr="004B2564">
        <w:rPr>
          <w:color w:val="000000" w:themeColor="text1"/>
        </w:rPr>
        <w:t>IAP_KEY</w:t>
      </w:r>
      <w:r w:rsidRPr="004B2564">
        <w:rPr>
          <w:color w:val="000000" w:themeColor="text1"/>
        </w:rPr>
        <w:t>保护：</w:t>
      </w:r>
    </w:p>
    <w:p w14:paraId="38DF231A" w14:textId="77777777" w:rsidR="00526C34" w:rsidRPr="004B2564" w:rsidRDefault="00526C34" w:rsidP="002B2E60">
      <w:pPr>
        <w:numPr>
          <w:ilvl w:val="0"/>
          <w:numId w:val="78"/>
        </w:numPr>
        <w:ind w:left="1418"/>
        <w:rPr>
          <w:rFonts w:eastAsia="宋体" w:cs="Arial"/>
          <w:lang w:eastAsia="zh-CN"/>
        </w:rPr>
      </w:pPr>
      <w:r w:rsidRPr="004B2564">
        <w:rPr>
          <w:rFonts w:eastAsia="宋体" w:cs="Arial"/>
          <w:lang w:eastAsia="zh-CN"/>
        </w:rPr>
        <w:t>设置</w:t>
      </w:r>
      <w:r w:rsidRPr="004B2564">
        <w:rPr>
          <w:rFonts w:eastAsia="宋体" w:cs="Arial"/>
          <w:lang w:eastAsia="zh-CN"/>
        </w:rPr>
        <w:t>BTLD[1:0]=0x00</w:t>
      </w:r>
      <w:r w:rsidRPr="004B2564">
        <w:rPr>
          <w:rFonts w:eastAsia="宋体" w:cs="Arial"/>
          <w:lang w:eastAsia="zh-CN"/>
        </w:rPr>
        <w:t>，芯片软件复位后从主存储区（</w:t>
      </w:r>
      <w:r w:rsidRPr="004B2564">
        <w:rPr>
          <w:rFonts w:eastAsia="宋体" w:cs="Arial"/>
          <w:lang w:eastAsia="zh-CN"/>
        </w:rPr>
        <w:t>APROM</w:t>
      </w:r>
      <w:r w:rsidRPr="004B2564">
        <w:rPr>
          <w:rFonts w:eastAsia="宋体" w:cs="Arial"/>
          <w:lang w:eastAsia="zh-CN"/>
        </w:rPr>
        <w:t>）启动</w:t>
      </w:r>
    </w:p>
    <w:p w14:paraId="635267AC" w14:textId="77777777" w:rsidR="00526C34" w:rsidRPr="004B2564" w:rsidRDefault="00526C34" w:rsidP="002B2E60">
      <w:pPr>
        <w:numPr>
          <w:ilvl w:val="0"/>
          <w:numId w:val="78"/>
        </w:numPr>
        <w:ind w:left="1418"/>
        <w:rPr>
          <w:rFonts w:eastAsia="宋体" w:cs="Arial"/>
          <w:lang w:eastAsia="zh-CN"/>
        </w:rPr>
      </w:pPr>
      <w:r w:rsidRPr="004B2564">
        <w:rPr>
          <w:rFonts w:eastAsia="宋体" w:cs="Arial"/>
          <w:lang w:eastAsia="zh-CN"/>
        </w:rPr>
        <w:t>设置</w:t>
      </w:r>
      <w:r w:rsidRPr="004B2564">
        <w:rPr>
          <w:rFonts w:eastAsia="宋体" w:cs="Arial"/>
          <w:lang w:eastAsia="zh-CN"/>
        </w:rPr>
        <w:t>BTLD[1:0]=0x01</w:t>
      </w:r>
      <w:r w:rsidRPr="004B2564">
        <w:rPr>
          <w:rFonts w:eastAsia="宋体" w:cs="Arial"/>
          <w:lang w:eastAsia="zh-CN"/>
        </w:rPr>
        <w:t>，芯片软件复位后从系统存储区（</w:t>
      </w:r>
      <w:r w:rsidRPr="004B2564">
        <w:rPr>
          <w:rFonts w:eastAsia="宋体" w:cs="Arial"/>
          <w:lang w:eastAsia="zh-CN"/>
        </w:rPr>
        <w:t>LDROM</w:t>
      </w:r>
      <w:r w:rsidRPr="004B2564">
        <w:rPr>
          <w:rFonts w:eastAsia="宋体" w:cs="Arial"/>
          <w:lang w:eastAsia="zh-CN"/>
        </w:rPr>
        <w:t>）启动</w:t>
      </w:r>
    </w:p>
    <w:p w14:paraId="6B601968" w14:textId="77777777" w:rsidR="00526C34" w:rsidRPr="004B2564" w:rsidRDefault="00526C34" w:rsidP="002B2E60">
      <w:pPr>
        <w:numPr>
          <w:ilvl w:val="0"/>
          <w:numId w:val="78"/>
        </w:numPr>
        <w:ind w:left="1418"/>
        <w:rPr>
          <w:rFonts w:eastAsia="宋体" w:cs="Arial"/>
          <w:lang w:eastAsia="zh-CN"/>
        </w:rPr>
      </w:pPr>
      <w:r w:rsidRPr="004B2564">
        <w:rPr>
          <w:rFonts w:eastAsia="宋体" w:cs="Arial"/>
          <w:lang w:eastAsia="zh-CN"/>
        </w:rPr>
        <w:t>设置</w:t>
      </w:r>
      <w:r w:rsidRPr="004B2564">
        <w:rPr>
          <w:rFonts w:eastAsia="宋体" w:cs="Arial"/>
          <w:lang w:eastAsia="zh-CN"/>
        </w:rPr>
        <w:t>BTLD[1:0]=0x10</w:t>
      </w:r>
      <w:r w:rsidRPr="004B2564">
        <w:rPr>
          <w:rFonts w:eastAsia="宋体" w:cs="Arial"/>
          <w:lang w:eastAsia="zh-CN"/>
        </w:rPr>
        <w:t>，芯片软件复位后从嵌入式</w:t>
      </w:r>
      <w:r w:rsidRPr="004B2564">
        <w:rPr>
          <w:rFonts w:eastAsia="宋体" w:cs="Arial"/>
          <w:lang w:eastAsia="zh-CN"/>
        </w:rPr>
        <w:t>SRAM</w:t>
      </w:r>
      <w:r w:rsidRPr="004B2564">
        <w:rPr>
          <w:rFonts w:eastAsia="宋体" w:cs="Arial"/>
          <w:lang w:eastAsia="zh-CN"/>
        </w:rPr>
        <w:t>启动</w:t>
      </w:r>
    </w:p>
    <w:p w14:paraId="60BBA882" w14:textId="77777777" w:rsidR="00526C34" w:rsidRPr="004B2564" w:rsidRDefault="00526C34" w:rsidP="00526C34">
      <w:pPr>
        <w:rPr>
          <w:rFonts w:eastAsia="宋体" w:cs="Arial"/>
          <w:lang w:eastAsia="zh-CN"/>
        </w:rPr>
      </w:pPr>
    </w:p>
    <w:p w14:paraId="1A3C7BA4" w14:textId="77777777" w:rsidR="00526C34" w:rsidRPr="004B2564" w:rsidRDefault="00526C34" w:rsidP="002B2E60">
      <w:pPr>
        <w:pStyle w:val="soczw"/>
      </w:pPr>
      <w:r w:rsidRPr="004B2564">
        <w:t>通过</w:t>
      </w:r>
      <w:r w:rsidRPr="004B2564">
        <w:t>customer option</w:t>
      </w:r>
      <w:r w:rsidRPr="004B2564">
        <w:t>项</w:t>
      </w:r>
      <w:r w:rsidRPr="004B2564">
        <w:t xml:space="preserve"> OP_BL[1:0]</w:t>
      </w:r>
      <w:r w:rsidRPr="004B2564">
        <w:t>实现芯片上电初始启动区域选择：</w:t>
      </w:r>
    </w:p>
    <w:p w14:paraId="1D5FF216" w14:textId="0D69D568" w:rsidR="00526C34" w:rsidRPr="004B2564" w:rsidRDefault="0037735A" w:rsidP="002B2E60">
      <w:pPr>
        <w:numPr>
          <w:ilvl w:val="0"/>
          <w:numId w:val="78"/>
        </w:numPr>
        <w:ind w:left="1418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在</w:t>
      </w:r>
      <w:r>
        <w:rPr>
          <w:rFonts w:eastAsia="宋体" w:cs="Arial" w:hint="eastAsia"/>
          <w:lang w:eastAsia="zh-CN"/>
        </w:rPr>
        <w:t>customer</w:t>
      </w:r>
      <w:r>
        <w:rPr>
          <w:rFonts w:eastAsia="宋体" w:cs="Arial"/>
          <w:lang w:eastAsia="zh-CN"/>
        </w:rPr>
        <w:t xml:space="preserve"> </w:t>
      </w:r>
      <w:r>
        <w:rPr>
          <w:rFonts w:eastAsia="宋体" w:cs="Arial" w:hint="eastAsia"/>
          <w:lang w:eastAsia="zh-CN"/>
        </w:rPr>
        <w:t>option</w:t>
      </w:r>
      <w:r>
        <w:rPr>
          <w:rFonts w:eastAsia="宋体" w:cs="Arial" w:hint="eastAsia"/>
          <w:lang w:eastAsia="zh-CN"/>
        </w:rPr>
        <w:t>中</w:t>
      </w:r>
      <w:r w:rsidR="00526C34" w:rsidRPr="004B2564">
        <w:rPr>
          <w:rFonts w:eastAsia="宋体" w:cs="Arial"/>
          <w:lang w:eastAsia="zh-CN"/>
        </w:rPr>
        <w:t>设置</w:t>
      </w:r>
      <w:r w:rsidR="00526C34" w:rsidRPr="004B2564">
        <w:rPr>
          <w:rFonts w:eastAsia="宋体" w:cs="Arial"/>
          <w:lang w:eastAsia="zh-CN"/>
        </w:rPr>
        <w:t>OP_BL[1:0]=0x00</w:t>
      </w:r>
      <w:r w:rsidR="00526C34" w:rsidRPr="004B2564">
        <w:rPr>
          <w:rFonts w:eastAsia="宋体" w:cs="Arial"/>
          <w:lang w:eastAsia="zh-CN"/>
        </w:rPr>
        <w:t>，芯片复位后从主存储区（</w:t>
      </w:r>
      <w:r w:rsidR="00526C34" w:rsidRPr="004B2564">
        <w:rPr>
          <w:rFonts w:eastAsia="宋体" w:cs="Arial"/>
          <w:lang w:eastAsia="zh-CN"/>
        </w:rPr>
        <w:t>APROM</w:t>
      </w:r>
      <w:r w:rsidR="00526C34" w:rsidRPr="004B2564">
        <w:rPr>
          <w:rFonts w:eastAsia="宋体" w:cs="Arial"/>
          <w:lang w:eastAsia="zh-CN"/>
        </w:rPr>
        <w:t>）启动</w:t>
      </w:r>
    </w:p>
    <w:p w14:paraId="04D6EF9E" w14:textId="3EE86C95" w:rsidR="00526C34" w:rsidRPr="004B2564" w:rsidRDefault="0037735A" w:rsidP="002B2E60">
      <w:pPr>
        <w:numPr>
          <w:ilvl w:val="0"/>
          <w:numId w:val="78"/>
        </w:numPr>
        <w:ind w:left="1418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在</w:t>
      </w:r>
      <w:r>
        <w:rPr>
          <w:rFonts w:eastAsia="宋体" w:cs="Arial" w:hint="eastAsia"/>
          <w:lang w:eastAsia="zh-CN"/>
        </w:rPr>
        <w:t>customer</w:t>
      </w:r>
      <w:r>
        <w:rPr>
          <w:rFonts w:eastAsia="宋体" w:cs="Arial"/>
          <w:lang w:eastAsia="zh-CN"/>
        </w:rPr>
        <w:t xml:space="preserve"> </w:t>
      </w:r>
      <w:r>
        <w:rPr>
          <w:rFonts w:eastAsia="宋体" w:cs="Arial" w:hint="eastAsia"/>
          <w:lang w:eastAsia="zh-CN"/>
        </w:rPr>
        <w:t>option</w:t>
      </w:r>
      <w:r>
        <w:rPr>
          <w:rFonts w:eastAsia="宋体" w:cs="Arial" w:hint="eastAsia"/>
          <w:lang w:eastAsia="zh-CN"/>
        </w:rPr>
        <w:t>中</w:t>
      </w:r>
      <w:r w:rsidR="00526C34" w:rsidRPr="004B2564">
        <w:rPr>
          <w:rFonts w:eastAsia="宋体" w:cs="Arial"/>
          <w:lang w:eastAsia="zh-CN"/>
        </w:rPr>
        <w:t>设置</w:t>
      </w:r>
      <w:r w:rsidR="00526C34" w:rsidRPr="004B2564">
        <w:rPr>
          <w:rFonts w:eastAsia="宋体" w:cs="Arial"/>
          <w:lang w:eastAsia="zh-CN"/>
        </w:rPr>
        <w:t>OP_BL[1:0]=0x01</w:t>
      </w:r>
      <w:r w:rsidR="00526C34" w:rsidRPr="004B2564">
        <w:rPr>
          <w:rFonts w:eastAsia="宋体" w:cs="Arial"/>
          <w:lang w:eastAsia="zh-CN"/>
        </w:rPr>
        <w:t>，芯片复位后从系统存储区（</w:t>
      </w:r>
      <w:r w:rsidR="00526C34" w:rsidRPr="004B2564">
        <w:rPr>
          <w:rFonts w:eastAsia="宋体" w:cs="Arial"/>
          <w:lang w:eastAsia="zh-CN"/>
        </w:rPr>
        <w:t>LDROM</w:t>
      </w:r>
      <w:r w:rsidR="00526C34" w:rsidRPr="004B2564">
        <w:rPr>
          <w:rFonts w:eastAsia="宋体" w:cs="Arial"/>
          <w:lang w:eastAsia="zh-CN"/>
        </w:rPr>
        <w:t>）启动</w:t>
      </w:r>
    </w:p>
    <w:p w14:paraId="44B327A9" w14:textId="53DEDAFD" w:rsidR="00526C34" w:rsidRPr="004B2564" w:rsidRDefault="0037735A" w:rsidP="002B2E60">
      <w:pPr>
        <w:numPr>
          <w:ilvl w:val="0"/>
          <w:numId w:val="78"/>
        </w:numPr>
        <w:ind w:left="1418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在</w:t>
      </w:r>
      <w:r>
        <w:rPr>
          <w:rFonts w:eastAsia="宋体" w:cs="Arial" w:hint="eastAsia"/>
          <w:lang w:eastAsia="zh-CN"/>
        </w:rPr>
        <w:t>customer</w:t>
      </w:r>
      <w:r>
        <w:rPr>
          <w:rFonts w:eastAsia="宋体" w:cs="Arial"/>
          <w:lang w:eastAsia="zh-CN"/>
        </w:rPr>
        <w:t xml:space="preserve"> </w:t>
      </w:r>
      <w:r>
        <w:rPr>
          <w:rFonts w:eastAsia="宋体" w:cs="Arial" w:hint="eastAsia"/>
          <w:lang w:eastAsia="zh-CN"/>
        </w:rPr>
        <w:t>option</w:t>
      </w:r>
      <w:r>
        <w:rPr>
          <w:rFonts w:eastAsia="宋体" w:cs="Arial" w:hint="eastAsia"/>
          <w:lang w:eastAsia="zh-CN"/>
        </w:rPr>
        <w:t>中</w:t>
      </w:r>
      <w:r w:rsidR="00526C34" w:rsidRPr="004B2564">
        <w:rPr>
          <w:rFonts w:eastAsia="宋体" w:cs="Arial"/>
          <w:lang w:eastAsia="zh-CN"/>
        </w:rPr>
        <w:t>设置</w:t>
      </w:r>
      <w:r w:rsidR="00526C34" w:rsidRPr="004B2564">
        <w:rPr>
          <w:rFonts w:eastAsia="宋体" w:cs="Arial"/>
          <w:lang w:eastAsia="zh-CN"/>
        </w:rPr>
        <w:t>OP_BL[1:0]=0x10</w:t>
      </w:r>
      <w:r w:rsidR="00526C34" w:rsidRPr="004B2564">
        <w:rPr>
          <w:rFonts w:eastAsia="宋体" w:cs="Arial"/>
          <w:lang w:eastAsia="zh-CN"/>
        </w:rPr>
        <w:t>，芯片复位后从嵌入式</w:t>
      </w:r>
      <w:r w:rsidR="00526C34" w:rsidRPr="004B2564">
        <w:rPr>
          <w:rFonts w:eastAsia="宋体" w:cs="Arial"/>
          <w:lang w:eastAsia="zh-CN"/>
        </w:rPr>
        <w:t>SRAM</w:t>
      </w:r>
      <w:r w:rsidR="00526C34" w:rsidRPr="004B2564">
        <w:rPr>
          <w:rFonts w:eastAsia="宋体" w:cs="Arial"/>
          <w:lang w:eastAsia="zh-CN"/>
        </w:rPr>
        <w:t>启动</w:t>
      </w:r>
    </w:p>
    <w:p w14:paraId="28055F21" w14:textId="44D3067C" w:rsidR="00526C34" w:rsidRPr="00F2239E" w:rsidRDefault="00526C34" w:rsidP="00F723EF">
      <w:pPr>
        <w:pStyle w:val="soc1-3"/>
        <w:ind w:left="1198" w:right="200"/>
      </w:pPr>
      <w:bookmarkStart w:id="72" w:name="_Toc125028571"/>
      <w:bookmarkStart w:id="73" w:name="_Toc178258189"/>
      <w:r w:rsidRPr="00F2239E">
        <w:t>96 bits Unique ID</w:t>
      </w:r>
      <w:bookmarkEnd w:id="72"/>
      <w:bookmarkEnd w:id="73"/>
    </w:p>
    <w:p w14:paraId="711F3B91" w14:textId="67C098FB" w:rsidR="00526C34" w:rsidRPr="00F2239E" w:rsidRDefault="00E4709B" w:rsidP="002B2E60">
      <w:pPr>
        <w:pStyle w:val="soczw"/>
      </w:pPr>
      <w:bookmarkStart w:id="74" w:name="_Toc61512881"/>
      <w:r>
        <w:t>SC32R803</w:t>
      </w:r>
      <w:r w:rsidR="00526C34" w:rsidRPr="004B2564">
        <w:t>提供了一个独立的</w:t>
      </w:r>
      <w:r w:rsidR="00526C34" w:rsidRPr="004B2564">
        <w:t>Unique ID</w:t>
      </w:r>
      <w:r w:rsidR="00526C34" w:rsidRPr="004B2564">
        <w:t>区域，出厂前会预烧一个</w:t>
      </w:r>
      <w:r w:rsidR="00526C34" w:rsidRPr="004B2564">
        <w:t>96 bits</w:t>
      </w:r>
      <w:r w:rsidR="00526C34" w:rsidRPr="004B2564">
        <w:t>的唯一码，用以确保该芯片的唯一性。用户获得序列号的唯一方式是通过</w:t>
      </w:r>
      <w:r w:rsidR="00526C34" w:rsidRPr="004B2564">
        <w:t>IAP</w:t>
      </w:r>
      <w:r w:rsidR="00526C34" w:rsidRPr="004B2564">
        <w:t>指令读取。</w:t>
      </w:r>
    </w:p>
    <w:p w14:paraId="563D2DEC" w14:textId="75CBEF48" w:rsidR="00526C34" w:rsidRPr="00F2239E" w:rsidRDefault="00526C34" w:rsidP="00F723EF">
      <w:pPr>
        <w:pStyle w:val="soc1-2"/>
      </w:pPr>
      <w:bookmarkStart w:id="75" w:name="_Toc125028572"/>
      <w:bookmarkStart w:id="76" w:name="_Toc178258190"/>
      <w:r w:rsidRPr="00F2239E">
        <w:lastRenderedPageBreak/>
        <w:t>User ID</w:t>
      </w:r>
      <w:r w:rsidRPr="00F2239E">
        <w:t>区域</w:t>
      </w:r>
      <w:bookmarkEnd w:id="74"/>
      <w:bookmarkEnd w:id="75"/>
      <w:bookmarkEnd w:id="76"/>
    </w:p>
    <w:p w14:paraId="0417A781" w14:textId="77777777" w:rsidR="00526C34" w:rsidRDefault="00526C34" w:rsidP="002B2E60">
      <w:pPr>
        <w:pStyle w:val="soczw"/>
      </w:pPr>
      <w:r w:rsidRPr="00F2239E">
        <w:t>User ID</w:t>
      </w:r>
      <w:r w:rsidRPr="00F2239E">
        <w:t>区域，出厂时写入用户定制</w:t>
      </w:r>
      <w:r w:rsidRPr="00F2239E">
        <w:t>ID</w:t>
      </w:r>
      <w:r w:rsidRPr="00F2239E">
        <w:t>，用户可对其进行读操作</w:t>
      </w:r>
      <w:r w:rsidRPr="00F2239E">
        <w:rPr>
          <w:lang w:val="sv-SE"/>
        </w:rPr>
        <w:t>，</w:t>
      </w:r>
      <w:r w:rsidRPr="00F2239E">
        <w:t>但禁止对</w:t>
      </w:r>
      <w:r w:rsidRPr="00F2239E">
        <w:t xml:space="preserve">User </w:t>
      </w:r>
      <w:r w:rsidRPr="00F2239E">
        <w:rPr>
          <w:lang w:val="sv-SE"/>
        </w:rPr>
        <w:t>ID</w:t>
      </w:r>
      <w:r w:rsidRPr="00F2239E">
        <w:t>区域进行写操作。</w:t>
      </w:r>
    </w:p>
    <w:p w14:paraId="1A81C181" w14:textId="2BA79F9C" w:rsidR="00526C34" w:rsidRDefault="00526C34" w:rsidP="00F723EF">
      <w:pPr>
        <w:pStyle w:val="soc1-2"/>
      </w:pPr>
      <w:bookmarkStart w:id="77" w:name="_Toc178258191"/>
      <w:r>
        <w:rPr>
          <w:rFonts w:hint="eastAsia"/>
        </w:rPr>
        <w:t>编程</w:t>
      </w:r>
      <w:bookmarkEnd w:id="77"/>
    </w:p>
    <w:p w14:paraId="7EE929D5" w14:textId="0DD48D4C" w:rsidR="00526C34" w:rsidRPr="00A7278A" w:rsidRDefault="00E4709B" w:rsidP="002B2E60">
      <w:pPr>
        <w:pStyle w:val="soczw"/>
        <w:rPr>
          <w:lang w:val="sv-SE"/>
        </w:rPr>
      </w:pPr>
      <w:r>
        <w:rPr>
          <w:lang w:val="sv-SE"/>
        </w:rPr>
        <w:t>SC32R803</w:t>
      </w:r>
      <w:r w:rsidR="00526C34" w:rsidRPr="00A7278A">
        <w:t>的</w:t>
      </w:r>
      <w:r w:rsidR="00526C34" w:rsidRPr="00A7278A">
        <w:rPr>
          <w:lang w:val="sv-SE"/>
        </w:rPr>
        <w:t>Flash</w:t>
      </w:r>
      <w:r w:rsidR="00526C34" w:rsidRPr="00A7278A">
        <w:t>通过</w:t>
      </w:r>
      <w:r w:rsidR="00526C34" w:rsidRPr="00A7278A">
        <w:rPr>
          <w:rFonts w:hint="eastAsia"/>
        </w:rPr>
        <w:t>T</w:t>
      </w:r>
      <w:r w:rsidR="00526C34" w:rsidRPr="00A7278A">
        <w:t>_</w:t>
      </w:r>
      <w:r w:rsidR="00526C34" w:rsidRPr="00A7278A">
        <w:rPr>
          <w:lang w:val="sv-SE"/>
        </w:rPr>
        <w:t>DIO</w:t>
      </w:r>
      <w:r w:rsidR="00526C34" w:rsidRPr="00A7278A">
        <w:t>、</w:t>
      </w:r>
      <w:r w:rsidR="00526C34" w:rsidRPr="00A7278A">
        <w:t>T_</w:t>
      </w:r>
      <w:r w:rsidR="00526C34" w:rsidRPr="00A7278A">
        <w:rPr>
          <w:lang w:val="sv-SE"/>
        </w:rPr>
        <w:t>CLK</w:t>
      </w:r>
      <w:r w:rsidR="00526C34" w:rsidRPr="00A7278A">
        <w:t>、</w:t>
      </w:r>
      <w:r w:rsidR="00526C34" w:rsidRPr="00A7278A">
        <w:rPr>
          <w:lang w:val="sv-SE"/>
        </w:rPr>
        <w:t>VDD</w:t>
      </w:r>
      <w:r w:rsidR="00526C34" w:rsidRPr="00A7278A">
        <w:t>、</w:t>
      </w:r>
      <w:r w:rsidR="00526C34" w:rsidRPr="00A7278A">
        <w:rPr>
          <w:lang w:val="sv-SE"/>
        </w:rPr>
        <w:t>VSS</w:t>
      </w:r>
      <w:r w:rsidR="00526C34" w:rsidRPr="00A7278A">
        <w:t>来进行编程</w:t>
      </w:r>
      <w:r w:rsidR="00526C34" w:rsidRPr="00A7278A">
        <w:rPr>
          <w:lang w:val="sv-SE"/>
        </w:rPr>
        <w:t>，</w:t>
      </w:r>
      <w:r w:rsidR="00526C34" w:rsidRPr="00A7278A">
        <w:t>具体连接关系如下</w:t>
      </w:r>
      <w:r w:rsidR="00526C34" w:rsidRPr="00A7278A">
        <w:rPr>
          <w:lang w:val="sv-SE"/>
        </w:rPr>
        <w:t>：</w:t>
      </w:r>
    </w:p>
    <w:p w14:paraId="51F6C484" w14:textId="77777777" w:rsidR="00526C34" w:rsidRPr="00A7278A" w:rsidRDefault="00526C34" w:rsidP="00526C34">
      <w:pPr>
        <w:ind w:firstLineChars="200" w:firstLine="400"/>
        <w:jc w:val="center"/>
        <w:rPr>
          <w:rFonts w:eastAsia="宋体" w:cs="Arial"/>
          <w:lang w:val="sv-SE" w:eastAsia="zh-CN"/>
        </w:rPr>
      </w:pPr>
      <w:r w:rsidRPr="00A7278A">
        <w:rPr>
          <w:rFonts w:eastAsia="宋体" w:cs="Arial"/>
          <w:lang w:eastAsia="zh-CN"/>
        </w:rPr>
        <w:object w:dxaOrig="5977" w:dyaOrig="2521" w14:anchorId="7E75E819">
          <v:shape id="_x0000_i1030" type="#_x0000_t75" style="width:393.6pt;height:163.2pt" o:ole="">
            <v:imagedata r:id="rId49" o:title=""/>
          </v:shape>
          <o:OLEObject Type="Embed" ProgID="Visio.Drawing.11" ShapeID="_x0000_i1030" DrawAspect="Content" ObjectID="_1788875198" r:id="rId50"/>
        </w:object>
      </w:r>
    </w:p>
    <w:p w14:paraId="02DDEAC7" w14:textId="77777777" w:rsidR="00526C34" w:rsidRPr="00A7278A" w:rsidRDefault="00526C34" w:rsidP="00526C34">
      <w:pPr>
        <w:ind w:firstLineChars="200" w:firstLine="400"/>
        <w:jc w:val="center"/>
        <w:rPr>
          <w:rFonts w:eastAsia="宋体" w:cs="Arial"/>
          <w:lang w:val="sv-SE" w:eastAsia="zh-CN"/>
        </w:rPr>
      </w:pPr>
      <w:r w:rsidRPr="00A7278A">
        <w:rPr>
          <w:rFonts w:eastAsia="宋体" w:cs="Arial"/>
          <w:lang w:val="sv-SE" w:eastAsia="zh-CN"/>
        </w:rPr>
        <w:t>ICP</w:t>
      </w:r>
      <w:r w:rsidRPr="00A7278A">
        <w:rPr>
          <w:rFonts w:eastAsia="宋体" w:cs="Arial"/>
          <w:lang w:eastAsia="zh-CN"/>
        </w:rPr>
        <w:t>模式</w:t>
      </w:r>
      <w:r w:rsidRPr="00A7278A">
        <w:rPr>
          <w:rFonts w:eastAsia="宋体" w:cs="Arial"/>
          <w:lang w:val="sv-SE" w:eastAsia="zh-CN"/>
        </w:rPr>
        <w:t xml:space="preserve"> Flash Writer</w:t>
      </w:r>
      <w:r w:rsidRPr="00A7278A">
        <w:rPr>
          <w:rFonts w:eastAsia="宋体" w:cs="Arial"/>
          <w:lang w:eastAsia="zh-CN"/>
        </w:rPr>
        <w:t>编程连接示意图</w:t>
      </w:r>
    </w:p>
    <w:p w14:paraId="16847A36" w14:textId="77777777" w:rsidR="00526C34" w:rsidRPr="00A7278A" w:rsidRDefault="00526C34" w:rsidP="002B2E60">
      <w:pPr>
        <w:pStyle w:val="soczw"/>
        <w:rPr>
          <w:lang w:val="sv-SE"/>
        </w:rPr>
      </w:pPr>
      <w:r w:rsidRPr="00A7278A">
        <w:rPr>
          <w:lang w:val="sv-SE"/>
        </w:rPr>
        <w:t>T_DIO</w:t>
      </w:r>
      <w:r w:rsidRPr="00A7278A">
        <w:t>、</w:t>
      </w:r>
      <w:r w:rsidRPr="00A7278A">
        <w:rPr>
          <w:lang w:val="sv-SE"/>
        </w:rPr>
        <w:t>T_CLK</w:t>
      </w:r>
      <w:r w:rsidRPr="00A7278A">
        <w:t>是</w:t>
      </w:r>
      <w:r w:rsidRPr="00A7278A">
        <w:rPr>
          <w:lang w:val="sv-SE"/>
        </w:rPr>
        <w:t>2</w:t>
      </w:r>
      <w:r w:rsidRPr="00A7278A">
        <w:t>线</w:t>
      </w:r>
      <w:r w:rsidRPr="00A7278A">
        <w:rPr>
          <w:lang w:val="sv-SE"/>
        </w:rPr>
        <w:t>JTAG</w:t>
      </w:r>
      <w:proofErr w:type="gramStart"/>
      <w:r w:rsidRPr="00A7278A">
        <w:t>烧写和</w:t>
      </w:r>
      <w:proofErr w:type="gramEnd"/>
      <w:r w:rsidRPr="00A7278A">
        <w:t>仿真的信号线</w:t>
      </w:r>
      <w:r w:rsidRPr="00A7278A">
        <w:rPr>
          <w:lang w:val="sv-SE"/>
        </w:rPr>
        <w:t>，</w:t>
      </w:r>
      <w:r w:rsidRPr="00A7278A">
        <w:t>用户在烧录时可通过</w:t>
      </w:r>
      <w:r w:rsidRPr="00A7278A">
        <w:rPr>
          <w:lang w:val="sv-SE"/>
        </w:rPr>
        <w:t xml:space="preserve"> Customer Option</w:t>
      </w:r>
      <w:r w:rsidRPr="00A7278A">
        <w:t>项配置这两端口的模式</w:t>
      </w:r>
      <w:r w:rsidRPr="00A7278A">
        <w:rPr>
          <w:lang w:val="sv-SE"/>
        </w:rPr>
        <w:t>：</w:t>
      </w:r>
      <w:r w:rsidRPr="00A7278A">
        <w:rPr>
          <w:lang w:val="sv-SE"/>
        </w:rPr>
        <w:t>JTAG</w:t>
      </w:r>
      <w:r w:rsidRPr="00A7278A">
        <w:rPr>
          <w:lang w:val="sv-SE"/>
        </w:rPr>
        <w:t>专用模式和常规模式（</w:t>
      </w:r>
      <w:r w:rsidRPr="00A7278A">
        <w:rPr>
          <w:lang w:val="sv-SE"/>
        </w:rPr>
        <w:t>JTAG</w:t>
      </w:r>
      <w:r w:rsidRPr="00A7278A">
        <w:rPr>
          <w:lang w:val="sv-SE"/>
        </w:rPr>
        <w:t>专用口无效）。</w:t>
      </w:r>
    </w:p>
    <w:p w14:paraId="735119A5" w14:textId="776EFE5E" w:rsidR="00526C34" w:rsidRPr="00A7278A" w:rsidRDefault="00526C34" w:rsidP="00F723EF">
      <w:pPr>
        <w:pStyle w:val="soc1-2"/>
      </w:pPr>
      <w:bookmarkStart w:id="78" w:name="_Toc93677470"/>
      <w:bookmarkStart w:id="79" w:name="_Toc131496513"/>
      <w:bookmarkStart w:id="80" w:name="_Toc140071236"/>
      <w:bookmarkStart w:id="81" w:name="_Toc178258192"/>
      <w:bookmarkStart w:id="82" w:name="_Hlk89865467"/>
      <w:r w:rsidRPr="00A7278A">
        <w:t>JTAG</w:t>
      </w:r>
      <w:r w:rsidRPr="00A7278A">
        <w:t>专用模式</w:t>
      </w:r>
      <w:bookmarkEnd w:id="78"/>
      <w:bookmarkEnd w:id="79"/>
      <w:bookmarkEnd w:id="80"/>
      <w:bookmarkEnd w:id="81"/>
    </w:p>
    <w:p w14:paraId="0951D059" w14:textId="77777777" w:rsidR="00526C34" w:rsidRPr="00A7278A" w:rsidRDefault="00526C34" w:rsidP="002B2E60">
      <w:pPr>
        <w:pStyle w:val="soczw"/>
      </w:pPr>
      <w:r w:rsidRPr="00A7278A">
        <w:rPr>
          <w:rFonts w:hint="eastAsia"/>
        </w:rPr>
        <w:t>JTAG</w:t>
      </w:r>
      <w:r w:rsidRPr="00A7278A">
        <w:rPr>
          <w:rFonts w:hint="eastAsia"/>
        </w:rPr>
        <w:t>专用模式下，</w:t>
      </w:r>
      <w:r w:rsidRPr="00A7278A">
        <w:rPr>
          <w:rFonts w:hint="eastAsia"/>
        </w:rPr>
        <w:t>T_</w:t>
      </w:r>
      <w:r w:rsidRPr="00A7278A">
        <w:t>DIO</w:t>
      </w:r>
      <w:r w:rsidRPr="00A7278A">
        <w:t>、</w:t>
      </w:r>
      <w:r w:rsidRPr="00A7278A">
        <w:rPr>
          <w:rFonts w:hint="eastAsia"/>
        </w:rPr>
        <w:t>T_</w:t>
      </w:r>
      <w:r w:rsidRPr="00A7278A">
        <w:t>CLK</w:t>
      </w:r>
      <w:proofErr w:type="gramStart"/>
      <w:r w:rsidRPr="00A7278A">
        <w:t>为烧写仿真</w:t>
      </w:r>
      <w:proofErr w:type="gramEnd"/>
      <w:r w:rsidRPr="00A7278A">
        <w:t>专用口，与之复用的其它功能</w:t>
      </w:r>
      <w:proofErr w:type="gramStart"/>
      <w:r w:rsidRPr="00A7278A">
        <w:t>不</w:t>
      </w:r>
      <w:proofErr w:type="gramEnd"/>
      <w:r w:rsidRPr="00A7278A">
        <w:t>可用。此模式一般用于在线调试阶段，方便用户仿真调试；</w:t>
      </w:r>
      <w:r w:rsidRPr="00A7278A">
        <w:t>JTAG</w:t>
      </w:r>
      <w:r w:rsidRPr="00A7278A">
        <w:t>专用模式生效后，芯片无需重新</w:t>
      </w:r>
      <w:proofErr w:type="gramStart"/>
      <w:r w:rsidRPr="00A7278A">
        <w:t>上下电即</w:t>
      </w:r>
      <w:proofErr w:type="gramEnd"/>
      <w:r w:rsidRPr="00A7278A">
        <w:t>可直接进入烧录或仿真模式。</w:t>
      </w:r>
    </w:p>
    <w:p w14:paraId="22B28E1F" w14:textId="77777777" w:rsidR="00526C34" w:rsidRPr="00A7278A" w:rsidRDefault="00526C34" w:rsidP="00526C34">
      <w:pPr>
        <w:ind w:firstLineChars="200" w:firstLine="400"/>
        <w:rPr>
          <w:rFonts w:eastAsia="宋体" w:cs="Arial"/>
          <w:bCs/>
          <w:lang w:eastAsia="zh-CN"/>
        </w:rPr>
      </w:pPr>
    </w:p>
    <w:p w14:paraId="3703000C" w14:textId="78215827" w:rsidR="00526C34" w:rsidRPr="00A7278A" w:rsidRDefault="00526C34" w:rsidP="00F723EF">
      <w:pPr>
        <w:pStyle w:val="soc1-2"/>
      </w:pPr>
      <w:bookmarkStart w:id="83" w:name="_Toc93677471"/>
      <w:bookmarkStart w:id="84" w:name="_Toc131496514"/>
      <w:bookmarkStart w:id="85" w:name="_Toc140071237"/>
      <w:bookmarkStart w:id="86" w:name="_Toc178258193"/>
      <w:r w:rsidRPr="00A7278A">
        <w:t>常规模式（</w:t>
      </w:r>
      <w:r w:rsidRPr="00A7278A">
        <w:t>JTAG</w:t>
      </w:r>
      <w:r w:rsidRPr="00A7278A">
        <w:t>专用口无效）</w:t>
      </w:r>
      <w:bookmarkEnd w:id="83"/>
      <w:bookmarkEnd w:id="84"/>
      <w:bookmarkEnd w:id="85"/>
      <w:bookmarkEnd w:id="86"/>
    </w:p>
    <w:p w14:paraId="09259C76" w14:textId="77777777" w:rsidR="00526C34" w:rsidRPr="00A7278A" w:rsidRDefault="00526C34" w:rsidP="002B2E60">
      <w:pPr>
        <w:pStyle w:val="soczw"/>
      </w:pPr>
      <w:r w:rsidRPr="00A7278A">
        <w:rPr>
          <w:rFonts w:hint="eastAsia"/>
        </w:rPr>
        <w:t>常规模式下，</w:t>
      </w:r>
      <w:r w:rsidRPr="00A7278A">
        <w:t>JTAG</w:t>
      </w:r>
      <w:r w:rsidRPr="00A7278A">
        <w:t>功能</w:t>
      </w:r>
      <w:proofErr w:type="gramStart"/>
      <w:r w:rsidRPr="00A7278A">
        <w:t>不</w:t>
      </w:r>
      <w:proofErr w:type="gramEnd"/>
      <w:r w:rsidRPr="00A7278A">
        <w:t>可用，</w:t>
      </w:r>
      <w:r w:rsidRPr="00A7278A">
        <w:rPr>
          <w:rFonts w:hint="eastAsia"/>
        </w:rPr>
        <w:t>端口上</w:t>
      </w:r>
      <w:r w:rsidRPr="00A7278A">
        <w:t>与之复用的其它功能可正常使用。此模式可防止烧录口占用</w:t>
      </w:r>
      <w:r w:rsidRPr="00A7278A">
        <w:t>MCU</w:t>
      </w:r>
      <w:r w:rsidRPr="00A7278A">
        <w:t>管脚，方便用户最大化利用</w:t>
      </w:r>
      <w:r w:rsidRPr="00A7278A">
        <w:t>MCU</w:t>
      </w:r>
      <w:r w:rsidRPr="00A7278A">
        <w:t>资源。</w:t>
      </w:r>
    </w:p>
    <w:p w14:paraId="02F01504" w14:textId="77777777" w:rsidR="00526C34" w:rsidRPr="00A7278A" w:rsidRDefault="00526C34" w:rsidP="002B2E60">
      <w:pPr>
        <w:pStyle w:val="soczw"/>
      </w:pPr>
    </w:p>
    <w:p w14:paraId="4F62EC21" w14:textId="77777777" w:rsidR="00526C34" w:rsidRDefault="00526C34" w:rsidP="002B2E60">
      <w:pPr>
        <w:pStyle w:val="soczw"/>
        <w:rPr>
          <w:b/>
        </w:rPr>
      </w:pPr>
      <w:r w:rsidRPr="00A7278A">
        <w:rPr>
          <w:b/>
        </w:rPr>
        <w:t>注意：当</w:t>
      </w:r>
      <w:r w:rsidRPr="00A7278A">
        <w:rPr>
          <w:b/>
        </w:rPr>
        <w:t>JTAG</w:t>
      </w:r>
      <w:r w:rsidRPr="00A7278A">
        <w:rPr>
          <w:b/>
        </w:rPr>
        <w:t>专用口无效的配置设定成功后，芯片必须彻底下电再重新上电后才能进入烧录或仿真模式，这样就会影响到带电模式下的烧录和仿真。</w:t>
      </w:r>
      <w:proofErr w:type="gramStart"/>
      <w:r w:rsidRPr="00A7278A">
        <w:rPr>
          <w:b/>
        </w:rPr>
        <w:t>赛元建议</w:t>
      </w:r>
      <w:proofErr w:type="gramEnd"/>
      <w:r w:rsidRPr="00A7278A">
        <w:rPr>
          <w:b/>
        </w:rPr>
        <w:t>用户在</w:t>
      </w:r>
      <w:proofErr w:type="gramStart"/>
      <w:r w:rsidRPr="00A7278A">
        <w:rPr>
          <w:b/>
        </w:rPr>
        <w:t>量产烧录</w:t>
      </w:r>
      <w:proofErr w:type="gramEnd"/>
      <w:r w:rsidRPr="00A7278A">
        <w:rPr>
          <w:b/>
        </w:rPr>
        <w:t>时选择</w:t>
      </w:r>
      <w:r w:rsidRPr="00A7278A">
        <w:rPr>
          <w:b/>
        </w:rPr>
        <w:t>JTAG</w:t>
      </w:r>
      <w:r w:rsidRPr="00A7278A">
        <w:rPr>
          <w:b/>
        </w:rPr>
        <w:t>专用口无效的配置，在研发调试阶段选择</w:t>
      </w:r>
      <w:r w:rsidRPr="00A7278A">
        <w:rPr>
          <w:b/>
        </w:rPr>
        <w:t>JTAG</w:t>
      </w:r>
      <w:r w:rsidRPr="00A7278A">
        <w:rPr>
          <w:b/>
        </w:rPr>
        <w:t>模式。</w:t>
      </w:r>
    </w:p>
    <w:p w14:paraId="2109983E" w14:textId="77777777" w:rsidR="00526C34" w:rsidRDefault="00526C34" w:rsidP="002B2E60">
      <w:pPr>
        <w:pStyle w:val="soczw"/>
        <w:rPr>
          <w:b/>
        </w:rPr>
      </w:pPr>
    </w:p>
    <w:p w14:paraId="08223C5F" w14:textId="77777777" w:rsidR="00526C34" w:rsidRPr="004132A2" w:rsidRDefault="00526C34" w:rsidP="002B2E60">
      <w:pPr>
        <w:pStyle w:val="soczw"/>
      </w:pPr>
      <w:r w:rsidRPr="004132A2">
        <w:t>相关</w:t>
      </w:r>
      <w:r w:rsidRPr="004132A2">
        <w:t>Customer Option</w:t>
      </w:r>
      <w:r w:rsidRPr="004132A2">
        <w:t>如下：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418"/>
        <w:gridCol w:w="3829"/>
        <w:gridCol w:w="2662"/>
      </w:tblGrid>
      <w:tr w:rsidR="00526C34" w:rsidRPr="004132A2" w14:paraId="42A42A0D" w14:textId="77777777" w:rsidTr="00AD5A30">
        <w:trPr>
          <w:trHeight w:val="276"/>
          <w:jc w:val="center"/>
        </w:trPr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2472C4AE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78" w:type="pct"/>
            <w:shd w:val="clear" w:color="auto" w:fill="D9D9D9" w:themeFill="background1" w:themeFillShade="D9"/>
            <w:vAlign w:val="center"/>
            <w:hideMark/>
          </w:tcPr>
          <w:p w14:paraId="61F01B94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535EEAD6" w14:textId="77777777" w:rsidR="00526C34" w:rsidRPr="004132A2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3" w:type="pct"/>
            <w:shd w:val="clear" w:color="auto" w:fill="D9D9D9" w:themeFill="background1" w:themeFillShade="D9"/>
            <w:vAlign w:val="center"/>
          </w:tcPr>
          <w:p w14:paraId="7B63E70F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4132A2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4132A2" w14:paraId="469DB599" w14:textId="77777777" w:rsidTr="00AD5A30">
        <w:trPr>
          <w:trHeight w:val="498"/>
          <w:jc w:val="center"/>
        </w:trPr>
        <w:tc>
          <w:tcPr>
            <w:tcW w:w="1218" w:type="pct"/>
            <w:shd w:val="clear" w:color="auto" w:fill="auto"/>
            <w:vAlign w:val="center"/>
          </w:tcPr>
          <w:p w14:paraId="2EEE1B73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4132A2">
              <w:rPr>
                <w:rFonts w:eastAsia="宋体" w:cs="Arial"/>
                <w:lang w:eastAsia="zh-CN"/>
              </w:rPr>
              <w:t>OPT_CON1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7F9FE5BD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343D7122" w14:textId="77777777" w:rsidR="00526C34" w:rsidRPr="004132A2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4132A2">
              <w:rPr>
                <w:rFonts w:eastAsia="宋体" w:cs="Arial"/>
                <w:lang w:eastAsia="zh-CN"/>
              </w:rPr>
              <w:t>Customer Option</w:t>
            </w:r>
            <w:r w:rsidRPr="004132A2">
              <w:rPr>
                <w:rFonts w:eastAsia="宋体" w:cs="Arial"/>
                <w:lang w:eastAsia="zh-CN"/>
              </w:rPr>
              <w:t>映射寄存器</w:t>
            </w:r>
            <w:r w:rsidRPr="004132A2">
              <w:rPr>
                <w:rFonts w:eastAsia="宋体" w:cs="Arial"/>
                <w:lang w:eastAsia="zh-CN"/>
              </w:rPr>
              <w:t>1</w:t>
            </w:r>
          </w:p>
        </w:tc>
        <w:tc>
          <w:tcPr>
            <w:tcW w:w="1273" w:type="pct"/>
            <w:vAlign w:val="center"/>
          </w:tcPr>
          <w:p w14:paraId="3429E75D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2B4C8E1E" w14:textId="77777777" w:rsidR="00526C34" w:rsidRPr="004132A2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4132A2" w14:paraId="29029CE9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2F4DF14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71ED55C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4EC151E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FF312EA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B296DF4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F6C0668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E3E7250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B4392E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526C34" w:rsidRPr="004132A2" w14:paraId="5C78956C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644A7294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D9D9D9" w:themeColor="background1" w:themeShade="D9"/>
                <w:lang w:eastAsia="zh-CN"/>
              </w:rPr>
            </w:pPr>
            <w:r w:rsidRPr="004132A2">
              <w:rPr>
                <w:rFonts w:eastAsia="宋体" w:cs="Arial"/>
                <w:color w:val="D9D9D9" w:themeColor="background1" w:themeShade="D9"/>
              </w:rPr>
              <w:lastRenderedPageBreak/>
              <w:t>ENWDT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1A931A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</w:rPr>
              <w:t>DISJTG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89FF2B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D9D9D9" w:themeColor="background1" w:themeShade="D9"/>
                <w:lang w:eastAsia="zh-CN"/>
              </w:rPr>
            </w:pPr>
            <w:r w:rsidRPr="004132A2">
              <w:rPr>
                <w:rFonts w:eastAsia="宋体" w:cs="Arial"/>
                <w:color w:val="D9D9D9" w:themeColor="background1" w:themeShade="D9"/>
              </w:rPr>
              <w:t>DISRST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0F13B3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739644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4132A2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58792F" w14:textId="456D9918" w:rsidR="00526C34" w:rsidRPr="004132A2" w:rsidRDefault="00022D79" w:rsidP="00AD5A30">
            <w:pPr>
              <w:widowControl/>
              <w:jc w:val="center"/>
              <w:rPr>
                <w:rFonts w:eastAsia="宋体" w:cs="Arial"/>
                <w:color w:val="D9D9D9" w:themeColor="background1" w:themeShade="D9"/>
                <w:lang w:eastAsia="zh-CN"/>
              </w:rPr>
            </w:pPr>
            <w:r w:rsidRPr="009C4902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2DC8AE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D9D9D9" w:themeColor="background1" w:themeShade="D9"/>
                <w:lang w:eastAsia="zh-CN"/>
              </w:rPr>
            </w:pPr>
            <w:r w:rsidRPr="004132A2">
              <w:rPr>
                <w:rFonts w:eastAsia="宋体" w:cs="Arial"/>
                <w:color w:val="D9D9D9" w:themeColor="background1" w:themeShade="D9"/>
                <w:lang w:eastAsia="zh-CN"/>
              </w:rPr>
              <w:t>OP_BL[1:0]</w:t>
            </w:r>
          </w:p>
        </w:tc>
      </w:tr>
    </w:tbl>
    <w:p w14:paraId="190944C0" w14:textId="77777777" w:rsidR="00526C34" w:rsidRPr="004132A2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4132A2" w14:paraId="0C48CC93" w14:textId="77777777" w:rsidTr="00AD5A30">
        <w:trPr>
          <w:trHeight w:val="276"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139F3E8A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5F2EDDDE" w14:textId="357F7A5C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24026E28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4132A2" w14:paraId="68055BD0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5FDCE749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88" w:type="pct"/>
            <w:shd w:val="clear" w:color="auto" w:fill="auto"/>
            <w:vAlign w:val="center"/>
          </w:tcPr>
          <w:p w14:paraId="38A1CB17" w14:textId="77777777" w:rsidR="00526C34" w:rsidRPr="004132A2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DISJTG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31F8F697" w14:textId="77777777" w:rsidR="00526C34" w:rsidRPr="004132A2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JTAG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口切换控制</w:t>
            </w:r>
            <w:r w:rsidRPr="004132A2">
              <w:rPr>
                <w:rFonts w:eastAsia="宋体" w:cs="Arial" w:hint="eastAsia"/>
                <w:color w:val="000000" w:themeColor="text1"/>
                <w:lang w:eastAsia="zh-CN"/>
              </w:rPr>
              <w:t>位</w:t>
            </w:r>
          </w:p>
          <w:p w14:paraId="3718D267" w14:textId="77777777" w:rsidR="00526C34" w:rsidRPr="004132A2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JTAG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模式使能，对应管脚只能作为</w:t>
            </w:r>
            <w:r w:rsidRPr="004132A2">
              <w:rPr>
                <w:rFonts w:eastAsia="宋体" w:cs="Arial" w:hint="eastAsia"/>
                <w:lang w:val="sv-SE" w:eastAsia="zh-CN"/>
              </w:rPr>
              <w:t>T</w:t>
            </w:r>
            <w:r w:rsidRPr="004132A2">
              <w:rPr>
                <w:rFonts w:eastAsia="宋体" w:cs="Arial"/>
                <w:lang w:val="sv-SE" w:eastAsia="zh-CN"/>
              </w:rPr>
              <w:t>_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CLK/</w:t>
            </w:r>
            <w:r w:rsidRPr="004132A2">
              <w:rPr>
                <w:rFonts w:eastAsia="宋体" w:cs="Arial" w:hint="eastAsia"/>
                <w:lang w:val="sv-SE" w:eastAsia="zh-CN"/>
              </w:rPr>
              <w:t xml:space="preserve"> T</w:t>
            </w:r>
            <w:r w:rsidRPr="004132A2">
              <w:rPr>
                <w:rFonts w:eastAsia="宋体" w:cs="Arial"/>
                <w:lang w:val="sv-SE" w:eastAsia="zh-CN"/>
              </w:rPr>
              <w:t>_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DIO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使用</w:t>
            </w:r>
          </w:p>
          <w:p w14:paraId="4E4C8133" w14:textId="77777777" w:rsidR="00526C34" w:rsidRPr="004132A2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4132A2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：常规模式（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Normal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），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JTAG</w:t>
            </w:r>
            <w:r w:rsidRPr="004132A2">
              <w:rPr>
                <w:rFonts w:eastAsia="宋体" w:cs="Arial"/>
                <w:color w:val="000000" w:themeColor="text1"/>
                <w:lang w:eastAsia="zh-CN"/>
              </w:rPr>
              <w:t>功能无效</w:t>
            </w:r>
          </w:p>
        </w:tc>
      </w:tr>
    </w:tbl>
    <w:p w14:paraId="30A0360C" w14:textId="77777777" w:rsidR="00526C34" w:rsidRDefault="00526C34" w:rsidP="00526C34">
      <w:pPr>
        <w:ind w:firstLineChars="200" w:firstLine="402"/>
        <w:rPr>
          <w:rFonts w:eastAsia="宋体" w:cs="Arial"/>
          <w:b/>
          <w:lang w:eastAsia="zh-CN"/>
        </w:rPr>
      </w:pPr>
    </w:p>
    <w:p w14:paraId="0D462B07" w14:textId="323FC1AF" w:rsidR="00526C34" w:rsidRPr="00F2239E" w:rsidRDefault="00526C34" w:rsidP="00F723EF">
      <w:pPr>
        <w:pStyle w:val="soc1-2"/>
      </w:pPr>
      <w:bookmarkStart w:id="87" w:name="_Toc125028573"/>
      <w:bookmarkStart w:id="88" w:name="_Toc178258194"/>
      <w:bookmarkEnd w:id="82"/>
      <w:r w:rsidRPr="00F2239E">
        <w:t>安全加密</w:t>
      </w:r>
      <w:bookmarkEnd w:id="87"/>
      <w:bookmarkEnd w:id="88"/>
    </w:p>
    <w:p w14:paraId="57ED55A7" w14:textId="0061773D" w:rsidR="00526C34" w:rsidRPr="00720089" w:rsidRDefault="00E4709B" w:rsidP="002B2E60">
      <w:pPr>
        <w:pStyle w:val="soczw"/>
      </w:pPr>
      <w:r>
        <w:t>SC32R803</w:t>
      </w:r>
      <w:r w:rsidR="00526C34" w:rsidRPr="00720089">
        <w:t>系列的安全加密功能主要是对</w:t>
      </w:r>
      <w:r w:rsidR="00526C34" w:rsidRPr="00720089">
        <w:t>APROM</w:t>
      </w:r>
      <w:r w:rsidR="00526C34" w:rsidRPr="00720089">
        <w:t>进行</w:t>
      </w:r>
      <w:proofErr w:type="gramStart"/>
      <w:r w:rsidR="00526C34" w:rsidRPr="00720089">
        <w:t>读保护</w:t>
      </w:r>
      <w:proofErr w:type="gramEnd"/>
      <w:r w:rsidR="00526C34" w:rsidRPr="00720089">
        <w:t>加密：用户可在烧</w:t>
      </w:r>
      <w:proofErr w:type="gramStart"/>
      <w:r w:rsidR="00526C34" w:rsidRPr="00720089">
        <w:t>录阶段通过赛元专用</w:t>
      </w:r>
      <w:proofErr w:type="gramEnd"/>
      <w:r w:rsidR="00526C34" w:rsidRPr="00720089">
        <w:t>烧录套件的烧录上位机的</w:t>
      </w:r>
      <w:r w:rsidR="00526C34" w:rsidRPr="00720089">
        <w:t>customer option</w:t>
      </w:r>
      <w:r w:rsidR="00526C34" w:rsidRPr="00720089">
        <w:t>项配置</w:t>
      </w:r>
      <w:proofErr w:type="gramStart"/>
      <w:r w:rsidR="00526C34" w:rsidRPr="00720089">
        <w:t>读保护</w:t>
      </w:r>
      <w:proofErr w:type="gramEnd"/>
      <w:r w:rsidR="00526C34" w:rsidRPr="00720089">
        <w:t>加密功能，选择是否开启</w:t>
      </w:r>
      <w:r w:rsidR="00526C34" w:rsidRPr="00720089">
        <w:t>flash</w:t>
      </w:r>
      <w:r w:rsidR="00526C34" w:rsidRPr="00720089">
        <w:t>读保护，进入加密模式：</w:t>
      </w:r>
    </w:p>
    <w:p w14:paraId="46FBC4A7" w14:textId="77777777" w:rsidR="00526C34" w:rsidRPr="00720089" w:rsidRDefault="00526C34" w:rsidP="002B2E60">
      <w:pPr>
        <w:pStyle w:val="a1"/>
      </w:pPr>
      <w:r w:rsidRPr="00720089">
        <w:t>芯片默认出厂时</w:t>
      </w:r>
      <w:r w:rsidRPr="00720089">
        <w:t>flash</w:t>
      </w:r>
      <w:r w:rsidRPr="00720089">
        <w:t>为非加密状态</w:t>
      </w:r>
    </w:p>
    <w:p w14:paraId="43B42478" w14:textId="77777777" w:rsidR="00526C34" w:rsidRPr="00720089" w:rsidRDefault="00526C34" w:rsidP="002B2E60">
      <w:pPr>
        <w:pStyle w:val="a1"/>
      </w:pPr>
      <w:proofErr w:type="gramStart"/>
      <w:r w:rsidRPr="00720089">
        <w:t>读保护</w:t>
      </w:r>
      <w:proofErr w:type="gramEnd"/>
      <w:r w:rsidRPr="00720089">
        <w:t>加密功能无映射寄存器，用户只能在烧</w:t>
      </w:r>
      <w:proofErr w:type="gramStart"/>
      <w:r w:rsidRPr="00720089">
        <w:t>录阶段通过赛元专用</w:t>
      </w:r>
      <w:proofErr w:type="gramEnd"/>
      <w:r w:rsidRPr="00720089">
        <w:t>烧录套件的烧录上位机的</w:t>
      </w:r>
      <w:r w:rsidRPr="00720089">
        <w:t>customer option</w:t>
      </w:r>
      <w:r w:rsidRPr="00720089">
        <w:t>项配置，必须经过烧</w:t>
      </w:r>
      <w:proofErr w:type="gramStart"/>
      <w:r w:rsidRPr="00720089">
        <w:t>录才能</w:t>
      </w:r>
      <w:proofErr w:type="gramEnd"/>
      <w:r w:rsidRPr="00720089">
        <w:t>完成修改。</w:t>
      </w:r>
    </w:p>
    <w:p w14:paraId="70E7D559" w14:textId="77777777" w:rsidR="00526C34" w:rsidRPr="00720089" w:rsidRDefault="00526C34" w:rsidP="002B2E60">
      <w:pPr>
        <w:pStyle w:val="a1"/>
      </w:pPr>
      <w:r w:rsidRPr="00720089">
        <w:t>加密失能：可对主存储区执行读取、编程和擦除操作。也可对选项字节和备份寄存器进行所有操作。</w:t>
      </w:r>
    </w:p>
    <w:p w14:paraId="08F0BBA9" w14:textId="77777777" w:rsidR="00526C34" w:rsidRPr="00720089" w:rsidRDefault="00526C34" w:rsidP="002B2E60">
      <w:pPr>
        <w:pStyle w:val="a1"/>
      </w:pPr>
      <w:r w:rsidRPr="00720089">
        <w:t>加密使能：</w:t>
      </w:r>
    </w:p>
    <w:p w14:paraId="165BED7B" w14:textId="77777777" w:rsidR="00526C34" w:rsidRPr="00720089" w:rsidRDefault="00526C34" w:rsidP="002B2E60">
      <w:pPr>
        <w:pStyle w:val="a2"/>
      </w:pPr>
      <w:r w:rsidRPr="00720089">
        <w:t>主存储区启动：在用户模式下执行的代码（从用户</w:t>
      </w:r>
      <w:r w:rsidRPr="00720089">
        <w:t>APROM</w:t>
      </w:r>
      <w:r w:rsidRPr="00720089">
        <w:t>自举）可对主存储区执行所有操作。</w:t>
      </w:r>
    </w:p>
    <w:p w14:paraId="5FB24C2B" w14:textId="77777777" w:rsidR="00526C34" w:rsidRPr="00720089" w:rsidRDefault="00526C34" w:rsidP="002B2E60">
      <w:pPr>
        <w:pStyle w:val="a2"/>
      </w:pPr>
      <w:r w:rsidRPr="00720089">
        <w:t>调试、从</w:t>
      </w:r>
      <w:r w:rsidRPr="00720089">
        <w:t xml:space="preserve"> SRAM </w:t>
      </w:r>
      <w:r w:rsidRPr="00720089">
        <w:t>启动以及从系统存储区启动：在调试模式下或当代码从</w:t>
      </w:r>
      <w:r w:rsidRPr="00720089">
        <w:t xml:space="preserve"> SRAM </w:t>
      </w:r>
      <w:r w:rsidRPr="00720089">
        <w:t>或</w:t>
      </w:r>
      <w:r w:rsidRPr="00720089">
        <w:t xml:space="preserve"> </w:t>
      </w:r>
      <w:r w:rsidRPr="00720089">
        <w:t>系统存储区启动时，主存储区完全不可访问。</w:t>
      </w:r>
    </w:p>
    <w:p w14:paraId="5620E835" w14:textId="77777777" w:rsidR="00526C34" w:rsidRPr="00720089" w:rsidRDefault="00526C34" w:rsidP="002B2E60">
      <w:pPr>
        <w:pStyle w:val="a1"/>
      </w:pPr>
      <w:r w:rsidRPr="00720089">
        <w:t>取消加密使能必须先对主存储区</w:t>
      </w:r>
      <w:proofErr w:type="gramStart"/>
      <w:r w:rsidRPr="00720089">
        <w:t>进行全擦操作</w:t>
      </w:r>
      <w:proofErr w:type="gramEnd"/>
      <w:r w:rsidRPr="00720089">
        <w:t>。</w:t>
      </w:r>
    </w:p>
    <w:p w14:paraId="47792A3F" w14:textId="52F6379B" w:rsidR="00526C34" w:rsidRPr="002336BB" w:rsidRDefault="00526C34" w:rsidP="00F723EF">
      <w:pPr>
        <w:pStyle w:val="soc1-3"/>
        <w:ind w:left="1198" w:right="200"/>
        <w:rPr>
          <w:lang w:val="sv-SE"/>
        </w:rPr>
      </w:pPr>
      <w:bookmarkStart w:id="89" w:name="_Toc178258195"/>
      <w:proofErr w:type="spellStart"/>
      <w:r w:rsidRPr="002336BB">
        <w:rPr>
          <w:rFonts w:hint="eastAsia"/>
          <w:lang w:val="sv-SE"/>
        </w:rPr>
        <w:t>安全加密操作权限</w:t>
      </w:r>
      <w:bookmarkEnd w:id="89"/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2"/>
        <w:gridCol w:w="872"/>
        <w:gridCol w:w="872"/>
        <w:gridCol w:w="872"/>
        <w:gridCol w:w="872"/>
        <w:gridCol w:w="874"/>
        <w:gridCol w:w="872"/>
        <w:gridCol w:w="872"/>
        <w:gridCol w:w="872"/>
        <w:gridCol w:w="872"/>
        <w:gridCol w:w="874"/>
      </w:tblGrid>
      <w:tr w:rsidR="00526C34" w:rsidRPr="0073690E" w14:paraId="5FFF824F" w14:textId="77777777" w:rsidTr="00AD5A30">
        <w:trPr>
          <w:trHeight w:val="20"/>
        </w:trPr>
        <w:tc>
          <w:tcPr>
            <w:tcW w:w="828" w:type="pct"/>
            <w:vMerge w:val="restart"/>
            <w:shd w:val="clear" w:color="auto" w:fill="D9D9D9" w:themeFill="background1" w:themeFillShade="D9"/>
            <w:vAlign w:val="center"/>
            <w:hideMark/>
          </w:tcPr>
          <w:p w14:paraId="0E56896F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启动区域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/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工具</w:t>
            </w:r>
          </w:p>
        </w:tc>
        <w:tc>
          <w:tcPr>
            <w:tcW w:w="2086" w:type="pct"/>
            <w:gridSpan w:val="5"/>
            <w:shd w:val="clear" w:color="auto" w:fill="D9D9D9" w:themeFill="background1" w:themeFillShade="D9"/>
            <w:vAlign w:val="center"/>
            <w:hideMark/>
          </w:tcPr>
          <w:p w14:paraId="28E312EF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解锁状态</w:t>
            </w:r>
          </w:p>
        </w:tc>
        <w:tc>
          <w:tcPr>
            <w:tcW w:w="2086" w:type="pct"/>
            <w:gridSpan w:val="5"/>
            <w:shd w:val="clear" w:color="auto" w:fill="D9D9D9" w:themeFill="background1" w:themeFillShade="D9"/>
            <w:vAlign w:val="center"/>
            <w:hideMark/>
          </w:tcPr>
          <w:p w14:paraId="2A5A29BA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proofErr w:type="gramStart"/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读保护</w:t>
            </w:r>
            <w:proofErr w:type="gramEnd"/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加密状态</w:t>
            </w:r>
          </w:p>
        </w:tc>
      </w:tr>
      <w:tr w:rsidR="00526C34" w:rsidRPr="0073690E" w14:paraId="0C60D4E4" w14:textId="77777777" w:rsidTr="00AD5A30">
        <w:trPr>
          <w:trHeight w:val="418"/>
        </w:trPr>
        <w:tc>
          <w:tcPr>
            <w:tcW w:w="828" w:type="pct"/>
            <w:vMerge/>
            <w:vAlign w:val="center"/>
            <w:hideMark/>
          </w:tcPr>
          <w:p w14:paraId="68370450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21AD5552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读</w:t>
            </w:r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11AEDF9E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写</w:t>
            </w:r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7CC5660B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proofErr w:type="gramStart"/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块擦</w:t>
            </w:r>
            <w:proofErr w:type="gramEnd"/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3BE8B64C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proofErr w:type="gramStart"/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全擦</w:t>
            </w:r>
            <w:proofErr w:type="gramEnd"/>
          </w:p>
        </w:tc>
        <w:tc>
          <w:tcPr>
            <w:tcW w:w="418" w:type="pct"/>
            <w:shd w:val="clear" w:color="auto" w:fill="D9D9D9" w:themeFill="background1" w:themeFillShade="D9"/>
            <w:vAlign w:val="center"/>
            <w:hideMark/>
          </w:tcPr>
          <w:p w14:paraId="69A656A7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操作写保护区域</w:t>
            </w:r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2D5724BA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读</w:t>
            </w:r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0328C82B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写</w:t>
            </w:r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4E93CFDE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proofErr w:type="gramStart"/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块擦</w:t>
            </w:r>
            <w:proofErr w:type="gramEnd"/>
          </w:p>
        </w:tc>
        <w:tc>
          <w:tcPr>
            <w:tcW w:w="417" w:type="pct"/>
            <w:shd w:val="clear" w:color="auto" w:fill="D9D9D9" w:themeFill="background1" w:themeFillShade="D9"/>
            <w:vAlign w:val="center"/>
            <w:hideMark/>
          </w:tcPr>
          <w:p w14:paraId="179A64F9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proofErr w:type="gramStart"/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全擦</w:t>
            </w:r>
            <w:proofErr w:type="gramEnd"/>
          </w:p>
        </w:tc>
        <w:tc>
          <w:tcPr>
            <w:tcW w:w="418" w:type="pct"/>
            <w:shd w:val="clear" w:color="auto" w:fill="D9D9D9" w:themeFill="background1" w:themeFillShade="D9"/>
            <w:vAlign w:val="center"/>
            <w:hideMark/>
          </w:tcPr>
          <w:p w14:paraId="19206F77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操作写保护区域</w:t>
            </w:r>
          </w:p>
        </w:tc>
      </w:tr>
      <w:tr w:rsidR="00526C34" w:rsidRPr="0073690E" w14:paraId="3592599A" w14:textId="77777777" w:rsidTr="00AD5A30">
        <w:trPr>
          <w:trHeight w:val="20"/>
        </w:trPr>
        <w:tc>
          <w:tcPr>
            <w:tcW w:w="828" w:type="pct"/>
            <w:shd w:val="clear" w:color="auto" w:fill="D9D9D9" w:themeFill="background1" w:themeFillShade="D9"/>
            <w:vAlign w:val="center"/>
            <w:hideMark/>
          </w:tcPr>
          <w:p w14:paraId="79D3EC31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从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APROM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自举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52190AF0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5C56BD6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1C6B1A2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5E9952DD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\</w:t>
            </w:r>
          </w:p>
        </w:tc>
        <w:tc>
          <w:tcPr>
            <w:tcW w:w="418" w:type="pct"/>
            <w:shd w:val="clear" w:color="auto" w:fill="FFFFFF" w:themeFill="background1"/>
            <w:vAlign w:val="center"/>
            <w:hideMark/>
          </w:tcPr>
          <w:p w14:paraId="3B0CDF46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77DE44FC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5097F78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786BE53F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5E46AD1A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\</w:t>
            </w:r>
          </w:p>
        </w:tc>
        <w:tc>
          <w:tcPr>
            <w:tcW w:w="418" w:type="pct"/>
            <w:shd w:val="clear" w:color="auto" w:fill="FFFFFF" w:themeFill="background1"/>
            <w:vAlign w:val="center"/>
            <w:hideMark/>
          </w:tcPr>
          <w:p w14:paraId="586BAB2A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</w:tr>
      <w:tr w:rsidR="00526C34" w:rsidRPr="0073690E" w14:paraId="1AC8FE27" w14:textId="77777777" w:rsidTr="00AD5A30">
        <w:trPr>
          <w:trHeight w:val="20"/>
        </w:trPr>
        <w:tc>
          <w:tcPr>
            <w:tcW w:w="828" w:type="pct"/>
            <w:shd w:val="clear" w:color="auto" w:fill="D9D9D9" w:themeFill="background1" w:themeFillShade="D9"/>
            <w:vAlign w:val="center"/>
            <w:hideMark/>
          </w:tcPr>
          <w:p w14:paraId="4A843FA3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调试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/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从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 xml:space="preserve"> SRAM </w:t>
            </w: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自举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4E8A301F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6650249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0C156903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C6A5E4D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8" w:type="pct"/>
            <w:shd w:val="clear" w:color="auto" w:fill="FFFFFF" w:themeFill="background1"/>
            <w:vAlign w:val="center"/>
            <w:hideMark/>
          </w:tcPr>
          <w:p w14:paraId="07B06B05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16065764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0C535021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7335A953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6CADBCDA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8" w:type="pct"/>
            <w:shd w:val="clear" w:color="auto" w:fill="FFFFFF" w:themeFill="background1"/>
            <w:vAlign w:val="center"/>
            <w:hideMark/>
          </w:tcPr>
          <w:p w14:paraId="6032E005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</w:tr>
      <w:tr w:rsidR="00526C34" w:rsidRPr="0073690E" w14:paraId="03603C96" w14:textId="77777777" w:rsidTr="00AD5A30">
        <w:trPr>
          <w:trHeight w:val="20"/>
        </w:trPr>
        <w:tc>
          <w:tcPr>
            <w:tcW w:w="828" w:type="pct"/>
            <w:shd w:val="clear" w:color="auto" w:fill="D9D9D9" w:themeFill="background1" w:themeFillShade="D9"/>
            <w:vAlign w:val="center"/>
            <w:hideMark/>
          </w:tcPr>
          <w:p w14:paraId="2BCAEBF2" w14:textId="77777777" w:rsidR="00526C34" w:rsidRPr="0073690E" w:rsidRDefault="00526C34" w:rsidP="00AD5A30">
            <w:pPr>
              <w:jc w:val="center"/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b/>
                <w:bCs/>
                <w:sz w:val="16"/>
                <w:szCs w:val="16"/>
                <w:lang w:eastAsia="zh-CN"/>
              </w:rPr>
              <w:t>从系统存储区自举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2CA6B39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4A80280C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318D32FF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10EA23ED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8" w:type="pct"/>
            <w:shd w:val="clear" w:color="auto" w:fill="FFFFFF" w:themeFill="background1"/>
            <w:vAlign w:val="center"/>
            <w:hideMark/>
          </w:tcPr>
          <w:p w14:paraId="0170F2EC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65240792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324362F4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5E37F3B2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  <w:tc>
          <w:tcPr>
            <w:tcW w:w="417" w:type="pct"/>
            <w:shd w:val="clear" w:color="auto" w:fill="FFFFFF" w:themeFill="background1"/>
            <w:vAlign w:val="center"/>
            <w:hideMark/>
          </w:tcPr>
          <w:p w14:paraId="238CD154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√</w:t>
            </w:r>
          </w:p>
        </w:tc>
        <w:tc>
          <w:tcPr>
            <w:tcW w:w="418" w:type="pct"/>
            <w:shd w:val="clear" w:color="auto" w:fill="FFFFFF" w:themeFill="background1"/>
            <w:vAlign w:val="center"/>
            <w:hideMark/>
          </w:tcPr>
          <w:p w14:paraId="6C4738F0" w14:textId="77777777" w:rsidR="00526C34" w:rsidRPr="0073690E" w:rsidRDefault="00526C34" w:rsidP="00AD5A30">
            <w:pPr>
              <w:jc w:val="center"/>
              <w:rPr>
                <w:rFonts w:eastAsia="宋体" w:cs="Arial"/>
                <w:sz w:val="16"/>
                <w:szCs w:val="16"/>
                <w:lang w:eastAsia="zh-CN"/>
              </w:rPr>
            </w:pPr>
            <w:r w:rsidRPr="0073690E">
              <w:rPr>
                <w:rFonts w:eastAsia="宋体" w:cs="Arial"/>
                <w:sz w:val="16"/>
                <w:szCs w:val="16"/>
                <w:lang w:eastAsia="zh-CN"/>
              </w:rPr>
              <w:t>禁止</w:t>
            </w:r>
          </w:p>
        </w:tc>
      </w:tr>
    </w:tbl>
    <w:p w14:paraId="1E010177" w14:textId="6F39B627" w:rsidR="00526C34" w:rsidRPr="00F2239E" w:rsidRDefault="00526C34" w:rsidP="00F723EF">
      <w:pPr>
        <w:pStyle w:val="soc1-2"/>
        <w:rPr>
          <w:lang w:val="sv-SE"/>
        </w:rPr>
      </w:pPr>
      <w:bookmarkStart w:id="90" w:name="_Toc55928260"/>
      <w:bookmarkStart w:id="91" w:name="_Toc125028575"/>
      <w:bookmarkStart w:id="92" w:name="_Toc178258196"/>
      <w:r w:rsidRPr="00F2239E">
        <w:rPr>
          <w:lang w:val="sv-SE"/>
        </w:rPr>
        <w:t>In Application Programming (IAP)</w:t>
      </w:r>
      <w:bookmarkEnd w:id="90"/>
      <w:bookmarkEnd w:id="91"/>
      <w:bookmarkEnd w:id="92"/>
    </w:p>
    <w:p w14:paraId="27A1E3D6" w14:textId="3A03CD07" w:rsidR="00526C34" w:rsidRPr="008D3466" w:rsidRDefault="00E4709B" w:rsidP="0065219C">
      <w:pPr>
        <w:pStyle w:val="soczw"/>
        <w:rPr>
          <w:lang w:val="sv-SE"/>
        </w:rPr>
      </w:pPr>
      <w:r>
        <w:rPr>
          <w:lang w:val="sv-SE"/>
        </w:rPr>
        <w:t>SC32R803</w:t>
      </w:r>
      <w:r w:rsidR="00526C34" w:rsidRPr="008D3466">
        <w:rPr>
          <w:lang w:val="sv-SE"/>
        </w:rPr>
        <w:t>的</w:t>
      </w:r>
      <w:r w:rsidR="00526C34" w:rsidRPr="008D3466">
        <w:rPr>
          <w:lang w:val="sv-SE"/>
        </w:rPr>
        <w:t>APROM</w:t>
      </w:r>
      <w:r w:rsidR="00526C34" w:rsidRPr="008D3466">
        <w:rPr>
          <w:lang w:val="sv-SE"/>
        </w:rPr>
        <w:t>中的</w:t>
      </w:r>
      <w:r w:rsidR="00526C34" w:rsidRPr="008D3466">
        <w:rPr>
          <w:lang w:val="sv-SE"/>
        </w:rPr>
        <w:t>IAP</w:t>
      </w:r>
      <w:r w:rsidR="00526C34" w:rsidRPr="008D3466">
        <w:rPr>
          <w:lang w:val="sv-SE"/>
        </w:rPr>
        <w:t>区域可进行</w:t>
      </w:r>
      <w:r w:rsidR="00526C34" w:rsidRPr="008D3466">
        <w:rPr>
          <w:lang w:val="sv-SE"/>
        </w:rPr>
        <w:t>In Application Programming (IAP)</w:t>
      </w:r>
      <w:r w:rsidR="00526C34" w:rsidRPr="008D3466">
        <w:rPr>
          <w:lang w:val="sv-SE"/>
        </w:rPr>
        <w:t>操作，用户可以通过</w:t>
      </w:r>
      <w:r w:rsidR="00526C34" w:rsidRPr="008D3466">
        <w:rPr>
          <w:lang w:val="sv-SE"/>
        </w:rPr>
        <w:t>IAP</w:t>
      </w:r>
      <w:r w:rsidR="00526C34" w:rsidRPr="008D3466">
        <w:rPr>
          <w:lang w:val="sv-SE"/>
        </w:rPr>
        <w:t>操作实现远程程序更新，也可以通过</w:t>
      </w:r>
      <w:r w:rsidR="00526C34" w:rsidRPr="008D3466">
        <w:rPr>
          <w:lang w:val="sv-SE"/>
        </w:rPr>
        <w:t>IAP</w:t>
      </w:r>
      <w:r w:rsidR="00526C34" w:rsidRPr="008D3466">
        <w:rPr>
          <w:lang w:val="sv-SE"/>
        </w:rPr>
        <w:t>读操作获取</w:t>
      </w:r>
      <w:r w:rsidR="00526C34" w:rsidRPr="008D3466">
        <w:rPr>
          <w:lang w:val="sv-SE"/>
        </w:rPr>
        <w:t>Unique ID</w:t>
      </w:r>
      <w:r w:rsidR="00526C34" w:rsidRPr="008D3466">
        <w:rPr>
          <w:lang w:val="sv-SE"/>
        </w:rPr>
        <w:t>区域或</w:t>
      </w:r>
      <w:r w:rsidR="00526C34" w:rsidRPr="008D3466">
        <w:rPr>
          <w:lang w:val="sv-SE"/>
        </w:rPr>
        <w:t>User ID</w:t>
      </w:r>
      <w:r w:rsidR="00526C34" w:rsidRPr="008D3466">
        <w:rPr>
          <w:lang w:val="sv-SE"/>
        </w:rPr>
        <w:t>区域信息。进行</w:t>
      </w:r>
      <w:r w:rsidR="00526C34" w:rsidRPr="008D3466">
        <w:rPr>
          <w:lang w:val="sv-SE"/>
        </w:rPr>
        <w:t>IAP</w:t>
      </w:r>
      <w:r w:rsidR="00526C34" w:rsidRPr="008D3466">
        <w:rPr>
          <w:lang w:val="sv-SE"/>
        </w:rPr>
        <w:t>写数据操作前，用户必须对目标地址所属的</w:t>
      </w:r>
      <w:r w:rsidR="00526C34" w:rsidRPr="008D3466">
        <w:rPr>
          <w:lang w:val="sv-SE"/>
        </w:rPr>
        <w:t>Sector</w:t>
      </w:r>
      <w:r w:rsidR="00526C34" w:rsidRPr="008D3466">
        <w:rPr>
          <w:lang w:val="sv-SE"/>
        </w:rPr>
        <w:t>进行扇区擦除操作。</w:t>
      </w:r>
    </w:p>
    <w:p w14:paraId="08AE45AA" w14:textId="77777777" w:rsidR="00526C34" w:rsidRPr="008D3466" w:rsidRDefault="00526C34" w:rsidP="0065219C">
      <w:pPr>
        <w:pStyle w:val="soczw"/>
        <w:rPr>
          <w:lang w:val="sv-SE"/>
        </w:rPr>
      </w:pPr>
      <w:r w:rsidRPr="008D3466">
        <w:rPr>
          <w:lang w:val="sv-SE"/>
        </w:rPr>
        <w:t>芯片默认出厂时</w:t>
      </w:r>
      <w:r w:rsidRPr="008D3466">
        <w:rPr>
          <w:lang w:val="sv-SE"/>
        </w:rPr>
        <w:t>APROM</w:t>
      </w:r>
      <w:r w:rsidRPr="008D3466">
        <w:rPr>
          <w:lang w:val="sv-SE"/>
        </w:rPr>
        <w:t>允许全局</w:t>
      </w:r>
      <w:r w:rsidRPr="008D3466">
        <w:rPr>
          <w:lang w:val="sv-SE"/>
        </w:rPr>
        <w:t>IAP</w:t>
      </w:r>
      <w:r w:rsidRPr="008D3466">
        <w:rPr>
          <w:lang w:val="sv-SE"/>
        </w:rPr>
        <w:t>操作。芯片内部提供两组</w:t>
      </w:r>
      <w:r w:rsidRPr="008D3466">
        <w:rPr>
          <w:lang w:val="sv-SE"/>
        </w:rPr>
        <w:t>flash</w:t>
      </w:r>
      <w:r w:rsidRPr="008D3466">
        <w:rPr>
          <w:lang w:val="sv-SE"/>
        </w:rPr>
        <w:t>写保护区域，按照扇区单位设置起始，被保护的区域禁止</w:t>
      </w:r>
      <w:r w:rsidRPr="008D3466">
        <w:rPr>
          <w:lang w:val="sv-SE"/>
        </w:rPr>
        <w:t>IAP</w:t>
      </w:r>
      <w:r w:rsidRPr="008D3466">
        <w:rPr>
          <w:lang w:val="sv-SE"/>
        </w:rPr>
        <w:t>操作，设置规则如下：</w:t>
      </w:r>
    </w:p>
    <w:tbl>
      <w:tblPr>
        <w:tblStyle w:val="2f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526C34" w:rsidRPr="008D3466" w14:paraId="0257A23F" w14:textId="77777777" w:rsidTr="00AD5A30">
        <w:tc>
          <w:tcPr>
            <w:tcW w:w="5215" w:type="dxa"/>
            <w:shd w:val="clear" w:color="auto" w:fill="D9D9D9" w:themeFill="background1" w:themeFillShade="D9"/>
          </w:tcPr>
          <w:p w14:paraId="20B331B9" w14:textId="77777777" w:rsidR="00526C34" w:rsidRPr="00002977" w:rsidRDefault="00526C34" w:rsidP="00AD5A30">
            <w:pPr>
              <w:jc w:val="center"/>
              <w:rPr>
                <w:rFonts w:eastAsia="宋体" w:cs="Arial"/>
                <w:b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/>
                <w:b/>
              </w:rPr>
              <w:t>IAPPOR</w:t>
            </w:r>
            <w:r w:rsidRPr="008D3466">
              <w:rPr>
                <w:rFonts w:eastAsia="宋体" w:cs="Arial"/>
                <w:b/>
                <w:lang w:eastAsia="zh-CN"/>
              </w:rPr>
              <w:t>x</w:t>
            </w:r>
            <w:r w:rsidRPr="008D3466">
              <w:rPr>
                <w:rFonts w:eastAsia="宋体" w:cs="Arial" w:hint="eastAsia"/>
                <w:b/>
              </w:rPr>
              <w:t>寄存器值（</w:t>
            </w:r>
            <w:r w:rsidRPr="008D3466">
              <w:rPr>
                <w:rFonts w:eastAsia="宋体" w:cs="Arial"/>
                <w:b/>
              </w:rPr>
              <w:t>x</w:t>
            </w:r>
            <w:proofErr w:type="spellEnd"/>
            <w:r w:rsidRPr="008D3466">
              <w:rPr>
                <w:rFonts w:eastAsia="宋体" w:cs="Arial"/>
                <w:b/>
              </w:rPr>
              <w:t xml:space="preserve">=A </w:t>
            </w:r>
            <w:r w:rsidRPr="008D3466">
              <w:rPr>
                <w:rFonts w:eastAsia="宋体" w:cs="Arial" w:hint="eastAsia"/>
                <w:b/>
              </w:rPr>
              <w:t>或</w:t>
            </w:r>
            <w:r w:rsidRPr="008D3466">
              <w:rPr>
                <w:rFonts w:eastAsia="宋体" w:cs="Arial"/>
                <w:b/>
              </w:rPr>
              <w:t xml:space="preserve"> B</w:t>
            </w:r>
            <w:r w:rsidRPr="008D3466">
              <w:rPr>
                <w:rFonts w:eastAsia="宋体" w:cs="Arial" w:hint="eastAsia"/>
                <w:b/>
              </w:rPr>
              <w:t>）</w:t>
            </w:r>
          </w:p>
        </w:tc>
        <w:tc>
          <w:tcPr>
            <w:tcW w:w="5215" w:type="dxa"/>
            <w:shd w:val="clear" w:color="auto" w:fill="D9D9D9" w:themeFill="background1" w:themeFillShade="D9"/>
          </w:tcPr>
          <w:p w14:paraId="15874B12" w14:textId="77777777" w:rsidR="00526C34" w:rsidRPr="00002977" w:rsidRDefault="00526C34" w:rsidP="00AD5A30">
            <w:pPr>
              <w:jc w:val="center"/>
              <w:rPr>
                <w:rFonts w:eastAsia="宋体" w:cs="Arial"/>
                <w:b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/>
                <w:b/>
              </w:rPr>
              <w:t>IAPPOR</w:t>
            </w:r>
            <w:r w:rsidRPr="008D3466">
              <w:rPr>
                <w:rFonts w:eastAsia="宋体" w:cs="Arial" w:hint="eastAsia"/>
                <w:b/>
              </w:rPr>
              <w:t>保护区域</w:t>
            </w:r>
            <w:proofErr w:type="spellEnd"/>
          </w:p>
        </w:tc>
      </w:tr>
      <w:tr w:rsidR="00526C34" w:rsidRPr="008D3466" w14:paraId="13131442" w14:textId="77777777" w:rsidTr="00AD5A30">
        <w:tc>
          <w:tcPr>
            <w:tcW w:w="5215" w:type="dxa"/>
          </w:tcPr>
          <w:p w14:paraId="76F800E8" w14:textId="77777777" w:rsidR="00526C34" w:rsidRPr="00002977" w:rsidRDefault="00526C34" w:rsidP="00AD5A30">
            <w:pPr>
              <w:jc w:val="center"/>
              <w:rPr>
                <w:rFonts w:eastAsia="宋体" w:cs="Arial"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IAPPORx_ST</w:t>
            </w:r>
            <w:proofErr w:type="spellEnd"/>
            <w:r w:rsidRPr="008D3466">
              <w:rPr>
                <w:rFonts w:eastAsia="宋体" w:cs="Arial"/>
                <w:bCs/>
                <w:lang w:eastAsia="zh-CN"/>
              </w:rPr>
              <w:t xml:space="preserve"> = </w:t>
            </w: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IAPPORx_ED</w:t>
            </w:r>
            <w:proofErr w:type="spellEnd"/>
          </w:p>
        </w:tc>
        <w:tc>
          <w:tcPr>
            <w:tcW w:w="5215" w:type="dxa"/>
          </w:tcPr>
          <w:p w14:paraId="2347C310" w14:textId="77777777" w:rsidR="00526C34" w:rsidRPr="00002977" w:rsidRDefault="00526C34" w:rsidP="00AD5A30">
            <w:pPr>
              <w:jc w:val="center"/>
              <w:rPr>
                <w:rFonts w:eastAsia="宋体" w:cs="Arial"/>
                <w:sz w:val="20"/>
                <w:szCs w:val="20"/>
                <w:lang w:eastAsia="zh-CN"/>
              </w:rPr>
            </w:pPr>
            <w:r w:rsidRPr="008D3466">
              <w:rPr>
                <w:rFonts w:eastAsia="宋体" w:cs="Arial" w:hint="eastAsia"/>
                <w:lang w:eastAsia="zh-CN"/>
              </w:rPr>
              <w:t>扇区</w:t>
            </w:r>
            <w:proofErr w:type="spellStart"/>
            <w:r w:rsidRPr="008D3466">
              <w:rPr>
                <w:rFonts w:eastAsia="宋体" w:cs="Arial"/>
              </w:rPr>
              <w:t>IAPPOR</w:t>
            </w:r>
            <w:r w:rsidRPr="008D3466">
              <w:rPr>
                <w:rFonts w:eastAsia="宋体" w:cs="Arial"/>
                <w:lang w:eastAsia="zh-CN"/>
              </w:rPr>
              <w:t>x</w:t>
            </w:r>
            <w:proofErr w:type="spellEnd"/>
          </w:p>
        </w:tc>
      </w:tr>
      <w:tr w:rsidR="00526C34" w:rsidRPr="008D3466" w14:paraId="355A1E60" w14:textId="77777777" w:rsidTr="00AD5A30">
        <w:tc>
          <w:tcPr>
            <w:tcW w:w="5215" w:type="dxa"/>
          </w:tcPr>
          <w:p w14:paraId="5DFCDA7A" w14:textId="77777777" w:rsidR="00526C34" w:rsidRPr="00002977" w:rsidRDefault="00526C34" w:rsidP="00AD5A30">
            <w:pPr>
              <w:jc w:val="center"/>
              <w:rPr>
                <w:rFonts w:eastAsia="宋体" w:cs="Arial"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IAPPORx_ST</w:t>
            </w:r>
            <w:proofErr w:type="spellEnd"/>
            <w:r w:rsidRPr="008D3466">
              <w:rPr>
                <w:rFonts w:eastAsia="宋体" w:cs="Arial"/>
                <w:bCs/>
                <w:lang w:eastAsia="zh-CN"/>
              </w:rPr>
              <w:t xml:space="preserve"> &gt; </w:t>
            </w: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IAPPORx_ED</w:t>
            </w:r>
            <w:proofErr w:type="spellEnd"/>
          </w:p>
        </w:tc>
        <w:tc>
          <w:tcPr>
            <w:tcW w:w="5215" w:type="dxa"/>
          </w:tcPr>
          <w:p w14:paraId="4856647E" w14:textId="77777777" w:rsidR="00526C34" w:rsidRPr="00002977" w:rsidRDefault="00526C34" w:rsidP="00AD5A30">
            <w:pPr>
              <w:jc w:val="center"/>
              <w:rPr>
                <w:rFonts w:eastAsia="宋体" w:cs="Arial"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 w:hint="eastAsia"/>
              </w:rPr>
              <w:t>无（不受保护</w:t>
            </w:r>
            <w:proofErr w:type="spellEnd"/>
            <w:r w:rsidRPr="008D3466">
              <w:rPr>
                <w:rFonts w:eastAsia="宋体" w:cs="Arial" w:hint="eastAsia"/>
              </w:rPr>
              <w:t>）</w:t>
            </w:r>
          </w:p>
        </w:tc>
      </w:tr>
      <w:tr w:rsidR="00526C34" w:rsidRPr="008D3466" w14:paraId="0142E99E" w14:textId="77777777" w:rsidTr="00AD5A30">
        <w:tc>
          <w:tcPr>
            <w:tcW w:w="5215" w:type="dxa"/>
          </w:tcPr>
          <w:p w14:paraId="5D4C123A" w14:textId="77777777" w:rsidR="00526C34" w:rsidRPr="00002977" w:rsidRDefault="00526C34" w:rsidP="00AD5A30">
            <w:pPr>
              <w:jc w:val="center"/>
              <w:rPr>
                <w:rFonts w:eastAsia="宋体" w:cs="Arial"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IAPPORx_ST</w:t>
            </w:r>
            <w:proofErr w:type="spellEnd"/>
            <w:r w:rsidRPr="008D3466">
              <w:rPr>
                <w:rFonts w:eastAsia="宋体" w:cs="Arial"/>
                <w:bCs/>
                <w:lang w:eastAsia="zh-CN"/>
              </w:rPr>
              <w:t xml:space="preserve"> &lt; </w:t>
            </w: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IAPPORx_ED</w:t>
            </w:r>
            <w:proofErr w:type="spellEnd"/>
          </w:p>
        </w:tc>
        <w:tc>
          <w:tcPr>
            <w:tcW w:w="5215" w:type="dxa"/>
          </w:tcPr>
          <w:p w14:paraId="4A64349B" w14:textId="77777777" w:rsidR="00526C34" w:rsidRPr="00002977" w:rsidRDefault="00526C34" w:rsidP="00AD5A30">
            <w:pPr>
              <w:jc w:val="center"/>
              <w:rPr>
                <w:rFonts w:eastAsia="宋体" w:cs="Arial"/>
                <w:sz w:val="20"/>
                <w:szCs w:val="20"/>
                <w:lang w:eastAsia="zh-CN"/>
              </w:rPr>
            </w:pPr>
            <w:proofErr w:type="spellStart"/>
            <w:r w:rsidRPr="008D3466">
              <w:rPr>
                <w:rFonts w:eastAsia="宋体" w:cs="Arial" w:hint="eastAsia"/>
              </w:rPr>
              <w:t>从</w:t>
            </w:r>
            <w:r w:rsidRPr="008D3466">
              <w:rPr>
                <w:rFonts w:eastAsia="宋体" w:cs="Arial"/>
                <w:bCs/>
                <w:lang w:eastAsia="zh-CN"/>
              </w:rPr>
              <w:t>IAPPORx_ST</w:t>
            </w:r>
            <w:proofErr w:type="spellEnd"/>
            <w:r w:rsidRPr="008D3466">
              <w:rPr>
                <w:rFonts w:eastAsia="宋体" w:cs="Arial"/>
                <w:bCs/>
                <w:lang w:eastAsia="zh-CN"/>
              </w:rPr>
              <w:t xml:space="preserve"> </w:t>
            </w:r>
            <w:r w:rsidRPr="008D3466">
              <w:rPr>
                <w:rFonts w:eastAsia="宋体" w:cs="Arial" w:hint="eastAsia"/>
                <w:bCs/>
                <w:lang w:eastAsia="zh-CN"/>
              </w:rPr>
              <w:t>到</w:t>
            </w:r>
            <w:r w:rsidRPr="008D3466">
              <w:rPr>
                <w:rFonts w:eastAsia="宋体" w:cs="Arial"/>
                <w:bCs/>
                <w:lang w:eastAsia="zh-CN"/>
              </w:rPr>
              <w:t xml:space="preserve"> </w:t>
            </w:r>
            <w:proofErr w:type="spellStart"/>
            <w:r w:rsidRPr="008D3466">
              <w:rPr>
                <w:rFonts w:eastAsia="宋体" w:cs="Arial"/>
                <w:bCs/>
                <w:lang w:eastAsia="zh-CN"/>
              </w:rPr>
              <w:t>IAPPORx_ED</w:t>
            </w:r>
            <w:r w:rsidRPr="008D3466">
              <w:rPr>
                <w:rFonts w:eastAsia="宋体" w:cs="Arial" w:hint="eastAsia"/>
              </w:rPr>
              <w:t>的</w:t>
            </w:r>
            <w:proofErr w:type="spellEnd"/>
            <w:r w:rsidRPr="008D3466">
              <w:rPr>
                <w:rFonts w:eastAsia="宋体" w:cs="Arial" w:hint="eastAsia"/>
                <w:lang w:eastAsia="zh-CN"/>
              </w:rPr>
              <w:t>扇区</w:t>
            </w:r>
          </w:p>
        </w:tc>
      </w:tr>
    </w:tbl>
    <w:p w14:paraId="7F08F490" w14:textId="77777777" w:rsidR="00526C34" w:rsidRPr="008D3466" w:rsidRDefault="00526C34" w:rsidP="00526C34">
      <w:pPr>
        <w:rPr>
          <w:rFonts w:eastAsia="宋体" w:cs="Arial"/>
          <w:lang w:val="sv-SE" w:eastAsia="zh-CN"/>
        </w:rPr>
      </w:pPr>
    </w:p>
    <w:p w14:paraId="159B31ED" w14:textId="77777777" w:rsidR="00526C34" w:rsidRPr="008D3466" w:rsidRDefault="00526C34" w:rsidP="0065219C">
      <w:pPr>
        <w:pStyle w:val="soczw"/>
        <w:rPr>
          <w:lang w:val="sv-SE"/>
        </w:rPr>
      </w:pPr>
      <w:r w:rsidRPr="008D3466">
        <w:rPr>
          <w:lang w:val="sv-SE"/>
        </w:rPr>
        <w:t>用户在烧录时可通过</w:t>
      </w:r>
      <w:r w:rsidRPr="008D3466">
        <w:rPr>
          <w:lang w:val="sv-SE"/>
        </w:rPr>
        <w:t>Customer Option</w:t>
      </w:r>
      <w:r w:rsidRPr="008D3466">
        <w:rPr>
          <w:lang w:val="sv-SE"/>
        </w:rPr>
        <w:t>项里的</w:t>
      </w:r>
      <w:r w:rsidRPr="008D3466">
        <w:rPr>
          <w:lang w:val="sv-SE"/>
        </w:rPr>
        <w:t>“Flash sectors protection”</w:t>
      </w:r>
      <w:r w:rsidRPr="008D3466">
        <w:rPr>
          <w:lang w:val="sv-SE"/>
        </w:rPr>
        <w:t>配置这两段</w:t>
      </w:r>
      <w:r w:rsidRPr="008D3466">
        <w:rPr>
          <w:lang w:val="sv-SE"/>
        </w:rPr>
        <w:t>APROM</w:t>
      </w:r>
      <w:r w:rsidRPr="008D3466">
        <w:rPr>
          <w:lang w:val="sv-SE"/>
        </w:rPr>
        <w:t>写保护区域。</w:t>
      </w:r>
    </w:p>
    <w:p w14:paraId="7DD7089E" w14:textId="140DF16E" w:rsidR="00526C34" w:rsidRDefault="00526C34" w:rsidP="00F723EF">
      <w:pPr>
        <w:pStyle w:val="soc1-3"/>
        <w:ind w:left="1198" w:right="200"/>
        <w:rPr>
          <w:lang w:val="sv-SE"/>
        </w:rPr>
      </w:pPr>
      <w:bookmarkStart w:id="93" w:name="_Toc178258197"/>
      <w:r>
        <w:rPr>
          <w:rFonts w:hint="eastAsia"/>
          <w:lang w:val="sv-SE"/>
        </w:rPr>
        <w:t>IAP</w:t>
      </w:r>
      <w:proofErr w:type="spellStart"/>
      <w:r>
        <w:rPr>
          <w:rFonts w:hint="eastAsia"/>
          <w:lang w:val="sv-SE"/>
        </w:rPr>
        <w:t>操作相关寄存器</w:t>
      </w:r>
      <w:bookmarkEnd w:id="93"/>
      <w:proofErr w:type="spellEnd"/>
    </w:p>
    <w:p w14:paraId="3D728617" w14:textId="77777777" w:rsidR="00526C34" w:rsidRPr="00A63E76" w:rsidRDefault="00526C34" w:rsidP="0065219C">
      <w:pPr>
        <w:pStyle w:val="soczw"/>
        <w:rPr>
          <w:lang w:val="sv-SE"/>
        </w:rPr>
      </w:pPr>
      <w:r w:rsidRPr="00A63E76">
        <w:rPr>
          <w:lang w:val="sv-SE"/>
        </w:rPr>
        <w:t>对写保护区域之外的</w:t>
      </w:r>
      <w:r w:rsidRPr="00A63E76">
        <w:rPr>
          <w:lang w:val="sv-SE"/>
        </w:rPr>
        <w:t>APROM</w:t>
      </w:r>
      <w:r w:rsidRPr="00A63E76">
        <w:rPr>
          <w:lang w:val="sv-SE"/>
        </w:rPr>
        <w:t>进行</w:t>
      </w:r>
      <w:r w:rsidRPr="00A63E76">
        <w:rPr>
          <w:lang w:val="sv-SE"/>
        </w:rPr>
        <w:t>IAP</w:t>
      </w:r>
      <w:r w:rsidRPr="00A63E76">
        <w:rPr>
          <w:lang w:val="sv-SE"/>
        </w:rPr>
        <w:t>操作，可通过以下寄存器实现：</w:t>
      </w:r>
    </w:p>
    <w:p w14:paraId="6D8F0163" w14:textId="4A458973" w:rsidR="00526C34" w:rsidRPr="00CE62E9" w:rsidRDefault="00526C34" w:rsidP="00CE62E9">
      <w:pPr>
        <w:pStyle w:val="soc1-4"/>
      </w:pPr>
      <w:r w:rsidRPr="00CE62E9">
        <w:lastRenderedPageBreak/>
        <w:t>数据保护寄存器</w:t>
      </w:r>
      <w:r w:rsidRPr="00CE62E9">
        <w:t xml:space="preserve"> IAP_KEY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418"/>
        <w:gridCol w:w="3829"/>
        <w:gridCol w:w="2662"/>
      </w:tblGrid>
      <w:tr w:rsidR="00526C34" w:rsidRPr="00A63E76" w14:paraId="376404CB" w14:textId="77777777" w:rsidTr="00AD5A30">
        <w:trPr>
          <w:trHeight w:val="276"/>
          <w:jc w:val="center"/>
        </w:trPr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2235156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78" w:type="pct"/>
            <w:shd w:val="clear" w:color="auto" w:fill="D9D9D9" w:themeFill="background1" w:themeFillShade="D9"/>
            <w:vAlign w:val="center"/>
            <w:hideMark/>
          </w:tcPr>
          <w:p w14:paraId="69839DC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794901C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4" w:type="pct"/>
            <w:shd w:val="clear" w:color="auto" w:fill="D9D9D9" w:themeFill="background1" w:themeFillShade="D9"/>
            <w:vAlign w:val="center"/>
          </w:tcPr>
          <w:p w14:paraId="00D646B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A63E76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A63E76" w14:paraId="7472BD75" w14:textId="77777777" w:rsidTr="00AD5A30">
        <w:trPr>
          <w:trHeight w:val="498"/>
          <w:jc w:val="center"/>
        </w:trPr>
        <w:tc>
          <w:tcPr>
            <w:tcW w:w="1218" w:type="pct"/>
            <w:shd w:val="clear" w:color="auto" w:fill="auto"/>
            <w:vAlign w:val="center"/>
          </w:tcPr>
          <w:p w14:paraId="1318B49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lang w:eastAsia="zh-CN"/>
              </w:rPr>
              <w:t>IAP_KEY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35D3F54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1F76173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lang w:eastAsia="zh-CN"/>
              </w:rPr>
              <w:t>数据保护寄存器</w:t>
            </w:r>
          </w:p>
        </w:tc>
        <w:tc>
          <w:tcPr>
            <w:tcW w:w="1274" w:type="pct"/>
            <w:vAlign w:val="center"/>
          </w:tcPr>
          <w:p w14:paraId="1064573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70DB2198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A63E76" w14:paraId="5A47E799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1A4BA3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789469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865206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A99400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43A04F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0DD48F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4448E9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51ED11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24</w:t>
            </w:r>
          </w:p>
        </w:tc>
      </w:tr>
      <w:tr w:rsidR="00526C34" w:rsidRPr="00A63E76" w14:paraId="1788EC34" w14:textId="77777777" w:rsidTr="00AD5A30">
        <w:trPr>
          <w:trHeight w:val="20"/>
          <w:jc w:val="center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CB1A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IAPKEY[31:24]</w:t>
            </w:r>
          </w:p>
        </w:tc>
      </w:tr>
      <w:tr w:rsidR="00526C34" w:rsidRPr="00A63E76" w14:paraId="00FFE341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ADA3CC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23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159F5A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333035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71395A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561870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986037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18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53ECF1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59C1C8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16</w:t>
            </w:r>
          </w:p>
        </w:tc>
      </w:tr>
      <w:tr w:rsidR="00526C34" w:rsidRPr="00A63E76" w14:paraId="59D37121" w14:textId="77777777" w:rsidTr="00AD5A30">
        <w:trPr>
          <w:trHeight w:val="20"/>
          <w:jc w:val="center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3BDF7A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IAPKEY[23:16]</w:t>
            </w:r>
          </w:p>
        </w:tc>
      </w:tr>
      <w:tr w:rsidR="00526C34" w:rsidRPr="00A63E76" w14:paraId="5917DF69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FA7D6B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15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4E5925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14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62ABA6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13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03D521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B82117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7E40FE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34270A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6E778F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8</w:t>
            </w:r>
          </w:p>
        </w:tc>
      </w:tr>
      <w:tr w:rsidR="00526C34" w:rsidRPr="00A63E76" w14:paraId="2B8EB99F" w14:textId="77777777" w:rsidTr="00AD5A30">
        <w:trPr>
          <w:trHeight w:val="20"/>
          <w:jc w:val="center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2B6E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IAPKEY[15:8]</w:t>
            </w:r>
          </w:p>
        </w:tc>
      </w:tr>
      <w:tr w:rsidR="00526C34" w:rsidRPr="00A63E76" w14:paraId="2F3F7D76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D73C11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C4196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A1044A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D26EE1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989F63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CB7D62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3A064A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B42082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526C34" w:rsidRPr="00A63E76" w14:paraId="363019D8" w14:textId="77777777" w:rsidTr="00AD5A30">
        <w:trPr>
          <w:trHeight w:val="20"/>
          <w:jc w:val="center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31BCE1D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BFBFBF" w:themeColor="background1" w:themeShade="BF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IAPKEY[7:0]</w:t>
            </w:r>
          </w:p>
        </w:tc>
      </w:tr>
    </w:tbl>
    <w:p w14:paraId="6E5C442A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A63E76" w14:paraId="6D83922D" w14:textId="77777777" w:rsidTr="00AD5A30">
        <w:trPr>
          <w:trHeight w:val="276"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64AFF12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4CC31C3D" w14:textId="3EA6A074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741F3D6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A63E76" w14:paraId="7476CFAE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6B8BA8A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31~0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7D1120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IAPKEY[31:0]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5AAEC71A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数据保护锁</w:t>
            </w:r>
          </w:p>
          <w:p w14:paraId="7E1921BC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为防止因电气干扰等原因出现对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Flash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的意外操作，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IAP_CON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寄存器执行写操作前需要通过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IAPKEY</w:t>
            </w: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解锁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。解锁顺序如下：</w:t>
            </w:r>
          </w:p>
          <w:p w14:paraId="25301BB7" w14:textId="77777777" w:rsidR="00526C34" w:rsidRPr="00A63E76" w:rsidRDefault="00526C34" w:rsidP="00AD5A30">
            <w:pPr>
              <w:widowControl/>
              <w:numPr>
                <w:ilvl w:val="0"/>
                <w:numId w:val="101"/>
              </w:num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写入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KEY1 = 0x1234_5678</w:t>
            </w:r>
          </w:p>
          <w:p w14:paraId="41A3FD0B" w14:textId="77777777" w:rsidR="00526C34" w:rsidRPr="00A63E76" w:rsidRDefault="00526C34" w:rsidP="00AD5A30">
            <w:pPr>
              <w:widowControl/>
              <w:numPr>
                <w:ilvl w:val="0"/>
                <w:numId w:val="101"/>
              </w:num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写入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KEY2 = 0xA05F_05FA</w:t>
            </w:r>
          </w:p>
          <w:p w14:paraId="4B2F665D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如果操作顺序不正确，会锁定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IAP_CON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寄存器，直到下次系统复位才会解锁。</w:t>
            </w:r>
          </w:p>
        </w:tc>
      </w:tr>
    </w:tbl>
    <w:p w14:paraId="0D0A3482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p w14:paraId="5B8D2116" w14:textId="3EDC3169" w:rsidR="00526C34" w:rsidRPr="00A63E76" w:rsidRDefault="00526C34" w:rsidP="00CE62E9">
      <w:pPr>
        <w:pStyle w:val="soc1-4"/>
      </w:pPr>
      <w:r w:rsidRPr="00A63E76">
        <w:t xml:space="preserve">IAP </w:t>
      </w:r>
      <w:r w:rsidRPr="00A63E76">
        <w:t>扇区编号设置寄存器</w:t>
      </w:r>
      <w:r w:rsidRPr="00A63E76">
        <w:t xml:space="preserve"> IAP_SNB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418"/>
        <w:gridCol w:w="3829"/>
        <w:gridCol w:w="2662"/>
      </w:tblGrid>
      <w:tr w:rsidR="00526C34" w:rsidRPr="00A63E76" w14:paraId="6FBCA3AE" w14:textId="77777777" w:rsidTr="00AD5A30">
        <w:trPr>
          <w:trHeight w:val="276"/>
          <w:jc w:val="center"/>
        </w:trPr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503B3C3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78" w:type="pct"/>
            <w:shd w:val="clear" w:color="auto" w:fill="D9D9D9" w:themeFill="background1" w:themeFillShade="D9"/>
            <w:vAlign w:val="center"/>
            <w:hideMark/>
          </w:tcPr>
          <w:p w14:paraId="0B828B3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2A23600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4" w:type="pct"/>
            <w:shd w:val="clear" w:color="auto" w:fill="D9D9D9" w:themeFill="background1" w:themeFillShade="D9"/>
            <w:vAlign w:val="center"/>
          </w:tcPr>
          <w:p w14:paraId="2A28868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A63E76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A63E76" w14:paraId="02EFE40D" w14:textId="77777777" w:rsidTr="00AD5A30">
        <w:trPr>
          <w:trHeight w:val="498"/>
          <w:jc w:val="center"/>
        </w:trPr>
        <w:tc>
          <w:tcPr>
            <w:tcW w:w="1218" w:type="pct"/>
            <w:shd w:val="clear" w:color="auto" w:fill="auto"/>
            <w:vAlign w:val="center"/>
          </w:tcPr>
          <w:p w14:paraId="32E0397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lang w:eastAsia="zh-CN"/>
              </w:rPr>
              <w:t>IAP_SNB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5F09F37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1BCEA0AF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lang w:eastAsia="zh-CN"/>
              </w:rPr>
              <w:t>IAP</w:t>
            </w:r>
            <w:r w:rsidRPr="00A63E76">
              <w:rPr>
                <w:rFonts w:eastAsia="宋体" w:cs="Arial"/>
                <w:lang w:eastAsia="zh-CN"/>
              </w:rPr>
              <w:t>扇区编号设置寄存器</w:t>
            </w:r>
          </w:p>
        </w:tc>
        <w:tc>
          <w:tcPr>
            <w:tcW w:w="1274" w:type="pct"/>
            <w:vAlign w:val="center"/>
          </w:tcPr>
          <w:p w14:paraId="60F71BB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480C77A7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A63E76" w14:paraId="4A1CCF02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1570C9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38B2CA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D3C480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A2F93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33FD5A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2F4285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BBC155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98BFAA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24</w:t>
            </w:r>
          </w:p>
        </w:tc>
      </w:tr>
      <w:tr w:rsidR="00526C34" w:rsidRPr="00A63E76" w14:paraId="4BBC41CB" w14:textId="77777777" w:rsidTr="00AD5A30">
        <w:trPr>
          <w:trHeight w:val="20"/>
          <w:jc w:val="center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6BD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IAPADE[7:0]</w:t>
            </w:r>
          </w:p>
        </w:tc>
      </w:tr>
      <w:tr w:rsidR="00526C34" w:rsidRPr="00A63E76" w14:paraId="62852E8B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034DA0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23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69DB4E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B320B1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9E1216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CCBBD3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F27D64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18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6544B1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AD0ACE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16</w:t>
            </w:r>
          </w:p>
        </w:tc>
      </w:tr>
      <w:tr w:rsidR="00526C34" w:rsidRPr="00A63E76" w14:paraId="0AAD4759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A577F9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9C759D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CE629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A96B2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D80ED2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6176C5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6BA3A6F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048FA0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</w:tr>
      <w:tr w:rsidR="00526C34" w:rsidRPr="00A63E76" w14:paraId="1F3D035B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496E28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15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B7CF19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14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34CB39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13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0926A8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C0CB35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E49C68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F514D4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D0DA34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8</w:t>
            </w:r>
          </w:p>
        </w:tc>
      </w:tr>
      <w:tr w:rsidR="00526C34" w:rsidRPr="00A63E76" w14:paraId="4A2C32C6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B66E8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50C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B9130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B90E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342A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705B0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1FAE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E27EE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IAPSNB[8]</w:t>
            </w:r>
          </w:p>
        </w:tc>
      </w:tr>
      <w:tr w:rsidR="00526C34" w:rsidRPr="00A63E76" w14:paraId="571F0CCE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CA4A64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38ADAA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0F3777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739C8D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EDAF96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19EFD0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B5E8F4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5AB491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526C34" w:rsidRPr="00A63E76" w14:paraId="42A593B4" w14:textId="77777777" w:rsidTr="00AD5A30">
        <w:trPr>
          <w:trHeight w:val="20"/>
          <w:jc w:val="center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D3B2FC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BFBFBF" w:themeColor="background1" w:themeShade="BF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IAPSNB[7:0]</w:t>
            </w:r>
          </w:p>
        </w:tc>
      </w:tr>
    </w:tbl>
    <w:p w14:paraId="65203E20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A63E76" w14:paraId="6C9D550D" w14:textId="77777777" w:rsidTr="00AD5A30">
        <w:trPr>
          <w:trHeight w:val="276"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20FC346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06725684" w14:textId="196647C0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6B6DC14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A63E76" w14:paraId="101ACB78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6AD4C8D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31~24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00298FF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IAPADE[7:0]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55859315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IAP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操作区域扩展地址</w:t>
            </w:r>
          </w:p>
          <w:p w14:paraId="006872FD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通过向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IAPADE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写入不同的值，使得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IAP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操作指向不同的操作区域：</w:t>
            </w:r>
          </w:p>
          <w:p w14:paraId="420FF40E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：无效</w:t>
            </w:r>
          </w:p>
          <w:p w14:paraId="7912940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0x4C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APROM</w:t>
            </w:r>
          </w:p>
          <w:p w14:paraId="5E0E69BC" w14:textId="77777777" w:rsidR="00526C34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</w:t>
            </w:r>
            <w:r>
              <w:rPr>
                <w:rFonts w:eastAsia="宋体" w:cs="Arial"/>
                <w:color w:val="000000" w:themeColor="text1"/>
                <w:lang w:eastAsia="zh-CN"/>
              </w:rPr>
              <w:t>69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E</w:t>
            </w:r>
            <w:r>
              <w:rPr>
                <w:rFonts w:eastAsia="宋体" w:cs="Arial"/>
                <w:color w:val="000000" w:themeColor="text1"/>
                <w:lang w:eastAsia="zh-CN"/>
              </w:rPr>
              <w:t>EP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ROM</w:t>
            </w:r>
          </w:p>
          <w:p w14:paraId="77C41815" w14:textId="77777777" w:rsidR="006D1195" w:rsidRDefault="006D1195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0</w:t>
            </w:r>
            <w:r>
              <w:rPr>
                <w:rFonts w:eastAsia="宋体" w:cs="Arial"/>
                <w:color w:val="000000" w:themeColor="text1"/>
                <w:lang w:eastAsia="zh-CN"/>
              </w:rPr>
              <w:t>xF1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：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c</w:t>
            </w:r>
            <w:r>
              <w:rPr>
                <w:rFonts w:eastAsia="宋体" w:cs="Arial"/>
                <w:color w:val="000000" w:themeColor="text1"/>
                <w:lang w:eastAsia="zh-CN"/>
              </w:rPr>
              <w:t>ustomer option</w:t>
            </w:r>
          </w:p>
          <w:p w14:paraId="58C4C733" w14:textId="462AEEC2" w:rsidR="006D1195" w:rsidRPr="00A63E76" w:rsidRDefault="006D1195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其他：保留</w:t>
            </w:r>
          </w:p>
        </w:tc>
      </w:tr>
      <w:tr w:rsidR="00526C34" w:rsidRPr="00A63E76" w14:paraId="0763244E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6EFC693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8~0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45CA29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IAPSNB[8:0]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50D7603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A63E76">
              <w:rPr>
                <w:rFonts w:eastAsia="宋体" w:cs="Arial"/>
                <w:color w:val="000000" w:themeColor="text1"/>
                <w:lang w:eastAsia="zh-CN"/>
              </w:rPr>
              <w:t>扇擦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页擦</w:t>
            </w:r>
            <w:proofErr w:type="gramEnd"/>
            <w:r w:rsidRPr="00A63E76">
              <w:rPr>
                <w:rFonts w:eastAsia="宋体" w:cs="Arial"/>
                <w:color w:val="000000" w:themeColor="text1"/>
                <w:lang w:eastAsia="zh-CN"/>
              </w:rPr>
              <w:t>时的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IAP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操作扇区编号设置：</w:t>
            </w:r>
          </w:p>
          <w:p w14:paraId="7191F4A4" w14:textId="1897132D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实际操作扇区的起始地址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= Flash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基址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+ [ </w:t>
            </w:r>
            <w:r w:rsidR="006D1195">
              <w:rPr>
                <w:rFonts w:eastAsia="宋体" w:cs="Arial"/>
                <w:color w:val="000000" w:themeColor="text1"/>
                <w:lang w:eastAsia="zh-CN"/>
              </w:rPr>
              <w:t>IAPSNB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[8:0] x 0x200 ]</w:t>
            </w:r>
          </w:p>
        </w:tc>
      </w:tr>
      <w:tr w:rsidR="00526C34" w:rsidRPr="00A63E76" w14:paraId="78B7F0B4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0174670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23~9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9A1553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6D4E87AD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保留</w:t>
            </w:r>
          </w:p>
        </w:tc>
      </w:tr>
    </w:tbl>
    <w:p w14:paraId="439A2925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p w14:paraId="0C293EBF" w14:textId="4B4B84CE" w:rsidR="00526C34" w:rsidRPr="00A63E76" w:rsidRDefault="00526C34" w:rsidP="00CE62E9">
      <w:pPr>
        <w:pStyle w:val="soc1-4"/>
      </w:pPr>
      <w:r w:rsidRPr="00A63E76">
        <w:lastRenderedPageBreak/>
        <w:t>IAP</w:t>
      </w:r>
      <w:r w:rsidRPr="00A63E76">
        <w:t>控制寄存器</w:t>
      </w:r>
      <w:r w:rsidRPr="00A63E76">
        <w:t xml:space="preserve"> IAP_CON</w:t>
      </w:r>
      <w:r w:rsidRPr="00A63E76">
        <w:t>（写保护）</w:t>
      </w:r>
    </w:p>
    <w:p w14:paraId="2558D1BF" w14:textId="77777777" w:rsidR="00526C34" w:rsidRPr="00A63E76" w:rsidRDefault="00526C34" w:rsidP="00526C34">
      <w:pPr>
        <w:widowControl/>
        <w:jc w:val="left"/>
        <w:rPr>
          <w:rFonts w:eastAsia="宋体" w:cs="Arial"/>
          <w:b/>
          <w:bCs/>
          <w:color w:val="000000" w:themeColor="text1"/>
          <w:lang w:eastAsia="zh-CN"/>
        </w:rPr>
      </w:pPr>
      <w:r w:rsidRPr="00A63E76">
        <w:rPr>
          <w:rFonts w:eastAsia="宋体" w:cs="Arial"/>
          <w:b/>
          <w:bCs/>
          <w:color w:val="000000" w:themeColor="text1"/>
          <w:lang w:eastAsia="zh-CN"/>
        </w:rPr>
        <w:t>*</w:t>
      </w:r>
      <w:r w:rsidRPr="00A63E76">
        <w:rPr>
          <w:rFonts w:eastAsia="宋体" w:cs="Arial"/>
          <w:b/>
          <w:bCs/>
          <w:color w:val="000000" w:themeColor="text1"/>
          <w:lang w:eastAsia="zh-CN"/>
        </w:rPr>
        <w:t>该寄存器受写保护，必须操作数据保护寄存器</w:t>
      </w:r>
      <w:r w:rsidRPr="00A63E76">
        <w:rPr>
          <w:rFonts w:eastAsia="宋体" w:cs="Arial"/>
          <w:b/>
          <w:bCs/>
          <w:color w:val="000000" w:themeColor="text1"/>
          <w:lang w:eastAsia="zh-CN"/>
        </w:rPr>
        <w:t xml:space="preserve"> IAP_KEY</w:t>
      </w:r>
      <w:r w:rsidRPr="00A63E76">
        <w:rPr>
          <w:rFonts w:eastAsia="宋体" w:cs="Arial"/>
          <w:b/>
          <w:bCs/>
          <w:color w:val="000000" w:themeColor="text1"/>
          <w:lang w:eastAsia="zh-CN"/>
        </w:rPr>
        <w:t>才能修改。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418"/>
        <w:gridCol w:w="3829"/>
        <w:gridCol w:w="2662"/>
      </w:tblGrid>
      <w:tr w:rsidR="00526C34" w:rsidRPr="00A63E76" w14:paraId="5525115C" w14:textId="77777777" w:rsidTr="00AD5A30">
        <w:trPr>
          <w:trHeight w:val="276"/>
          <w:jc w:val="center"/>
        </w:trPr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5B73543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78" w:type="pct"/>
            <w:shd w:val="clear" w:color="auto" w:fill="D9D9D9" w:themeFill="background1" w:themeFillShade="D9"/>
            <w:vAlign w:val="center"/>
            <w:hideMark/>
          </w:tcPr>
          <w:p w14:paraId="7273AFC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5B2B5CA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4" w:type="pct"/>
            <w:shd w:val="clear" w:color="auto" w:fill="D9D9D9" w:themeFill="background1" w:themeFillShade="D9"/>
            <w:vAlign w:val="center"/>
          </w:tcPr>
          <w:p w14:paraId="298E5A2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A63E76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A63E76" w14:paraId="312CBD0E" w14:textId="77777777" w:rsidTr="00AD5A30">
        <w:trPr>
          <w:trHeight w:val="498"/>
          <w:jc w:val="center"/>
        </w:trPr>
        <w:tc>
          <w:tcPr>
            <w:tcW w:w="1218" w:type="pct"/>
            <w:shd w:val="clear" w:color="auto" w:fill="auto"/>
            <w:vAlign w:val="center"/>
          </w:tcPr>
          <w:p w14:paraId="0A17E10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lang w:eastAsia="zh-CN"/>
              </w:rPr>
              <w:t>IAP_CON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51214F0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05E22FFE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lang w:eastAsia="zh-CN"/>
              </w:rPr>
              <w:t>IAP</w:t>
            </w:r>
            <w:r w:rsidRPr="00A63E76">
              <w:rPr>
                <w:rFonts w:eastAsia="宋体" w:cs="Arial"/>
                <w:lang w:eastAsia="zh-CN"/>
              </w:rPr>
              <w:t>控制寄存器</w:t>
            </w:r>
          </w:p>
        </w:tc>
        <w:tc>
          <w:tcPr>
            <w:tcW w:w="1274" w:type="pct"/>
            <w:vAlign w:val="center"/>
          </w:tcPr>
          <w:p w14:paraId="5157D25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1C5D8214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A63E76" w14:paraId="33237F41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A53F16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1603EA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30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451594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29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FDAB7E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28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4CD30B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ED1DD1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41C106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3AD1C4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24</w:t>
            </w:r>
          </w:p>
        </w:tc>
      </w:tr>
      <w:tr w:rsidR="00526C34" w:rsidRPr="00A63E76" w14:paraId="290F8853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5ACD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LOCK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39D5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84DD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F7AF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D163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B316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3E17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D54E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</w:tr>
      <w:tr w:rsidR="00526C34" w:rsidRPr="00A63E76" w14:paraId="3B76DE46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3EDA08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23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E346D1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C4972C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8C5265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E5BCC1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2B15FF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18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9BAE60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17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218C62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16</w:t>
            </w:r>
          </w:p>
        </w:tc>
      </w:tr>
      <w:tr w:rsidR="00526C34" w:rsidRPr="00A63E76" w14:paraId="593E7338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A39F31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C2F235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B17E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17A7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C434CB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CE2F88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4A640F2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BA738E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</w:tr>
      <w:tr w:rsidR="00526C34" w:rsidRPr="00A63E76" w14:paraId="009F8746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BD716D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15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5950F3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14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275EFF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13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183FD5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12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F9BFE2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11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E71F37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10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494DE4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9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E20851D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8</w:t>
            </w:r>
          </w:p>
        </w:tc>
      </w:tr>
      <w:tr w:rsidR="00526C34" w:rsidRPr="00A63E76" w14:paraId="223354D4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1544D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E159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E228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CF147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5021D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1250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0344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BTLD[1:0]</w:t>
            </w:r>
          </w:p>
        </w:tc>
        <w:tc>
          <w:tcPr>
            <w:tcW w:w="6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52D14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RST</w:t>
            </w:r>
          </w:p>
        </w:tc>
      </w:tr>
      <w:tr w:rsidR="00526C34" w:rsidRPr="00A63E76" w14:paraId="4626276F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64A202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4C081E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843B5C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8A0BA9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922973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F0FA51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63E5A1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1124D2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526C34" w:rsidRPr="00A63E76" w14:paraId="411FBBB2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40C3A07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ERASE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BF0F37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5B7FE9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SERASE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0EAE6D6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PRG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4A6CE2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E3F4C3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D5BAD9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BFBFBF" w:themeColor="background1" w:themeShade="BF"/>
                <w:lang w:eastAsia="zh-CN"/>
              </w:rPr>
            </w:pPr>
            <w:r w:rsidRPr="00A63E76">
              <w:rPr>
                <w:rFonts w:eastAsia="宋体" w:cs="Arial"/>
                <w:color w:val="000000"/>
                <w:lang w:eastAsia="zh-CN"/>
              </w:rPr>
              <w:t>CMD[1:0]</w:t>
            </w:r>
          </w:p>
        </w:tc>
      </w:tr>
    </w:tbl>
    <w:p w14:paraId="797071E7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A63E76" w14:paraId="2B6F9616" w14:textId="77777777" w:rsidTr="00AD5A30">
        <w:trPr>
          <w:trHeight w:val="276"/>
          <w:tblHeader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69CEADB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38EC318F" w14:textId="03DB60C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5836052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A63E76" w14:paraId="7146B9BA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72DD8E5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31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38A9F92B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LOCK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6BC8B99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对该位写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后，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IAP_CON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寄存器被锁定。当检测到解锁序列时，由硬件将该位清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。</w:t>
            </w:r>
          </w:p>
          <w:p w14:paraId="0E83CC71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如果解锁操作失败，该位仍保持置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，直到下一次系统复位。</w:t>
            </w:r>
          </w:p>
        </w:tc>
      </w:tr>
      <w:tr w:rsidR="00526C34" w:rsidRPr="00A63E76" w14:paraId="549C04DF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41501AF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10~9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39285705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BTLD[1:0]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5B9F1F0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软件复位后程序启动区域选择位：</w:t>
            </w:r>
          </w:p>
          <w:p w14:paraId="02752815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：芯片软件复位后从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APROM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（主存储区）启动</w:t>
            </w:r>
          </w:p>
          <w:p w14:paraId="638F626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：芯片软件复位后从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LDROM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（系统存储区）启动</w:t>
            </w:r>
          </w:p>
          <w:p w14:paraId="0EBDF84A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：芯片软件复位后从嵌入式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SRAM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启动</w:t>
            </w:r>
          </w:p>
          <w:p w14:paraId="28EAD938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：保留</w:t>
            </w:r>
          </w:p>
        </w:tc>
      </w:tr>
      <w:tr w:rsidR="00526C34" w:rsidRPr="00A63E76" w14:paraId="1A3BB756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0073BC7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8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73114EA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RST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7A037CCA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软件复位控制位</w:t>
            </w:r>
          </w:p>
          <w:p w14:paraId="72D73D34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：程序正常运行</w:t>
            </w:r>
          </w:p>
          <w:p w14:paraId="4653DC6A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：对该位写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后系统立刻复位</w:t>
            </w:r>
          </w:p>
        </w:tc>
      </w:tr>
      <w:tr w:rsidR="00526C34" w:rsidRPr="00A63E76" w14:paraId="307781CB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7FF51623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7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785F29E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ERASE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75D6B5F7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全擦（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All Erase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）控制位</w:t>
            </w:r>
          </w:p>
          <w:p w14:paraId="490FB01A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：无操作</w:t>
            </w:r>
          </w:p>
          <w:p w14:paraId="79E3BA85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：对该位写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后再配置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CMD[1:0]=10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，则进入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APROM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全擦除操作，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APROM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将全部擦除</w:t>
            </w:r>
          </w:p>
        </w:tc>
      </w:tr>
      <w:tr w:rsidR="00526C34" w:rsidRPr="00A63E76" w14:paraId="62437228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73BB1DC9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5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C72AE7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SERASE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069AF9CC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扇区擦除（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Sector Erase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）控制位</w:t>
            </w:r>
          </w:p>
          <w:p w14:paraId="026DCB6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：无操作</w:t>
            </w:r>
          </w:p>
          <w:p w14:paraId="491FC132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：对该位写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后再配置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CMD[1:0]=10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，则进入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APROM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扇区擦除操作，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APROM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的指定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Sector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将被擦除</w:t>
            </w:r>
          </w:p>
        </w:tc>
      </w:tr>
      <w:tr w:rsidR="00526C34" w:rsidRPr="00A63E76" w14:paraId="368CFBC1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507F54F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4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3FEAE81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PRG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31D76159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编程（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Program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）控制位</w:t>
            </w:r>
          </w:p>
          <w:p w14:paraId="2EBE71BE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：禁止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Flash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编程</w:t>
            </w:r>
          </w:p>
          <w:p w14:paraId="5B1E5AC4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：使能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Flash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编程</w:t>
            </w:r>
          </w:p>
        </w:tc>
      </w:tr>
      <w:tr w:rsidR="00526C34" w:rsidRPr="00A63E76" w14:paraId="0DABBF37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59A2D9D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1~0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578B752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CMD[1:0]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1C194809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IAP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命令使能控制位</w:t>
            </w:r>
          </w:p>
          <w:p w14:paraId="10ED3AF8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10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：执行擦除操作命令</w:t>
            </w:r>
          </w:p>
          <w:p w14:paraId="77FBEA52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其它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 xml:space="preserve"> : 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保留</w:t>
            </w:r>
          </w:p>
          <w:p w14:paraId="16594EC4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注意：</w:t>
            </w:r>
          </w:p>
          <w:p w14:paraId="7B2F7C28" w14:textId="77777777" w:rsidR="00526C34" w:rsidRPr="00A63E76" w:rsidRDefault="00526C34" w:rsidP="00AD5A30">
            <w:pPr>
              <w:widowControl/>
              <w:numPr>
                <w:ilvl w:val="0"/>
                <w:numId w:val="102"/>
              </w:num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擦除操作命令位写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后，必须配置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CMD[1:0]=10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，相应的操作才会开始执行</w:t>
            </w:r>
          </w:p>
          <w:p w14:paraId="67BB0B42" w14:textId="77777777" w:rsidR="00526C34" w:rsidRPr="00A63E76" w:rsidRDefault="00526C34" w:rsidP="00AD5A30">
            <w:pPr>
              <w:widowControl/>
              <w:numPr>
                <w:ilvl w:val="0"/>
                <w:numId w:val="102"/>
              </w:num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一次只能执行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种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IAP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操作，所以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ERASE/SERASE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位同一时间只能有一位置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1</w:t>
            </w:r>
          </w:p>
        </w:tc>
      </w:tr>
      <w:tr w:rsidR="00526C34" w:rsidRPr="00A63E76" w14:paraId="122F4D9A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10D36B7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30~11</w:t>
            </w:r>
          </w:p>
          <w:p w14:paraId="19CE567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6</w:t>
            </w:r>
          </w:p>
          <w:p w14:paraId="1BD83A2C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3~2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513C782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17D99B80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保留</w:t>
            </w:r>
          </w:p>
        </w:tc>
      </w:tr>
    </w:tbl>
    <w:p w14:paraId="3BC0C717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p w14:paraId="6DA29565" w14:textId="77777777" w:rsidR="00526C34" w:rsidRPr="00A63E76" w:rsidRDefault="00526C34" w:rsidP="00CE62E9">
      <w:pPr>
        <w:pStyle w:val="soc1-4"/>
      </w:pPr>
      <w:r w:rsidRPr="00A63E76">
        <w:t>IAP</w:t>
      </w:r>
      <w:r w:rsidRPr="00A63E76">
        <w:rPr>
          <w:rFonts w:hint="eastAsia"/>
        </w:rPr>
        <w:t>寄存器映射</w:t>
      </w:r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888"/>
        <w:gridCol w:w="1234"/>
        <w:gridCol w:w="3244"/>
        <w:gridCol w:w="2252"/>
      </w:tblGrid>
      <w:tr w:rsidR="00526C34" w:rsidRPr="00A63E76" w14:paraId="63D61728" w14:textId="77777777" w:rsidTr="00AD5A30">
        <w:trPr>
          <w:trHeight w:val="276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14:paraId="114A2DF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5D13FE7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偏移地址</w:t>
            </w:r>
          </w:p>
        </w:tc>
        <w:tc>
          <w:tcPr>
            <w:tcW w:w="1234" w:type="dxa"/>
            <w:shd w:val="clear" w:color="auto" w:fill="D9D9D9" w:themeFill="background1" w:themeFillShade="D9"/>
            <w:vAlign w:val="center"/>
            <w:hideMark/>
          </w:tcPr>
          <w:p w14:paraId="278D7A74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3244" w:type="dxa"/>
            <w:shd w:val="clear" w:color="auto" w:fill="D9D9D9" w:themeFill="background1" w:themeFillShade="D9"/>
            <w:vAlign w:val="center"/>
            <w:hideMark/>
          </w:tcPr>
          <w:p w14:paraId="799F7F7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2252" w:type="dxa"/>
            <w:shd w:val="clear" w:color="auto" w:fill="D9D9D9" w:themeFill="background1" w:themeFillShade="D9"/>
            <w:vAlign w:val="center"/>
          </w:tcPr>
          <w:p w14:paraId="76E900F1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A63E76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A63E76" w14:paraId="5CB6DFE6" w14:textId="77777777" w:rsidTr="00AD5A30">
        <w:trPr>
          <w:trHeight w:val="498"/>
        </w:trPr>
        <w:tc>
          <w:tcPr>
            <w:tcW w:w="10456" w:type="dxa"/>
            <w:gridSpan w:val="5"/>
            <w:shd w:val="clear" w:color="auto" w:fill="auto"/>
            <w:vAlign w:val="center"/>
          </w:tcPr>
          <w:p w14:paraId="2743523E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lastRenderedPageBreak/>
              <w:t>I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AP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基地址：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0x4000_03C0</w:t>
            </w:r>
          </w:p>
        </w:tc>
      </w:tr>
      <w:tr w:rsidR="00526C34" w:rsidRPr="00A63E76" w14:paraId="03080185" w14:textId="77777777" w:rsidTr="00AD5A30">
        <w:trPr>
          <w:trHeight w:val="498"/>
        </w:trPr>
        <w:tc>
          <w:tcPr>
            <w:tcW w:w="1838" w:type="dxa"/>
            <w:shd w:val="clear" w:color="auto" w:fill="auto"/>
            <w:vAlign w:val="center"/>
          </w:tcPr>
          <w:p w14:paraId="6EB8706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IAP_KEY</w:t>
            </w:r>
          </w:p>
        </w:tc>
        <w:tc>
          <w:tcPr>
            <w:tcW w:w="1888" w:type="dxa"/>
            <w:vAlign w:val="center"/>
          </w:tcPr>
          <w:p w14:paraId="34BD87F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0x00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66171448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3244" w:type="dxa"/>
            <w:shd w:val="clear" w:color="auto" w:fill="auto"/>
            <w:vAlign w:val="center"/>
          </w:tcPr>
          <w:p w14:paraId="1E71F569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数据保护寄存器</w:t>
            </w:r>
          </w:p>
        </w:tc>
        <w:tc>
          <w:tcPr>
            <w:tcW w:w="2252" w:type="dxa"/>
            <w:vAlign w:val="center"/>
          </w:tcPr>
          <w:p w14:paraId="14E07C2A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  <w:tr w:rsidR="00526C34" w:rsidRPr="00A63E76" w14:paraId="358CB002" w14:textId="77777777" w:rsidTr="00AD5A30">
        <w:trPr>
          <w:trHeight w:val="498"/>
        </w:trPr>
        <w:tc>
          <w:tcPr>
            <w:tcW w:w="1838" w:type="dxa"/>
            <w:shd w:val="clear" w:color="auto" w:fill="auto"/>
            <w:vAlign w:val="center"/>
          </w:tcPr>
          <w:p w14:paraId="652F0FE0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IAP_SNB</w:t>
            </w:r>
          </w:p>
        </w:tc>
        <w:tc>
          <w:tcPr>
            <w:tcW w:w="1888" w:type="dxa"/>
            <w:vAlign w:val="center"/>
          </w:tcPr>
          <w:p w14:paraId="5980E5E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0x04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4101DF5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3244" w:type="dxa"/>
            <w:shd w:val="clear" w:color="auto" w:fill="auto"/>
            <w:vAlign w:val="center"/>
          </w:tcPr>
          <w:p w14:paraId="7FE1B417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IAP</w:t>
            </w: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扇区编号设置寄存器</w:t>
            </w:r>
          </w:p>
        </w:tc>
        <w:tc>
          <w:tcPr>
            <w:tcW w:w="2252" w:type="dxa"/>
            <w:vAlign w:val="center"/>
          </w:tcPr>
          <w:p w14:paraId="10C6CBFF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  <w:tr w:rsidR="00526C34" w:rsidRPr="00A63E76" w14:paraId="66C97A7D" w14:textId="77777777" w:rsidTr="00AD5A30">
        <w:trPr>
          <w:trHeight w:val="498"/>
        </w:trPr>
        <w:tc>
          <w:tcPr>
            <w:tcW w:w="1838" w:type="dxa"/>
            <w:shd w:val="clear" w:color="auto" w:fill="auto"/>
            <w:vAlign w:val="center"/>
          </w:tcPr>
          <w:p w14:paraId="7149034E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IAP_CON</w:t>
            </w:r>
          </w:p>
        </w:tc>
        <w:tc>
          <w:tcPr>
            <w:tcW w:w="1888" w:type="dxa"/>
            <w:vAlign w:val="center"/>
          </w:tcPr>
          <w:p w14:paraId="1910CB9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0x0C</w:t>
            </w:r>
          </w:p>
        </w:tc>
        <w:tc>
          <w:tcPr>
            <w:tcW w:w="1234" w:type="dxa"/>
            <w:shd w:val="clear" w:color="auto" w:fill="auto"/>
            <w:vAlign w:val="center"/>
          </w:tcPr>
          <w:p w14:paraId="345F03E6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A63E76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3244" w:type="dxa"/>
            <w:shd w:val="clear" w:color="auto" w:fill="auto"/>
            <w:vAlign w:val="center"/>
          </w:tcPr>
          <w:p w14:paraId="3C255031" w14:textId="77777777" w:rsidR="00526C34" w:rsidRPr="00A63E76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IAP</w:t>
            </w:r>
            <w:r w:rsidRPr="00A63E76">
              <w:rPr>
                <w:rFonts w:eastAsia="宋体" w:cs="Arial" w:hint="eastAsia"/>
                <w:color w:val="000000" w:themeColor="text1"/>
                <w:lang w:eastAsia="zh-CN"/>
              </w:rPr>
              <w:t>控制寄存器</w:t>
            </w:r>
          </w:p>
        </w:tc>
        <w:tc>
          <w:tcPr>
            <w:tcW w:w="2252" w:type="dxa"/>
            <w:vAlign w:val="center"/>
          </w:tcPr>
          <w:p w14:paraId="7E824622" w14:textId="77777777" w:rsidR="00526C34" w:rsidRPr="00A63E76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A63E76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5A6CFC3A" w14:textId="77777777" w:rsidR="00526C34" w:rsidRPr="00A63E76" w:rsidRDefault="00526C34" w:rsidP="00526C34">
      <w:pPr>
        <w:rPr>
          <w:rFonts w:eastAsia="宋体" w:cs="Arial"/>
          <w:lang w:eastAsia="zh-CN"/>
        </w:rPr>
      </w:pPr>
    </w:p>
    <w:p w14:paraId="22152FB6" w14:textId="676BCB31" w:rsidR="00526C34" w:rsidRPr="009D7090" w:rsidRDefault="00526C34" w:rsidP="00F723EF">
      <w:pPr>
        <w:pStyle w:val="soc1-2"/>
        <w:rPr>
          <w:lang w:val="sv-SE"/>
        </w:rPr>
      </w:pPr>
      <w:bookmarkStart w:id="94" w:name="_Toc139897873"/>
      <w:bookmarkStart w:id="95" w:name="_Toc178258198"/>
      <w:r w:rsidRPr="009D7090">
        <w:t>选项字节</w:t>
      </w:r>
      <w:r w:rsidRPr="009D7090">
        <w:rPr>
          <w:lang w:val="sv-SE"/>
        </w:rPr>
        <w:t>区域（</w:t>
      </w:r>
      <w:r w:rsidRPr="009D7090">
        <w:rPr>
          <w:lang w:val="sv-SE"/>
        </w:rPr>
        <w:t>Customer Option</w:t>
      </w:r>
      <w:r w:rsidRPr="009D7090">
        <w:rPr>
          <w:lang w:val="sv-SE"/>
        </w:rPr>
        <w:t>）</w:t>
      </w:r>
      <w:bookmarkEnd w:id="94"/>
      <w:bookmarkEnd w:id="95"/>
    </w:p>
    <w:p w14:paraId="21D42F83" w14:textId="4C7BD177" w:rsidR="00526C34" w:rsidRPr="009D7090" w:rsidRDefault="00E4709B" w:rsidP="0065219C">
      <w:pPr>
        <w:pStyle w:val="soczw"/>
        <w:rPr>
          <w:lang w:val="sv-SE"/>
        </w:rPr>
      </w:pPr>
      <w:r>
        <w:rPr>
          <w:lang w:val="sv-SE"/>
        </w:rPr>
        <w:t>SC32R803</w:t>
      </w:r>
      <w:r w:rsidR="00526C34" w:rsidRPr="009D7090">
        <w:rPr>
          <w:lang w:val="sv-SE"/>
        </w:rPr>
        <w:t>有单独的一块</w:t>
      </w:r>
      <w:r w:rsidR="00526C34" w:rsidRPr="009D7090">
        <w:rPr>
          <w:lang w:val="sv-SE"/>
        </w:rPr>
        <w:t>Flash</w:t>
      </w:r>
      <w:r w:rsidR="00526C34" w:rsidRPr="009D7090">
        <w:rPr>
          <w:lang w:val="sv-SE"/>
        </w:rPr>
        <w:t>区域用于保存客户的上电初始值设置，此区域称为</w:t>
      </w:r>
      <w:r w:rsidR="00526C34" w:rsidRPr="008002BA">
        <w:rPr>
          <w:rFonts w:hint="eastAsia"/>
          <w:lang w:val="sv-SE"/>
        </w:rPr>
        <w:t>选项字节区域（</w:t>
      </w:r>
      <w:r w:rsidR="00526C34" w:rsidRPr="008002BA">
        <w:rPr>
          <w:rFonts w:hint="eastAsia"/>
          <w:lang w:val="sv-SE"/>
        </w:rPr>
        <w:t>Customer Option</w:t>
      </w:r>
      <w:r w:rsidR="00526C34" w:rsidRPr="008002BA">
        <w:rPr>
          <w:rFonts w:hint="eastAsia"/>
          <w:lang w:val="sv-SE"/>
        </w:rPr>
        <w:t>）</w:t>
      </w:r>
      <w:r w:rsidR="00526C34" w:rsidRPr="009D7090">
        <w:rPr>
          <w:lang w:val="sv-SE"/>
        </w:rPr>
        <w:t>区域。户在烧录时可通过上位机对</w:t>
      </w:r>
      <w:r w:rsidR="00526C34" w:rsidRPr="009D7090">
        <w:rPr>
          <w:lang w:val="sv-SE"/>
        </w:rPr>
        <w:t>Customer Option</w:t>
      </w:r>
      <w:r w:rsidR="00526C34" w:rsidRPr="009D7090">
        <w:rPr>
          <w:lang w:val="sv-SE"/>
        </w:rPr>
        <w:t>项进行配置，</w:t>
      </w:r>
      <w:proofErr w:type="gramStart"/>
      <w:r w:rsidR="00526C34" w:rsidRPr="009D7090">
        <w:rPr>
          <w:lang w:val="sv-SE"/>
        </w:rPr>
        <w:t>在烧写过程</w:t>
      </w:r>
      <w:proofErr w:type="gramEnd"/>
      <w:r w:rsidR="00526C34" w:rsidRPr="009D7090">
        <w:rPr>
          <w:lang w:val="sv-SE"/>
        </w:rPr>
        <w:t>中将配置值写入</w:t>
      </w:r>
      <w:r w:rsidR="00526C34" w:rsidRPr="009D7090">
        <w:rPr>
          <w:lang w:val="sv-SE"/>
        </w:rPr>
        <w:t>Customer Option</w:t>
      </w:r>
      <w:r w:rsidR="00526C34" w:rsidRPr="009D7090">
        <w:rPr>
          <w:lang w:val="sv-SE"/>
        </w:rPr>
        <w:t>区域，</w:t>
      </w:r>
      <w:r w:rsidR="00526C34" w:rsidRPr="009D7090">
        <w:rPr>
          <w:lang w:val="sv-SE"/>
        </w:rPr>
        <w:t>IC</w:t>
      </w:r>
      <w:r w:rsidR="00526C34" w:rsidRPr="009D7090">
        <w:rPr>
          <w:lang w:val="sv-SE"/>
        </w:rPr>
        <w:t>在复位初始化阶段将</w:t>
      </w:r>
      <w:r w:rsidR="00526C34">
        <w:rPr>
          <w:rFonts w:hint="eastAsia"/>
          <w:lang w:val="sv-SE"/>
        </w:rPr>
        <w:t>调用</w:t>
      </w:r>
      <w:r w:rsidR="00526C34" w:rsidRPr="009D7090">
        <w:rPr>
          <w:lang w:val="sv-SE"/>
        </w:rPr>
        <w:t>Customer Option</w:t>
      </w:r>
      <w:r w:rsidR="00526C34" w:rsidRPr="009D7090">
        <w:rPr>
          <w:lang w:val="sv-SE"/>
        </w:rPr>
        <w:t>数据作为初始设置。</w:t>
      </w:r>
    </w:p>
    <w:p w14:paraId="642F789F" w14:textId="77777777" w:rsidR="00526C34" w:rsidRPr="009D7090" w:rsidRDefault="00526C34" w:rsidP="0065219C">
      <w:pPr>
        <w:pStyle w:val="soczw"/>
        <w:rPr>
          <w:lang w:val="sv-SE"/>
        </w:rPr>
      </w:pPr>
      <w:r w:rsidRPr="009D7090">
        <w:rPr>
          <w:lang w:val="sv-SE"/>
        </w:rPr>
        <w:t>也可通过操作</w:t>
      </w:r>
      <w:r w:rsidRPr="009D7090">
        <w:rPr>
          <w:lang w:val="sv-SE"/>
        </w:rPr>
        <w:t xml:space="preserve">Customer Option </w:t>
      </w:r>
      <w:r w:rsidRPr="009D7090">
        <w:rPr>
          <w:lang w:val="sv-SE"/>
        </w:rPr>
        <w:t>的映射寄存器临时修改</w:t>
      </w:r>
      <w:r w:rsidRPr="009D7090">
        <w:rPr>
          <w:lang w:val="sv-SE"/>
        </w:rPr>
        <w:t xml:space="preserve">Customer Option </w:t>
      </w:r>
      <w:r w:rsidRPr="009D7090">
        <w:rPr>
          <w:lang w:val="sv-SE"/>
        </w:rPr>
        <w:t>项，但是需要注意：修改映射寄存器仅可实现临时调整，不会对</w:t>
      </w:r>
      <w:r w:rsidRPr="009D7090">
        <w:rPr>
          <w:lang w:val="sv-SE"/>
        </w:rPr>
        <w:t>Customer Option</w:t>
      </w:r>
      <w:r w:rsidRPr="009D7090">
        <w:rPr>
          <w:lang w:val="sv-SE"/>
        </w:rPr>
        <w:t>区域的设置</w:t>
      </w:r>
      <w:proofErr w:type="gramStart"/>
      <w:r w:rsidRPr="009D7090">
        <w:rPr>
          <w:lang w:val="sv-SE"/>
        </w:rPr>
        <w:t>值造成</w:t>
      </w:r>
      <w:proofErr w:type="gramEnd"/>
      <w:r w:rsidRPr="009D7090">
        <w:rPr>
          <w:lang w:val="sv-SE"/>
        </w:rPr>
        <w:t>任何影响，芯片复位后，仍会根据烧录时用户选择的</w:t>
      </w:r>
      <w:r w:rsidRPr="009D7090">
        <w:rPr>
          <w:lang w:val="sv-SE"/>
        </w:rPr>
        <w:t>Customer Option</w:t>
      </w:r>
      <w:r w:rsidRPr="009D7090">
        <w:rPr>
          <w:lang w:val="sv-SE"/>
        </w:rPr>
        <w:t>参数进行初始化。</w:t>
      </w:r>
    </w:p>
    <w:p w14:paraId="0C336945" w14:textId="77777777" w:rsidR="00526C34" w:rsidRPr="009D7090" w:rsidRDefault="00526C34" w:rsidP="0065219C">
      <w:pPr>
        <w:pStyle w:val="soczw"/>
        <w:rPr>
          <w:lang w:val="sv-SE"/>
        </w:rPr>
      </w:pPr>
      <w:r w:rsidRPr="009D7090">
        <w:rPr>
          <w:lang w:val="sv-SE"/>
        </w:rPr>
        <w:t xml:space="preserve">Customer Option </w:t>
      </w:r>
      <w:r w:rsidRPr="009D7090">
        <w:rPr>
          <w:lang w:val="sv-SE"/>
        </w:rPr>
        <w:t>相关映射寄存器的操作方式如下：</w:t>
      </w:r>
    </w:p>
    <w:p w14:paraId="2B5A390F" w14:textId="77777777" w:rsidR="00526C34" w:rsidRPr="009D7090" w:rsidRDefault="00526C34" w:rsidP="0065219C">
      <w:pPr>
        <w:pStyle w:val="soczw"/>
        <w:rPr>
          <w:lang w:val="sv-SE"/>
        </w:rPr>
      </w:pPr>
      <w:r w:rsidRPr="009D7090">
        <w:rPr>
          <w:lang w:val="sv-SE"/>
        </w:rPr>
        <w:t>Customer Option</w:t>
      </w:r>
      <w:r w:rsidRPr="009D7090">
        <w:rPr>
          <w:lang w:val="sv-SE"/>
        </w:rPr>
        <w:t>相关</w:t>
      </w:r>
      <w:r w:rsidRPr="009D7090">
        <w:rPr>
          <w:lang w:val="sv-SE"/>
        </w:rPr>
        <w:t>SFR</w:t>
      </w:r>
      <w:r w:rsidRPr="009D7090">
        <w:rPr>
          <w:lang w:val="sv-SE"/>
        </w:rPr>
        <w:t>的读写操作由</w:t>
      </w:r>
      <w:r w:rsidRPr="009D7090">
        <w:rPr>
          <w:lang w:val="sv-SE"/>
        </w:rPr>
        <w:t>OPINX</w:t>
      </w:r>
      <w:r w:rsidRPr="009D7090">
        <w:rPr>
          <w:lang w:val="sv-SE"/>
        </w:rPr>
        <w:t>和</w:t>
      </w:r>
      <w:r w:rsidRPr="009D7090">
        <w:rPr>
          <w:lang w:val="sv-SE"/>
        </w:rPr>
        <w:t>OPREG</w:t>
      </w:r>
      <w:r w:rsidRPr="009D7090">
        <w:rPr>
          <w:lang w:val="sv-SE"/>
        </w:rPr>
        <w:t>两个寄存器进行控制，各</w:t>
      </w:r>
      <w:r w:rsidRPr="009D7090">
        <w:rPr>
          <w:lang w:val="sv-SE"/>
        </w:rPr>
        <w:t>Customer Option SFR</w:t>
      </w:r>
      <w:r w:rsidRPr="009D7090">
        <w:rPr>
          <w:lang w:val="sv-SE"/>
        </w:rPr>
        <w:t>的具体位置由</w:t>
      </w:r>
      <w:r w:rsidRPr="009D7090">
        <w:rPr>
          <w:lang w:val="sv-SE"/>
        </w:rPr>
        <w:t>OPINX</w:t>
      </w:r>
      <w:r w:rsidRPr="009D7090">
        <w:rPr>
          <w:lang w:val="sv-SE"/>
        </w:rPr>
        <w:t>确定，如下表所示：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3"/>
        <w:gridCol w:w="2422"/>
        <w:gridCol w:w="3053"/>
        <w:gridCol w:w="2438"/>
      </w:tblGrid>
      <w:tr w:rsidR="00526C34" w:rsidRPr="009D7090" w14:paraId="40F93DF5" w14:textId="77777777" w:rsidTr="00AD5A30">
        <w:trPr>
          <w:trHeight w:val="20"/>
          <w:jc w:val="center"/>
        </w:trPr>
        <w:tc>
          <w:tcPr>
            <w:tcW w:w="1216" w:type="pct"/>
            <w:shd w:val="clear" w:color="auto" w:fill="D9D9D9" w:themeFill="background1" w:themeFillShade="D9"/>
            <w:vAlign w:val="center"/>
          </w:tcPr>
          <w:p w14:paraId="3F4BC8B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1158" w:type="pct"/>
            <w:shd w:val="clear" w:color="auto" w:fill="D9D9D9" w:themeFill="background1" w:themeFillShade="D9"/>
            <w:vAlign w:val="center"/>
            <w:hideMark/>
          </w:tcPr>
          <w:p w14:paraId="5961082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地址</w:t>
            </w:r>
          </w:p>
        </w:tc>
        <w:tc>
          <w:tcPr>
            <w:tcW w:w="1460" w:type="pct"/>
            <w:shd w:val="clear" w:color="auto" w:fill="D9D9D9" w:themeFill="background1" w:themeFillShade="D9"/>
            <w:vAlign w:val="center"/>
            <w:hideMark/>
          </w:tcPr>
          <w:p w14:paraId="7A818B1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167" w:type="pct"/>
            <w:shd w:val="clear" w:color="auto" w:fill="D9D9D9" w:themeFill="background1" w:themeFillShade="D9"/>
            <w:vAlign w:val="center"/>
          </w:tcPr>
          <w:p w14:paraId="56C0E40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9D7090" w14:paraId="5A8F6971" w14:textId="77777777" w:rsidTr="00AD5A30">
        <w:trPr>
          <w:trHeight w:val="20"/>
          <w:jc w:val="center"/>
        </w:trPr>
        <w:tc>
          <w:tcPr>
            <w:tcW w:w="1216" w:type="pct"/>
            <w:shd w:val="clear" w:color="auto" w:fill="auto"/>
            <w:vAlign w:val="center"/>
          </w:tcPr>
          <w:p w14:paraId="34CAB02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OPINX</w:t>
            </w:r>
          </w:p>
        </w:tc>
        <w:tc>
          <w:tcPr>
            <w:tcW w:w="1158" w:type="pct"/>
            <w:shd w:val="clear" w:color="auto" w:fill="auto"/>
            <w:vAlign w:val="center"/>
          </w:tcPr>
          <w:p w14:paraId="5ED595D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0x4000_03F8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42E19392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Customer Option</w:t>
            </w:r>
            <w:r w:rsidRPr="009D7090">
              <w:rPr>
                <w:rFonts w:eastAsia="宋体" w:cs="Arial"/>
                <w:lang w:eastAsia="zh-CN"/>
              </w:rPr>
              <w:t>指针</w:t>
            </w:r>
          </w:p>
        </w:tc>
        <w:tc>
          <w:tcPr>
            <w:tcW w:w="1167" w:type="pct"/>
            <w:vAlign w:val="center"/>
          </w:tcPr>
          <w:p w14:paraId="62E732A9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  <w:tr w:rsidR="00526C34" w:rsidRPr="009D7090" w14:paraId="37F949F8" w14:textId="77777777" w:rsidTr="00AD5A30">
        <w:trPr>
          <w:trHeight w:val="20"/>
          <w:jc w:val="center"/>
        </w:trPr>
        <w:tc>
          <w:tcPr>
            <w:tcW w:w="1216" w:type="pct"/>
            <w:shd w:val="clear" w:color="auto" w:fill="auto"/>
            <w:vAlign w:val="center"/>
          </w:tcPr>
          <w:p w14:paraId="4ACCEB0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OPREG</w:t>
            </w:r>
          </w:p>
        </w:tc>
        <w:tc>
          <w:tcPr>
            <w:tcW w:w="1158" w:type="pct"/>
            <w:shd w:val="clear" w:color="auto" w:fill="auto"/>
            <w:vAlign w:val="center"/>
          </w:tcPr>
          <w:p w14:paraId="3261DA6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0x4000_03FC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6F04F10B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Customer Option</w:t>
            </w:r>
            <w:r w:rsidRPr="009D7090">
              <w:rPr>
                <w:rFonts w:eastAsia="宋体" w:cs="Arial"/>
                <w:lang w:eastAsia="zh-CN"/>
              </w:rPr>
              <w:t>寄存器</w:t>
            </w:r>
          </w:p>
        </w:tc>
        <w:tc>
          <w:tcPr>
            <w:tcW w:w="1167" w:type="pct"/>
            <w:vAlign w:val="center"/>
          </w:tcPr>
          <w:p w14:paraId="2BA0195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  <w:tr w:rsidR="00526C34" w:rsidRPr="009D7090" w14:paraId="75AC72A4" w14:textId="77777777" w:rsidTr="00AD5A30">
        <w:trPr>
          <w:trHeight w:val="20"/>
          <w:jc w:val="center"/>
        </w:trPr>
        <w:tc>
          <w:tcPr>
            <w:tcW w:w="1216" w:type="pct"/>
            <w:shd w:val="clear" w:color="auto" w:fill="auto"/>
            <w:vAlign w:val="center"/>
          </w:tcPr>
          <w:p w14:paraId="7197726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OPT_CON0</w:t>
            </w:r>
          </w:p>
        </w:tc>
        <w:tc>
          <w:tcPr>
            <w:tcW w:w="1158" w:type="pct"/>
            <w:shd w:val="clear" w:color="auto" w:fill="auto"/>
            <w:vAlign w:val="center"/>
          </w:tcPr>
          <w:p w14:paraId="5A0BD16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</w:t>
            </w:r>
            <w:r>
              <w:rPr>
                <w:rFonts w:eastAsia="宋体" w:cs="Arial"/>
                <w:color w:val="000000" w:themeColor="text1"/>
                <w:lang w:eastAsia="zh-CN"/>
              </w:rPr>
              <w:t>C1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 xml:space="preserve"> @</w:t>
            </w:r>
            <w:r w:rsidRPr="009D7090">
              <w:rPr>
                <w:rFonts w:eastAsia="宋体" w:cs="Arial"/>
                <w:lang w:eastAsia="zh-CN"/>
              </w:rPr>
              <w:t xml:space="preserve"> OPINX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126E0284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Customer Option</w:t>
            </w:r>
            <w:r w:rsidRPr="009D7090">
              <w:rPr>
                <w:rFonts w:eastAsia="宋体" w:cs="Arial"/>
                <w:lang w:eastAsia="zh-CN"/>
              </w:rPr>
              <w:t>映射寄存器</w:t>
            </w:r>
            <w:r w:rsidRPr="009D7090">
              <w:rPr>
                <w:rFonts w:eastAsia="宋体" w:cs="Arial"/>
                <w:lang w:eastAsia="zh-CN"/>
              </w:rPr>
              <w:t>0</w:t>
            </w:r>
          </w:p>
        </w:tc>
        <w:tc>
          <w:tcPr>
            <w:tcW w:w="1167" w:type="pct"/>
            <w:vAlign w:val="center"/>
          </w:tcPr>
          <w:p w14:paraId="2163331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  <w:tr w:rsidR="00526C34" w:rsidRPr="009D7090" w14:paraId="016E6580" w14:textId="77777777" w:rsidTr="00AD5A30">
        <w:trPr>
          <w:trHeight w:val="20"/>
          <w:jc w:val="center"/>
        </w:trPr>
        <w:tc>
          <w:tcPr>
            <w:tcW w:w="1216" w:type="pct"/>
            <w:shd w:val="clear" w:color="auto" w:fill="auto"/>
            <w:vAlign w:val="center"/>
          </w:tcPr>
          <w:p w14:paraId="73B6E3A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OPT_CON1</w:t>
            </w:r>
          </w:p>
        </w:tc>
        <w:tc>
          <w:tcPr>
            <w:tcW w:w="1158" w:type="pct"/>
            <w:shd w:val="clear" w:color="auto" w:fill="auto"/>
            <w:vAlign w:val="center"/>
          </w:tcPr>
          <w:p w14:paraId="4A47809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</w:t>
            </w:r>
            <w:r>
              <w:rPr>
                <w:rFonts w:eastAsia="宋体" w:cs="Arial"/>
                <w:color w:val="000000" w:themeColor="text1"/>
                <w:lang w:eastAsia="zh-CN"/>
              </w:rPr>
              <w:t>C2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 xml:space="preserve"> @</w:t>
            </w:r>
            <w:r w:rsidRPr="009D7090">
              <w:rPr>
                <w:rFonts w:eastAsia="宋体" w:cs="Arial"/>
                <w:lang w:eastAsia="zh-CN"/>
              </w:rPr>
              <w:t xml:space="preserve"> OPINX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341DDAE2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Customer Option</w:t>
            </w:r>
            <w:r w:rsidRPr="009D7090">
              <w:rPr>
                <w:rFonts w:eastAsia="宋体" w:cs="Arial"/>
                <w:lang w:eastAsia="zh-CN"/>
              </w:rPr>
              <w:t>映射寄存器</w:t>
            </w:r>
            <w:r w:rsidRPr="009D7090">
              <w:rPr>
                <w:rFonts w:eastAsia="宋体" w:cs="Arial"/>
                <w:lang w:eastAsia="zh-CN"/>
              </w:rPr>
              <w:t>1</w:t>
            </w:r>
          </w:p>
        </w:tc>
        <w:tc>
          <w:tcPr>
            <w:tcW w:w="1167" w:type="pct"/>
            <w:vAlign w:val="center"/>
          </w:tcPr>
          <w:p w14:paraId="7862CD6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03388FD5" w14:textId="77777777" w:rsidR="00526C34" w:rsidRDefault="00526C34" w:rsidP="00526C34">
      <w:pPr>
        <w:ind w:firstLineChars="200" w:firstLine="400"/>
        <w:rPr>
          <w:rFonts w:eastAsia="宋体" w:cs="Arial"/>
          <w:lang w:val="sv-SE" w:eastAsia="zh-CN"/>
        </w:rPr>
      </w:pPr>
      <w:r w:rsidRPr="009D7090">
        <w:rPr>
          <w:rFonts w:eastAsia="宋体" w:cs="Arial"/>
          <w:lang w:val="sv-SE" w:eastAsia="zh-CN"/>
        </w:rPr>
        <w:t xml:space="preserve"> </w:t>
      </w:r>
    </w:p>
    <w:p w14:paraId="2BF297ED" w14:textId="2D5F0433" w:rsidR="00526C34" w:rsidRDefault="00526C34" w:rsidP="00F723EF">
      <w:pPr>
        <w:pStyle w:val="soc1-3"/>
        <w:ind w:left="1198" w:right="200"/>
        <w:rPr>
          <w:lang w:val="sv-SE"/>
        </w:rPr>
      </w:pPr>
      <w:bookmarkStart w:id="96" w:name="_Toc139897874"/>
      <w:bookmarkStart w:id="97" w:name="_Toc178258199"/>
      <w:r w:rsidRPr="007651EC">
        <w:rPr>
          <w:lang w:val="sv-SE"/>
        </w:rPr>
        <w:t>Customer Option</w:t>
      </w:r>
      <w:proofErr w:type="spellStart"/>
      <w:r w:rsidRPr="007651EC">
        <w:rPr>
          <w:rFonts w:hint="eastAsia"/>
          <w:lang w:val="sv-SE"/>
        </w:rPr>
        <w:t>的映射寄存器</w:t>
      </w:r>
      <w:bookmarkEnd w:id="96"/>
      <w:bookmarkEnd w:id="97"/>
      <w:proofErr w:type="spellEnd"/>
    </w:p>
    <w:p w14:paraId="14BB3142" w14:textId="77777777" w:rsidR="00526C34" w:rsidRPr="009D7090" w:rsidRDefault="00526C34" w:rsidP="0065219C">
      <w:pPr>
        <w:pStyle w:val="soczw"/>
        <w:rPr>
          <w:lang w:val="sv-SE"/>
        </w:rPr>
      </w:pPr>
      <w:r w:rsidRPr="009D7090">
        <w:rPr>
          <w:lang w:val="sv-SE"/>
        </w:rPr>
        <w:t>使用</w:t>
      </w:r>
      <w:r w:rsidRPr="009D7090">
        <w:rPr>
          <w:lang w:val="sv-SE"/>
        </w:rPr>
        <w:t>OPINX</w:t>
      </w:r>
      <w:r w:rsidRPr="009D7090">
        <w:rPr>
          <w:lang w:val="sv-SE"/>
        </w:rPr>
        <w:t>配合</w:t>
      </w:r>
      <w:r w:rsidRPr="009D7090">
        <w:rPr>
          <w:lang w:val="sv-SE"/>
        </w:rPr>
        <w:t>OPREG</w:t>
      </w:r>
      <w:r w:rsidRPr="009D7090">
        <w:rPr>
          <w:lang w:val="sv-SE"/>
        </w:rPr>
        <w:t>改写</w:t>
      </w:r>
      <w:r w:rsidRPr="009D7090">
        <w:rPr>
          <w:lang w:val="sv-SE"/>
        </w:rPr>
        <w:t>IFB</w:t>
      </w:r>
      <w:r w:rsidRPr="009D7090">
        <w:rPr>
          <w:lang w:val="sv-SE"/>
        </w:rPr>
        <w:t>映射寄存器之前，应先要打开</w:t>
      </w:r>
      <w:r w:rsidRPr="009D7090">
        <w:rPr>
          <w:lang w:val="sv-SE"/>
        </w:rPr>
        <w:t>Customer Option</w:t>
      </w:r>
      <w:r w:rsidRPr="009D7090">
        <w:rPr>
          <w:lang w:val="sv-SE"/>
        </w:rPr>
        <w:t>寄存器的时钟使能开关</w:t>
      </w:r>
      <w:r w:rsidRPr="009D7090">
        <w:rPr>
          <w:lang w:val="sv-SE"/>
        </w:rPr>
        <w:t>AHB_CFG.IFBEN</w:t>
      </w:r>
      <w:r w:rsidRPr="009D7090">
        <w:rPr>
          <w:lang w:val="sv-SE"/>
        </w:rPr>
        <w:t>：</w:t>
      </w:r>
    </w:p>
    <w:p w14:paraId="6C5D671C" w14:textId="3130D37F" w:rsidR="00526C34" w:rsidRPr="009D7090" w:rsidRDefault="00526C34" w:rsidP="00F723EF">
      <w:pPr>
        <w:pStyle w:val="soc1-4"/>
      </w:pPr>
      <w:r w:rsidRPr="009D7090">
        <w:t>AHB</w:t>
      </w:r>
      <w:r w:rsidRPr="009D7090">
        <w:t>总线外设时钟使能寄存器</w:t>
      </w:r>
      <w:r w:rsidRPr="009D7090">
        <w:t xml:space="preserve"> AHB_CFG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418"/>
        <w:gridCol w:w="3829"/>
        <w:gridCol w:w="2662"/>
      </w:tblGrid>
      <w:tr w:rsidR="00526C34" w:rsidRPr="009D7090" w14:paraId="4C4393AD" w14:textId="77777777" w:rsidTr="00AD5A30">
        <w:trPr>
          <w:trHeight w:val="20"/>
          <w:jc w:val="center"/>
        </w:trPr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5649933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78" w:type="pct"/>
            <w:shd w:val="clear" w:color="auto" w:fill="D9D9D9" w:themeFill="background1" w:themeFillShade="D9"/>
            <w:vAlign w:val="center"/>
            <w:hideMark/>
          </w:tcPr>
          <w:p w14:paraId="5FA1BF1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5B2D60F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4" w:type="pct"/>
            <w:shd w:val="clear" w:color="auto" w:fill="D9D9D9" w:themeFill="background1" w:themeFillShade="D9"/>
            <w:vAlign w:val="center"/>
          </w:tcPr>
          <w:p w14:paraId="76EF0FF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9D7090" w14:paraId="0F3A93C6" w14:textId="77777777" w:rsidTr="00AD5A30">
        <w:trPr>
          <w:trHeight w:val="20"/>
          <w:jc w:val="center"/>
        </w:trPr>
        <w:tc>
          <w:tcPr>
            <w:tcW w:w="1218" w:type="pct"/>
            <w:shd w:val="clear" w:color="auto" w:fill="auto"/>
            <w:vAlign w:val="center"/>
          </w:tcPr>
          <w:p w14:paraId="578528E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AHB_CFG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2A7E92E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54D5E30F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AHB</w:t>
            </w:r>
            <w:r w:rsidRPr="009D7090">
              <w:rPr>
                <w:rFonts w:eastAsia="宋体" w:cs="Arial"/>
                <w:lang w:eastAsia="zh-CN"/>
              </w:rPr>
              <w:t>总线外设时钟使能寄存器</w:t>
            </w:r>
          </w:p>
        </w:tc>
        <w:tc>
          <w:tcPr>
            <w:tcW w:w="1274" w:type="pct"/>
            <w:vAlign w:val="center"/>
          </w:tcPr>
          <w:p w14:paraId="2C74931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0x00</w:t>
            </w:r>
            <w:r>
              <w:rPr>
                <w:rFonts w:eastAsia="宋体" w:cs="Arial"/>
                <w:color w:val="000000" w:themeColor="text1"/>
                <w:lang w:eastAsia="zh-CN"/>
              </w:rPr>
              <w:t>2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0_0000</w:t>
            </w:r>
          </w:p>
        </w:tc>
      </w:tr>
    </w:tbl>
    <w:p w14:paraId="5543C6EE" w14:textId="77777777" w:rsidR="00526C34" w:rsidRPr="009D7090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9D7090" w14:paraId="160C8BBB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433748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31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50B01C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30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724F8D0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29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70E3052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28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504AD7C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27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244E94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26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08B6FA0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25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EA39EB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24</w:t>
            </w:r>
          </w:p>
        </w:tc>
      </w:tr>
      <w:tr w:rsidR="00526C34" w:rsidRPr="009D7090" w14:paraId="7493E4F5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auto"/>
            <w:vAlign w:val="center"/>
            <w:hideMark/>
          </w:tcPr>
          <w:p w14:paraId="7A592FB7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4A8874D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6FF6612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59F9C5D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5E28D88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6008593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3B534B1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vAlign w:val="center"/>
            <w:hideMark/>
          </w:tcPr>
          <w:p w14:paraId="05750029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</w:tr>
      <w:tr w:rsidR="00526C34" w:rsidRPr="009D7090" w14:paraId="3B79ECC7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8C3707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23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CBE103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22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12820F4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21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290570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20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166791A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19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1E4B223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18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436C3F1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17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ABD4E8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16</w:t>
            </w:r>
          </w:p>
        </w:tc>
      </w:tr>
      <w:tr w:rsidR="00526C34" w:rsidRPr="009D7090" w14:paraId="2CE8DA5D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FFFFFF" w:themeFill="background1"/>
            <w:noWrap/>
          </w:tcPr>
          <w:p w14:paraId="4F7D6B6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1875" w:type="pct"/>
            <w:gridSpan w:val="3"/>
            <w:shd w:val="clear" w:color="auto" w:fill="FFFFFF" w:themeFill="background1"/>
            <w:noWrap/>
          </w:tcPr>
          <w:p w14:paraId="198F2C5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BFBFBF" w:themeColor="background1" w:themeShade="BF"/>
                <w:lang w:eastAsia="zh-CN"/>
              </w:rPr>
              <w:t>CLKDIV[2:0]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24A49CC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5A1E9D2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638104B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679DD45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</w:tr>
      <w:tr w:rsidR="00526C34" w:rsidRPr="009D7090" w14:paraId="4ECC44C6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7C0DEEC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15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3D8F70E9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14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42EB824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13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5FF172E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12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4CD2AA1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11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48D5075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10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F8717D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9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CA9F29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8</w:t>
            </w:r>
          </w:p>
        </w:tc>
      </w:tr>
      <w:tr w:rsidR="00526C34" w:rsidRPr="009D7090" w14:paraId="6B75D2DC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auto"/>
            <w:hideMark/>
          </w:tcPr>
          <w:p w14:paraId="0D77498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hideMark/>
          </w:tcPr>
          <w:p w14:paraId="344BB11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hideMark/>
          </w:tcPr>
          <w:p w14:paraId="56D5369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hideMark/>
          </w:tcPr>
          <w:p w14:paraId="4C9C0F07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hideMark/>
          </w:tcPr>
          <w:p w14:paraId="19F9670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hideMark/>
          </w:tcPr>
          <w:p w14:paraId="0FF1FEB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hideMark/>
          </w:tcPr>
          <w:p w14:paraId="51C65CE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auto"/>
            <w:noWrap/>
            <w:hideMark/>
          </w:tcPr>
          <w:p w14:paraId="41E78F6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</w:tr>
      <w:tr w:rsidR="00526C34" w:rsidRPr="009D7090" w14:paraId="483D647A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2273DB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5676FEE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E1EB07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A640A4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1AEA880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32724127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643A344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shd w:val="clear" w:color="auto" w:fill="D9D9D9" w:themeFill="background1" w:themeFillShade="D9"/>
            <w:noWrap/>
            <w:vAlign w:val="center"/>
            <w:hideMark/>
          </w:tcPr>
          <w:p w14:paraId="27F39F9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526C34" w:rsidRPr="009D7090" w14:paraId="5B69FE8E" w14:textId="77777777" w:rsidTr="00AD5A30">
        <w:trPr>
          <w:trHeight w:val="20"/>
          <w:jc w:val="center"/>
        </w:trPr>
        <w:tc>
          <w:tcPr>
            <w:tcW w:w="625" w:type="pct"/>
            <w:shd w:val="clear" w:color="auto" w:fill="FFFFFF" w:themeFill="background1"/>
            <w:noWrap/>
          </w:tcPr>
          <w:p w14:paraId="76447E4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3CAC469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381D446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55D6280A" w14:textId="0E551A80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6F23A9">
              <w:rPr>
                <w:rFonts w:eastAsia="宋体" w:cs="Arial"/>
                <w:color w:val="BFBFBF" w:themeColor="background1" w:themeShade="BF"/>
                <w:lang w:eastAsia="zh-CN"/>
              </w:rPr>
              <w:t>CANEN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13CAF4C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6C1E4F4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</w:rPr>
              <w:t>IFBEN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61D3A1A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BFBFBF" w:themeColor="background1" w:themeShade="BF"/>
                <w:lang w:eastAsia="zh-CN"/>
              </w:rPr>
            </w:pPr>
            <w:r w:rsidRPr="009D7090">
              <w:rPr>
                <w:rFonts w:eastAsia="宋体" w:cs="Arial"/>
                <w:color w:val="BFBFBF" w:themeColor="background1" w:themeShade="BF"/>
              </w:rPr>
              <w:t>CRCEN</w:t>
            </w:r>
          </w:p>
        </w:tc>
        <w:tc>
          <w:tcPr>
            <w:tcW w:w="625" w:type="pct"/>
            <w:shd w:val="clear" w:color="auto" w:fill="FFFFFF" w:themeFill="background1"/>
            <w:noWrap/>
          </w:tcPr>
          <w:p w14:paraId="0EEDFF5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BFBFBF" w:themeColor="background1" w:themeShade="BF"/>
                <w:lang w:eastAsia="zh-CN"/>
              </w:rPr>
            </w:pPr>
            <w:r w:rsidRPr="009D7090">
              <w:rPr>
                <w:rFonts w:eastAsia="宋体" w:cs="Arial"/>
                <w:color w:val="BFBFBF" w:themeColor="background1" w:themeShade="BF"/>
              </w:rPr>
              <w:t>DMAEN</w:t>
            </w:r>
          </w:p>
        </w:tc>
      </w:tr>
    </w:tbl>
    <w:p w14:paraId="0C5765C8" w14:textId="77777777" w:rsidR="00526C34" w:rsidRPr="009D7090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9D7090" w14:paraId="289A1792" w14:textId="77777777" w:rsidTr="00AD5A30">
        <w:trPr>
          <w:trHeight w:val="276"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0FE8551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5F1620DC" w14:textId="0A56F7F8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6EF7844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9D7090" w14:paraId="53D83FA5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68400E5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2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7C73D9E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bookmarkStart w:id="98" w:name="_Hlk131003702"/>
            <w:r w:rsidRPr="009D7090">
              <w:rPr>
                <w:rFonts w:eastAsia="宋体" w:cs="Arial"/>
                <w:color w:val="000000" w:themeColor="text1"/>
                <w:lang w:eastAsia="zh-CN"/>
              </w:rPr>
              <w:t>IFBEN</w:t>
            </w:r>
            <w:bookmarkEnd w:id="98"/>
          </w:p>
        </w:tc>
        <w:tc>
          <w:tcPr>
            <w:tcW w:w="3104" w:type="pct"/>
            <w:shd w:val="clear" w:color="auto" w:fill="auto"/>
            <w:vAlign w:val="center"/>
          </w:tcPr>
          <w:p w14:paraId="037C58A1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Customer Option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映射寄存器时钟使能位</w:t>
            </w:r>
          </w:p>
          <w:p w14:paraId="5460D1F5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使用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OPINX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配合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OPREG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改写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IFB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映射寄存器之前，应先要打开时钟使能。</w:t>
            </w:r>
            <w:r w:rsidRPr="009D7090">
              <w:rPr>
                <w:rFonts w:eastAsia="宋体" w:cs="Arial"/>
                <w:lang w:eastAsia="zh-CN"/>
              </w:rPr>
              <w:t xml:space="preserve"> </w:t>
            </w:r>
          </w:p>
          <w:p w14:paraId="21638A0F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lastRenderedPageBreak/>
              <w:t>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：禁止</w:t>
            </w:r>
          </w:p>
          <w:p w14:paraId="02B42411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：使能</w:t>
            </w:r>
          </w:p>
        </w:tc>
      </w:tr>
    </w:tbl>
    <w:p w14:paraId="2A0E81E0" w14:textId="392E871A" w:rsidR="00526C34" w:rsidRPr="009D7090" w:rsidRDefault="00526C34" w:rsidP="00F723EF">
      <w:pPr>
        <w:pStyle w:val="soc1-4"/>
      </w:pPr>
      <w:r w:rsidRPr="009D7090">
        <w:lastRenderedPageBreak/>
        <w:t>Customer Option</w:t>
      </w:r>
      <w:r w:rsidRPr="009D7090">
        <w:t>映射寄存器</w:t>
      </w:r>
      <w:r w:rsidRPr="009D7090">
        <w:t>0 OPT_CON0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4"/>
        <w:gridCol w:w="1361"/>
        <w:gridCol w:w="3829"/>
        <w:gridCol w:w="2662"/>
      </w:tblGrid>
      <w:tr w:rsidR="00526C34" w:rsidRPr="009D7090" w14:paraId="3DEBC099" w14:textId="77777777" w:rsidTr="00AD5A30">
        <w:trPr>
          <w:trHeight w:val="20"/>
          <w:jc w:val="center"/>
        </w:trPr>
        <w:tc>
          <w:tcPr>
            <w:tcW w:w="1245" w:type="pct"/>
            <w:shd w:val="clear" w:color="auto" w:fill="D9D9D9" w:themeFill="background1" w:themeFillShade="D9"/>
            <w:vAlign w:val="center"/>
          </w:tcPr>
          <w:p w14:paraId="09992C3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51" w:type="pct"/>
            <w:shd w:val="clear" w:color="auto" w:fill="D9D9D9" w:themeFill="background1" w:themeFillShade="D9"/>
            <w:vAlign w:val="center"/>
            <w:hideMark/>
          </w:tcPr>
          <w:p w14:paraId="5441280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地址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62A927F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3" w:type="pct"/>
            <w:shd w:val="clear" w:color="auto" w:fill="D9D9D9" w:themeFill="background1" w:themeFillShade="D9"/>
            <w:vAlign w:val="center"/>
          </w:tcPr>
          <w:p w14:paraId="0E6E70D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9D7090" w14:paraId="005785BB" w14:textId="77777777" w:rsidTr="00AD5A30">
        <w:trPr>
          <w:trHeight w:val="20"/>
          <w:jc w:val="center"/>
        </w:trPr>
        <w:tc>
          <w:tcPr>
            <w:tcW w:w="1245" w:type="pct"/>
            <w:shd w:val="clear" w:color="auto" w:fill="auto"/>
            <w:vAlign w:val="center"/>
          </w:tcPr>
          <w:p w14:paraId="184874E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</w:rPr>
              <w:t>OPT_CON0</w:t>
            </w:r>
          </w:p>
        </w:tc>
        <w:tc>
          <w:tcPr>
            <w:tcW w:w="651" w:type="pct"/>
            <w:shd w:val="clear" w:color="auto" w:fill="auto"/>
            <w:vAlign w:val="center"/>
          </w:tcPr>
          <w:p w14:paraId="2EBA0BD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</w:rPr>
              <w:t>读</w:t>
            </w:r>
            <w:r w:rsidRPr="009D7090">
              <w:rPr>
                <w:rFonts w:eastAsia="宋体" w:cs="Arial"/>
              </w:rPr>
              <w:t>/</w:t>
            </w:r>
            <w:r w:rsidRPr="009D7090">
              <w:rPr>
                <w:rFonts w:eastAsia="宋体" w:cs="Arial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326571AE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</w:rPr>
              <w:t>Customer Option</w:t>
            </w:r>
            <w:r w:rsidRPr="009D7090">
              <w:rPr>
                <w:rFonts w:eastAsia="宋体" w:cs="Arial"/>
              </w:rPr>
              <w:t>映射寄存器</w:t>
            </w:r>
            <w:r w:rsidRPr="009D7090">
              <w:rPr>
                <w:rFonts w:eastAsia="宋体" w:cs="Arial"/>
              </w:rPr>
              <w:t>0</w:t>
            </w:r>
          </w:p>
        </w:tc>
        <w:tc>
          <w:tcPr>
            <w:tcW w:w="1273" w:type="pct"/>
            <w:vAlign w:val="center"/>
          </w:tcPr>
          <w:p w14:paraId="78C6DEA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</w:rPr>
              <w:t>0x0000_0000</w:t>
            </w:r>
          </w:p>
        </w:tc>
      </w:tr>
    </w:tbl>
    <w:p w14:paraId="38B21619" w14:textId="77777777" w:rsidR="00526C34" w:rsidRPr="009D7090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9D7090" w14:paraId="497A571C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3069BA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F8DD3A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FD3E7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451B5F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DBFA08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B7EFB7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180FD2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C7BEE86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3955C2" w:rsidRPr="009D7090" w14:paraId="00278C4B" w14:textId="77777777" w:rsidTr="003955C2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56C9699" w14:textId="77777777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DA6C15" w14:textId="77777777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714F41" w14:textId="77777777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FA1A1F" w14:textId="77777777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9093B" w14:textId="77777777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73DA8D" w14:textId="77777777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DISLVR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67543A" w14:textId="76C76D93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41CF4" w14:textId="77F7037D" w:rsidR="003955C2" w:rsidRPr="009D7090" w:rsidRDefault="003955C2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L</w:t>
            </w:r>
            <w:r>
              <w:rPr>
                <w:rFonts w:eastAsia="宋体" w:cs="Arial"/>
                <w:color w:val="000000"/>
                <w:lang w:eastAsia="zh-CN"/>
              </w:rPr>
              <w:t>VRS</w:t>
            </w:r>
          </w:p>
        </w:tc>
      </w:tr>
    </w:tbl>
    <w:p w14:paraId="083DCFF3" w14:textId="77777777" w:rsidR="00526C34" w:rsidRPr="009D7090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9D7090" w14:paraId="47D0976B" w14:textId="77777777" w:rsidTr="00AD5A30">
        <w:trPr>
          <w:trHeight w:val="276"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465F415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4F59B6CD" w14:textId="121C6579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3FC6C717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9D7090" w14:paraId="0042ACAC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284DCA7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2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4B5C6AC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DISLVR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337A3030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LVR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开关</w:t>
            </w:r>
          </w:p>
          <w:p w14:paraId="7197629F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LVR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有效</w:t>
            </w:r>
          </w:p>
          <w:p w14:paraId="57AF6F03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LVR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无效</w:t>
            </w:r>
          </w:p>
        </w:tc>
      </w:tr>
      <w:tr w:rsidR="00526C34" w:rsidRPr="009D7090" w14:paraId="2B326D42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18E6E926" w14:textId="5BC3A480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D8B2627" w14:textId="7B8AA554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LVRS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0E439C17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LVR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电压选择控制</w:t>
            </w:r>
          </w:p>
          <w:p w14:paraId="30F4B7FE" w14:textId="0AC4860E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2.9V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</w:t>
            </w:r>
          </w:p>
          <w:p w14:paraId="3743481E" w14:textId="305783DB" w:rsidR="00787527" w:rsidRPr="009D7090" w:rsidRDefault="00526C34" w:rsidP="00913E7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>
              <w:rPr>
                <w:rFonts w:eastAsia="宋体" w:cs="Arial"/>
                <w:color w:val="000000" w:themeColor="text1"/>
                <w:lang w:eastAsia="zh-CN"/>
              </w:rPr>
              <w:t>1.7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</w:t>
            </w:r>
          </w:p>
        </w:tc>
      </w:tr>
      <w:tr w:rsidR="00526C34" w:rsidRPr="009D7090" w14:paraId="2920B810" w14:textId="77777777" w:rsidTr="00AD5A30">
        <w:trPr>
          <w:trHeight w:val="46"/>
        </w:trPr>
        <w:tc>
          <w:tcPr>
            <w:tcW w:w="608" w:type="pct"/>
            <w:shd w:val="clear" w:color="auto" w:fill="auto"/>
            <w:vAlign w:val="center"/>
          </w:tcPr>
          <w:p w14:paraId="489645F5" w14:textId="3B53BE9C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7~3</w:t>
            </w:r>
            <w:r w:rsidR="003955C2">
              <w:rPr>
                <w:rFonts w:eastAsia="宋体" w:cs="Arial" w:hint="eastAsia"/>
                <w:color w:val="000000" w:themeColor="text1"/>
                <w:lang w:eastAsia="zh-CN"/>
              </w:rPr>
              <w:t>，</w:t>
            </w:r>
            <w:r w:rsidR="003955C2">
              <w:rPr>
                <w:rFonts w:eastAsia="宋体" w:cs="Arial" w:hint="eastAsia"/>
                <w:color w:val="000000" w:themeColor="text1"/>
                <w:lang w:eastAsia="zh-CN"/>
              </w:rPr>
              <w:t>1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48069EB2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4102F293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保留</w:t>
            </w:r>
          </w:p>
        </w:tc>
      </w:tr>
    </w:tbl>
    <w:p w14:paraId="6741FC4D" w14:textId="4901D3BA" w:rsidR="00526C34" w:rsidRPr="009D7090" w:rsidRDefault="00526C34" w:rsidP="00F723EF">
      <w:pPr>
        <w:pStyle w:val="soc1-4"/>
      </w:pPr>
      <w:r w:rsidRPr="009D7090">
        <w:t>Customer Option</w:t>
      </w:r>
      <w:r w:rsidRPr="009D7090">
        <w:t>映射寄存器</w:t>
      </w:r>
      <w:r w:rsidRPr="009D7090">
        <w:t>1 OPT_CON1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418"/>
        <w:gridCol w:w="3829"/>
        <w:gridCol w:w="2662"/>
      </w:tblGrid>
      <w:tr w:rsidR="00526C34" w:rsidRPr="009D7090" w14:paraId="3F9F19C2" w14:textId="77777777" w:rsidTr="00AD5A30">
        <w:trPr>
          <w:trHeight w:val="20"/>
          <w:jc w:val="center"/>
        </w:trPr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6979028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寄存器</w:t>
            </w:r>
          </w:p>
        </w:tc>
        <w:tc>
          <w:tcPr>
            <w:tcW w:w="678" w:type="pct"/>
            <w:shd w:val="clear" w:color="auto" w:fill="D9D9D9" w:themeFill="background1" w:themeFillShade="D9"/>
            <w:vAlign w:val="center"/>
            <w:hideMark/>
          </w:tcPr>
          <w:p w14:paraId="62636FE7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D9D9D9" w:themeFill="background1" w:themeFillShade="D9"/>
            <w:vAlign w:val="center"/>
            <w:hideMark/>
          </w:tcPr>
          <w:p w14:paraId="1BC8CFD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  <w:tc>
          <w:tcPr>
            <w:tcW w:w="1273" w:type="pct"/>
            <w:shd w:val="clear" w:color="auto" w:fill="D9D9D9" w:themeFill="background1" w:themeFillShade="D9"/>
            <w:vAlign w:val="center"/>
          </w:tcPr>
          <w:p w14:paraId="01DABD5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复位值</w:t>
            </w:r>
            <w:proofErr w:type="gramEnd"/>
          </w:p>
        </w:tc>
      </w:tr>
      <w:tr w:rsidR="00526C34" w:rsidRPr="009D7090" w14:paraId="6FA8CA56" w14:textId="77777777" w:rsidTr="00AD5A30">
        <w:trPr>
          <w:trHeight w:val="20"/>
          <w:jc w:val="center"/>
        </w:trPr>
        <w:tc>
          <w:tcPr>
            <w:tcW w:w="1218" w:type="pct"/>
            <w:shd w:val="clear" w:color="auto" w:fill="auto"/>
            <w:vAlign w:val="center"/>
          </w:tcPr>
          <w:p w14:paraId="55AC0F2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OPT_CON1</w:t>
            </w:r>
          </w:p>
        </w:tc>
        <w:tc>
          <w:tcPr>
            <w:tcW w:w="678" w:type="pct"/>
            <w:shd w:val="clear" w:color="auto" w:fill="auto"/>
            <w:vAlign w:val="center"/>
          </w:tcPr>
          <w:p w14:paraId="44CF312D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读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写</w:t>
            </w:r>
          </w:p>
        </w:tc>
        <w:tc>
          <w:tcPr>
            <w:tcW w:w="1831" w:type="pct"/>
            <w:shd w:val="clear" w:color="auto" w:fill="auto"/>
            <w:vAlign w:val="center"/>
          </w:tcPr>
          <w:p w14:paraId="5B9E608A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Customer Option</w:t>
            </w:r>
            <w:r w:rsidRPr="009D7090">
              <w:rPr>
                <w:rFonts w:eastAsia="宋体" w:cs="Arial"/>
                <w:lang w:eastAsia="zh-CN"/>
              </w:rPr>
              <w:t>映射寄存器</w:t>
            </w:r>
            <w:r w:rsidRPr="009D7090">
              <w:rPr>
                <w:rFonts w:eastAsia="宋体" w:cs="Arial"/>
                <w:lang w:eastAsia="zh-CN"/>
              </w:rPr>
              <w:t>1</w:t>
            </w:r>
          </w:p>
        </w:tc>
        <w:tc>
          <w:tcPr>
            <w:tcW w:w="1273" w:type="pct"/>
            <w:vAlign w:val="center"/>
          </w:tcPr>
          <w:p w14:paraId="65EA7C2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0x0000_0000</w:t>
            </w:r>
          </w:p>
        </w:tc>
      </w:tr>
    </w:tbl>
    <w:p w14:paraId="396748F8" w14:textId="77777777" w:rsidR="00526C34" w:rsidRPr="009D7090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526C34" w:rsidRPr="009D7090" w14:paraId="08A78631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A67122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F306DFB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6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FF8342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5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FF50997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4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67DCEC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3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371A75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2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A2D9DA8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30602D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color w:val="000000"/>
                <w:lang w:eastAsia="zh-CN"/>
              </w:rPr>
              <w:t>0</w:t>
            </w:r>
          </w:p>
        </w:tc>
      </w:tr>
      <w:tr w:rsidR="00526C34" w:rsidRPr="009D7090" w14:paraId="0EF081D8" w14:textId="77777777" w:rsidTr="00AD5A30">
        <w:trPr>
          <w:trHeight w:val="20"/>
          <w:jc w:val="center"/>
        </w:trPr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DD3ACF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</w:rPr>
              <w:t>ENWDT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A03FA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</w:rPr>
              <w:t>DISJTG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B79A8E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</w:rPr>
              <w:t>DISRST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B0F0BC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102A2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2DC315" w14:textId="286A27F3" w:rsidR="00526C34" w:rsidRPr="009D7090" w:rsidRDefault="00022D79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A1B6DA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9D7090">
              <w:rPr>
                <w:rFonts w:eastAsia="宋体" w:cs="Arial"/>
                <w:lang w:eastAsia="zh-CN"/>
              </w:rPr>
              <w:t>OP_BL[1:0]</w:t>
            </w:r>
          </w:p>
        </w:tc>
      </w:tr>
    </w:tbl>
    <w:p w14:paraId="3BB1FB3C" w14:textId="77777777" w:rsidR="00526C34" w:rsidRPr="009D7090" w:rsidRDefault="00526C34" w:rsidP="00526C34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2"/>
        <w:gridCol w:w="2693"/>
        <w:gridCol w:w="6491"/>
      </w:tblGrid>
      <w:tr w:rsidR="00526C34" w:rsidRPr="009D7090" w14:paraId="3A05B8C9" w14:textId="77777777" w:rsidTr="00AD5A30">
        <w:trPr>
          <w:trHeight w:val="276"/>
          <w:tblHeader/>
        </w:trPr>
        <w:tc>
          <w:tcPr>
            <w:tcW w:w="608" w:type="pct"/>
            <w:shd w:val="clear" w:color="auto" w:fill="D9D9D9" w:themeFill="background1" w:themeFillShade="D9"/>
            <w:vAlign w:val="center"/>
          </w:tcPr>
          <w:p w14:paraId="35FFF66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位编号</w:t>
            </w:r>
          </w:p>
        </w:tc>
        <w:tc>
          <w:tcPr>
            <w:tcW w:w="1288" w:type="pct"/>
            <w:shd w:val="clear" w:color="auto" w:fill="D9D9D9" w:themeFill="background1" w:themeFillShade="D9"/>
            <w:vAlign w:val="center"/>
            <w:hideMark/>
          </w:tcPr>
          <w:p w14:paraId="379BA8F4" w14:textId="666D88C1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位符号</w:t>
            </w:r>
          </w:p>
        </w:tc>
        <w:tc>
          <w:tcPr>
            <w:tcW w:w="3104" w:type="pct"/>
            <w:shd w:val="clear" w:color="auto" w:fill="D9D9D9" w:themeFill="background1" w:themeFillShade="D9"/>
            <w:vAlign w:val="center"/>
            <w:hideMark/>
          </w:tcPr>
          <w:p w14:paraId="69AD579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说明</w:t>
            </w:r>
          </w:p>
        </w:tc>
      </w:tr>
      <w:tr w:rsidR="00526C34" w:rsidRPr="009D7090" w14:paraId="3905E6F9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088EBFB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7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75D1735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ENWDT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79503CA5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WDT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开关</w:t>
            </w:r>
          </w:p>
          <w:p w14:paraId="16337177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WDT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开始工作</w:t>
            </w:r>
          </w:p>
          <w:p w14:paraId="4E94AEE2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 xml:space="preserve">WDT 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关闭</w:t>
            </w:r>
          </w:p>
        </w:tc>
      </w:tr>
      <w:tr w:rsidR="00526C34" w:rsidRPr="009D7090" w14:paraId="0266467F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327AB440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6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2861D444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DISJTG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4C190673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JTAG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口切换控制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位</w:t>
            </w:r>
          </w:p>
          <w:p w14:paraId="77194A22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JTAG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模式使能，对应管脚只能作为</w:t>
            </w:r>
            <w:r w:rsidRPr="00460FE6">
              <w:rPr>
                <w:rFonts w:eastAsia="宋体" w:cs="Arial" w:hint="eastAsia"/>
                <w:lang w:val="sv-SE" w:eastAsia="zh-CN"/>
              </w:rPr>
              <w:t>T</w:t>
            </w:r>
            <w:r w:rsidRPr="00460FE6">
              <w:rPr>
                <w:rFonts w:eastAsia="宋体" w:cs="Arial"/>
                <w:lang w:val="sv-SE" w:eastAsia="zh-CN"/>
              </w:rPr>
              <w:t>_</w:t>
            </w:r>
            <w:r>
              <w:rPr>
                <w:rFonts w:eastAsia="宋体" w:cs="Arial"/>
                <w:color w:val="000000" w:themeColor="text1"/>
                <w:lang w:eastAsia="zh-CN"/>
              </w:rPr>
              <w:t>CLK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460FE6">
              <w:rPr>
                <w:rFonts w:eastAsia="宋体" w:cs="Arial" w:hint="eastAsia"/>
                <w:lang w:val="sv-SE" w:eastAsia="zh-CN"/>
              </w:rPr>
              <w:t xml:space="preserve"> T</w:t>
            </w:r>
            <w:r w:rsidRPr="00460FE6">
              <w:rPr>
                <w:rFonts w:eastAsia="宋体" w:cs="Arial"/>
                <w:lang w:val="sv-SE" w:eastAsia="zh-CN"/>
              </w:rPr>
              <w:t>_</w:t>
            </w:r>
            <w:r>
              <w:rPr>
                <w:rFonts w:eastAsia="宋体" w:cs="Arial"/>
                <w:color w:val="000000" w:themeColor="text1"/>
                <w:lang w:eastAsia="zh-CN"/>
              </w:rPr>
              <w:t>DIO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使用</w:t>
            </w:r>
          </w:p>
          <w:p w14:paraId="203DEAD2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：常规模式（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Normal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），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JTAG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功能无效</w:t>
            </w:r>
          </w:p>
        </w:tc>
      </w:tr>
      <w:tr w:rsidR="00526C34" w:rsidRPr="009D7090" w14:paraId="0F889965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28AB1F3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5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47D8AFA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DISRST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5ED8BA58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复位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信号口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切换控制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位</w:t>
            </w:r>
          </w:p>
          <w:p w14:paraId="3B719FC8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b/>
                <w:bCs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b/>
                <w:bCs/>
                <w:color w:val="000000" w:themeColor="text1"/>
                <w:lang w:eastAsia="zh-CN"/>
              </w:rPr>
              <w:t>该位只读，用户不可改写。</w:t>
            </w:r>
          </w:p>
          <w:p w14:paraId="110B7F05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RST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对应管脚当复位脚使用</w:t>
            </w:r>
          </w:p>
          <w:p w14:paraId="0114A19C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RST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所在管脚</w:t>
            </w:r>
            <w:proofErr w:type="gramStart"/>
            <w:r w:rsidRPr="009D7090">
              <w:rPr>
                <w:rFonts w:eastAsia="宋体" w:cs="Arial"/>
                <w:color w:val="000000" w:themeColor="text1"/>
                <w:lang w:eastAsia="zh-CN"/>
              </w:rPr>
              <w:t>做正常</w:t>
            </w:r>
            <w:proofErr w:type="gramEnd"/>
            <w:r w:rsidRPr="009D7090">
              <w:rPr>
                <w:rFonts w:eastAsia="宋体" w:cs="Arial"/>
                <w:color w:val="000000" w:themeColor="text1"/>
                <w:lang w:eastAsia="zh-CN"/>
              </w:rPr>
              <w:t>的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 xml:space="preserve"> 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GPIO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管脚使用</w:t>
            </w:r>
          </w:p>
        </w:tc>
      </w:tr>
      <w:tr w:rsidR="00526C34" w:rsidRPr="009D7090" w14:paraId="0E7F7CCC" w14:textId="77777777" w:rsidTr="00AD5A30">
        <w:trPr>
          <w:trHeight w:val="498"/>
        </w:trPr>
        <w:tc>
          <w:tcPr>
            <w:tcW w:w="608" w:type="pct"/>
            <w:shd w:val="clear" w:color="auto" w:fill="auto"/>
            <w:vAlign w:val="center"/>
          </w:tcPr>
          <w:p w14:paraId="06716241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1~0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46D31D2F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OP_BL[1:0]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2C1373CC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芯片复位后启动区域选择</w:t>
            </w:r>
          </w:p>
          <w:p w14:paraId="014E217F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b/>
                <w:bCs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b/>
                <w:bCs/>
                <w:color w:val="000000" w:themeColor="text1"/>
                <w:lang w:eastAsia="zh-CN"/>
              </w:rPr>
              <w:t>该位只读，用户不可改写。</w:t>
            </w:r>
          </w:p>
          <w:p w14:paraId="2D67A415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：芯片复位后从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APROM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（主存储区）启动</w:t>
            </w:r>
          </w:p>
          <w:p w14:paraId="7C0E9424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01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：芯片复位后从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LDROM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（系统存储区）启动</w:t>
            </w:r>
          </w:p>
          <w:p w14:paraId="56561E9A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10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：芯片复位后从嵌入式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SRAM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启动</w:t>
            </w:r>
          </w:p>
          <w:p w14:paraId="40E0E35F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11</w:t>
            </w:r>
            <w:r w:rsidRPr="009D7090">
              <w:rPr>
                <w:rFonts w:eastAsia="宋体" w:cs="Arial"/>
                <w:color w:val="000000" w:themeColor="text1"/>
                <w:lang w:eastAsia="zh-CN"/>
              </w:rPr>
              <w:t>：保留</w:t>
            </w:r>
          </w:p>
        </w:tc>
      </w:tr>
      <w:tr w:rsidR="00526C34" w:rsidRPr="009D7090" w14:paraId="57BBFEA0" w14:textId="77777777" w:rsidTr="00AD5A30">
        <w:trPr>
          <w:trHeight w:val="46"/>
        </w:trPr>
        <w:tc>
          <w:tcPr>
            <w:tcW w:w="608" w:type="pct"/>
            <w:shd w:val="clear" w:color="auto" w:fill="auto"/>
            <w:vAlign w:val="center"/>
          </w:tcPr>
          <w:p w14:paraId="4BE343F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4~3</w:t>
            </w:r>
          </w:p>
        </w:tc>
        <w:tc>
          <w:tcPr>
            <w:tcW w:w="1288" w:type="pct"/>
            <w:shd w:val="clear" w:color="auto" w:fill="auto"/>
            <w:vAlign w:val="center"/>
          </w:tcPr>
          <w:p w14:paraId="68B290B3" w14:textId="77777777" w:rsidR="00526C34" w:rsidRPr="009D7090" w:rsidRDefault="00526C34" w:rsidP="00AD5A30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3104" w:type="pct"/>
            <w:shd w:val="clear" w:color="auto" w:fill="auto"/>
            <w:vAlign w:val="center"/>
          </w:tcPr>
          <w:p w14:paraId="2566118C" w14:textId="77777777" w:rsidR="00526C34" w:rsidRPr="009D7090" w:rsidRDefault="00526C34" w:rsidP="00AD5A30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D7090">
              <w:rPr>
                <w:rFonts w:eastAsia="宋体" w:cs="Arial"/>
                <w:color w:val="000000" w:themeColor="text1"/>
                <w:lang w:eastAsia="zh-CN"/>
              </w:rPr>
              <w:t>保留</w:t>
            </w:r>
          </w:p>
        </w:tc>
      </w:tr>
    </w:tbl>
    <w:p w14:paraId="62242700" w14:textId="77777777" w:rsidR="00526C34" w:rsidRDefault="00526C34" w:rsidP="00526C34">
      <w:pPr>
        <w:sectPr w:rsidR="00526C34" w:rsidSect="0041629D">
          <w:headerReference w:type="default" r:id="rId51"/>
          <w:footerReference w:type="even" r:id="rId52"/>
          <w:footerReference w:type="default" r:id="rId53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B48CBDB" w14:textId="4DC5509D" w:rsidR="00473A96" w:rsidRDefault="00473A96" w:rsidP="00F723EF">
      <w:pPr>
        <w:pStyle w:val="soc1-1"/>
      </w:pPr>
      <w:bookmarkStart w:id="99" w:name="_Toc178258200"/>
      <w:r>
        <w:rPr>
          <w:rFonts w:hint="eastAsia"/>
        </w:rPr>
        <w:lastRenderedPageBreak/>
        <w:t>上</w:t>
      </w:r>
      <w:r w:rsidR="00EF6E91">
        <w:rPr>
          <w:rFonts w:hint="eastAsia"/>
        </w:rPr>
        <w:t>电、复位和时钟控制（</w:t>
      </w:r>
      <w:r w:rsidR="00EF6E91">
        <w:rPr>
          <w:rFonts w:hint="eastAsia"/>
        </w:rPr>
        <w:t>R</w:t>
      </w:r>
      <w:r w:rsidR="00EF6E91">
        <w:t>CC</w:t>
      </w:r>
      <w:r w:rsidR="00EF6E91">
        <w:rPr>
          <w:rFonts w:hint="eastAsia"/>
        </w:rPr>
        <w:t>）</w:t>
      </w:r>
      <w:bookmarkEnd w:id="99"/>
    </w:p>
    <w:p w14:paraId="7DD50BA8" w14:textId="77777777" w:rsidR="00473A96" w:rsidRPr="00473A96" w:rsidRDefault="00473A96" w:rsidP="00F723EF">
      <w:pPr>
        <w:pStyle w:val="soc1-2"/>
      </w:pPr>
      <w:bookmarkStart w:id="100" w:name="_Toc139897876"/>
      <w:bookmarkStart w:id="101" w:name="_Toc140071200"/>
      <w:bookmarkStart w:id="102" w:name="_Toc178258201"/>
      <w:r w:rsidRPr="00473A96">
        <w:t>上电过程</w:t>
      </w:r>
      <w:bookmarkEnd w:id="100"/>
      <w:bookmarkEnd w:id="101"/>
      <w:bookmarkEnd w:id="102"/>
    </w:p>
    <w:p w14:paraId="712D1B5F" w14:textId="6862B3D4" w:rsidR="00473A96" w:rsidRPr="00473A96" w:rsidRDefault="00E4709B" w:rsidP="0065219C">
      <w:pPr>
        <w:pStyle w:val="soczw"/>
      </w:pPr>
      <w:r>
        <w:t>SC32R803</w:t>
      </w:r>
      <w:r w:rsidR="00473A96" w:rsidRPr="00473A96">
        <w:t>上电后，在客户端软件执行前，会经过以下三个阶段：</w:t>
      </w:r>
    </w:p>
    <w:p w14:paraId="6A8008B7" w14:textId="77777777" w:rsidR="00473A96" w:rsidRPr="00473A96" w:rsidRDefault="00473A96" w:rsidP="0065219C">
      <w:pPr>
        <w:numPr>
          <w:ilvl w:val="0"/>
          <w:numId w:val="73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复位阶段；</w:t>
      </w:r>
    </w:p>
    <w:p w14:paraId="4CDB4266" w14:textId="77777777" w:rsidR="00473A96" w:rsidRPr="00473A96" w:rsidRDefault="00473A96" w:rsidP="0065219C">
      <w:pPr>
        <w:numPr>
          <w:ilvl w:val="0"/>
          <w:numId w:val="73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调入信息阶段；</w:t>
      </w:r>
    </w:p>
    <w:p w14:paraId="128F2ECE" w14:textId="77777777" w:rsidR="00473A96" w:rsidRPr="00473A96" w:rsidRDefault="00473A96" w:rsidP="0065219C">
      <w:pPr>
        <w:numPr>
          <w:ilvl w:val="0"/>
          <w:numId w:val="73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正常操作阶段。</w:t>
      </w:r>
    </w:p>
    <w:p w14:paraId="1A034FF5" w14:textId="662453E5" w:rsidR="00473A96" w:rsidRPr="00473A96" w:rsidRDefault="00473A96" w:rsidP="00F723EF">
      <w:pPr>
        <w:pStyle w:val="soc1-3"/>
        <w:ind w:left="1198" w:right="200"/>
        <w:rPr>
          <w:lang w:eastAsia="zh-TW"/>
        </w:rPr>
      </w:pPr>
      <w:bookmarkStart w:id="103" w:name="_Toc481747040"/>
      <w:bookmarkStart w:id="104" w:name="_Toc93675735"/>
      <w:bookmarkStart w:id="105" w:name="_Toc139897877"/>
      <w:bookmarkStart w:id="106" w:name="_Toc140071201"/>
      <w:bookmarkStart w:id="107" w:name="_Toc178258202"/>
      <w:proofErr w:type="spellStart"/>
      <w:r w:rsidRPr="00473A96">
        <w:t>复位阶段</w:t>
      </w:r>
      <w:bookmarkEnd w:id="103"/>
      <w:bookmarkEnd w:id="104"/>
      <w:bookmarkEnd w:id="105"/>
      <w:bookmarkEnd w:id="106"/>
      <w:bookmarkEnd w:id="107"/>
      <w:proofErr w:type="spellEnd"/>
    </w:p>
    <w:p w14:paraId="0C1F298C" w14:textId="4D49584A" w:rsidR="00473A96" w:rsidRPr="00473A96" w:rsidRDefault="00473A96" w:rsidP="0065219C">
      <w:pPr>
        <w:pStyle w:val="soczw"/>
      </w:pPr>
      <w:r w:rsidRPr="00473A96">
        <w:t>复位阶段是指</w:t>
      </w:r>
      <w:r w:rsidR="00E4709B">
        <w:t>SC32R803</w:t>
      </w:r>
      <w:r w:rsidRPr="00473A96">
        <w:t>会一直处于复位的情况，直到供应给</w:t>
      </w:r>
      <w:r w:rsidR="00E4709B">
        <w:t>SC32R803</w:t>
      </w:r>
      <w:r w:rsidRPr="00473A96">
        <w:t>的电压高过某一电压，内部才开始有效的</w:t>
      </w:r>
      <w:r w:rsidRPr="00473A96">
        <w:t>Clock</w:t>
      </w:r>
      <w:r w:rsidRPr="00473A96">
        <w:t>。复位阶段的时间长短和外部电源的上升速度有关，外部电源达到内建</w:t>
      </w:r>
      <w:r w:rsidRPr="00473A96">
        <w:t>POR</w:t>
      </w:r>
      <w:r w:rsidRPr="00473A96">
        <w:t>电压后，复位阶段才会完成。</w:t>
      </w:r>
    </w:p>
    <w:p w14:paraId="22899489" w14:textId="1AB3636B" w:rsidR="00473A96" w:rsidRPr="00473A96" w:rsidRDefault="00473A96" w:rsidP="00F723EF">
      <w:pPr>
        <w:pStyle w:val="soc1-3"/>
        <w:ind w:left="1198" w:right="200"/>
      </w:pPr>
      <w:bookmarkStart w:id="108" w:name="_Toc481747041"/>
      <w:bookmarkStart w:id="109" w:name="_Toc93675736"/>
      <w:bookmarkStart w:id="110" w:name="_Toc139897878"/>
      <w:bookmarkStart w:id="111" w:name="_Toc140071202"/>
      <w:bookmarkStart w:id="112" w:name="_Toc178258203"/>
      <w:proofErr w:type="spellStart"/>
      <w:r w:rsidRPr="00473A96">
        <w:t>调入信息阶段</w:t>
      </w:r>
      <w:bookmarkEnd w:id="108"/>
      <w:bookmarkEnd w:id="109"/>
      <w:bookmarkEnd w:id="110"/>
      <w:bookmarkEnd w:id="111"/>
      <w:bookmarkEnd w:id="112"/>
      <w:proofErr w:type="spellEnd"/>
    </w:p>
    <w:p w14:paraId="131419D9" w14:textId="7E228634" w:rsidR="00473A96" w:rsidRPr="00473A96" w:rsidRDefault="00473A96" w:rsidP="0065219C">
      <w:pPr>
        <w:pStyle w:val="soczw"/>
      </w:pPr>
      <w:r w:rsidRPr="00473A96">
        <w:t>在</w:t>
      </w:r>
      <w:r w:rsidR="00E4709B">
        <w:t>SC32R803</w:t>
      </w:r>
      <w:r w:rsidRPr="00473A96">
        <w:t>内部有一个预热计数器。在复位阶段期间，此预热计数器一直被清为</w:t>
      </w:r>
      <w:r w:rsidRPr="00473A96">
        <w:t>0</w:t>
      </w:r>
      <w:r w:rsidRPr="00473A96">
        <w:t>，直到电压过了</w:t>
      </w:r>
      <w:r w:rsidRPr="00473A96">
        <w:t>POR</w:t>
      </w:r>
      <w:r w:rsidRPr="00473A96">
        <w:t>电压后，内部</w:t>
      </w:r>
      <w:r w:rsidRPr="00473A96">
        <w:t>HIRC</w:t>
      </w:r>
      <w:r w:rsidRPr="00473A96">
        <w:t>振荡器开始起振，该预热计数器开始计数。当内部的预热计数器计数到一定数目后，每隔一定数量</w:t>
      </w:r>
      <w:r w:rsidRPr="00473A96">
        <w:t xml:space="preserve">HIRC clock </w:t>
      </w:r>
      <w:r w:rsidRPr="00473A96">
        <w:t>就会从</w:t>
      </w:r>
      <w:r w:rsidRPr="00473A96">
        <w:t xml:space="preserve"> Flash ROM </w:t>
      </w:r>
      <w:r w:rsidRPr="00473A96">
        <w:t>中的</w:t>
      </w:r>
      <w:r w:rsidRPr="00473A96">
        <w:t xml:space="preserve"> IFB</w:t>
      </w:r>
      <w:r w:rsidRPr="00473A96">
        <w:t>（包含</w:t>
      </w:r>
      <w:r w:rsidRPr="00473A96">
        <w:t>Customer Option</w:t>
      </w:r>
      <w:r w:rsidRPr="00473A96">
        <w:t>）读取数据存放到内部系统寄存器中。直到预热完成后，该复位信号才会结束。</w:t>
      </w:r>
    </w:p>
    <w:p w14:paraId="053057A7" w14:textId="6EF9B092" w:rsidR="00473A96" w:rsidRPr="00473A96" w:rsidRDefault="00473A96" w:rsidP="00F723EF">
      <w:pPr>
        <w:pStyle w:val="soc1-3"/>
        <w:ind w:left="1198" w:right="200"/>
        <w:rPr>
          <w:lang w:eastAsia="zh-TW"/>
        </w:rPr>
      </w:pPr>
      <w:bookmarkStart w:id="113" w:name="_Toc481747042"/>
      <w:bookmarkStart w:id="114" w:name="_Toc93675737"/>
      <w:bookmarkStart w:id="115" w:name="_Toc139897879"/>
      <w:bookmarkStart w:id="116" w:name="_Toc140071203"/>
      <w:bookmarkStart w:id="117" w:name="_Toc178258204"/>
      <w:proofErr w:type="spellStart"/>
      <w:r w:rsidRPr="00473A96">
        <w:t>正常操作阶段</w:t>
      </w:r>
      <w:bookmarkEnd w:id="113"/>
      <w:bookmarkEnd w:id="114"/>
      <w:bookmarkEnd w:id="115"/>
      <w:bookmarkEnd w:id="116"/>
      <w:bookmarkEnd w:id="117"/>
      <w:proofErr w:type="spellEnd"/>
    </w:p>
    <w:p w14:paraId="2A9F4F87" w14:textId="04B0032A" w:rsidR="00473A96" w:rsidRPr="00473A96" w:rsidRDefault="00473A96" w:rsidP="0065219C">
      <w:pPr>
        <w:pStyle w:val="soczw"/>
      </w:pPr>
      <w:r w:rsidRPr="00473A96">
        <w:t>结束调入信息阶段后，</w:t>
      </w:r>
      <w:r w:rsidR="00E4709B">
        <w:t>SC32R803</w:t>
      </w:r>
      <w:r w:rsidRPr="00473A96">
        <w:t>开始从</w:t>
      </w:r>
      <w:r w:rsidRPr="00473A96">
        <w:t>Flash</w:t>
      </w:r>
      <w:r w:rsidRPr="00473A96">
        <w:t>中读取指令代码即进入正常操作阶段。这时的</w:t>
      </w:r>
      <w:r w:rsidRPr="00473A96">
        <w:t>LVR</w:t>
      </w:r>
      <w:r w:rsidRPr="00473A96">
        <w:t>电压值是用户写入</w:t>
      </w:r>
      <w:r w:rsidRPr="00473A96">
        <w:t>Customer Option</w:t>
      </w:r>
      <w:r w:rsidRPr="00473A96">
        <w:t>的设置值。</w:t>
      </w:r>
    </w:p>
    <w:p w14:paraId="3CBAA7D0" w14:textId="7BF7D3C9" w:rsidR="00473A96" w:rsidRPr="00473A96" w:rsidRDefault="00473A96" w:rsidP="00F723EF">
      <w:pPr>
        <w:pStyle w:val="soc1-2"/>
      </w:pPr>
      <w:bookmarkStart w:id="118" w:name="_Toc139897880"/>
      <w:bookmarkStart w:id="119" w:name="_Toc140071204"/>
      <w:bookmarkStart w:id="120" w:name="_Toc178258205"/>
      <w:r w:rsidRPr="00473A96">
        <w:t>复位</w:t>
      </w:r>
      <w:bookmarkEnd w:id="118"/>
      <w:bookmarkEnd w:id="119"/>
      <w:bookmarkEnd w:id="120"/>
    </w:p>
    <w:p w14:paraId="5FC4B220" w14:textId="1F214B00" w:rsidR="00473A96" w:rsidRPr="00473A96" w:rsidRDefault="00E4709B" w:rsidP="0065219C">
      <w:pPr>
        <w:pStyle w:val="soczw"/>
      </w:pPr>
      <w:r>
        <w:t>SC32R803</w:t>
      </w:r>
      <w:r w:rsidR="00473A96" w:rsidRPr="00473A96">
        <w:t>有</w:t>
      </w:r>
      <w:r w:rsidR="00473A96" w:rsidRPr="00473A96">
        <w:t>5</w:t>
      </w:r>
      <w:r w:rsidR="00473A96" w:rsidRPr="00473A96">
        <w:t>种复位方式，前四种为硬件复位：</w:t>
      </w:r>
    </w:p>
    <w:p w14:paraId="17F24E1E" w14:textId="77777777" w:rsidR="00473A96" w:rsidRPr="00473A96" w:rsidRDefault="00473A96" w:rsidP="0065219C">
      <w:pPr>
        <w:numPr>
          <w:ilvl w:val="0"/>
          <w:numId w:val="74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外部</w:t>
      </w:r>
      <w:r w:rsidRPr="00473A96">
        <w:rPr>
          <w:rFonts w:eastAsia="宋体" w:cs="Arial"/>
          <w:color w:val="000000" w:themeColor="text1"/>
          <w:lang w:eastAsia="zh-CN"/>
        </w:rPr>
        <w:t>RST</w:t>
      </w:r>
      <w:r w:rsidRPr="00473A96">
        <w:rPr>
          <w:rFonts w:eastAsia="宋体" w:cs="Arial"/>
          <w:color w:val="000000" w:themeColor="text1"/>
          <w:lang w:eastAsia="zh-CN"/>
        </w:rPr>
        <w:t>复位</w:t>
      </w:r>
    </w:p>
    <w:p w14:paraId="45AB9C3B" w14:textId="77777777" w:rsidR="00473A96" w:rsidRPr="00473A96" w:rsidRDefault="00473A96" w:rsidP="0065219C">
      <w:pPr>
        <w:numPr>
          <w:ilvl w:val="0"/>
          <w:numId w:val="74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低电压复位</w:t>
      </w:r>
      <w:r w:rsidRPr="00473A96">
        <w:rPr>
          <w:rFonts w:eastAsia="宋体" w:cs="Arial"/>
          <w:color w:val="000000" w:themeColor="text1"/>
          <w:lang w:eastAsia="zh-CN"/>
        </w:rPr>
        <w:t>LVR</w:t>
      </w:r>
    </w:p>
    <w:p w14:paraId="63955A46" w14:textId="77777777" w:rsidR="00473A96" w:rsidRPr="00473A96" w:rsidRDefault="00473A96" w:rsidP="0065219C">
      <w:pPr>
        <w:numPr>
          <w:ilvl w:val="0"/>
          <w:numId w:val="74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上电复位</w:t>
      </w:r>
      <w:r w:rsidRPr="00473A96">
        <w:rPr>
          <w:rFonts w:eastAsia="宋体" w:cs="Arial"/>
          <w:color w:val="000000" w:themeColor="text1"/>
          <w:lang w:eastAsia="zh-CN"/>
        </w:rPr>
        <w:t>POR</w:t>
      </w:r>
    </w:p>
    <w:p w14:paraId="73B51D46" w14:textId="77777777" w:rsidR="00473A96" w:rsidRPr="00473A96" w:rsidRDefault="00473A96" w:rsidP="0065219C">
      <w:pPr>
        <w:numPr>
          <w:ilvl w:val="0"/>
          <w:numId w:val="74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看门狗</w:t>
      </w:r>
      <w:r w:rsidRPr="00473A96">
        <w:rPr>
          <w:rFonts w:eastAsia="宋体" w:cs="Arial"/>
          <w:color w:val="000000" w:themeColor="text1"/>
          <w:lang w:eastAsia="zh-CN"/>
        </w:rPr>
        <w:t xml:space="preserve">WDT </w:t>
      </w:r>
      <w:r w:rsidRPr="00473A96">
        <w:rPr>
          <w:rFonts w:eastAsia="宋体" w:cs="Arial"/>
          <w:color w:val="000000" w:themeColor="text1"/>
          <w:lang w:eastAsia="zh-CN"/>
        </w:rPr>
        <w:t>复位</w:t>
      </w:r>
    </w:p>
    <w:p w14:paraId="0630EB36" w14:textId="77777777" w:rsidR="00473A96" w:rsidRPr="00473A96" w:rsidRDefault="00473A96" w:rsidP="0065219C">
      <w:pPr>
        <w:numPr>
          <w:ilvl w:val="0"/>
          <w:numId w:val="74"/>
        </w:numPr>
        <w:ind w:left="1440" w:hanging="442"/>
        <w:rPr>
          <w:rFonts w:eastAsia="宋体" w:cs="Arial"/>
          <w:color w:val="000000" w:themeColor="text1"/>
          <w:lang w:eastAsia="zh-CN"/>
        </w:rPr>
      </w:pPr>
      <w:r w:rsidRPr="00473A96">
        <w:rPr>
          <w:rFonts w:eastAsia="宋体" w:cs="Arial"/>
          <w:color w:val="000000" w:themeColor="text1"/>
          <w:lang w:eastAsia="zh-CN"/>
        </w:rPr>
        <w:t>软件复位</w:t>
      </w:r>
    </w:p>
    <w:p w14:paraId="1DBC35EF" w14:textId="4BB44549" w:rsidR="00473A96" w:rsidRPr="00473A96" w:rsidRDefault="00E4709B" w:rsidP="0065219C">
      <w:pPr>
        <w:pStyle w:val="soczw"/>
      </w:pPr>
      <w:r>
        <w:t>SC32R803</w:t>
      </w:r>
      <w:r w:rsidR="00473A96" w:rsidRPr="00473A96">
        <w:t>的复位部分电路结构图如下：</w:t>
      </w:r>
    </w:p>
    <w:p w14:paraId="586DD7F5" w14:textId="6B214936" w:rsidR="00473A96" w:rsidRPr="00473A96" w:rsidRDefault="00EF6E91" w:rsidP="00473A96">
      <w:pPr>
        <w:ind w:firstLineChars="200" w:firstLine="400"/>
        <w:jc w:val="center"/>
        <w:rPr>
          <w:rFonts w:eastAsia="宋体" w:cs="Arial"/>
          <w:kern w:val="2"/>
        </w:rPr>
      </w:pPr>
      <w:r w:rsidRPr="00473A96">
        <w:rPr>
          <w:rFonts w:eastAsia="宋体" w:cs="Arial"/>
          <w:kern w:val="2"/>
        </w:rPr>
        <w:object w:dxaOrig="10764" w:dyaOrig="5833" w14:anchorId="26029C16">
          <v:shape id="_x0000_i1031" type="#_x0000_t75" style="width:378pt;height:197.4pt" o:ole="">
            <v:imagedata r:id="rId54" o:title=""/>
          </v:shape>
          <o:OLEObject Type="Embed" ProgID="Visio.Drawing.11" ShapeID="_x0000_i1031" DrawAspect="Content" ObjectID="_1788875199" r:id="rId55"/>
        </w:object>
      </w:r>
    </w:p>
    <w:p w14:paraId="0902AC72" w14:textId="7D9225F4" w:rsidR="00473A96" w:rsidRPr="00473A96" w:rsidRDefault="00E4709B" w:rsidP="00473A96">
      <w:pPr>
        <w:widowControl/>
        <w:jc w:val="center"/>
        <w:rPr>
          <w:rFonts w:eastAsia="宋体" w:cs="Arial"/>
          <w:lang w:val="zh-CN" w:eastAsia="zh-CN"/>
        </w:rPr>
      </w:pPr>
      <w:r>
        <w:rPr>
          <w:rFonts w:eastAsia="宋体" w:cs="Arial"/>
          <w:lang w:val="zh-CN" w:eastAsia="zh-CN"/>
        </w:rPr>
        <w:t>SC32R803</w:t>
      </w:r>
      <w:r w:rsidR="00473A96" w:rsidRPr="00473A96">
        <w:rPr>
          <w:rFonts w:eastAsia="宋体" w:cs="Arial"/>
          <w:lang w:val="zh-CN" w:eastAsia="zh-CN"/>
        </w:rPr>
        <w:t>复位电路图</w:t>
      </w:r>
    </w:p>
    <w:p w14:paraId="42274098" w14:textId="6D84C4DF" w:rsidR="00473A96" w:rsidRPr="00473A96" w:rsidRDefault="00473A96" w:rsidP="00F723EF">
      <w:pPr>
        <w:pStyle w:val="soc1-3"/>
        <w:ind w:left="1198" w:right="200"/>
      </w:pPr>
      <w:bookmarkStart w:id="121" w:name="_Toc139897881"/>
      <w:bookmarkStart w:id="122" w:name="_Toc140071205"/>
      <w:bookmarkStart w:id="123" w:name="_Toc178258206"/>
      <w:proofErr w:type="spellStart"/>
      <w:r w:rsidRPr="00473A96">
        <w:t>复位后的启动区域</w:t>
      </w:r>
      <w:bookmarkEnd w:id="121"/>
      <w:bookmarkEnd w:id="122"/>
      <w:bookmarkEnd w:id="123"/>
      <w:proofErr w:type="spellEnd"/>
    </w:p>
    <w:p w14:paraId="76E5D870" w14:textId="77777777" w:rsidR="00473A96" w:rsidRPr="00473A96" w:rsidRDefault="00473A96" w:rsidP="0065219C">
      <w:pPr>
        <w:pStyle w:val="soczw"/>
      </w:pPr>
      <w:r w:rsidRPr="00473A96">
        <w:t>外部</w:t>
      </w:r>
      <w:r w:rsidRPr="00473A96">
        <w:t>RST</w:t>
      </w:r>
      <w:r w:rsidRPr="00473A96">
        <w:t>复位、低电压复位</w:t>
      </w:r>
      <w:r w:rsidRPr="00473A96">
        <w:t>LVR</w:t>
      </w:r>
      <w:r w:rsidRPr="00473A96">
        <w:t>、上电复位</w:t>
      </w:r>
      <w:r w:rsidRPr="00473A96">
        <w:t>POR</w:t>
      </w:r>
      <w:r w:rsidRPr="00473A96">
        <w:t>、看门狗</w:t>
      </w:r>
      <w:r w:rsidRPr="00473A96">
        <w:t xml:space="preserve">WDT </w:t>
      </w:r>
      <w:r w:rsidRPr="00473A96">
        <w:t>这四种硬件复位后，芯片从用户</w:t>
      </w:r>
      <w:r w:rsidRPr="00473A96">
        <w:t>OP_BL</w:t>
      </w:r>
      <w:r w:rsidRPr="00473A96">
        <w:t>设定的启动区域</w:t>
      </w:r>
      <w:r w:rsidRPr="00473A96">
        <w:t>(APROM / LDROM / SRAM)</w:t>
      </w:r>
      <w:r w:rsidRPr="00473A96">
        <w:t>启动。</w:t>
      </w:r>
    </w:p>
    <w:p w14:paraId="6AAD3CFE" w14:textId="77777777" w:rsidR="00473A96" w:rsidRPr="00473A96" w:rsidRDefault="00473A96" w:rsidP="0065219C">
      <w:pPr>
        <w:pStyle w:val="soczw"/>
      </w:pPr>
      <w:r w:rsidRPr="00473A96">
        <w:t>软件复位后，芯片根据</w:t>
      </w:r>
      <w:r w:rsidRPr="00473A96">
        <w:t>BTLD[1:0]</w:t>
      </w:r>
      <w:r w:rsidRPr="00473A96">
        <w:t>设定的启动区域</w:t>
      </w:r>
      <w:r w:rsidRPr="00473A96">
        <w:t>(APROM / LDROM / SRAM)</w:t>
      </w:r>
      <w:r w:rsidRPr="00473A96">
        <w:t>启动。</w:t>
      </w:r>
    </w:p>
    <w:p w14:paraId="1309C34E" w14:textId="77777777" w:rsidR="00473A96" w:rsidRPr="00473A96" w:rsidRDefault="00473A96" w:rsidP="00473A96">
      <w:pPr>
        <w:ind w:firstLineChars="200" w:firstLine="400"/>
        <w:jc w:val="center"/>
        <w:rPr>
          <w:rFonts w:eastAsia="宋体" w:cs="Arial"/>
          <w:kern w:val="2"/>
        </w:rPr>
      </w:pPr>
      <w:r w:rsidRPr="00473A96">
        <w:rPr>
          <w:rFonts w:eastAsia="宋体" w:cs="Arial"/>
          <w:kern w:val="2"/>
        </w:rPr>
        <w:object w:dxaOrig="9096" w:dyaOrig="3972" w14:anchorId="4D2ACBB0">
          <v:shape id="_x0000_i1032" type="#_x0000_t75" style="width:386.4pt;height:174pt" o:ole="">
            <v:imagedata r:id="rId56" o:title=""/>
          </v:shape>
          <o:OLEObject Type="Embed" ProgID="Visio.Drawing.11" ShapeID="_x0000_i1032" DrawAspect="Content" ObjectID="_1788875200" r:id="rId57"/>
        </w:object>
      </w:r>
    </w:p>
    <w:p w14:paraId="78963171" w14:textId="6D096AF5" w:rsidR="00473A96" w:rsidRPr="00473A96" w:rsidRDefault="00E4709B" w:rsidP="00473A96">
      <w:pPr>
        <w:widowControl/>
        <w:jc w:val="center"/>
        <w:rPr>
          <w:rFonts w:eastAsia="宋体" w:cs="Arial"/>
          <w:lang w:val="zh-CN" w:eastAsia="zh-CN"/>
        </w:rPr>
      </w:pPr>
      <w:r>
        <w:rPr>
          <w:rFonts w:eastAsia="宋体" w:cs="Arial"/>
          <w:lang w:val="zh-CN" w:eastAsia="zh-CN"/>
        </w:rPr>
        <w:t>SC32R803</w:t>
      </w:r>
      <w:r w:rsidR="00473A96" w:rsidRPr="00473A96">
        <w:rPr>
          <w:rFonts w:eastAsia="宋体" w:cs="Arial"/>
          <w:lang w:val="zh-CN" w:eastAsia="zh-CN"/>
        </w:rPr>
        <w:t>复位后启动区域切换示意图</w:t>
      </w:r>
    </w:p>
    <w:p w14:paraId="34F3BF67" w14:textId="19818CC9" w:rsidR="00473A96" w:rsidRPr="00473A96" w:rsidRDefault="00473A96" w:rsidP="00F723EF">
      <w:pPr>
        <w:pStyle w:val="soc1-3"/>
        <w:ind w:left="1198" w:right="200"/>
      </w:pPr>
      <w:bookmarkStart w:id="124" w:name="_Toc93675739"/>
      <w:bookmarkStart w:id="125" w:name="_Toc139897882"/>
      <w:bookmarkStart w:id="126" w:name="_Toc140071206"/>
      <w:bookmarkStart w:id="127" w:name="_Toc178258207"/>
      <w:proofErr w:type="spellStart"/>
      <w:r w:rsidRPr="00473A96">
        <w:t>外部</w:t>
      </w:r>
      <w:r w:rsidRPr="00473A96">
        <w:t>RST</w:t>
      </w:r>
      <w:r w:rsidRPr="00473A96">
        <w:t>复位</w:t>
      </w:r>
      <w:bookmarkEnd w:id="124"/>
      <w:bookmarkEnd w:id="125"/>
      <w:bookmarkEnd w:id="126"/>
      <w:bookmarkEnd w:id="127"/>
      <w:proofErr w:type="spellEnd"/>
    </w:p>
    <w:p w14:paraId="060295EF" w14:textId="6216BEF4" w:rsidR="00473A96" w:rsidRPr="00473A96" w:rsidRDefault="00473A96" w:rsidP="0065219C">
      <w:pPr>
        <w:pStyle w:val="soczw"/>
      </w:pPr>
      <w:r w:rsidRPr="00473A96">
        <w:t>外部</w:t>
      </w:r>
      <w:r w:rsidRPr="00473A96">
        <w:t>RST</w:t>
      </w:r>
      <w:r w:rsidRPr="00473A96">
        <w:t>复位就是从外部</w:t>
      </w:r>
      <w:r w:rsidRPr="00473A96">
        <w:t>RST</w:t>
      </w:r>
      <w:r w:rsidRPr="00473A96">
        <w:t>给</w:t>
      </w:r>
      <w:r w:rsidR="00E4709B">
        <w:t>SC32R803</w:t>
      </w:r>
      <w:r w:rsidRPr="00473A96">
        <w:t>一定宽度的</w:t>
      </w:r>
      <w:r w:rsidRPr="00473A96">
        <w:rPr>
          <w:rFonts w:hint="eastAsia"/>
        </w:rPr>
        <w:t>低电平</w:t>
      </w:r>
      <w:r w:rsidRPr="00473A96">
        <w:t>复位脉冲信号，来实现</w:t>
      </w:r>
      <w:r w:rsidR="00E4709B">
        <w:t>SC32R803</w:t>
      </w:r>
      <w:r w:rsidRPr="00473A96">
        <w:t>的复位。</w:t>
      </w:r>
    </w:p>
    <w:p w14:paraId="2C3E9830" w14:textId="48200ED1" w:rsidR="00473A96" w:rsidRPr="00473A96" w:rsidRDefault="00473A96" w:rsidP="0065219C">
      <w:pPr>
        <w:pStyle w:val="soczw"/>
      </w:pPr>
      <w:r w:rsidRPr="00473A96">
        <w:t>用户在烧录程序前可通过烧录上位机软件配置</w:t>
      </w:r>
      <w:r w:rsidRPr="00473A96">
        <w:t>Customer Option</w:t>
      </w:r>
      <w:r w:rsidRPr="00473A96">
        <w:t>项将</w:t>
      </w:r>
      <w:r w:rsidR="00A372FB">
        <w:t>PD3</w:t>
      </w:r>
      <w:r w:rsidR="00A372FB" w:rsidRPr="00473A96">
        <w:t xml:space="preserve"> </w:t>
      </w:r>
      <w:r w:rsidRPr="00473A96">
        <w:t>/ NRST</w:t>
      </w:r>
      <w:r w:rsidRPr="00473A96">
        <w:t>管脚配置为</w:t>
      </w:r>
      <w:r w:rsidRPr="00473A96">
        <w:t>RST</w:t>
      </w:r>
      <w:r w:rsidRPr="00473A96">
        <w:t>（复位脚）使用。</w:t>
      </w:r>
    </w:p>
    <w:p w14:paraId="78614346" w14:textId="1A02B28B" w:rsidR="00473A96" w:rsidRPr="00473A96" w:rsidRDefault="00473A96" w:rsidP="00F723EF">
      <w:pPr>
        <w:pStyle w:val="soc1-3"/>
        <w:ind w:left="1198" w:right="200"/>
      </w:pPr>
      <w:bookmarkStart w:id="128" w:name="_Toc93675740"/>
      <w:bookmarkStart w:id="129" w:name="_Toc139897883"/>
      <w:bookmarkStart w:id="130" w:name="_Toc140071207"/>
      <w:bookmarkStart w:id="131" w:name="_Toc178258208"/>
      <w:proofErr w:type="spellStart"/>
      <w:r w:rsidRPr="00473A96">
        <w:t>低电压复位</w:t>
      </w:r>
      <w:r w:rsidRPr="00473A96">
        <w:t>LVR</w:t>
      </w:r>
      <w:bookmarkEnd w:id="128"/>
      <w:bookmarkEnd w:id="129"/>
      <w:bookmarkEnd w:id="130"/>
      <w:bookmarkEnd w:id="131"/>
      <w:proofErr w:type="spellEnd"/>
    </w:p>
    <w:p w14:paraId="465ECC77" w14:textId="02D2F356" w:rsidR="00473A96" w:rsidRPr="00473A96" w:rsidRDefault="00E4709B" w:rsidP="0065219C">
      <w:pPr>
        <w:pStyle w:val="soczw"/>
      </w:pPr>
      <w:r>
        <w:t>SC32R803</w:t>
      </w:r>
      <w:r w:rsidR="00473A96" w:rsidRPr="00473A96">
        <w:t>内建了一个低电压复位电路。而复位的门限电压有</w:t>
      </w:r>
      <w:r w:rsidR="00473A96" w:rsidRPr="00473A96">
        <w:t xml:space="preserve"> </w:t>
      </w:r>
      <w:r w:rsidR="00C649AC">
        <w:t>2</w:t>
      </w:r>
      <w:r w:rsidR="00C649AC" w:rsidRPr="00473A96">
        <w:t xml:space="preserve"> </w:t>
      </w:r>
      <w:r w:rsidR="00473A96" w:rsidRPr="00473A96">
        <w:t>种选择：</w:t>
      </w:r>
      <w:r w:rsidR="00473A96" w:rsidRPr="00473A96">
        <w:t>2.9V</w:t>
      </w:r>
      <w:r w:rsidR="00473A96" w:rsidRPr="00473A96">
        <w:t>、</w:t>
      </w:r>
      <w:r w:rsidR="00EF6E91">
        <w:t>1.7</w:t>
      </w:r>
      <w:r w:rsidR="00473A96" w:rsidRPr="00473A96">
        <w:t>V</w:t>
      </w:r>
      <w:r w:rsidR="00473A96" w:rsidRPr="00473A96">
        <w:t>，缺省值是用户烧录时选择的</w:t>
      </w:r>
      <w:r w:rsidR="00473A96" w:rsidRPr="00473A96">
        <w:t>Customer Option</w:t>
      </w:r>
      <w:r w:rsidR="00473A96" w:rsidRPr="00473A96">
        <w:t>值。当</w:t>
      </w:r>
      <w:r w:rsidR="00473A96" w:rsidRPr="00473A96">
        <w:t>VDD</w:t>
      </w:r>
      <w:r w:rsidR="00473A96" w:rsidRPr="00473A96">
        <w:t>电压小于低电压复位的门限电压，且持续时间大于</w:t>
      </w:r>
      <w:r w:rsidR="00473A96" w:rsidRPr="00473A96">
        <w:t>T</w:t>
      </w:r>
      <w:r w:rsidR="00473A96" w:rsidRPr="00473A96">
        <w:rPr>
          <w:vertAlign w:val="subscript"/>
        </w:rPr>
        <w:t>LVR</w:t>
      </w:r>
      <w:r w:rsidR="00473A96" w:rsidRPr="00473A96">
        <w:t>时，会产生复位。其中，</w:t>
      </w:r>
      <w:r w:rsidR="00473A96" w:rsidRPr="00473A96">
        <w:t>T</w:t>
      </w:r>
      <w:r w:rsidR="00473A96" w:rsidRPr="00473A96">
        <w:rPr>
          <w:vertAlign w:val="subscript"/>
        </w:rPr>
        <w:t>LVR</w:t>
      </w:r>
      <w:r w:rsidR="00473A96" w:rsidRPr="00473A96">
        <w:t>是</w:t>
      </w:r>
      <w:r w:rsidR="00473A96" w:rsidRPr="00473A96">
        <w:t>LVR</w:t>
      </w:r>
      <w:proofErr w:type="gramStart"/>
      <w:r w:rsidR="00473A96" w:rsidRPr="00473A96">
        <w:t>的消抖时间</w:t>
      </w:r>
      <w:proofErr w:type="gramEnd"/>
      <w:r w:rsidR="00473A96" w:rsidRPr="00473A96">
        <w:t>，约</w:t>
      </w:r>
      <w:r w:rsidR="00473A96" w:rsidRPr="00473A96">
        <w:t>30μs</w:t>
      </w:r>
      <w:r w:rsidR="00473A96" w:rsidRPr="00473A96">
        <w:t>。</w:t>
      </w:r>
      <w:bookmarkStart w:id="132" w:name="_Toc93675741"/>
    </w:p>
    <w:p w14:paraId="3DD6CAC5" w14:textId="748848D2" w:rsidR="00473A96" w:rsidRPr="00473A96" w:rsidRDefault="00473A96" w:rsidP="00F723EF">
      <w:pPr>
        <w:pStyle w:val="soc1-3"/>
        <w:ind w:left="1198" w:right="200"/>
      </w:pPr>
      <w:bookmarkStart w:id="133" w:name="_Toc139897884"/>
      <w:bookmarkStart w:id="134" w:name="_Toc140071208"/>
      <w:bookmarkStart w:id="135" w:name="_Toc178258209"/>
      <w:proofErr w:type="spellStart"/>
      <w:r w:rsidRPr="00473A96">
        <w:t>上电复位</w:t>
      </w:r>
      <w:r w:rsidRPr="00473A96">
        <w:t>POR</w:t>
      </w:r>
      <w:bookmarkEnd w:id="132"/>
      <w:bookmarkEnd w:id="133"/>
      <w:bookmarkEnd w:id="134"/>
      <w:bookmarkEnd w:id="135"/>
      <w:proofErr w:type="spellEnd"/>
    </w:p>
    <w:p w14:paraId="742DC3BA" w14:textId="243646ED" w:rsidR="00473A96" w:rsidRPr="00473A96" w:rsidRDefault="00E4709B" w:rsidP="0065219C">
      <w:pPr>
        <w:pStyle w:val="soczw"/>
      </w:pPr>
      <w:r>
        <w:t>SC32R803</w:t>
      </w:r>
      <w:r w:rsidR="00473A96" w:rsidRPr="00473A96">
        <w:t xml:space="preserve"> </w:t>
      </w:r>
      <w:r w:rsidR="00473A96" w:rsidRPr="00473A96">
        <w:t>内部有上电复位电路，当电源电压</w:t>
      </w:r>
      <w:r w:rsidR="00473A96" w:rsidRPr="00473A96">
        <w:t>VDD</w:t>
      </w:r>
      <w:r w:rsidR="00473A96" w:rsidRPr="00473A96">
        <w:t>达到</w:t>
      </w:r>
      <w:r w:rsidR="00473A96" w:rsidRPr="00473A96">
        <w:t>POR</w:t>
      </w:r>
      <w:r w:rsidR="00473A96" w:rsidRPr="00473A96">
        <w:t>复位电压时，系统自动复位。</w:t>
      </w:r>
    </w:p>
    <w:p w14:paraId="1ABAA072" w14:textId="2B5EA7B0" w:rsidR="00473A96" w:rsidRPr="00473A96" w:rsidRDefault="00473A96" w:rsidP="00F723EF">
      <w:pPr>
        <w:pStyle w:val="soc1-3"/>
        <w:ind w:left="1198" w:right="200"/>
      </w:pPr>
      <w:bookmarkStart w:id="136" w:name="_Toc93675742"/>
      <w:bookmarkStart w:id="137" w:name="_Toc139897885"/>
      <w:bookmarkStart w:id="138" w:name="_Toc140071209"/>
      <w:bookmarkStart w:id="139" w:name="_Toc178258210"/>
      <w:proofErr w:type="spellStart"/>
      <w:r w:rsidRPr="00473A96">
        <w:lastRenderedPageBreak/>
        <w:t>看门狗复位</w:t>
      </w:r>
      <w:r w:rsidRPr="00473A96">
        <w:t>WDT</w:t>
      </w:r>
      <w:bookmarkEnd w:id="136"/>
      <w:bookmarkEnd w:id="137"/>
      <w:bookmarkEnd w:id="138"/>
      <w:bookmarkEnd w:id="139"/>
      <w:proofErr w:type="spellEnd"/>
    </w:p>
    <w:p w14:paraId="04AA0238" w14:textId="62715827" w:rsidR="00473A96" w:rsidRPr="00473A96" w:rsidRDefault="00E4709B" w:rsidP="0065219C">
      <w:pPr>
        <w:pStyle w:val="soczw"/>
      </w:pPr>
      <w:r>
        <w:t>SC32R803</w:t>
      </w:r>
      <w:r w:rsidR="00473A96" w:rsidRPr="00473A96">
        <w:t>有一个</w:t>
      </w:r>
      <w:r w:rsidR="00473A96" w:rsidRPr="00473A96">
        <w:t>WDT</w:t>
      </w:r>
      <w:r w:rsidR="00473A96" w:rsidRPr="00473A96">
        <w:t>，其时钟源为内部的</w:t>
      </w:r>
      <w:r w:rsidR="00473A96" w:rsidRPr="00473A96">
        <w:t>32kHz</w:t>
      </w:r>
      <w:r w:rsidR="00473A96" w:rsidRPr="00473A96">
        <w:t>振荡器。用户可以通过编程器的</w:t>
      </w:r>
      <w:r w:rsidR="00473A96" w:rsidRPr="00473A96">
        <w:t>Customer Option</w:t>
      </w:r>
      <w:r w:rsidR="00473A96" w:rsidRPr="00473A96">
        <w:t>选择是否开启看门狗复位功能。</w:t>
      </w:r>
    </w:p>
    <w:p w14:paraId="0923D8CB" w14:textId="6953C71A" w:rsidR="00473A96" w:rsidRPr="00F723EF" w:rsidRDefault="00473A96" w:rsidP="00F723EF">
      <w:pPr>
        <w:pStyle w:val="soc1-3"/>
        <w:ind w:left="1198" w:right="200"/>
      </w:pPr>
      <w:bookmarkStart w:id="140" w:name="_Toc14366260"/>
      <w:bookmarkStart w:id="141" w:name="_Toc93675743"/>
      <w:bookmarkStart w:id="142" w:name="_Toc139897886"/>
      <w:bookmarkStart w:id="143" w:name="_Toc140071210"/>
      <w:bookmarkStart w:id="144" w:name="_Toc178258211"/>
      <w:proofErr w:type="spellStart"/>
      <w:r w:rsidRPr="00F723EF">
        <w:t>软件复位</w:t>
      </w:r>
      <w:bookmarkEnd w:id="140"/>
      <w:bookmarkEnd w:id="141"/>
      <w:bookmarkEnd w:id="142"/>
      <w:bookmarkEnd w:id="143"/>
      <w:bookmarkEnd w:id="144"/>
      <w:proofErr w:type="spellEnd"/>
    </w:p>
    <w:p w14:paraId="3F408AEF" w14:textId="5B3C3DBD" w:rsidR="00473A96" w:rsidRPr="00473A96" w:rsidRDefault="00E4709B" w:rsidP="0065219C">
      <w:pPr>
        <w:pStyle w:val="soczw"/>
      </w:pPr>
      <w:r>
        <w:rPr>
          <w:color w:val="000000" w:themeColor="text1"/>
        </w:rPr>
        <w:t>SC32R803</w:t>
      </w:r>
      <w:r w:rsidR="0091123F">
        <w:rPr>
          <w:rFonts w:hint="eastAsia"/>
          <w:color w:val="000000" w:themeColor="text1"/>
        </w:rPr>
        <w:t>提供软件复位功能，用户</w:t>
      </w:r>
      <w:r w:rsidR="001075F6">
        <w:rPr>
          <w:rFonts w:hint="eastAsia"/>
          <w:color w:val="000000" w:themeColor="text1"/>
        </w:rPr>
        <w:t>可以通过</w:t>
      </w:r>
      <w:r w:rsidR="00473A96" w:rsidRPr="00473A96">
        <w:t>对</w:t>
      </w:r>
      <w:r w:rsidR="00473A96" w:rsidRPr="00473A96">
        <w:t>RST</w:t>
      </w:r>
      <w:r w:rsidR="00473A96" w:rsidRPr="00473A96">
        <w:t>（</w:t>
      </w:r>
      <w:r w:rsidR="00473A96" w:rsidRPr="00473A96">
        <w:t>IAP_CON.8</w:t>
      </w:r>
      <w:r w:rsidR="00473A96" w:rsidRPr="00473A96">
        <w:t>）位写</w:t>
      </w:r>
      <w:r w:rsidR="00473A96" w:rsidRPr="00473A96">
        <w:t>1</w:t>
      </w:r>
      <w:r w:rsidR="00473A96" w:rsidRPr="00473A96">
        <w:t>后</w:t>
      </w:r>
      <w:r w:rsidR="001075F6">
        <w:rPr>
          <w:rFonts w:hint="eastAsia"/>
        </w:rPr>
        <w:t>，使得</w:t>
      </w:r>
      <w:r w:rsidR="00473A96" w:rsidRPr="00473A96">
        <w:t>系统立刻复位。</w:t>
      </w:r>
    </w:p>
    <w:p w14:paraId="2A1ECC97" w14:textId="4E0A2B2D" w:rsidR="00473A96" w:rsidRPr="00F723EF" w:rsidRDefault="00473A96" w:rsidP="00F723EF">
      <w:pPr>
        <w:pStyle w:val="soc1-3"/>
        <w:ind w:left="1198" w:right="200"/>
      </w:pPr>
      <w:bookmarkStart w:id="145" w:name="_Toc93675744"/>
      <w:bookmarkStart w:id="146" w:name="_Toc139897887"/>
      <w:bookmarkStart w:id="147" w:name="_Toc140071211"/>
      <w:bookmarkStart w:id="148" w:name="_Toc178258212"/>
      <w:proofErr w:type="spellStart"/>
      <w:r w:rsidRPr="00F723EF">
        <w:t>复位初始状态</w:t>
      </w:r>
      <w:bookmarkEnd w:id="145"/>
      <w:bookmarkEnd w:id="146"/>
      <w:bookmarkEnd w:id="147"/>
      <w:bookmarkEnd w:id="148"/>
      <w:proofErr w:type="spellEnd"/>
    </w:p>
    <w:p w14:paraId="7A9B878E" w14:textId="351713FB" w:rsidR="00473A96" w:rsidRPr="00473A96" w:rsidRDefault="00473A96" w:rsidP="0065219C">
      <w:pPr>
        <w:pStyle w:val="soczw"/>
      </w:pPr>
      <w:r w:rsidRPr="00473A96">
        <w:t>当</w:t>
      </w:r>
      <w:r w:rsidR="00E4709B">
        <w:t>SC32R803</w:t>
      </w:r>
      <w:r w:rsidRPr="00473A96">
        <w:t>处于复位状态时，多数寄存器会回到其初始状态。看门狗</w:t>
      </w:r>
      <w:r w:rsidRPr="00473A96">
        <w:t>WDT</w:t>
      </w:r>
      <w:r w:rsidRPr="00473A96">
        <w:t>处于关闭的状态。</w:t>
      </w:r>
      <w:r w:rsidRPr="00473A96">
        <w:t>“</w:t>
      </w:r>
      <w:r w:rsidRPr="00473A96">
        <w:t>热启动</w:t>
      </w:r>
      <w:r w:rsidRPr="00473A96">
        <w:t>”</w:t>
      </w:r>
      <w:r w:rsidRPr="00473A96">
        <w:t>的</w:t>
      </w:r>
      <w:r w:rsidRPr="00473A96">
        <w:t>Reset</w:t>
      </w:r>
      <w:r w:rsidRPr="00473A96">
        <w:t>（如</w:t>
      </w:r>
      <w:r w:rsidRPr="00473A96">
        <w:t>WDT</w:t>
      </w:r>
      <w:r w:rsidRPr="00473A96">
        <w:t>、</w:t>
      </w:r>
      <w:r w:rsidRPr="00473A96">
        <w:t>LVR</w:t>
      </w:r>
      <w:r w:rsidRPr="00473A96">
        <w:t>、软件复位等）不会影响到</w:t>
      </w:r>
      <w:r w:rsidRPr="00473A96">
        <w:t>SRAM</w:t>
      </w:r>
      <w:r w:rsidRPr="00473A96">
        <w:t>，</w:t>
      </w:r>
      <w:r w:rsidRPr="00473A96">
        <w:t>SRAM</w:t>
      </w:r>
      <w:r w:rsidRPr="00473A96">
        <w:t>值始终是复位前的值。</w:t>
      </w:r>
      <w:r w:rsidRPr="00473A96">
        <w:t>SRAM</w:t>
      </w:r>
      <w:r w:rsidRPr="00473A96">
        <w:t>内容的丢失会发生在电源电压低到</w:t>
      </w:r>
      <w:r w:rsidRPr="00473A96">
        <w:t>RAM</w:t>
      </w:r>
      <w:r w:rsidRPr="00473A96">
        <w:t>无法保存为止。</w:t>
      </w:r>
    </w:p>
    <w:p w14:paraId="3BAC5676" w14:textId="77274B6A" w:rsidR="00473A96" w:rsidRPr="00473A96" w:rsidRDefault="00473A96" w:rsidP="00F723EF">
      <w:pPr>
        <w:pStyle w:val="soc1-2"/>
      </w:pPr>
      <w:bookmarkStart w:id="149" w:name="_Toc139897888"/>
      <w:bookmarkStart w:id="150" w:name="_Toc140071212"/>
      <w:bookmarkStart w:id="151" w:name="_Toc178258213"/>
      <w:r w:rsidRPr="00473A96">
        <w:t>时钟</w:t>
      </w:r>
      <w:bookmarkEnd w:id="149"/>
      <w:bookmarkEnd w:id="150"/>
      <w:bookmarkEnd w:id="151"/>
    </w:p>
    <w:p w14:paraId="5D7DBAB7" w14:textId="39851B31" w:rsidR="00473A96" w:rsidRPr="00473A96" w:rsidRDefault="00473A96" w:rsidP="00F723EF">
      <w:pPr>
        <w:pStyle w:val="soc1-3"/>
        <w:ind w:left="1198" w:right="200"/>
      </w:pPr>
      <w:bookmarkStart w:id="152" w:name="_Toc139897889"/>
      <w:bookmarkStart w:id="153" w:name="_Toc140071213"/>
      <w:bookmarkStart w:id="154" w:name="_Toc178258214"/>
      <w:proofErr w:type="spellStart"/>
      <w:r w:rsidRPr="00473A96">
        <w:t>系统时钟源</w:t>
      </w:r>
      <w:bookmarkEnd w:id="152"/>
      <w:bookmarkEnd w:id="153"/>
      <w:bookmarkEnd w:id="154"/>
      <w:proofErr w:type="spellEnd"/>
    </w:p>
    <w:p w14:paraId="3B70F41E" w14:textId="5A5E71D0" w:rsidR="00473A96" w:rsidRDefault="0085319C" w:rsidP="0065219C">
      <w:pPr>
        <w:pStyle w:val="soczw"/>
      </w:pPr>
      <w:r>
        <w:rPr>
          <w:rFonts w:hint="eastAsia"/>
        </w:rPr>
        <w:t>四</w:t>
      </w:r>
      <w:r w:rsidR="00473A96" w:rsidRPr="00473A96">
        <w:t>种不同的时钟源可被用来驱动系统时钟</w:t>
      </w:r>
      <w:r w:rsidR="00473A96" w:rsidRPr="00473A96">
        <w:t>SYSCLK</w:t>
      </w:r>
      <w:r w:rsidR="00473A96" w:rsidRPr="00473A96">
        <w:t>：</w:t>
      </w:r>
    </w:p>
    <w:p w14:paraId="5FB46DAC" w14:textId="37D8A746" w:rsidR="0085319C" w:rsidRPr="00473A96" w:rsidRDefault="0085319C" w:rsidP="0065219C">
      <w:pPr>
        <w:pStyle w:val="a1"/>
      </w:pPr>
      <w:r w:rsidRPr="00473A96">
        <w:t>内建高频</w:t>
      </w:r>
      <w:r w:rsidR="000B124C">
        <w:t>64</w:t>
      </w:r>
      <w:r w:rsidRPr="00473A96">
        <w:t>MHz</w:t>
      </w:r>
      <w:r w:rsidRPr="00473A96">
        <w:t>振荡器（</w:t>
      </w:r>
      <w:r w:rsidRPr="00473A96">
        <w:t>HIRC</w:t>
      </w:r>
      <w:r w:rsidRPr="00473A96">
        <w:t>），上电默认时钟</w:t>
      </w:r>
    </w:p>
    <w:p w14:paraId="27E038F3" w14:textId="77777777" w:rsidR="0085319C" w:rsidRPr="00473A96" w:rsidRDefault="0085319C" w:rsidP="0065219C">
      <w:pPr>
        <w:pStyle w:val="a1"/>
      </w:pPr>
      <w:r w:rsidRPr="00473A96">
        <w:t>外接高频晶振（</w:t>
      </w:r>
      <w:r w:rsidRPr="00473A96">
        <w:t>HXT</w:t>
      </w:r>
      <w:r w:rsidRPr="00473A96">
        <w:t>）</w:t>
      </w:r>
    </w:p>
    <w:p w14:paraId="5FF59778" w14:textId="77777777" w:rsidR="0085319C" w:rsidRPr="00473A96" w:rsidRDefault="0085319C" w:rsidP="0065219C">
      <w:pPr>
        <w:pStyle w:val="a1"/>
      </w:pPr>
      <w:r w:rsidRPr="00473A96">
        <w:t>内建低频</w:t>
      </w:r>
      <w:r w:rsidRPr="00473A96">
        <w:t xml:space="preserve"> 32kHz</w:t>
      </w:r>
      <w:r w:rsidRPr="00473A96">
        <w:t>振荡器（</w:t>
      </w:r>
      <w:r w:rsidRPr="00473A96">
        <w:t>LIRC</w:t>
      </w:r>
      <w:r w:rsidRPr="00473A96">
        <w:t>）</w:t>
      </w:r>
    </w:p>
    <w:p w14:paraId="6BC0C496" w14:textId="77777777" w:rsidR="0085319C" w:rsidRPr="00473A96" w:rsidRDefault="0085319C" w:rsidP="0065219C">
      <w:pPr>
        <w:pStyle w:val="a1"/>
      </w:pPr>
      <w:r w:rsidRPr="00473A96">
        <w:t>外接低频晶振（</w:t>
      </w:r>
      <w:r w:rsidRPr="00473A96">
        <w:t>LXT</w:t>
      </w:r>
      <w:r w:rsidRPr="00473A96">
        <w:t>）</w:t>
      </w:r>
    </w:p>
    <w:p w14:paraId="253E3CEF" w14:textId="77777777" w:rsidR="0085319C" w:rsidRPr="0085319C" w:rsidRDefault="0085319C" w:rsidP="00473A96">
      <w:pPr>
        <w:ind w:firstLineChars="200" w:firstLine="400"/>
        <w:rPr>
          <w:rFonts w:eastAsia="宋体" w:cs="Arial"/>
          <w:color w:val="000000" w:themeColor="text1"/>
          <w:lang w:eastAsia="zh-CN"/>
        </w:rPr>
      </w:pPr>
    </w:p>
    <w:p w14:paraId="4347418F" w14:textId="77777777" w:rsidR="00473A96" w:rsidRPr="0065219C" w:rsidRDefault="00473A96" w:rsidP="0065219C">
      <w:pPr>
        <w:pStyle w:val="soczw"/>
        <w:rPr>
          <w:b/>
          <w:bCs/>
        </w:rPr>
      </w:pPr>
      <w:r w:rsidRPr="0065219C">
        <w:rPr>
          <w:b/>
          <w:bCs/>
        </w:rPr>
        <w:t>注意：</w:t>
      </w:r>
    </w:p>
    <w:p w14:paraId="1FAAD49B" w14:textId="4BC2AF0D" w:rsidR="00473A96" w:rsidRPr="0065219C" w:rsidRDefault="00473A96" w:rsidP="0065219C">
      <w:pPr>
        <w:pStyle w:val="soczw"/>
        <w:rPr>
          <w:b/>
          <w:bCs/>
        </w:rPr>
      </w:pPr>
      <w:r w:rsidRPr="0065219C">
        <w:rPr>
          <w:b/>
          <w:bCs/>
        </w:rPr>
        <w:t>上电默认的系统时钟源为</w:t>
      </w:r>
      <w:r w:rsidRPr="0065219C">
        <w:rPr>
          <w:b/>
          <w:bCs/>
        </w:rPr>
        <w:t>HIRC</w:t>
      </w:r>
      <w:r w:rsidRPr="0065219C">
        <w:rPr>
          <w:b/>
          <w:bCs/>
        </w:rPr>
        <w:t>，</w:t>
      </w:r>
      <w:bookmarkStart w:id="155" w:name="_Hlk174956750"/>
      <w:r w:rsidR="00110BAF" w:rsidRPr="0065219C">
        <w:rPr>
          <w:rFonts w:hint="eastAsia"/>
          <w:b/>
          <w:bCs/>
        </w:rPr>
        <w:t>上电默认的系统时钟频率为</w:t>
      </w:r>
      <w:proofErr w:type="spellStart"/>
      <w:r w:rsidR="00110BAF" w:rsidRPr="0065219C">
        <w:rPr>
          <w:rFonts w:hint="eastAsia"/>
          <w:b/>
          <w:bCs/>
        </w:rPr>
        <w:t>f</w:t>
      </w:r>
      <w:r w:rsidR="00110BAF" w:rsidRPr="0065219C">
        <w:rPr>
          <w:b/>
          <w:bCs/>
          <w:vertAlign w:val="subscript"/>
        </w:rPr>
        <w:t>HIRC</w:t>
      </w:r>
      <w:proofErr w:type="spellEnd"/>
      <w:r w:rsidR="00110BAF" w:rsidRPr="0065219C">
        <w:rPr>
          <w:b/>
          <w:bCs/>
        </w:rPr>
        <w:t>/2</w:t>
      </w:r>
      <w:r w:rsidR="00110BAF" w:rsidRPr="0065219C">
        <w:rPr>
          <w:rFonts w:hint="eastAsia"/>
          <w:b/>
          <w:bCs/>
        </w:rPr>
        <w:t>，</w:t>
      </w:r>
      <w:bookmarkEnd w:id="155"/>
      <w:r w:rsidRPr="0065219C">
        <w:rPr>
          <w:b/>
          <w:bCs/>
        </w:rPr>
        <w:t>用户可在上电后的正常操作阶段，通过软件方式切换时钟源。切换前务必确保所选时钟源已处于稳定的工作状态；</w:t>
      </w:r>
    </w:p>
    <w:p w14:paraId="77AB06FC" w14:textId="77777777" w:rsidR="00473A96" w:rsidRPr="0065219C" w:rsidRDefault="00473A96" w:rsidP="0065219C">
      <w:pPr>
        <w:pStyle w:val="soczw"/>
        <w:rPr>
          <w:b/>
          <w:bCs/>
        </w:rPr>
      </w:pPr>
      <w:r w:rsidRPr="0065219C">
        <w:rPr>
          <w:b/>
          <w:bCs/>
        </w:rPr>
        <w:t>系统时钟</w:t>
      </w:r>
      <w:proofErr w:type="gramStart"/>
      <w:r w:rsidRPr="0065219C">
        <w:rPr>
          <w:b/>
          <w:bCs/>
        </w:rPr>
        <w:t>源无论</w:t>
      </w:r>
      <w:proofErr w:type="gramEnd"/>
      <w:r w:rsidRPr="0065219C">
        <w:rPr>
          <w:b/>
          <w:bCs/>
        </w:rPr>
        <w:t>选择</w:t>
      </w:r>
      <w:proofErr w:type="gramStart"/>
      <w:r w:rsidRPr="0065219C">
        <w:rPr>
          <w:b/>
          <w:bCs/>
        </w:rPr>
        <w:t>切换至哪一种</w:t>
      </w:r>
      <w:proofErr w:type="gramEnd"/>
      <w:r w:rsidRPr="0065219C">
        <w:rPr>
          <w:b/>
          <w:bCs/>
        </w:rPr>
        <w:t>，都必须先将系统时钟源切换至</w:t>
      </w:r>
      <w:r w:rsidRPr="0065219C">
        <w:rPr>
          <w:b/>
          <w:bCs/>
        </w:rPr>
        <w:t>HIRC</w:t>
      </w:r>
      <w:r w:rsidRPr="0065219C">
        <w:rPr>
          <w:b/>
          <w:bCs/>
        </w:rPr>
        <w:t>，再切换至目标时钟源。</w:t>
      </w:r>
    </w:p>
    <w:p w14:paraId="7737F917" w14:textId="4271000A" w:rsidR="00473A96" w:rsidRPr="00473A96" w:rsidRDefault="00473A96" w:rsidP="00F723EF">
      <w:pPr>
        <w:pStyle w:val="soc1-3"/>
        <w:ind w:right="200"/>
      </w:pPr>
      <w:bookmarkStart w:id="156" w:name="_Toc139897890"/>
      <w:bookmarkStart w:id="157" w:name="_Toc140071214"/>
      <w:bookmarkStart w:id="158" w:name="_Toc178258215"/>
      <w:proofErr w:type="spellStart"/>
      <w:r w:rsidRPr="00473A96">
        <w:t>总线</w:t>
      </w:r>
      <w:bookmarkEnd w:id="156"/>
      <w:bookmarkEnd w:id="157"/>
      <w:bookmarkEnd w:id="158"/>
      <w:proofErr w:type="spellEnd"/>
    </w:p>
    <w:p w14:paraId="395BD7D3" w14:textId="77777777" w:rsidR="00473A96" w:rsidRPr="00473A96" w:rsidRDefault="00473A96" w:rsidP="0065219C">
      <w:pPr>
        <w:pStyle w:val="soczw"/>
      </w:pPr>
      <w:r w:rsidRPr="00473A96">
        <w:t>用户可通过多个预分频器配置</w:t>
      </w:r>
      <w:r w:rsidRPr="00473A96">
        <w:t>AHB</w:t>
      </w:r>
      <w:r w:rsidRPr="00473A96">
        <w:t>、</w:t>
      </w:r>
      <w:r w:rsidRPr="00473A96">
        <w:t>APB0</w:t>
      </w:r>
      <w:r w:rsidRPr="00473A96">
        <w:t>、</w:t>
      </w:r>
      <w:r w:rsidRPr="00473A96">
        <w:t>APB1</w:t>
      </w:r>
      <w:r w:rsidRPr="00473A96">
        <w:t>、</w:t>
      </w:r>
      <w:r w:rsidRPr="00473A96">
        <w:t>APB2</w:t>
      </w:r>
      <w:r w:rsidRPr="00473A96">
        <w:t>域的频率。</w:t>
      </w:r>
    </w:p>
    <w:p w14:paraId="137385DC" w14:textId="77777777" w:rsidR="00473A96" w:rsidRPr="00473A96" w:rsidRDefault="00473A96" w:rsidP="0065219C">
      <w:pPr>
        <w:pStyle w:val="a1"/>
      </w:pPr>
      <w:r w:rsidRPr="00473A96">
        <w:t>HCLK</w:t>
      </w:r>
      <w:r w:rsidRPr="00473A96">
        <w:t>：</w:t>
      </w:r>
      <w:r w:rsidRPr="00473A96">
        <w:t>AHB</w:t>
      </w:r>
      <w:r w:rsidRPr="00473A96">
        <w:t>域主时钟，最大频率是</w:t>
      </w:r>
      <w:r w:rsidRPr="00473A96">
        <w:t>64MHz</w:t>
      </w:r>
      <w:r w:rsidRPr="00473A96">
        <w:t>，包括</w:t>
      </w:r>
      <w:r w:rsidRPr="00473A96">
        <w:t>Cortex</w:t>
      </w:r>
      <w:r w:rsidRPr="00473A96">
        <w:rPr>
          <w:vertAlign w:val="superscript"/>
        </w:rPr>
        <w:t>®</w:t>
      </w:r>
      <w:r w:rsidRPr="00473A96">
        <w:t>-M0+</w:t>
      </w:r>
      <w:r w:rsidRPr="00473A96">
        <w:t>内核、内存、</w:t>
      </w:r>
      <w:r w:rsidRPr="00473A96">
        <w:t>DMA</w:t>
      </w:r>
      <w:r w:rsidRPr="00473A96">
        <w:t>等都由</w:t>
      </w:r>
      <w:r w:rsidRPr="00473A96">
        <w:t>HCLK</w:t>
      </w:r>
      <w:r w:rsidRPr="00473A96">
        <w:t>驱动。</w:t>
      </w:r>
    </w:p>
    <w:p w14:paraId="51E2F1FB" w14:textId="77777777" w:rsidR="00473A96" w:rsidRPr="00473A96" w:rsidRDefault="00473A96" w:rsidP="0065219C">
      <w:pPr>
        <w:pStyle w:val="a1"/>
      </w:pPr>
      <w:r w:rsidRPr="00473A96">
        <w:t>PCLK0</w:t>
      </w:r>
      <w:r w:rsidRPr="00473A96">
        <w:t>：</w:t>
      </w:r>
      <w:r w:rsidRPr="00473A96">
        <w:t>APB0</w:t>
      </w:r>
      <w:r w:rsidRPr="00473A96">
        <w:t>域主时钟，最大频率是</w:t>
      </w:r>
      <w:r w:rsidRPr="00473A96">
        <w:t>HCLK</w:t>
      </w:r>
      <w:r w:rsidRPr="00473A96">
        <w:t>的频率，</w:t>
      </w:r>
      <w:r w:rsidRPr="00473A96">
        <w:t>APB0</w:t>
      </w:r>
      <w:r w:rsidRPr="00473A96">
        <w:t>总线上的外设都由</w:t>
      </w:r>
      <w:r w:rsidRPr="00473A96">
        <w:t>PCLK0</w:t>
      </w:r>
      <w:r w:rsidRPr="00473A96">
        <w:t>驱动；</w:t>
      </w:r>
    </w:p>
    <w:p w14:paraId="0A6A18B5" w14:textId="77777777" w:rsidR="00473A96" w:rsidRPr="00473A96" w:rsidRDefault="00473A96" w:rsidP="0065219C">
      <w:pPr>
        <w:pStyle w:val="a1"/>
      </w:pPr>
      <w:r w:rsidRPr="00473A96">
        <w:t>PCLK1</w:t>
      </w:r>
      <w:r w:rsidRPr="00473A96">
        <w:t>：</w:t>
      </w:r>
      <w:r w:rsidRPr="00473A96">
        <w:t>APB1</w:t>
      </w:r>
      <w:r w:rsidRPr="00473A96">
        <w:t>域主时钟，最大频率是</w:t>
      </w:r>
      <w:r w:rsidRPr="00473A96">
        <w:t>HCLK</w:t>
      </w:r>
      <w:r w:rsidRPr="00473A96">
        <w:t>的频率，</w:t>
      </w:r>
      <w:r w:rsidRPr="00473A96">
        <w:t>APB1</w:t>
      </w:r>
      <w:r w:rsidRPr="00473A96">
        <w:t>总线上的外设都由</w:t>
      </w:r>
      <w:r w:rsidRPr="00473A96">
        <w:t>PCLK1</w:t>
      </w:r>
      <w:r w:rsidRPr="00473A96">
        <w:t>驱动；</w:t>
      </w:r>
    </w:p>
    <w:p w14:paraId="23428829" w14:textId="77777777" w:rsidR="00473A96" w:rsidRPr="00473A96" w:rsidRDefault="00473A96" w:rsidP="0065219C">
      <w:pPr>
        <w:pStyle w:val="a1"/>
      </w:pPr>
      <w:r w:rsidRPr="00473A96">
        <w:t>PCLK2</w:t>
      </w:r>
      <w:r w:rsidRPr="00473A96">
        <w:t>：</w:t>
      </w:r>
      <w:r w:rsidRPr="00473A96">
        <w:t>APB2</w:t>
      </w:r>
      <w:r w:rsidRPr="00473A96">
        <w:t>域主时钟，最大频率是</w:t>
      </w:r>
      <w:r w:rsidRPr="00473A96">
        <w:t>HCLK</w:t>
      </w:r>
      <w:r w:rsidRPr="00473A96">
        <w:t>的频率，</w:t>
      </w:r>
      <w:r w:rsidRPr="00473A96">
        <w:t>APB2</w:t>
      </w:r>
      <w:r w:rsidRPr="00473A96">
        <w:t>总线上的外设都由</w:t>
      </w:r>
      <w:r w:rsidRPr="00473A96">
        <w:t>PCLK2</w:t>
      </w:r>
      <w:r w:rsidRPr="00473A96">
        <w:t>驱动；</w:t>
      </w:r>
    </w:p>
    <w:p w14:paraId="4A6E4D68" w14:textId="77777777" w:rsidR="00473A96" w:rsidRPr="00473A96" w:rsidRDefault="00473A96" w:rsidP="00473A96">
      <w:pPr>
        <w:ind w:firstLineChars="200" w:firstLine="400"/>
        <w:rPr>
          <w:rFonts w:eastAsia="宋体" w:cs="Arial"/>
          <w:color w:val="000000" w:themeColor="text1"/>
          <w:lang w:eastAsia="zh-CN"/>
        </w:rPr>
      </w:pPr>
    </w:p>
    <w:p w14:paraId="065DF676" w14:textId="7508672B" w:rsidR="00473A96" w:rsidRDefault="00473A96" w:rsidP="0065219C">
      <w:pPr>
        <w:pStyle w:val="soczw"/>
      </w:pPr>
      <w:r w:rsidRPr="00473A96">
        <w:t>RCC</w:t>
      </w:r>
      <w:r w:rsidRPr="00473A96">
        <w:t>通过</w:t>
      </w:r>
      <w:r w:rsidRPr="00473A96">
        <w:t>AHB</w:t>
      </w:r>
      <w:r w:rsidRPr="00473A96">
        <w:t>时钟</w:t>
      </w:r>
      <w:r w:rsidRPr="00473A96">
        <w:t>(HCLK)8</w:t>
      </w:r>
      <w:r w:rsidRPr="00473A96">
        <w:t>分频后作为</w:t>
      </w:r>
      <w:proofErr w:type="spellStart"/>
      <w:r w:rsidRPr="00473A96">
        <w:t>SysTick</w:t>
      </w:r>
      <w:proofErr w:type="spellEnd"/>
      <w:r w:rsidRPr="00473A96">
        <w:t>的外部时钟。通过对</w:t>
      </w:r>
      <w:proofErr w:type="spellStart"/>
      <w:r w:rsidRPr="00473A96">
        <w:t>SysTick</w:t>
      </w:r>
      <w:proofErr w:type="spellEnd"/>
      <w:r w:rsidRPr="00473A96">
        <w:t>控制与状态寄存器的设置，可选择上述时钟或内核时钟作为</w:t>
      </w:r>
      <w:proofErr w:type="spellStart"/>
      <w:r w:rsidRPr="00473A96">
        <w:t>SysTick</w:t>
      </w:r>
      <w:proofErr w:type="spellEnd"/>
      <w:r w:rsidRPr="00473A96">
        <w:t>时钟源。</w:t>
      </w:r>
    </w:p>
    <w:p w14:paraId="737261BB" w14:textId="041B664A" w:rsidR="0003347C" w:rsidRDefault="0003347C" w:rsidP="00F723EF">
      <w:pPr>
        <w:pStyle w:val="soc1-3"/>
        <w:ind w:right="200"/>
      </w:pPr>
      <w:bookmarkStart w:id="159" w:name="_Toc178258216"/>
      <w:proofErr w:type="spellStart"/>
      <w:r>
        <w:rPr>
          <w:rFonts w:hint="eastAsia"/>
        </w:rPr>
        <w:t>时钟及总线分配框图</w:t>
      </w:r>
      <w:bookmarkEnd w:id="159"/>
      <w:proofErr w:type="spellEnd"/>
    </w:p>
    <w:p w14:paraId="05D5410E" w14:textId="77BD5DEA" w:rsidR="0003347C" w:rsidRDefault="0003347C" w:rsidP="0003347C">
      <w:pPr>
        <w:jc w:val="center"/>
        <w:rPr>
          <w:rFonts w:eastAsia="宋体" w:cs="Arial"/>
        </w:rPr>
      </w:pPr>
    </w:p>
    <w:bookmarkStart w:id="160" w:name="_Hlk174956781"/>
    <w:p w14:paraId="3ADE65F7" w14:textId="21D358E3" w:rsidR="00E31301" w:rsidRDefault="00E56092" w:rsidP="0003347C">
      <w:pPr>
        <w:jc w:val="center"/>
        <w:rPr>
          <w:lang w:eastAsia="zh-CN"/>
        </w:rPr>
      </w:pPr>
      <w:r>
        <w:object w:dxaOrig="19356" w:dyaOrig="6097" w14:anchorId="3459AC6C">
          <v:shape id="_x0000_i1033" type="#_x0000_t75" style="width:556.2pt;height:174.6pt" o:ole="">
            <v:imagedata r:id="rId58" o:title=""/>
          </v:shape>
          <o:OLEObject Type="Embed" ProgID="Visio.Drawing.15" ShapeID="_x0000_i1033" DrawAspect="Content" ObjectID="_1788875201" r:id="rId59"/>
        </w:object>
      </w:r>
      <w:bookmarkEnd w:id="160"/>
    </w:p>
    <w:p w14:paraId="27309ED3" w14:textId="2A2FD284" w:rsidR="0003347C" w:rsidRDefault="0003347C" w:rsidP="00F723EF">
      <w:pPr>
        <w:pStyle w:val="soc1-2"/>
      </w:pPr>
      <w:bookmarkStart w:id="161" w:name="_Toc178258217"/>
      <w:r>
        <w:rPr>
          <w:rFonts w:hint="eastAsia"/>
        </w:rPr>
        <w:t>R</w:t>
      </w:r>
      <w:r>
        <w:t>CC</w:t>
      </w:r>
      <w:r>
        <w:rPr>
          <w:rFonts w:hint="eastAsia"/>
        </w:rPr>
        <w:t>中断</w:t>
      </w:r>
      <w:bookmarkEnd w:id="161"/>
    </w:p>
    <w:p w14:paraId="1D7C7562" w14:textId="22C1CD4E" w:rsidR="0003347C" w:rsidRDefault="0003347C" w:rsidP="0065219C">
      <w:pPr>
        <w:pStyle w:val="soczw"/>
      </w:pPr>
      <w:r w:rsidRPr="00F2239E">
        <w:t>配合停振检测机制，</w:t>
      </w:r>
      <w:r w:rsidR="00E4709B">
        <w:t>SC32R803</w:t>
      </w:r>
      <w:r w:rsidRPr="000D161E">
        <w:t>的</w:t>
      </w:r>
      <w:r w:rsidRPr="00F2239E">
        <w:t>时钟源提供一个用户可配置</w:t>
      </w:r>
      <w:r>
        <w:rPr>
          <w:rFonts w:hint="eastAsia"/>
        </w:rPr>
        <w:t>的</w:t>
      </w:r>
      <w:r>
        <w:rPr>
          <w:rFonts w:hint="eastAsia"/>
        </w:rPr>
        <w:t>RCC</w:t>
      </w:r>
      <w:r w:rsidRPr="00F2239E">
        <w:t>中断：当系统时钟源为</w:t>
      </w:r>
      <w:r w:rsidRPr="00F2239E">
        <w:t>HXT</w:t>
      </w:r>
      <w:r w:rsidRPr="00F2239E">
        <w:t>时，如果检测到时钟源存在异常，将</w:t>
      </w:r>
      <w:proofErr w:type="gramStart"/>
      <w:r w:rsidRPr="00F2239E">
        <w:t>置起停振</w:t>
      </w:r>
      <w:proofErr w:type="gramEnd"/>
      <w:r w:rsidRPr="00F2239E">
        <w:t>检测中断标志，如果此时对应的中断已使能，将产生停振检测中断。</w:t>
      </w:r>
    </w:p>
    <w:p w14:paraId="657F03DC" w14:textId="07ABDD2F" w:rsidR="0003347C" w:rsidRDefault="0047137B" w:rsidP="00F723EF">
      <w:pPr>
        <w:pStyle w:val="soc1-2"/>
      </w:pPr>
      <w:bookmarkStart w:id="162" w:name="_Toc178258218"/>
      <w:r>
        <w:rPr>
          <w:rFonts w:hint="eastAsia"/>
        </w:rPr>
        <w:t>内建高频</w:t>
      </w:r>
      <w:r w:rsidR="000B124C">
        <w:t>64</w:t>
      </w:r>
      <w:r w:rsidR="000B124C">
        <w:rPr>
          <w:rFonts w:hint="eastAsia"/>
        </w:rPr>
        <w:t>MHz</w:t>
      </w:r>
      <w:r>
        <w:rPr>
          <w:rFonts w:hint="eastAsia"/>
        </w:rPr>
        <w:t>振荡器（</w:t>
      </w:r>
      <w:r>
        <w:rPr>
          <w:rFonts w:hint="eastAsia"/>
        </w:rPr>
        <w:t>HIRC</w:t>
      </w:r>
      <w:r>
        <w:rPr>
          <w:rFonts w:hint="eastAsia"/>
        </w:rPr>
        <w:t>）</w:t>
      </w:r>
      <w:bookmarkEnd w:id="162"/>
    </w:p>
    <w:p w14:paraId="5C5CCF57" w14:textId="38B8ADA0" w:rsidR="0047137B" w:rsidRDefault="0047137B" w:rsidP="0065219C">
      <w:pPr>
        <w:pStyle w:val="a1"/>
      </w:pPr>
      <w:r w:rsidRPr="006F1468">
        <w:t>可作为系统运行时钟</w:t>
      </w:r>
    </w:p>
    <w:p w14:paraId="63D0E390" w14:textId="77777777" w:rsidR="00E56092" w:rsidRDefault="00E56092" w:rsidP="0065219C">
      <w:pPr>
        <w:pStyle w:val="a1"/>
      </w:pPr>
      <w:bookmarkStart w:id="163" w:name="_Hlk174956796"/>
      <w:r>
        <w:rPr>
          <w:rFonts w:hint="eastAsia"/>
        </w:rPr>
        <w:t>系统上电默认时钟频率</w:t>
      </w:r>
      <w:proofErr w:type="spellStart"/>
      <w:r>
        <w:t>f</w:t>
      </w:r>
      <w:r>
        <w:rPr>
          <w:rFonts w:hint="eastAsia"/>
          <w:vertAlign w:val="subscript"/>
        </w:rPr>
        <w:t>SYS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f</w:t>
      </w:r>
      <w:r>
        <w:rPr>
          <w:vertAlign w:val="subscript"/>
        </w:rPr>
        <w:t>HIRC</w:t>
      </w:r>
      <w:proofErr w:type="spellEnd"/>
      <w:r>
        <w:t>/2</w:t>
      </w:r>
    </w:p>
    <w:bookmarkEnd w:id="163"/>
    <w:p w14:paraId="493E9EAD" w14:textId="71CDD792" w:rsidR="0047137B" w:rsidRPr="006F1468" w:rsidRDefault="0047137B" w:rsidP="0065219C">
      <w:pPr>
        <w:pStyle w:val="a1"/>
      </w:pPr>
      <w:r w:rsidRPr="006F1468">
        <w:t>频率误差：跨越</w:t>
      </w:r>
      <w:r w:rsidRPr="006F1468">
        <w:t xml:space="preserve"> (</w:t>
      </w:r>
      <w:r w:rsidR="00590AEE">
        <w:t>1.8</w:t>
      </w:r>
      <w:r w:rsidRPr="006F1468">
        <w:t>V~</w:t>
      </w:r>
      <w:r w:rsidR="00EF4BCA">
        <w:t>3.6</w:t>
      </w:r>
      <w:r w:rsidRPr="006F1468">
        <w:t xml:space="preserve">V) </w:t>
      </w:r>
      <w:r w:rsidRPr="006F1468">
        <w:t>及</w:t>
      </w:r>
      <w:r w:rsidRPr="006F1468">
        <w:t xml:space="preserve"> (-40 ~ 105</w:t>
      </w:r>
      <w:r w:rsidRPr="006F1468">
        <w:rPr>
          <w:rFonts w:ascii="宋体" w:hAnsi="宋体" w:cs="宋体" w:hint="eastAsia"/>
        </w:rPr>
        <w:t>℃</w:t>
      </w:r>
      <w:r w:rsidRPr="006F1468">
        <w:t xml:space="preserve">) </w:t>
      </w:r>
      <w:r w:rsidRPr="006F1468">
        <w:t>应用环境</w:t>
      </w:r>
      <w:r w:rsidRPr="006F1468">
        <w:t xml:space="preserve">, </w:t>
      </w:r>
      <w:r w:rsidRPr="006F1468">
        <w:t>不超过</w:t>
      </w:r>
      <w:r w:rsidRPr="006F1468">
        <w:t xml:space="preserve"> ±1%</w:t>
      </w:r>
    </w:p>
    <w:p w14:paraId="025A2FFD" w14:textId="77777777" w:rsidR="0047137B" w:rsidRPr="006F1468" w:rsidRDefault="0047137B" w:rsidP="0065219C">
      <w:pPr>
        <w:pStyle w:val="a1"/>
      </w:pPr>
      <w:r w:rsidRPr="006F1468">
        <w:t>可通过</w:t>
      </w:r>
      <w:r w:rsidRPr="006F1468">
        <w:t>32.768kHz</w:t>
      </w:r>
      <w:r w:rsidRPr="006F1468">
        <w:t>外接晶</w:t>
      </w:r>
      <w:proofErr w:type="gramStart"/>
      <w:r w:rsidRPr="006F1468">
        <w:t>振进行</w:t>
      </w:r>
      <w:proofErr w:type="gramEnd"/>
      <w:r w:rsidRPr="006F1468">
        <w:t>自动校准，校准后</w:t>
      </w:r>
      <w:r w:rsidRPr="006F1468">
        <w:t>HIRC</w:t>
      </w:r>
      <w:r w:rsidRPr="006F1468">
        <w:t>精度可无限接近外接</w:t>
      </w:r>
      <w:r w:rsidRPr="006F1468">
        <w:t>32.768kHz</w:t>
      </w:r>
      <w:r w:rsidRPr="006F1468">
        <w:t>晶振的精度</w:t>
      </w:r>
    </w:p>
    <w:p w14:paraId="0809F2FF" w14:textId="675115A2" w:rsidR="0047137B" w:rsidRPr="0047137B" w:rsidRDefault="0047137B" w:rsidP="00F723EF">
      <w:pPr>
        <w:pStyle w:val="soc1-2"/>
      </w:pPr>
      <w:bookmarkStart w:id="164" w:name="_Toc139897895"/>
      <w:bookmarkStart w:id="165" w:name="_Toc140071219"/>
      <w:bookmarkStart w:id="166" w:name="_Toc178258219"/>
      <w:r w:rsidRPr="0047137B">
        <w:t>内置高频晶体振荡器电路（</w:t>
      </w:r>
      <w:r w:rsidRPr="0047137B">
        <w:t>HXT</w:t>
      </w:r>
      <w:r w:rsidRPr="0047137B">
        <w:t>）</w:t>
      </w:r>
      <w:bookmarkEnd w:id="164"/>
      <w:bookmarkEnd w:id="165"/>
      <w:bookmarkEnd w:id="166"/>
    </w:p>
    <w:p w14:paraId="00BBDA69" w14:textId="77777777" w:rsidR="0047137B" w:rsidRPr="0047137B" w:rsidRDefault="0047137B" w:rsidP="0065219C">
      <w:pPr>
        <w:pStyle w:val="a1"/>
      </w:pPr>
      <w:r w:rsidRPr="0047137B">
        <w:t>可作为系统运行时钟</w:t>
      </w:r>
    </w:p>
    <w:p w14:paraId="16A53F77" w14:textId="77777777" w:rsidR="0047137B" w:rsidRPr="0047137B" w:rsidRDefault="0047137B" w:rsidP="0065219C">
      <w:pPr>
        <w:pStyle w:val="a1"/>
      </w:pPr>
      <w:r w:rsidRPr="0047137B">
        <w:t>可外接</w:t>
      </w:r>
      <w:r w:rsidRPr="0047137B">
        <w:t>2~16MHz</w:t>
      </w:r>
      <w:r w:rsidRPr="0047137B">
        <w:t>高频振荡器</w:t>
      </w:r>
    </w:p>
    <w:p w14:paraId="5C8064A9" w14:textId="2CB7E595" w:rsidR="0047137B" w:rsidRPr="0047137B" w:rsidRDefault="0047137B" w:rsidP="00F723EF">
      <w:pPr>
        <w:pStyle w:val="soc1-2"/>
      </w:pPr>
      <w:bookmarkStart w:id="167" w:name="_Toc139897896"/>
      <w:bookmarkStart w:id="168" w:name="_Toc140071220"/>
      <w:bookmarkStart w:id="169" w:name="_Toc178258220"/>
      <w:r w:rsidRPr="0047137B">
        <w:t>内建低频</w:t>
      </w:r>
      <w:r w:rsidRPr="0047137B">
        <w:t xml:space="preserve"> 32kHz</w:t>
      </w:r>
      <w:r w:rsidRPr="0047137B">
        <w:t>振荡器（</w:t>
      </w:r>
      <w:r w:rsidRPr="0047137B">
        <w:t>LIRC</w:t>
      </w:r>
      <w:r w:rsidRPr="0047137B">
        <w:t>）</w:t>
      </w:r>
      <w:bookmarkEnd w:id="167"/>
      <w:bookmarkEnd w:id="168"/>
      <w:bookmarkEnd w:id="169"/>
    </w:p>
    <w:p w14:paraId="44A29C95" w14:textId="77777777" w:rsidR="0047137B" w:rsidRPr="0047137B" w:rsidRDefault="0047137B" w:rsidP="0065219C">
      <w:pPr>
        <w:pStyle w:val="a1"/>
      </w:pPr>
      <w:r w:rsidRPr="0047137B">
        <w:t>可作为系统运行时钟</w:t>
      </w:r>
    </w:p>
    <w:p w14:paraId="2D5DDD44" w14:textId="77777777" w:rsidR="0047137B" w:rsidRPr="0047137B" w:rsidRDefault="0047137B" w:rsidP="0065219C">
      <w:pPr>
        <w:pStyle w:val="a1"/>
      </w:pPr>
      <w:r w:rsidRPr="0047137B">
        <w:t>可作为</w:t>
      </w:r>
      <w:r w:rsidRPr="0047137B">
        <w:t>LCD/LED</w:t>
      </w:r>
      <w:r w:rsidRPr="0047137B">
        <w:t>模块</w:t>
      </w:r>
      <w:r w:rsidRPr="0047137B">
        <w:rPr>
          <w:lang w:eastAsia="zh-TW"/>
        </w:rPr>
        <w:t>的时钟源</w:t>
      </w:r>
    </w:p>
    <w:p w14:paraId="04FE4B14" w14:textId="77777777" w:rsidR="0047137B" w:rsidRPr="0047137B" w:rsidRDefault="0047137B" w:rsidP="0065219C">
      <w:pPr>
        <w:pStyle w:val="a1"/>
      </w:pPr>
      <w:r w:rsidRPr="0047137B">
        <w:t>可作为</w:t>
      </w:r>
      <w:r w:rsidRPr="0047137B">
        <w:t>B</w:t>
      </w:r>
      <w:r w:rsidRPr="0047137B">
        <w:rPr>
          <w:lang w:eastAsia="zh-TW"/>
        </w:rPr>
        <w:t>ase Timer</w:t>
      </w:r>
      <w:r w:rsidRPr="0047137B">
        <w:rPr>
          <w:lang w:eastAsia="zh-TW"/>
        </w:rPr>
        <w:t>及</w:t>
      </w:r>
      <w:r w:rsidRPr="0047137B">
        <w:t>WDT</w:t>
      </w:r>
      <w:r w:rsidRPr="0047137B">
        <w:rPr>
          <w:lang w:eastAsia="zh-TW"/>
        </w:rPr>
        <w:t xml:space="preserve"> </w:t>
      </w:r>
      <w:r w:rsidRPr="0047137B">
        <w:rPr>
          <w:lang w:eastAsia="zh-TW"/>
        </w:rPr>
        <w:t>的时钟源</w:t>
      </w:r>
    </w:p>
    <w:p w14:paraId="2A92FBC9" w14:textId="5EE2A662" w:rsidR="0047137B" w:rsidRPr="0047137B" w:rsidRDefault="0047137B" w:rsidP="0065219C">
      <w:pPr>
        <w:pStyle w:val="a1"/>
      </w:pPr>
      <w:r w:rsidRPr="0047137B">
        <w:t>频率误差：跨越</w:t>
      </w:r>
      <w:r w:rsidRPr="0047137B">
        <w:t xml:space="preserve"> (</w:t>
      </w:r>
      <w:r w:rsidR="00C274D2">
        <w:t>1.8</w:t>
      </w:r>
      <w:r w:rsidRPr="0047137B">
        <w:t xml:space="preserve"> ~ </w:t>
      </w:r>
      <w:r w:rsidR="00C274D2">
        <w:t>3.6</w:t>
      </w:r>
      <w:r w:rsidRPr="0047137B">
        <w:t xml:space="preserve">V) </w:t>
      </w:r>
      <w:r w:rsidRPr="0047137B">
        <w:t>及</w:t>
      </w:r>
      <w:r w:rsidRPr="0047137B">
        <w:t xml:space="preserve"> (-20 ~ 85</w:t>
      </w:r>
      <w:r w:rsidRPr="0047137B">
        <w:rPr>
          <w:rFonts w:ascii="宋体" w:hAnsi="宋体" w:cs="宋体" w:hint="eastAsia"/>
        </w:rPr>
        <w:t>℃</w:t>
      </w:r>
      <w:r w:rsidRPr="0047137B">
        <w:t xml:space="preserve">) </w:t>
      </w:r>
      <w:r w:rsidRPr="0047137B">
        <w:t>应用环境，经寄存器修正后频率误差不超过</w:t>
      </w:r>
      <w:r w:rsidRPr="0047137B">
        <w:t xml:space="preserve"> ±4%</w:t>
      </w:r>
    </w:p>
    <w:p w14:paraId="63D2065D" w14:textId="25EF5707" w:rsidR="0047137B" w:rsidRPr="0047137B" w:rsidRDefault="0047137B" w:rsidP="00F723EF">
      <w:pPr>
        <w:pStyle w:val="soc1-2"/>
      </w:pPr>
      <w:bookmarkStart w:id="170" w:name="_Toc139897897"/>
      <w:bookmarkStart w:id="171" w:name="_Toc140071221"/>
      <w:bookmarkStart w:id="172" w:name="_Toc178258221"/>
      <w:r w:rsidRPr="0047137B">
        <w:t>内置低频振荡电路（</w:t>
      </w:r>
      <w:r w:rsidRPr="0047137B">
        <w:t>LXT</w:t>
      </w:r>
      <w:r w:rsidRPr="0047137B">
        <w:t>）</w:t>
      </w:r>
      <w:bookmarkEnd w:id="170"/>
      <w:bookmarkEnd w:id="171"/>
      <w:bookmarkEnd w:id="172"/>
    </w:p>
    <w:p w14:paraId="0B4B0E68" w14:textId="77777777" w:rsidR="0047137B" w:rsidRPr="0047137B" w:rsidRDefault="0047137B" w:rsidP="0065219C">
      <w:pPr>
        <w:pStyle w:val="a1"/>
      </w:pPr>
      <w:r w:rsidRPr="0047137B">
        <w:t>可作为系统运行时钟</w:t>
      </w:r>
    </w:p>
    <w:p w14:paraId="59745F7B" w14:textId="77777777" w:rsidR="0047137B" w:rsidRPr="0047137B" w:rsidRDefault="0047137B" w:rsidP="0065219C">
      <w:pPr>
        <w:pStyle w:val="a1"/>
      </w:pPr>
      <w:r w:rsidRPr="0047137B">
        <w:t>可作为</w:t>
      </w:r>
      <w:r w:rsidRPr="0047137B">
        <w:t>Base Timer</w:t>
      </w:r>
      <w:r w:rsidRPr="0047137B">
        <w:t>时钟源</w:t>
      </w:r>
    </w:p>
    <w:p w14:paraId="607FD842" w14:textId="77777777" w:rsidR="0047137B" w:rsidRPr="0047137B" w:rsidRDefault="0047137B" w:rsidP="0065219C">
      <w:pPr>
        <w:pStyle w:val="a1"/>
      </w:pPr>
      <w:r w:rsidRPr="0047137B">
        <w:t>可作为</w:t>
      </w:r>
      <w:r w:rsidRPr="0047137B">
        <w:t>LCD/LED</w:t>
      </w:r>
      <w:r w:rsidRPr="0047137B">
        <w:t>模块的时钟源</w:t>
      </w:r>
    </w:p>
    <w:p w14:paraId="23984F5E" w14:textId="77777777" w:rsidR="0047137B" w:rsidRPr="0047137B" w:rsidRDefault="0047137B" w:rsidP="0065219C">
      <w:pPr>
        <w:pStyle w:val="a1"/>
      </w:pPr>
      <w:r w:rsidRPr="0047137B">
        <w:t>可外接</w:t>
      </w:r>
      <w:r w:rsidRPr="0047137B">
        <w:t>32.768kHz</w:t>
      </w:r>
      <w:r w:rsidRPr="0047137B">
        <w:t>低频振荡器</w:t>
      </w:r>
    </w:p>
    <w:p w14:paraId="25299880" w14:textId="77777777" w:rsidR="0047137B" w:rsidRPr="0047137B" w:rsidRDefault="0047137B" w:rsidP="0065219C">
      <w:pPr>
        <w:pStyle w:val="a1"/>
      </w:pPr>
      <w:r w:rsidRPr="0047137B">
        <w:t>可通过</w:t>
      </w:r>
      <w:r w:rsidRPr="0047137B">
        <w:t>LXT</w:t>
      </w:r>
      <w:r w:rsidRPr="0047137B">
        <w:t>对</w:t>
      </w:r>
      <w:r w:rsidRPr="0047137B">
        <w:t>HIRC</w:t>
      </w:r>
      <w:r w:rsidRPr="0047137B">
        <w:t>进行自动校准</w:t>
      </w:r>
    </w:p>
    <w:p w14:paraId="5E9852B6" w14:textId="51FB6A77" w:rsidR="00E56092" w:rsidRDefault="00E56092">
      <w:pPr>
        <w:widowControl/>
        <w:jc w:val="left"/>
        <w:rPr>
          <w:lang w:eastAsia="zh-CN"/>
        </w:rPr>
      </w:pPr>
      <w:r>
        <w:rPr>
          <w:lang w:eastAsia="zh-CN"/>
        </w:rPr>
        <w:br w:type="page"/>
      </w:r>
    </w:p>
    <w:p w14:paraId="012B3ADE" w14:textId="65958472" w:rsidR="00766A69" w:rsidRPr="00F2239E" w:rsidRDefault="00CF1498" w:rsidP="00F723EF">
      <w:pPr>
        <w:pStyle w:val="soc1-1"/>
      </w:pPr>
      <w:bookmarkStart w:id="173" w:name="_Toc125028578"/>
      <w:bookmarkStart w:id="174" w:name="_Toc178258222"/>
      <w:bookmarkEnd w:id="40"/>
      <w:r w:rsidRPr="00F2239E">
        <w:lastRenderedPageBreak/>
        <w:t>中断</w:t>
      </w:r>
      <w:bookmarkEnd w:id="173"/>
      <w:bookmarkEnd w:id="174"/>
    </w:p>
    <w:p w14:paraId="727E0D6B" w14:textId="70294BB8" w:rsidR="00766A69" w:rsidRPr="00F2239E" w:rsidRDefault="00CF1498" w:rsidP="0065219C">
      <w:pPr>
        <w:pStyle w:val="a1"/>
      </w:pPr>
      <w:r w:rsidRPr="00F2239E">
        <w:t>M0+</w:t>
      </w:r>
      <w:r w:rsidRPr="00F2239E">
        <w:t>内核最多提供</w:t>
      </w:r>
      <w:r w:rsidRPr="00F2239E">
        <w:t>32</w:t>
      </w:r>
      <w:r w:rsidRPr="00F2239E">
        <w:t>个中断源，中断号为</w:t>
      </w:r>
      <w:r w:rsidRPr="00F2239E">
        <w:t>0~31</w:t>
      </w:r>
      <w:r w:rsidRPr="00F2239E">
        <w:t>，</w:t>
      </w:r>
      <w:r w:rsidR="00E4709B">
        <w:t>SC32R803</w:t>
      </w:r>
      <w:r w:rsidR="004F68CC" w:rsidRPr="004F68CC">
        <w:t>系列</w:t>
      </w:r>
      <w:r w:rsidRPr="00F2239E">
        <w:t>共</w:t>
      </w:r>
      <w:r w:rsidR="00FE3518" w:rsidRPr="00706E3C">
        <w:t>28</w:t>
      </w:r>
      <w:r w:rsidRPr="00F2239E">
        <w:t>个中断源</w:t>
      </w:r>
    </w:p>
    <w:p w14:paraId="68D5B99B" w14:textId="50CBCF57" w:rsidR="00766A69" w:rsidRPr="00F2239E" w:rsidRDefault="00CF1498" w:rsidP="0065219C">
      <w:pPr>
        <w:pStyle w:val="a1"/>
      </w:pPr>
      <w:r w:rsidRPr="00F2239E">
        <w:t>四级中断优先级可设，中断优先级通过内核寄存器组</w:t>
      </w:r>
      <w:r w:rsidRPr="00F2239E">
        <w:t>Interrupt priority registers</w:t>
      </w:r>
      <w:r w:rsidRPr="00F2239E">
        <w:t>设置</w:t>
      </w:r>
    </w:p>
    <w:p w14:paraId="75C4E33A" w14:textId="69EA6F79" w:rsidR="00766A69" w:rsidRPr="00F2239E" w:rsidRDefault="00CF1498" w:rsidP="00F723EF">
      <w:pPr>
        <w:pStyle w:val="soc1-2"/>
      </w:pPr>
      <w:bookmarkStart w:id="175" w:name="_Toc125028580"/>
      <w:bookmarkStart w:id="176" w:name="_Toc178258223"/>
      <w:r w:rsidRPr="00F2239E">
        <w:t>外部中断</w:t>
      </w:r>
      <w:r w:rsidRPr="00F2239E">
        <w:t>INT0~15</w:t>
      </w:r>
      <w:bookmarkEnd w:id="175"/>
      <w:bookmarkEnd w:id="176"/>
    </w:p>
    <w:p w14:paraId="1D4E2A39" w14:textId="77777777" w:rsidR="00766A69" w:rsidRPr="00F2239E" w:rsidRDefault="00CF1498" w:rsidP="0065219C">
      <w:pPr>
        <w:pStyle w:val="soczw"/>
      </w:pPr>
      <w:r w:rsidRPr="00F2239E">
        <w:t>外部中断有</w:t>
      </w:r>
      <w:r w:rsidRPr="00F2239E">
        <w:t>16</w:t>
      </w:r>
      <w:r w:rsidRPr="00F2239E">
        <w:t>个中断源，共占用</w:t>
      </w:r>
      <w:r w:rsidRPr="00F2239E">
        <w:t>4</w:t>
      </w:r>
      <w:r w:rsidRPr="00F2239E">
        <w:t>个中断向量，这</w:t>
      </w:r>
      <w:r w:rsidRPr="00F2239E">
        <w:t>16</w:t>
      </w:r>
      <w:r w:rsidRPr="00F2239E">
        <w:t>个外部中断源，全部可设上升沿、下降沿、双沿中断，</w:t>
      </w:r>
      <w:proofErr w:type="gramStart"/>
      <w:r w:rsidRPr="00F2239E">
        <w:t>经设置</w:t>
      </w:r>
      <w:proofErr w:type="gramEnd"/>
      <w:r w:rsidRPr="00F2239E">
        <w:t>后可覆盖到所有的</w:t>
      </w:r>
      <w:r w:rsidRPr="00F2239E">
        <w:t>GPIO</w:t>
      </w:r>
      <w:r w:rsidRPr="00F2239E">
        <w:t>管脚，软件置起相应中断标志位（</w:t>
      </w:r>
      <w:r w:rsidRPr="00F2239E">
        <w:t>RIF/FIF</w:t>
      </w:r>
      <w:r w:rsidRPr="00F2239E">
        <w:t>置</w:t>
      </w:r>
      <w:r w:rsidRPr="00F2239E">
        <w:t>1</w:t>
      </w:r>
      <w:r w:rsidRPr="00F2239E">
        <w:t>），可触发进入相应的中断。</w:t>
      </w:r>
    </w:p>
    <w:p w14:paraId="5AB693D0" w14:textId="77777777" w:rsidR="00766A69" w:rsidRPr="00F2239E" w:rsidRDefault="00766A69" w:rsidP="0065219C">
      <w:pPr>
        <w:pStyle w:val="soczw"/>
      </w:pPr>
    </w:p>
    <w:p w14:paraId="29517ADD" w14:textId="7C6C75F0" w:rsidR="00766A69" w:rsidRPr="00F2239E" w:rsidRDefault="00E4709B" w:rsidP="0065219C">
      <w:pPr>
        <w:pStyle w:val="soczw"/>
      </w:pPr>
      <w:r>
        <w:t>SC32R803</w:t>
      </w:r>
      <w:r w:rsidR="00AC465E">
        <w:rPr>
          <w:rFonts w:hint="eastAsia"/>
        </w:rPr>
        <w:t>系列外部中断</w:t>
      </w:r>
      <w:r w:rsidR="00CF1498" w:rsidRPr="00F2239E">
        <w:t>特性如下：</w:t>
      </w:r>
    </w:p>
    <w:p w14:paraId="35E34421" w14:textId="77777777" w:rsidR="00766A69" w:rsidRPr="00F2239E" w:rsidRDefault="00CF1498" w:rsidP="0065219C">
      <w:pPr>
        <w:pStyle w:val="a1"/>
      </w:pPr>
      <w:r w:rsidRPr="00F2239E">
        <w:t>16</w:t>
      </w:r>
      <w:r w:rsidRPr="00F2239E">
        <w:t>个</w:t>
      </w:r>
      <w:r w:rsidRPr="00F2239E">
        <w:t>INT</w:t>
      </w:r>
      <w:r w:rsidRPr="00F2239E">
        <w:t>中断源，共占用</w:t>
      </w:r>
      <w:r w:rsidRPr="00F2239E">
        <w:t>4</w:t>
      </w:r>
      <w:r w:rsidRPr="00F2239E">
        <w:t>个中断向量</w:t>
      </w:r>
    </w:p>
    <w:p w14:paraId="6AB989A4" w14:textId="77777777" w:rsidR="00766A69" w:rsidRPr="00F2239E" w:rsidRDefault="00CF1498" w:rsidP="0065219C">
      <w:pPr>
        <w:pStyle w:val="a1"/>
      </w:pPr>
      <w:r w:rsidRPr="00F2239E">
        <w:t>INT</w:t>
      </w:r>
      <w:r w:rsidRPr="00F2239E">
        <w:t>经切换设置后可覆盖到所有的</w:t>
      </w:r>
      <w:r w:rsidRPr="00F2239E">
        <w:t>GPIO</w:t>
      </w:r>
      <w:r w:rsidRPr="00F2239E">
        <w:t>管脚</w:t>
      </w:r>
    </w:p>
    <w:p w14:paraId="6AE248BE" w14:textId="77777777" w:rsidR="00766A69" w:rsidRPr="00F2239E" w:rsidRDefault="00CF1498" w:rsidP="0065219C">
      <w:pPr>
        <w:pStyle w:val="a1"/>
      </w:pPr>
      <w:r w:rsidRPr="00F2239E">
        <w:t>全部可设上升沿、下降沿、双沿中断，且均有独立对应中断标志位</w:t>
      </w:r>
    </w:p>
    <w:p w14:paraId="060D9E02" w14:textId="77777777" w:rsidR="00766A69" w:rsidRPr="00F2239E" w:rsidRDefault="00CF1498" w:rsidP="0065219C">
      <w:pPr>
        <w:pStyle w:val="a1"/>
      </w:pPr>
      <w:r w:rsidRPr="00F2239E">
        <w:t>软件置起相应中断标志位，可触发进入相应的中断</w:t>
      </w:r>
    </w:p>
    <w:p w14:paraId="5373654D" w14:textId="77777777" w:rsidR="00766A69" w:rsidRPr="00F2239E" w:rsidRDefault="00766A69">
      <w:pPr>
        <w:rPr>
          <w:rFonts w:eastAsia="宋体" w:cs="Arial"/>
          <w:b/>
          <w:bCs/>
          <w:lang w:eastAsia="zh-CN"/>
        </w:rPr>
      </w:pPr>
    </w:p>
    <w:p w14:paraId="248F182F" w14:textId="09D122E5" w:rsidR="00766A69" w:rsidRPr="00F2239E" w:rsidRDefault="00CF1498" w:rsidP="0065219C">
      <w:pPr>
        <w:pStyle w:val="soczw"/>
      </w:pPr>
      <w:r w:rsidRPr="00F2239E">
        <w:rPr>
          <w:b/>
          <w:bCs/>
        </w:rPr>
        <w:t>注意：</w:t>
      </w:r>
      <w:r w:rsidRPr="00F2239E">
        <w:t>切换</w:t>
      </w:r>
      <w:r w:rsidR="009F3740">
        <w:rPr>
          <w:rFonts w:hint="eastAsia"/>
        </w:rPr>
        <w:t>INT</w:t>
      </w:r>
      <w:r w:rsidRPr="00F2239E">
        <w:t>功能时，用户需手动将</w:t>
      </w:r>
      <w:proofErr w:type="spellStart"/>
      <w:r w:rsidR="009F3740">
        <w:rPr>
          <w:rFonts w:hint="eastAsia"/>
        </w:rPr>
        <w:t>INT</w:t>
      </w:r>
      <w:r w:rsidR="009F3740">
        <w:t>n</w:t>
      </w:r>
      <w:proofErr w:type="spellEnd"/>
      <w:r w:rsidR="009F3740">
        <w:rPr>
          <w:rFonts w:hint="eastAsia"/>
        </w:rPr>
        <w:t>（</w:t>
      </w:r>
      <w:r w:rsidR="009F3740">
        <w:rPr>
          <w:rFonts w:hint="eastAsia"/>
        </w:rPr>
        <w:t>n</w:t>
      </w:r>
      <w:r w:rsidR="009F3740">
        <w:t>=0~15</w:t>
      </w:r>
      <w:r w:rsidR="009F3740">
        <w:rPr>
          <w:rFonts w:hint="eastAsia"/>
        </w:rPr>
        <w:t>）</w:t>
      </w:r>
      <w:r w:rsidRPr="00F2239E">
        <w:t>所在的</w:t>
      </w:r>
      <w:r w:rsidRPr="00F2239E">
        <w:t>GPIO</w:t>
      </w:r>
      <w:r w:rsidRPr="00F2239E">
        <w:t>端口设置为输入带上拉状态，端口输出状态下检测不到外部中断</w:t>
      </w:r>
      <w:r w:rsidR="009F3740">
        <w:rPr>
          <w:rFonts w:hint="eastAsia"/>
        </w:rPr>
        <w:t>。</w:t>
      </w:r>
    </w:p>
    <w:p w14:paraId="592D4178" w14:textId="46E1534B" w:rsidR="00766A69" w:rsidRPr="00F2239E" w:rsidRDefault="00A86E8A" w:rsidP="00002977">
      <w:pPr>
        <w:jc w:val="center"/>
        <w:rPr>
          <w:rFonts w:eastAsia="宋体" w:cs="Arial"/>
          <w:lang w:eastAsia="zh-CN"/>
        </w:rPr>
      </w:pPr>
      <w:r w:rsidRPr="0057283F">
        <w:rPr>
          <w:rFonts w:eastAsia="宋体" w:cs="Arial"/>
          <w:lang w:eastAsia="zh-CN"/>
        </w:rPr>
        <w:object w:dxaOrig="8460" w:dyaOrig="3912" w14:anchorId="05810227">
          <v:shape id="_x0000_i1034" type="#_x0000_t75" style="width:456pt;height:211.2pt" o:ole="">
            <v:imagedata r:id="rId60" o:title=""/>
          </v:shape>
          <o:OLEObject Type="Embed" ProgID="Visio.Drawing.15" ShapeID="_x0000_i1034" DrawAspect="Content" ObjectID="_1788875202" r:id="rId61"/>
        </w:object>
      </w:r>
    </w:p>
    <w:p w14:paraId="272E91D6" w14:textId="61C35D2E" w:rsidR="00766A69" w:rsidRPr="00F2239E" w:rsidRDefault="00CF1498" w:rsidP="00F723EF">
      <w:pPr>
        <w:pStyle w:val="soc1-2"/>
      </w:pPr>
      <w:bookmarkStart w:id="177" w:name="_Toc125028584"/>
      <w:bookmarkStart w:id="178" w:name="_Toc178258224"/>
      <w:r w:rsidRPr="00F2239E">
        <w:t>中断与事件</w:t>
      </w:r>
      <w:bookmarkEnd w:id="177"/>
      <w:bookmarkEnd w:id="178"/>
    </w:p>
    <w:p w14:paraId="409D9330" w14:textId="77777777" w:rsidR="00766A69" w:rsidRPr="008D04E8" w:rsidRDefault="00CF1498" w:rsidP="0065219C">
      <w:pPr>
        <w:pStyle w:val="a1"/>
      </w:pPr>
      <w:r w:rsidRPr="008D04E8">
        <w:t>NVIC</w:t>
      </w:r>
      <w:r w:rsidRPr="008D04E8">
        <w:t>关闭，中断请求屏蔽位开启，可产生事件，不产生中断</w:t>
      </w:r>
    </w:p>
    <w:p w14:paraId="7824671C" w14:textId="03F8CA88" w:rsidR="00766A69" w:rsidRDefault="00CF1498" w:rsidP="0065219C">
      <w:pPr>
        <w:pStyle w:val="a1"/>
      </w:pPr>
      <w:r w:rsidRPr="008D04E8">
        <w:t>NVIC</w:t>
      </w:r>
      <w:r w:rsidRPr="008D04E8">
        <w:t>开启后，中断请求屏蔽位做模块内的总中断开关</w:t>
      </w:r>
    </w:p>
    <w:p w14:paraId="592183BC" w14:textId="77777777" w:rsidR="00BC02D8" w:rsidRDefault="00BC02D8" w:rsidP="0065219C">
      <w:pPr>
        <w:pStyle w:val="a1"/>
        <w:sectPr w:rsidR="00BC02D8" w:rsidSect="0041629D">
          <w:headerReference w:type="default" r:id="rId62"/>
          <w:footerReference w:type="even" r:id="rId63"/>
          <w:footerReference w:type="default" r:id="rId64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1D051295" w14:textId="1EDAA0F4" w:rsidR="00B927E9" w:rsidRDefault="00EF2C92" w:rsidP="00F723EF">
      <w:pPr>
        <w:pStyle w:val="soc1-2"/>
      </w:pPr>
      <w:bookmarkStart w:id="179" w:name="_Toc178258225"/>
      <w:r>
        <w:rPr>
          <w:rFonts w:hint="eastAsia"/>
        </w:rPr>
        <w:lastRenderedPageBreak/>
        <w:t>中断向量表</w:t>
      </w:r>
      <w:bookmarkEnd w:id="179"/>
    </w:p>
    <w:tbl>
      <w:tblPr>
        <w:tblW w:w="0" w:type="auto"/>
        <w:tblLook w:val="04A0" w:firstRow="1" w:lastRow="0" w:firstColumn="1" w:lastColumn="0" w:noHBand="0" w:noVBand="1"/>
      </w:tblPr>
      <w:tblGrid>
        <w:gridCol w:w="741"/>
        <w:gridCol w:w="532"/>
        <w:gridCol w:w="532"/>
        <w:gridCol w:w="880"/>
        <w:gridCol w:w="1153"/>
        <w:gridCol w:w="1068"/>
        <w:gridCol w:w="1869"/>
        <w:gridCol w:w="1492"/>
        <w:gridCol w:w="1516"/>
        <w:gridCol w:w="673"/>
      </w:tblGrid>
      <w:tr w:rsidR="00875FCE" w:rsidRPr="00F000F8" w14:paraId="6775ED65" w14:textId="77777777" w:rsidTr="00875FCE">
        <w:trPr>
          <w:trHeight w:val="5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DB0159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中断向量号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7391ED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5611EE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优先级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9EB8D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中断向量地址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C99FB0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中断源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A400CD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内核</w:t>
            </w: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/NVIC</w:t>
            </w: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使能位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2639710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中断请求屏蔽位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04B1894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中断子开关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29EC7F6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中断标志位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0E049A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唤醒</w:t>
            </w: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stop</w:t>
            </w:r>
          </w:p>
        </w:tc>
      </w:tr>
      <w:tr w:rsidR="00875FCE" w:rsidRPr="00F000F8" w14:paraId="37C7158F" w14:textId="77777777" w:rsidTr="00875FCE">
        <w:trPr>
          <w:trHeight w:val="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2212D3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DD02B3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616921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AEFE75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08A73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A775A5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FD1D3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FA55D43" w14:textId="7E533DA2" w:rsidR="00F000F8" w:rsidRPr="00F000F8" w:rsidRDefault="007964E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5F7B711" w14:textId="5A705CDF" w:rsidR="00F000F8" w:rsidRPr="00F000F8" w:rsidRDefault="007964EE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B36FE4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7D74A062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B92E856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DE81FD4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D19FA22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固定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89DB667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56B7545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RESET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67EA89E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PRIMASK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41772FE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SCB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62A33996" w14:textId="4C3D29B4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2AE51BFD" w14:textId="688285AE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26F935A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01AC0537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E39D4BF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BA39B0D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E7FF859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固定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E6731C5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7ED185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NMI_Handler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DCB061C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0B657D6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SCB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0E54635E" w14:textId="6175C484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5674D095" w14:textId="724F5F3E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A72D040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1BD51032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F50B9EA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6F922ED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EBD8B34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固定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8923110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0x0000_000C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B7137AA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HardFault_Handler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1712A2E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PRIMASK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D6C141B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SCB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464C3124" w14:textId="7E00EBE4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74060A0B" w14:textId="6A05B11A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6BC2B47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19373609" w14:textId="77777777" w:rsidTr="00875FCE">
        <w:trPr>
          <w:trHeight w:val="1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7DB19FE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4~10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B80F839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DBF591A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0CA35B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0x0000_0010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-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0x0000_0028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87B0C96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39EBA4C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B5DCD59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089BC413" w14:textId="04669845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5ABDC060" w14:textId="77681BB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C8A1AE9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4081B6F8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620C57E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24564E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B3C4AE2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3118196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1A54E42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SVC_Handler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DB7E9B5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PRIMASK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38D9347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SCB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7957FDE1" w14:textId="6EEC4E14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3FB3A0F1" w14:textId="6FFC438C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9320F4C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6BDF1F84" w14:textId="77777777" w:rsidTr="00875FCE">
        <w:trPr>
          <w:trHeight w:val="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B55123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12~13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9A7FAA8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C47C77C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8BCD2B0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0x0000_0030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0x0000_0034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EEB8055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BA700E9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0DAE826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7908DD3B" w14:textId="7A7C4C40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641C220F" w14:textId="3BB84CAB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6537C95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693287BF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9C8FE6A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ED5254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20365BD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762DACD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670CDD4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PendSV_Handler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0951250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PRIMASK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1EC47CE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SCB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308B5AEA" w14:textId="0D861E2D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6D2B9BDF" w14:textId="28620ADF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D07A430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7AC7AF94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28EA11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4C624F4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0847053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D5BECC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0x0000_003C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A057D1D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SysTick_Handler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F9DA137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PRIMASK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D3EB976" w14:textId="77777777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SysTick_CTRL</w:t>
            </w:r>
            <w:proofErr w:type="spellEnd"/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3A5DAEB9" w14:textId="6D405F9D" w:rsidR="00705913" w:rsidRPr="00F000F8" w:rsidRDefault="0070591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6A6E69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hideMark/>
          </w:tcPr>
          <w:p w14:paraId="3704B44B" w14:textId="5447E32E" w:rsidR="00705913" w:rsidRPr="00F000F8" w:rsidRDefault="00705913" w:rsidP="00705913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A002E3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A8566DB" w14:textId="6680C2DA" w:rsidR="00705913" w:rsidRPr="00F000F8" w:rsidRDefault="003859F3" w:rsidP="00705913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不</w:t>
            </w:r>
            <w:r w:rsidR="00705913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2F348AC5" w14:textId="77777777" w:rsidTr="00875FCE">
        <w:trPr>
          <w:trHeight w:val="2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9A7C0A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3973C5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BF35FE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B2E98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4B593E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INT0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4F7865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6E9A2C0" w14:textId="6EBC09AB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ENFx</w:t>
            </w:r>
            <w:proofErr w:type="spellEnd"/>
            <w:r w:rsidR="007964EE"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,</w:t>
            </w:r>
            <w:r w:rsidR="007964EE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 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x=0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ENRx</w:t>
            </w:r>
            <w:proofErr w:type="spellEnd"/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C15963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330763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FIFx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RIFx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533619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79FFA13C" w14:textId="77777777" w:rsidTr="00875FCE">
        <w:trPr>
          <w:trHeight w:val="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DBC6D0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0AF67A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4276D4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797CB7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565F83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INT1-7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3F10BB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15C0165" w14:textId="6353ECF9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ENFx</w:t>
            </w:r>
            <w:proofErr w:type="spellEnd"/>
            <w:r w:rsidR="008D04E8"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,</w:t>
            </w:r>
            <w:r w:rsidR="008D04E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 </w:t>
            </w:r>
            <w:r w:rsidR="008D04E8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x=</w:t>
            </w:r>
            <w:r w:rsidR="008D04E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1~7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ENRx</w:t>
            </w:r>
            <w:proofErr w:type="spellEnd"/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1AE27E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13E9DB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FIFx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RIFx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A34787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572CD793" w14:textId="77777777" w:rsidTr="00875FCE">
        <w:trPr>
          <w:trHeight w:val="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ED979B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81FA30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0BDD77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E0022F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0x0000_0048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6490CD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INT8-11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B7E11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E6BCE6E" w14:textId="497D3BC9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ENFx</w:t>
            </w:r>
            <w:proofErr w:type="spellEnd"/>
            <w:r w:rsidR="00B517EE"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,</w:t>
            </w:r>
            <w:r w:rsidR="00B517EE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 </w:t>
            </w:r>
            <w:r w:rsidR="00B517EE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x=</w:t>
            </w:r>
            <w:r w:rsidR="00B517EE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8~11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ENRx</w:t>
            </w:r>
            <w:proofErr w:type="spellEnd"/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8DB490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F8D36C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FIFx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RIFx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77B7B0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3A89E593" w14:textId="77777777" w:rsidTr="00875FCE">
        <w:trPr>
          <w:trHeight w:val="5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E56F63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931B28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29B487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A3748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0x0000_004C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5DEB59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INT12-15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BE8BA4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NVIC-&gt;ISER[0].3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A3FACAF" w14:textId="737267C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ENFx</w:t>
            </w:r>
            <w:proofErr w:type="spellEnd"/>
            <w:r w:rsidR="00B517EE"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,</w:t>
            </w:r>
            <w:r w:rsidR="00B517EE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 </w:t>
            </w:r>
            <w:r w:rsidR="00B517EE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x=</w:t>
            </w:r>
            <w:r w:rsidR="00B517EE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12~15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INTR_IE-&gt;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ENRx</w:t>
            </w:r>
            <w:proofErr w:type="spellEnd"/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7D07C8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44647C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INTF_STS-&gt;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FIFx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INTR_STS-&gt;</w:t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RIFx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73C2CA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161DC767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739094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224B5B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55C02A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5DF6E7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79E310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RCC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停振检测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ACC03A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NVIC-&gt;ISER[0].4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FB41DC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RCC_CFG-&gt;INTEN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BE6BFB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E55D5A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RCC_STS-&gt;CLKFIF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DF333F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63283901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0F777C2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75E1E34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75D97DE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预留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3BFCFA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608EE1B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6475CFF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NVIC-&gt;ISER[0].5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16B92B0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58B55B2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4076C14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26E2BAE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75FCE" w:rsidRPr="00F000F8" w14:paraId="57426653" w14:textId="77777777" w:rsidTr="00875FCE">
        <w:trPr>
          <w:trHeight w:val="4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91FD17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4B30CC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3FF277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9A823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882140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BTM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14641A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NVIC-&gt;ISER[0].6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F5194F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BTM_CON-&gt;INTEN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7CC6D6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88E89B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BTM_STS-&gt;BTMIF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F464E9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559D8988" w14:textId="77777777" w:rsidTr="00875FCE">
        <w:trPr>
          <w:trHeight w:val="58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95C6C1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23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9AADA4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7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A85040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F759E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0x0000_005C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B40CDF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UART0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029FE1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NVIC-&gt;ISER[0].7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605297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UART0_IDE-&gt;INTEN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F13CEA1" w14:textId="2D89F29C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5EAFCFC" w14:textId="0C239BF3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2F82B30" w14:textId="7181B22A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61684BF8" w14:textId="77777777" w:rsidTr="00875FCE">
        <w:trPr>
          <w:trHeight w:val="677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7B20FF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51BE76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A891E6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95F3F6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61086A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UART2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/LIN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30955AF" w14:textId="0CD79B65" w:rsidR="00F000F8" w:rsidRPr="00F000F8" w:rsidRDefault="00BC067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828DED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UART2_IDE-&gt;INTEN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2F97D6E" w14:textId="121BE2F2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UART</w:t>
            </w:r>
            <w:r w:rsidR="00111F5D"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2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_IDE-&gt;BKIE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br/>
              <w:t>UART</w:t>
            </w:r>
            <w:r w:rsidR="00111F5D"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2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_IDE-&gt;SLVHEIE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84D9597" w14:textId="250B3ACB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2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UART</w:t>
            </w:r>
            <w:r w:rsidR="00111F5D"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2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_STS-&gt;BKIF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br/>
              <w:t>UART</w:t>
            </w:r>
            <w:r w:rsidR="00111F5D"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2</w:t>
            </w: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_STS-&gt;SLVHEIF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3709747" w14:textId="79124E98" w:rsidR="00F000F8" w:rsidRPr="00F000F8" w:rsidRDefault="00685344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AF89A26" w14:textId="77777777" w:rsidTr="00875FCE">
        <w:trPr>
          <w:trHeight w:val="559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937466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893D68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A9A947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573FAB9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0A6CFCB" w14:textId="77777777" w:rsidR="00F000F8" w:rsidRPr="00706E3C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UART4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A7E75F6" w14:textId="46712159" w:rsidR="00F000F8" w:rsidRPr="00706E3C" w:rsidRDefault="00BC067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08048B1" w14:textId="49CE715E" w:rsidR="00F000F8" w:rsidRPr="00F000F8" w:rsidRDefault="00BC067E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4717E7A" w14:textId="3803ACD0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10DCF6E" w14:textId="730A145B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4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9DBA93E" w14:textId="4E5E055E" w:rsidR="00F000F8" w:rsidRPr="00F000F8" w:rsidRDefault="00685344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7B79136E" w14:textId="77777777" w:rsidTr="00875FCE">
        <w:trPr>
          <w:trHeight w:val="36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E3E697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24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B61B76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8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EC5BFD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D514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03F72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UART1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92D24E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NVIC-&gt;ISER[0].8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3EE73E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UART1_IDE-&gt;INTEN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DE09291" w14:textId="43A7E67D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63D357" w14:textId="6C1668A4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111F5D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FAF8474" w14:textId="179CD698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2BD8703A" w14:textId="77777777" w:rsidTr="00875FCE">
        <w:trPr>
          <w:trHeight w:val="40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EEB532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4E0EFA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457C63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465B39C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4C4DB1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UART3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F16D47A" w14:textId="3E2104C0" w:rsidR="00F000F8" w:rsidRPr="00F000F8" w:rsidRDefault="00E7362B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9E2509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UART3_IDE-&gt;INTEN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A39BB71" w14:textId="711A5655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3D8C60D" w14:textId="43823278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3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E32BF0E" w14:textId="0800D393" w:rsidR="00F000F8" w:rsidRPr="00F000F8" w:rsidRDefault="00685344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77DB7511" w14:textId="77777777" w:rsidTr="00875FCE">
        <w:trPr>
          <w:trHeight w:val="426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956298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983EC5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50DDC2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7FC4BB1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94AF85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FF0000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UART5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C24F87F" w14:textId="13C005F5" w:rsidR="00F000F8" w:rsidRPr="00706E3C" w:rsidRDefault="00E7362B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 w:hint="eastAsia"/>
                <w:b/>
                <w:bCs/>
                <w:color w:val="000000" w:themeColor="text1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15DD50A" w14:textId="09CD2A98" w:rsidR="00F000F8" w:rsidRPr="00F000F8" w:rsidRDefault="00BC067E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7C29D41" w14:textId="2261C62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0177811" w14:textId="2CE7FFDD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UART</w:t>
            </w:r>
            <w:r w:rsidR="004F2B12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5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F660506" w14:textId="22C15B83" w:rsidR="00F000F8" w:rsidRPr="00F000F8" w:rsidRDefault="00685344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140BC094" w14:textId="77777777" w:rsidTr="00875FCE">
        <w:trPr>
          <w:trHeight w:val="883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9270EBA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25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A6CD1A9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9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BB3FCF0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FB5409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ED3B6BB" w14:textId="646B5B3C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QSPI0/</w:t>
            </w: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SPI0</w:t>
            </w:r>
            <w:r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/TWI0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B161F7D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NVIC-&gt;ISER[0].9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AC2EC7B" w14:textId="76E136E5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86F6DAE" w14:textId="1F545BB9" w:rsidR="00875FCE" w:rsidRDefault="00875FCE" w:rsidP="00130A91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QTWIE</w:t>
            </w:r>
          </w:p>
          <w:p w14:paraId="12F6FE02" w14:textId="497E8472" w:rsidR="00875FCE" w:rsidRPr="00F000F8" w:rsidRDefault="00875FCE" w:rsidP="00130A91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_IDE-&gt;RXNEIE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_IDE-&gt;TBIE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_IDE-&gt;RXHIE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_IDE-&gt;TXHIE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7B459B" w14:textId="03304C35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QTW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_STS-&gt;RXNEIF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_STS-&gt;TXEIF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_STS-&gt;RXFIF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_STS-&gt;RXHIF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TWI_QSPI0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_STS-&gt;TXHIF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C2A0B99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1E1994EB" w14:textId="77777777" w:rsidTr="00875FCE">
        <w:trPr>
          <w:trHeight w:val="408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</w:tcPr>
          <w:p w14:paraId="55660BE3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</w:tcPr>
          <w:p w14:paraId="46E2D762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076DB53A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CE37C2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003DBE1C" w14:textId="320C2E85" w:rsidR="00875FCE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bCs/>
                <w:color w:val="000000"/>
                <w:sz w:val="11"/>
                <w:szCs w:val="11"/>
                <w:lang w:eastAsia="zh-CN"/>
              </w:rPr>
              <w:t>S</w:t>
            </w:r>
            <w:r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PI2/TWI2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5BB2E73A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5D789B" w14:textId="0CE21CD9" w:rsidR="00875FCE" w:rsidRPr="00F000F8" w:rsidDel="00685344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WI_SPI2_IDE-&gt;INTEN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E8C70D" w14:textId="314CB649" w:rsidR="00875FCE" w:rsidRDefault="00875FCE" w:rsidP="00130A91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WI_QSPI2_IDE-&gt;TBIE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0029A1" w14:textId="77777777" w:rsidR="00875FCE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WI_QSPI2_STS-&gt;QTWIF</w:t>
            </w:r>
          </w:p>
          <w:p w14:paraId="2A28F133" w14:textId="1A3FCFE2" w:rsidR="00875FCE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TWI_QSPI2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7FBA0332" w14:textId="4ECAFCDC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3C177E4A" w14:textId="77777777" w:rsidTr="008255C5">
        <w:trPr>
          <w:trHeight w:val="398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1E7B8FF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26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1B0D033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7300BE6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9452216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0x0000_0068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C399449" w14:textId="6EE846DF" w:rsidR="00875FCE" w:rsidRPr="00F000F8" w:rsidRDefault="00875FCE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QSPI1/</w:t>
            </w: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SPI</w:t>
            </w:r>
            <w:r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1/TWI1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7FA9CBE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45C1843" w14:textId="5FF3CD00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DC408F6" w14:textId="12E135D1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QTWIE</w:t>
            </w:r>
          </w:p>
          <w:p w14:paraId="1C1BAA1E" w14:textId="270C70D0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_IDE-&gt;RXNEIE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_IDE-&gt;TBIE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_IDE-&gt;RXHIE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_IDE-&gt;TXHIE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C5A0A53" w14:textId="2350A00D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QTW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_STS-&gt;RXNEIF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_STS-&gt;TXEIF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_STS-&gt;RXFIF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_STS-&gt;RXHIF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TWI_QSPI1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_STS-&gt;TXHIF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54B12A7" w14:textId="77777777" w:rsidR="00875FCE" w:rsidRPr="00F000F8" w:rsidRDefault="00875FCE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0FDBA9E3" w14:textId="77777777" w:rsidTr="008255C5">
        <w:trPr>
          <w:trHeight w:val="398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</w:tcPr>
          <w:p w14:paraId="79036BA9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</w:tcPr>
          <w:p w14:paraId="13461BF9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03ABD064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6630E4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786E8D3E" w14:textId="37459333" w:rsidR="00875FCE" w:rsidRPr="00F000F8" w:rsidRDefault="00875FCE" w:rsidP="00875FCE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bCs/>
                <w:color w:val="000000"/>
                <w:sz w:val="11"/>
                <w:szCs w:val="11"/>
                <w:lang w:eastAsia="zh-CN"/>
              </w:rPr>
              <w:t>S</w:t>
            </w:r>
            <w:r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PI3/TWI3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442D6B73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7FF239" w14:textId="1DCCAB9A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WI_SPI3_IDE-&gt;INTEN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07C2735" w14:textId="5CCB2111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WI_QSPI3_IDE-&gt;TBIE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B47253" w14:textId="2D7AA168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T</w:t>
            </w: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WI_QSPI3_STS-&gt;QTWIF</w:t>
            </w:r>
          </w:p>
          <w:p w14:paraId="45F9066D" w14:textId="09046DDA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TWI_QSPI3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_STS-&gt;TXEIF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</w:tcPr>
          <w:p w14:paraId="7D786C32" w14:textId="2445D873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FA7CFE7" w14:textId="77777777" w:rsidTr="00875FCE">
        <w:trPr>
          <w:trHeight w:val="4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C54ACC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7745A1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5B095B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6D8A1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0x0000_006C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F58708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DMA0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EE287E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NVIC-&gt;ISER[0].11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385332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07ADC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9A303B0" w14:textId="36357056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-&gt;GIF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DD1409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6B1D323" w14:textId="77777777" w:rsidTr="00875FCE">
        <w:trPr>
          <w:trHeight w:val="5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3DF8BB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2009BB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C619A7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76F6D7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8C67A5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DMA1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14F4F5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NVIC-&gt;ISER[0].12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A3953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0A1672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FF4398" w14:textId="558A796D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-&gt;GIF</w:t>
            </w:r>
            <w:r w:rsidR="00130A91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DD104C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DC5F95F" w14:textId="77777777" w:rsidTr="00875FCE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EFDB51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lastRenderedPageBreak/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6180E5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3EBE0A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170CF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E5A0BF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DMA2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F89FC9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NVIC-&gt;ISER[0].13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AB077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4B24D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CD06108" w14:textId="769A248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-&gt;GIF</w:t>
            </w:r>
            <w:r w:rsidR="00130A91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1275A7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7B3ADBE4" w14:textId="77777777" w:rsidTr="00875FCE">
        <w:trPr>
          <w:trHeight w:val="5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EFC743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602955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C27985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0B75B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0AF542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DMA3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13C4D3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NVIC-&gt;ISER[0].14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6BD44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0BCA88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DMAn_CFG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09AF892" w14:textId="2B824146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-&gt;GIF</w:t>
            </w:r>
            <w:r w:rsidR="00130A91"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 xml:space="preserve"> 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-&gt;TCIF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-&gt;HTIF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</w:r>
            <w:proofErr w:type="spellStart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DMAn_STS</w:t>
            </w:r>
            <w:proofErr w:type="spellEnd"/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-&gt;TEIF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43EE09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10E1331C" w14:textId="77777777" w:rsidTr="00875FCE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C12AE4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3B44B0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6AF541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38C1B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0x0000_007C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F6BF2B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B4AB4D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NVIC-&gt;ISER[0].15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C08609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TIM0_IDE-&gt;INTEN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6E5B7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TIM0_IDE-&gt;TIE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TIM0_IDE-&gt;EXFIE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TIM0_IDE-&gt;EXRIE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CB6EF0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TIM0_STS-&gt;TIF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TIM0_STS-&gt;EXIF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TIM0_STS-&gt;EXIR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0FD4F8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4136FCB6" w14:textId="77777777" w:rsidTr="00875FCE">
        <w:trPr>
          <w:trHeight w:val="5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A7261B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11B4C5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F4D415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1CFCB7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BBD1AF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0C0A9A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NVIC-&gt;ISER[0].16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388A4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TIM1_IDE-&gt;INTEN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61D011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TIM1_IDE-&gt;TIE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TIM1_IDE-&gt;EXFIE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TIM1_IDE-&gt;EXRIE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1BF6D2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TIM1_STS-&gt;TIF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TIM1_STS-&gt;EXIF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TIM1_STS-&gt;EXIR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7CC3C6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60B2CC65" w14:textId="77777777" w:rsidTr="00875FCE">
        <w:trPr>
          <w:trHeight w:val="5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589A72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CDEAFF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610F86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415B22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F6040E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AA5F93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NVIC-&gt;ISER[0].17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C56880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TIM2_IDE-&gt;INTEN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AD2E3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TIM2_IDE-&gt;TIE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TIM2_IDE-&gt;EXFIE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TIM2_IDE-&gt;EXRIE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4D3AEC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TIM2_STSSR-&gt;TIF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TIM2_STS-&gt;EXIF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TIM2_STS-&gt;EXIR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7E3FEC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BDFC578" w14:textId="77777777" w:rsidTr="00875FCE">
        <w:trPr>
          <w:trHeight w:val="5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6583B4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1E7AF1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03424E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79545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8A568F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CB7CF8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NVIC-&gt;ISER[0].18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2A0353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TIM3_IDE-&gt;INTEN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72594E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TIM3_IDE-&gt;TIE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TIM3_IDE-&gt;EXFIE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TIM3_IDE-&gt;EXRIE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7CD742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TIM3_STS-&gt;TIF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TIM3_STS-&gt;EXIF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TIM3_STS-&gt;EXIR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FEDABA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3D046941" w14:textId="77777777" w:rsidTr="00875FCE">
        <w:trPr>
          <w:trHeight w:val="792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2A75A3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35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93CF71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19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2DF80D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5EE2B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0x0000_008C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A2C772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6E4B40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NVIC-&gt;ISER[0].19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DADFE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TIM4_IDE-&gt;INTEN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DCCBB0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TIM4_IDE-&gt;TIE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TIM4_IDE-&gt;EXFIE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TIM4_IDE-&gt;EXRIE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30874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TIM4_STS-&gt;TIF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TIM4_STS-&gt;EXIF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TIM4_STS-&gt;EXIR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AC1EF4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658962D6" w14:textId="77777777" w:rsidTr="00875FCE">
        <w:trPr>
          <w:trHeight w:val="646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D46B7E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D0927B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7344ECB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6394D5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59EDC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3FB4E" w14:textId="50B42155" w:rsidR="00F000F8" w:rsidRPr="00F000F8" w:rsidRDefault="00E7362B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CBD8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TIM5_IDE-&gt;INTEN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F7D8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TIM5_IDE-&gt;TIE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TIM5_IDE-&gt;EXFIE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TIM5_IDE-&gt;EXRIE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CF27D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TIM5_STS-&gt;TIF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TIM5_STS-&gt;EXIF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TIM5_STS-&gt;EXIR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92D3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D387ECA" w14:textId="77777777" w:rsidTr="00875FCE">
        <w:trPr>
          <w:trHeight w:val="792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2A1983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36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C5A369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20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BED6EA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BA422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A888AF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347F36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A52AAA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TIM6_IDE-&gt;INTEN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069FE3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TIM6_IDE-&gt;TIE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TIM6_IDE-&gt;EXFIE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TIM6_IDE-&gt;EXRIE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D4A889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TIM6_STS-&gt;TIF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TIM6_STS-&gt;EXIF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TIM6_STS-&gt;EXIR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F67691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626951D0" w14:textId="77777777" w:rsidTr="00875FCE">
        <w:trPr>
          <w:trHeight w:val="792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B64CB8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4E099B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0776BB3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70F8A80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sz w:val="11"/>
                <w:szCs w:val="1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33B9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TIM7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0B225" w14:textId="48B13110" w:rsidR="00F000F8" w:rsidRPr="00F000F8" w:rsidRDefault="00E7362B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EFD1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TIM7_IDE-&gt;INTEN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F8E4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TIM7_IDE-&gt;TIE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TIM7_IDE-&gt;EXFIE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TIM7_IDE-&gt;EXRIE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130F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TIM7_STS-&gt;TIF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TIM7_STS-&gt;EXIF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br/>
              <w:t>TIM7_STS-&gt;EXIR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E0A6B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2A9C1C77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D74786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83BA0B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292822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997BFA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DA026F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PWM0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403752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NVIC-&gt;ISER[0].21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3B2EFA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PWM0_CON-&gt;INTEN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2A19FC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D7A9C2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PWM0_STS&gt;PWMIF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3C4A93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728B55B2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1FCBC4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17CFA85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47AD6F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794CF9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2EDA1B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PWM1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162921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NVIC-&gt;ISER[0].22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D8C8D8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PWM1_CON-&gt;INTEN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41E147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104CBD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PWM1_STS&gt;PWMIF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00CB51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5E1CB8BE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6663710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FF5112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7A01B0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43999C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0x0000_009C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0CE71D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TWI0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AF3190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NVIC-&gt;ISER[0].23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B150BE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TWI0_IDE-&gt;INTEN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17639E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F98AB2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TWI0_STS-&gt;TWIF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EEB25F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70A8973E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EE8317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CBE269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5DAC3C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4954BD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0x0000_00A0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E8B207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TWI1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A69594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NVIC-&gt;ISER[0].24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69225B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TWI1_IDE-&gt;INTEN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FBD0D02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2A8DC9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TWI1_STS-&gt;TWIF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322948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1D1B290A" w14:textId="77777777" w:rsidTr="00875FCE">
        <w:trPr>
          <w:trHeight w:val="3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EBF191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431583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0413562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预留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74DC29B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0x0000_00A4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D3A649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0431FDC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0CE0831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1C1303F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208C146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8F7FFC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75FCE" w:rsidRPr="00F000F8" w14:paraId="4A0EA6FC" w14:textId="77777777" w:rsidTr="00875FCE">
        <w:trPr>
          <w:trHeight w:val="3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360238A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E4343B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4589AB6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预留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4D818C2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0x0000_00A8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7DEA5FB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23664453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2557E60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81FF4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CED224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704960A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75FCE" w:rsidRPr="00F000F8" w14:paraId="00969911" w14:textId="77777777" w:rsidTr="00875FCE">
        <w:trPr>
          <w:trHeight w:val="3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F28FF2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52D1E47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5937A7B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预留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472AE21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532F68F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5CD992F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21E79DB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4D995D3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0F9A505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noWrap/>
            <w:vAlign w:val="center"/>
            <w:hideMark/>
          </w:tcPr>
          <w:p w14:paraId="2E07E98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</w:p>
        </w:tc>
      </w:tr>
      <w:tr w:rsidR="00875FCE" w:rsidRPr="00F000F8" w14:paraId="689A73E6" w14:textId="77777777" w:rsidTr="00875FCE">
        <w:trPr>
          <w:trHeight w:val="3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C7ADD6B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08D2D37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C3FB4" w14:textId="77777777" w:rsidR="00875FCE" w:rsidRPr="00F000F8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4BEBC" w14:textId="77777777" w:rsidR="00875FCE" w:rsidRPr="00706E3C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0x0000_00B0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613EE" w14:textId="4BEF4D85" w:rsidR="00875FCE" w:rsidRPr="00F000F8" w:rsidRDefault="00875FCE" w:rsidP="00875FCE">
            <w:pPr>
              <w:widowControl/>
              <w:jc w:val="center"/>
              <w:rPr>
                <w:rFonts w:eastAsia="宋体" w:cs="Arial"/>
                <w:b/>
                <w:bCs/>
                <w:color w:val="D0CECE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b/>
                <w:bCs/>
                <w:color w:val="000000" w:themeColor="text1"/>
                <w:sz w:val="11"/>
                <w:szCs w:val="11"/>
                <w:lang w:eastAsia="zh-CN"/>
              </w:rPr>
              <w:t>CAN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75EF1" w14:textId="77777777" w:rsidR="00875FCE" w:rsidRPr="00706E3C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NVIC-&gt;ISER[0].28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1EFFC" w14:textId="77777777" w:rsidR="00875FCE" w:rsidRPr="00706E3C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F3E3A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CAN_RTIE-&gt;RIE</w:t>
            </w:r>
          </w:p>
          <w:p w14:paraId="7E72FF39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CAN_RTIE-&gt;ROIE</w:t>
            </w:r>
          </w:p>
          <w:p w14:paraId="1CB62AD7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CAN_RTIE-&gt;RFIE</w:t>
            </w:r>
          </w:p>
          <w:p w14:paraId="13963AC6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CAN_RTIE-&gt;RAFIE</w:t>
            </w:r>
          </w:p>
          <w:p w14:paraId="0559680B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CAN_RTIE-&gt;TPIE</w:t>
            </w:r>
          </w:p>
          <w:p w14:paraId="51F9249E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CAN_RTIE-&gt;TSIE</w:t>
            </w:r>
          </w:p>
          <w:p w14:paraId="5DFEAB32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CAN_RTIE-&gt;EIE</w:t>
            </w:r>
          </w:p>
          <w:p w14:paraId="0DFA894A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CAN_RTIE-&gt;EPIE</w:t>
            </w:r>
          </w:p>
          <w:p w14:paraId="5F71937A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CAN_RTIE-&gt;ALIE</w:t>
            </w:r>
          </w:p>
          <w:p w14:paraId="6BE0655F" w14:textId="4068F4D3" w:rsidR="00875FCE" w:rsidRPr="00706E3C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CAN_RTIE-&gt;BEIE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6A21A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CAN_RTIE-&gt;RIF</w:t>
            </w:r>
          </w:p>
          <w:p w14:paraId="79459D07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CAN_RTIE-&gt;ROIF</w:t>
            </w:r>
          </w:p>
          <w:p w14:paraId="7EA610B9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CAN_RTIE-&gt;RFIF</w:t>
            </w:r>
          </w:p>
          <w:p w14:paraId="43DC7AB9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CAN_RTIE-&gt;RAFIF</w:t>
            </w:r>
          </w:p>
          <w:p w14:paraId="7C5CEC3C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CAN_RTIE-&gt;TPIF</w:t>
            </w:r>
          </w:p>
          <w:p w14:paraId="13DFC29E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CAN_RTIE-&gt;TSIF</w:t>
            </w:r>
          </w:p>
          <w:p w14:paraId="0A39F4F4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CAN_RTIE-&gt;EIF</w:t>
            </w:r>
          </w:p>
          <w:p w14:paraId="6C76E80A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CAN_RTIE-&gt;EPIF</w:t>
            </w:r>
          </w:p>
          <w:p w14:paraId="28B0B8B4" w14:textId="77777777" w:rsidR="00875FCE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CAN_RTIE-&gt;ALIF</w:t>
            </w:r>
          </w:p>
          <w:p w14:paraId="1A9DE1A7" w14:textId="2D750D07" w:rsidR="00875FCE" w:rsidRPr="00706E3C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CAN_RTIE-&gt;BEIF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68C20" w14:textId="77777777" w:rsidR="00875FCE" w:rsidRPr="00706E3C" w:rsidRDefault="00875FCE" w:rsidP="00875FCE">
            <w:pPr>
              <w:widowControl/>
              <w:jc w:val="center"/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</w:pPr>
            <w:r w:rsidRPr="00706E3C">
              <w:rPr>
                <w:rFonts w:eastAsia="宋体" w:cs="Arial"/>
                <w:color w:val="000000" w:themeColor="text1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7E79DD0B" w14:textId="77777777" w:rsidTr="00875FCE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085D3B5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BB9301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0A77063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3369C2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0x0000_00B4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110C5F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ADC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B87EACC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NVIC-&gt;ISER[0].29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847924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ADC_CON-&gt;INTEN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CC3F63A" w14:textId="7A778B9C" w:rsidR="00F000F8" w:rsidRPr="00F000F8" w:rsidRDefault="00E7362B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14C9E4A4" w14:textId="36B0C9B9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ADC_</w:t>
            </w:r>
            <w:r w:rsidR="00C65126"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STS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-&gt;ADCIF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0552BB1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不能</w:t>
            </w:r>
          </w:p>
        </w:tc>
      </w:tr>
      <w:tr w:rsidR="00875FCE" w:rsidRPr="00F000F8" w14:paraId="10D17C0B" w14:textId="77777777" w:rsidTr="00875FCE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2421F498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5B13FF6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BEFAAE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47CB81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0x0000_00B8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FAEFF1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CMP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77D83DB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NVIC-&gt;ISER[0].30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538225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CMPCFG-&gt;CMPIM[1:0]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589CC1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266F3C2" w14:textId="37378B89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CMP_</w:t>
            </w:r>
            <w:r w:rsidR="00C65126">
              <w:rPr>
                <w:rFonts w:eastAsia="宋体" w:cs="Arial" w:hint="eastAsia"/>
                <w:color w:val="000000"/>
                <w:sz w:val="11"/>
                <w:szCs w:val="11"/>
                <w:lang w:eastAsia="zh-CN"/>
              </w:rPr>
              <w:t>STS</w:t>
            </w: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-&gt;CMPIF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2A220CF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  <w:tr w:rsidR="00875FCE" w:rsidRPr="00F000F8" w14:paraId="740F9C2A" w14:textId="77777777" w:rsidTr="00875FCE">
        <w:trPr>
          <w:trHeight w:val="3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4F90797A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noWrap/>
            <w:vAlign w:val="center"/>
            <w:hideMark/>
          </w:tcPr>
          <w:p w14:paraId="7491221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7ED5FEA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可设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2986519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0x0000_00BC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5B6B7514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b/>
                <w:bCs/>
                <w:color w:val="000000"/>
                <w:sz w:val="11"/>
                <w:szCs w:val="11"/>
                <w:lang w:eastAsia="zh-CN"/>
              </w:rPr>
              <w:t>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47769FD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NVIC-&gt;ISER[0].31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3429F410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TKCON-&gt;INTEN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4884EBE5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\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2E5A811E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TKCON-&gt;TKIF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center"/>
            <w:hideMark/>
          </w:tcPr>
          <w:p w14:paraId="611815F7" w14:textId="77777777" w:rsidR="00F000F8" w:rsidRPr="00F000F8" w:rsidRDefault="00F000F8" w:rsidP="007D619A">
            <w:pPr>
              <w:widowControl/>
              <w:jc w:val="center"/>
              <w:rPr>
                <w:rFonts w:eastAsia="宋体" w:cs="Arial"/>
                <w:color w:val="000000"/>
                <w:sz w:val="11"/>
                <w:szCs w:val="11"/>
                <w:lang w:eastAsia="zh-CN"/>
              </w:rPr>
            </w:pPr>
            <w:r w:rsidRPr="00F000F8">
              <w:rPr>
                <w:rFonts w:eastAsia="宋体" w:cs="Arial"/>
                <w:color w:val="000000"/>
                <w:sz w:val="11"/>
                <w:szCs w:val="11"/>
                <w:lang w:eastAsia="zh-CN"/>
              </w:rPr>
              <w:t>能</w:t>
            </w:r>
          </w:p>
        </w:tc>
      </w:tr>
    </w:tbl>
    <w:p w14:paraId="116A28EF" w14:textId="62ADB44D" w:rsidR="00875FCE" w:rsidRDefault="00875FCE" w:rsidP="007D619A">
      <w:pPr>
        <w:jc w:val="center"/>
        <w:rPr>
          <w:rFonts w:eastAsia="宋体" w:cs="Arial"/>
          <w:sz w:val="11"/>
          <w:szCs w:val="11"/>
          <w:lang w:eastAsia="zh-CN"/>
        </w:rPr>
      </w:pPr>
    </w:p>
    <w:p w14:paraId="3CEAE868" w14:textId="77777777" w:rsidR="00875FCE" w:rsidRDefault="00875FCE">
      <w:pPr>
        <w:widowControl/>
        <w:jc w:val="left"/>
        <w:rPr>
          <w:rFonts w:eastAsia="宋体" w:cs="Arial"/>
          <w:sz w:val="11"/>
          <w:szCs w:val="11"/>
          <w:lang w:eastAsia="zh-CN"/>
        </w:rPr>
      </w:pPr>
      <w:r>
        <w:rPr>
          <w:rFonts w:eastAsia="宋体" w:cs="Arial"/>
          <w:sz w:val="11"/>
          <w:szCs w:val="11"/>
          <w:lang w:eastAsia="zh-CN"/>
        </w:rPr>
        <w:br w:type="page"/>
      </w:r>
    </w:p>
    <w:p w14:paraId="09CE0FFD" w14:textId="2FA2FE15" w:rsidR="00766A69" w:rsidRPr="00F2239E" w:rsidRDefault="00CF1498" w:rsidP="00F723EF">
      <w:pPr>
        <w:pStyle w:val="soc1-1"/>
      </w:pPr>
      <w:bookmarkStart w:id="180" w:name="_Toc125028585"/>
      <w:bookmarkStart w:id="181" w:name="_Toc178258226"/>
      <w:bookmarkStart w:id="182" w:name="OLE_LINK5"/>
      <w:r w:rsidRPr="00F2239E">
        <w:lastRenderedPageBreak/>
        <w:t>省电模式</w:t>
      </w:r>
      <w:bookmarkEnd w:id="180"/>
      <w:bookmarkEnd w:id="181"/>
    </w:p>
    <w:p w14:paraId="251D6F7D" w14:textId="29FA7A58" w:rsidR="00B927E9" w:rsidRDefault="00B927E9" w:rsidP="0065219C">
      <w:pPr>
        <w:pStyle w:val="soczw"/>
      </w:pPr>
      <w:r w:rsidRPr="00B927E9">
        <w:t>初始上电默认运行在常规模式，即</w:t>
      </w:r>
      <w:r w:rsidRPr="00B927E9">
        <w:t>Normal Mode</w:t>
      </w:r>
      <w:r w:rsidRPr="00B927E9">
        <w:t>，额外提供三种省电模式：</w:t>
      </w:r>
    </w:p>
    <w:p w14:paraId="6C9444F7" w14:textId="77777777" w:rsidR="00170E6B" w:rsidRPr="00170E6B" w:rsidRDefault="00170E6B" w:rsidP="0065219C">
      <w:pPr>
        <w:pStyle w:val="a1"/>
      </w:pPr>
      <w:r w:rsidRPr="00170E6B">
        <w:t>低速模式：系统时钟源可选择</w:t>
      </w:r>
      <w:r w:rsidRPr="00170E6B">
        <w:t>LIRC</w:t>
      </w:r>
      <w:r w:rsidRPr="00170E6B">
        <w:t>，</w:t>
      </w:r>
      <w:r w:rsidRPr="00170E6B">
        <w:t xml:space="preserve">CPU </w:t>
      </w:r>
      <w:r w:rsidRPr="00170E6B">
        <w:t>可工作在</w:t>
      </w:r>
      <w:r w:rsidRPr="00170E6B">
        <w:t>32KHz</w:t>
      </w:r>
    </w:p>
    <w:p w14:paraId="0F26A8CE" w14:textId="77777777" w:rsidR="00170E6B" w:rsidRPr="00170E6B" w:rsidRDefault="00170E6B" w:rsidP="0065219C">
      <w:pPr>
        <w:pStyle w:val="a1"/>
      </w:pPr>
      <w:r w:rsidRPr="00170E6B">
        <w:t>IDLE Mode</w:t>
      </w:r>
      <w:r w:rsidRPr="00170E6B">
        <w:t>，可由任何中断唤醒</w:t>
      </w:r>
    </w:p>
    <w:p w14:paraId="59268E9F" w14:textId="77777777" w:rsidR="00170E6B" w:rsidRPr="00170E6B" w:rsidRDefault="00170E6B" w:rsidP="0065219C">
      <w:pPr>
        <w:pStyle w:val="a1"/>
      </w:pPr>
      <w:r w:rsidRPr="00170E6B">
        <w:t>STOP Mode</w:t>
      </w:r>
      <w:r w:rsidRPr="00170E6B">
        <w:t>，可由</w:t>
      </w:r>
      <w:r w:rsidRPr="00170E6B">
        <w:t xml:space="preserve"> INT0~15</w:t>
      </w:r>
      <w:r w:rsidRPr="00170E6B">
        <w:t>、</w:t>
      </w:r>
      <w:r w:rsidRPr="00170E6B">
        <w:t>Base Timer</w:t>
      </w:r>
      <w:r w:rsidRPr="00170E6B">
        <w:t>、</w:t>
      </w:r>
      <w:r w:rsidRPr="00170E6B">
        <w:t>TK</w:t>
      </w:r>
      <w:r w:rsidRPr="00170E6B">
        <w:t>和</w:t>
      </w:r>
      <w:r w:rsidRPr="00170E6B">
        <w:t>CMP</w:t>
      </w:r>
      <w:r w:rsidRPr="00170E6B">
        <w:t>唤醒</w:t>
      </w:r>
    </w:p>
    <w:p w14:paraId="089A1F75" w14:textId="77777777" w:rsidR="00890817" w:rsidRDefault="00890817" w:rsidP="0065219C">
      <w:pPr>
        <w:pStyle w:val="a1"/>
        <w:sectPr w:rsidR="00890817" w:rsidSect="0041629D"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E176B39" w14:textId="4FED4C84" w:rsidR="00766A69" w:rsidRPr="00F2239E" w:rsidRDefault="00CF1498" w:rsidP="00F723EF">
      <w:pPr>
        <w:pStyle w:val="soc1-1"/>
      </w:pPr>
      <w:bookmarkStart w:id="183" w:name="_Toc125028586"/>
      <w:bookmarkStart w:id="184" w:name="_Toc178258227"/>
      <w:r w:rsidRPr="00F2239E">
        <w:lastRenderedPageBreak/>
        <w:t>GPIO</w:t>
      </w:r>
      <w:bookmarkEnd w:id="182"/>
      <w:bookmarkEnd w:id="183"/>
      <w:bookmarkEnd w:id="184"/>
    </w:p>
    <w:p w14:paraId="4E2C25F7" w14:textId="16C1CFA2" w:rsidR="00170E6B" w:rsidRDefault="00170E6B" w:rsidP="00F723EF">
      <w:pPr>
        <w:pStyle w:val="soc1-2"/>
      </w:pPr>
      <w:bookmarkStart w:id="185" w:name="_Toc178258228"/>
      <w:r>
        <w:rPr>
          <w:rFonts w:hint="eastAsia"/>
        </w:rPr>
        <w:t>时钟源</w:t>
      </w:r>
      <w:bookmarkEnd w:id="185"/>
    </w:p>
    <w:p w14:paraId="55AFE38B" w14:textId="77777777" w:rsidR="00170E6B" w:rsidRPr="00170E6B" w:rsidRDefault="00170E6B" w:rsidP="0065219C">
      <w:pPr>
        <w:pStyle w:val="soczw"/>
      </w:pPr>
      <w:bookmarkStart w:id="186" w:name="_Hlk129169143"/>
      <w:r w:rsidRPr="00170E6B">
        <w:t>M0</w:t>
      </w:r>
      <w:r w:rsidRPr="00170E6B">
        <w:rPr>
          <w:rFonts w:hint="eastAsia"/>
        </w:rPr>
        <w:t>+</w:t>
      </w:r>
      <w:r w:rsidRPr="00170E6B">
        <w:rPr>
          <w:rFonts w:hint="eastAsia"/>
        </w:rPr>
        <w:t>内核可通过</w:t>
      </w:r>
      <w:r w:rsidRPr="00170E6B">
        <w:rPr>
          <w:rFonts w:hint="eastAsia"/>
        </w:rPr>
        <w:t>I</w:t>
      </w:r>
      <w:r w:rsidRPr="00170E6B">
        <w:t>OPORT</w:t>
      </w:r>
      <w:r w:rsidRPr="00170E6B">
        <w:rPr>
          <w:rFonts w:hint="eastAsia"/>
        </w:rPr>
        <w:t>总线实现单周期访问</w:t>
      </w:r>
      <w:r w:rsidRPr="00170E6B">
        <w:rPr>
          <w:rFonts w:hint="eastAsia"/>
        </w:rPr>
        <w:t>G</w:t>
      </w:r>
      <w:r w:rsidRPr="00170E6B">
        <w:t>PIO</w:t>
      </w:r>
      <w:r w:rsidRPr="00170E6B">
        <w:rPr>
          <w:rFonts w:hint="eastAsia"/>
        </w:rPr>
        <w:t>，数据传输效率极高。</w:t>
      </w:r>
      <w:r w:rsidRPr="00170E6B">
        <w:rPr>
          <w:rFonts w:hint="eastAsia"/>
        </w:rPr>
        <w:t>I</w:t>
      </w:r>
      <w:r w:rsidRPr="00170E6B">
        <w:t>OPORT</w:t>
      </w:r>
      <w:r w:rsidRPr="00170E6B">
        <w:rPr>
          <w:rFonts w:hint="eastAsia"/>
        </w:rPr>
        <w:t>总线的时钟来自</w:t>
      </w:r>
      <w:r w:rsidRPr="00170E6B">
        <w:rPr>
          <w:rFonts w:hint="eastAsia"/>
        </w:rPr>
        <w:t>H</w:t>
      </w:r>
      <w:r w:rsidRPr="00170E6B">
        <w:t>CLK</w:t>
      </w:r>
      <w:r w:rsidRPr="00170E6B">
        <w:rPr>
          <w:rFonts w:hint="eastAsia"/>
        </w:rPr>
        <w:t>。</w:t>
      </w:r>
      <w:bookmarkEnd w:id="186"/>
    </w:p>
    <w:p w14:paraId="2447278F" w14:textId="674CF4B5" w:rsidR="00170E6B" w:rsidRDefault="00170E6B" w:rsidP="00F723EF">
      <w:pPr>
        <w:pStyle w:val="soc1-2"/>
      </w:pPr>
      <w:bookmarkStart w:id="187" w:name="_Toc178258229"/>
      <w:r>
        <w:rPr>
          <w:rFonts w:hint="eastAsia"/>
        </w:rPr>
        <w:t>特性</w:t>
      </w:r>
      <w:bookmarkEnd w:id="187"/>
    </w:p>
    <w:p w14:paraId="75169392" w14:textId="4FD05DCC" w:rsidR="00170E6B" w:rsidRDefault="00E4709B" w:rsidP="0065219C">
      <w:pPr>
        <w:pStyle w:val="soczw"/>
      </w:pPr>
      <w:r>
        <w:t>SC32R803</w:t>
      </w:r>
      <w:r w:rsidR="0006140B" w:rsidRPr="0006140B">
        <w:t>系列</w:t>
      </w:r>
      <w:r w:rsidR="0006140B" w:rsidRPr="0006140B">
        <w:t>GPIO</w:t>
      </w:r>
      <w:r w:rsidR="0006140B" w:rsidRPr="0006140B">
        <w:t>端口特性如下：</w:t>
      </w:r>
    </w:p>
    <w:p w14:paraId="43795D52" w14:textId="79A6CA68" w:rsidR="00766A69" w:rsidRDefault="00CF1498" w:rsidP="0065219C">
      <w:pPr>
        <w:pStyle w:val="a1"/>
      </w:pPr>
      <w:r w:rsidRPr="00F2239E">
        <w:t>最大</w:t>
      </w:r>
      <w:r w:rsidRPr="00706E3C">
        <w:t>60</w:t>
      </w:r>
      <w:r w:rsidRPr="00F2239E">
        <w:t>个双向可独立控制的</w:t>
      </w:r>
      <w:r w:rsidR="0006140B">
        <w:rPr>
          <w:rFonts w:hint="eastAsia"/>
        </w:rPr>
        <w:t>GPIO</w:t>
      </w:r>
    </w:p>
    <w:p w14:paraId="3D88C3E9" w14:textId="07A24E33" w:rsidR="0006140B" w:rsidRPr="0006140B" w:rsidRDefault="0006140B" w:rsidP="0065219C">
      <w:pPr>
        <w:pStyle w:val="a1"/>
      </w:pPr>
      <w:r w:rsidRPr="0006140B">
        <w:t>CPU</w:t>
      </w:r>
      <w:r w:rsidRPr="0006140B">
        <w:t>可在单周期内通过</w:t>
      </w:r>
      <w:r w:rsidRPr="0006140B">
        <w:t>IOPORT</w:t>
      </w:r>
      <w:r w:rsidRPr="0006140B">
        <w:t>总线访问</w:t>
      </w:r>
      <w:r w:rsidRPr="0006140B">
        <w:t>GPIO</w:t>
      </w:r>
      <w:r w:rsidRPr="0006140B">
        <w:t>端口</w:t>
      </w:r>
    </w:p>
    <w:p w14:paraId="21FDF70C" w14:textId="77777777" w:rsidR="00766A69" w:rsidRPr="00F2239E" w:rsidRDefault="00CF1498" w:rsidP="0065219C">
      <w:pPr>
        <w:pStyle w:val="a1"/>
      </w:pPr>
      <w:r w:rsidRPr="00F2239E">
        <w:t>可独立设定上拉电阻</w:t>
      </w:r>
    </w:p>
    <w:p w14:paraId="26FB3C30" w14:textId="77777777" w:rsidR="00766A69" w:rsidRPr="00F2239E" w:rsidRDefault="00CF1498" w:rsidP="0065219C">
      <w:pPr>
        <w:pStyle w:val="a1"/>
      </w:pPr>
      <w:proofErr w:type="gramStart"/>
      <w:r w:rsidRPr="00F2239E">
        <w:t>所有口源驱动</w:t>
      </w:r>
      <w:proofErr w:type="gramEnd"/>
      <w:r w:rsidRPr="00F2239E">
        <w:t>能力分四级控制</w:t>
      </w:r>
    </w:p>
    <w:p w14:paraId="40232EEE" w14:textId="56F40ED1" w:rsidR="00766A69" w:rsidRPr="00F2239E" w:rsidRDefault="00CF1498" w:rsidP="0065219C">
      <w:pPr>
        <w:pStyle w:val="a1"/>
      </w:pPr>
      <w:r w:rsidRPr="00F2239E">
        <w:t>16</w:t>
      </w:r>
      <w:r w:rsidRPr="00F2239E">
        <w:t>个</w:t>
      </w:r>
      <w:r w:rsidR="000D7657">
        <w:t>GPIO</w:t>
      </w:r>
      <w:r w:rsidRPr="00F2239E">
        <w:t>一组</w:t>
      </w:r>
    </w:p>
    <w:p w14:paraId="515F3DC3" w14:textId="77777777" w:rsidR="0006140B" w:rsidRPr="0006140B" w:rsidRDefault="0006140B" w:rsidP="0065219C">
      <w:pPr>
        <w:pStyle w:val="a1"/>
      </w:pPr>
      <w:r w:rsidRPr="0006140B">
        <w:t xml:space="preserve">I/O </w:t>
      </w:r>
      <w:r w:rsidRPr="0006140B">
        <w:t>端口在输入或输出状态下，从端口数据寄存器里读到的都是端口的实际状态值</w:t>
      </w:r>
    </w:p>
    <w:p w14:paraId="552A960D" w14:textId="77777777" w:rsidR="00766A69" w:rsidRPr="00F2239E" w:rsidRDefault="00766A69">
      <w:pPr>
        <w:rPr>
          <w:rFonts w:eastAsia="宋体" w:cs="Arial"/>
          <w:lang w:eastAsia="zh-CN"/>
        </w:rPr>
      </w:pPr>
    </w:p>
    <w:p w14:paraId="5ACD29EC" w14:textId="63E8344E" w:rsidR="00766A69" w:rsidRPr="0065219C" w:rsidRDefault="00CF1498" w:rsidP="0065219C">
      <w:pPr>
        <w:pStyle w:val="soczw"/>
        <w:rPr>
          <w:b/>
          <w:bCs/>
        </w:rPr>
      </w:pPr>
      <w:r w:rsidRPr="0065219C">
        <w:rPr>
          <w:b/>
          <w:bCs/>
        </w:rPr>
        <w:t>注意：未使用及封装未引出的</w:t>
      </w:r>
      <w:r w:rsidR="0006140B" w:rsidRPr="0065219C">
        <w:rPr>
          <w:rFonts w:hint="eastAsia"/>
          <w:b/>
          <w:bCs/>
        </w:rPr>
        <w:t>端口</w:t>
      </w:r>
      <w:r w:rsidRPr="0065219C">
        <w:rPr>
          <w:b/>
          <w:bCs/>
        </w:rPr>
        <w:t>均要设置为强推挽输出模式。</w:t>
      </w:r>
    </w:p>
    <w:p w14:paraId="0BCE3394" w14:textId="5D9D3E17" w:rsidR="00766A69" w:rsidRPr="00F2239E" w:rsidRDefault="00CF1498" w:rsidP="00F723EF">
      <w:pPr>
        <w:pStyle w:val="soc1-2"/>
      </w:pPr>
      <w:bookmarkStart w:id="188" w:name="_Toc479609057"/>
      <w:bookmarkStart w:id="189" w:name="_Toc93675794"/>
      <w:bookmarkStart w:id="190" w:name="_Toc42530568"/>
      <w:bookmarkStart w:id="191" w:name="_Toc125028587"/>
      <w:bookmarkStart w:id="192" w:name="_Toc178258230"/>
      <w:r w:rsidRPr="00F2239E">
        <w:t>GPIO</w:t>
      </w:r>
      <w:r w:rsidRPr="00F2239E">
        <w:t>结构图</w:t>
      </w:r>
      <w:bookmarkEnd w:id="188"/>
      <w:bookmarkEnd w:id="189"/>
      <w:bookmarkEnd w:id="190"/>
      <w:bookmarkEnd w:id="191"/>
      <w:bookmarkEnd w:id="192"/>
    </w:p>
    <w:p w14:paraId="009D7D60" w14:textId="77777777" w:rsidR="00766A69" w:rsidRPr="00F2239E" w:rsidRDefault="00CF1498">
      <w:pPr>
        <w:pStyle w:val="5"/>
        <w:spacing w:before="312" w:after="156"/>
        <w:rPr>
          <w:rFonts w:eastAsia="宋体"/>
        </w:rPr>
      </w:pPr>
      <w:r w:rsidRPr="00F2239E">
        <w:rPr>
          <w:rFonts w:eastAsia="宋体"/>
        </w:rPr>
        <w:t>强推挽输出模式</w:t>
      </w:r>
    </w:p>
    <w:p w14:paraId="34DF7FBA" w14:textId="6E257FFF" w:rsidR="00766A69" w:rsidRPr="00F2239E" w:rsidRDefault="00CF1498" w:rsidP="0065219C">
      <w:pPr>
        <w:pStyle w:val="soczw"/>
      </w:pPr>
      <w:r w:rsidRPr="00F2239E">
        <w:t>强推挽输出模式下，能够提供持续的大电流驱动：</w:t>
      </w:r>
      <w:r w:rsidRPr="00F2239E">
        <w:t xml:space="preserve"> </w:t>
      </w:r>
      <w:r w:rsidR="00EA1595">
        <w:rPr>
          <w:rFonts w:hint="eastAsia"/>
        </w:rPr>
        <w:t>相关电气参数详见</w:t>
      </w:r>
      <w:hyperlink w:anchor="_GPIO参数" w:history="1">
        <w:r w:rsidR="00EA1595" w:rsidRPr="00EA1595">
          <w:rPr>
            <w:rStyle w:val="afb"/>
            <w:rFonts w:hint="eastAsia"/>
          </w:rPr>
          <w:t>《</w:t>
        </w:r>
        <w:r w:rsidR="00EA1595" w:rsidRPr="00EA1595">
          <w:rPr>
            <w:rStyle w:val="afb"/>
            <w:rFonts w:hint="eastAsia"/>
          </w:rPr>
          <w:t>G</w:t>
        </w:r>
        <w:r w:rsidR="00EA1595" w:rsidRPr="00EA1595">
          <w:rPr>
            <w:rStyle w:val="afb"/>
          </w:rPr>
          <w:t>PIO</w:t>
        </w:r>
        <w:r w:rsidR="00EA1595" w:rsidRPr="00EA1595">
          <w:rPr>
            <w:rStyle w:val="afb"/>
          </w:rPr>
          <w:t>参数</w:t>
        </w:r>
        <w:r w:rsidR="00EA1595" w:rsidRPr="00EA1595">
          <w:rPr>
            <w:rStyle w:val="afb"/>
            <w:rFonts w:hint="eastAsia"/>
          </w:rPr>
          <w:t>》</w:t>
        </w:r>
      </w:hyperlink>
      <w:r w:rsidR="00EA1595">
        <w:rPr>
          <w:rFonts w:hint="eastAsia"/>
        </w:rPr>
        <w:t>章节。</w:t>
      </w:r>
    </w:p>
    <w:p w14:paraId="3B6DD58F" w14:textId="77777777" w:rsidR="00766A69" w:rsidRPr="00F2239E" w:rsidRDefault="00CF1498" w:rsidP="0065219C">
      <w:pPr>
        <w:pStyle w:val="soczw"/>
      </w:pPr>
      <w:r w:rsidRPr="00F2239E">
        <w:t>强推挽输出模式的端口结构示意图如下：</w:t>
      </w:r>
    </w:p>
    <w:p w14:paraId="7FA6A02B" w14:textId="6DB4C0AC" w:rsidR="00766A69" w:rsidRPr="00F2239E" w:rsidRDefault="001F619A">
      <w:pPr>
        <w:pStyle w:val="ab"/>
        <w:jc w:val="center"/>
        <w:rPr>
          <w:rFonts w:eastAsia="宋体" w:cs="Arial"/>
        </w:rPr>
      </w:pPr>
      <w:r w:rsidRPr="003B4157">
        <w:rPr>
          <w:rFonts w:eastAsia="宋体" w:cs="Arial"/>
        </w:rPr>
        <w:object w:dxaOrig="6769" w:dyaOrig="4344" w14:anchorId="03303653">
          <v:shape id="_x0000_i1035" type="#_x0000_t75" style="width:354.6pt;height:3in" o:ole="">
            <v:imagedata r:id="rId65" o:title=""/>
            <o:lock v:ext="edit" aspectratio="f"/>
          </v:shape>
          <o:OLEObject Type="Embed" ProgID="Visio.Drawing.15" ShapeID="_x0000_i1035" DrawAspect="Content" ObjectID="_1788875203" r:id="rId66"/>
        </w:object>
      </w:r>
    </w:p>
    <w:p w14:paraId="365B8DEE" w14:textId="77777777" w:rsidR="00766A69" w:rsidRPr="00F2239E" w:rsidRDefault="00CF1498">
      <w:pPr>
        <w:pStyle w:val="aff1"/>
        <w:rPr>
          <w:rFonts w:eastAsia="宋体" w:cs="Arial"/>
          <w:color w:val="auto"/>
        </w:rPr>
      </w:pPr>
      <w:r w:rsidRPr="00F2239E">
        <w:rPr>
          <w:rFonts w:eastAsia="宋体" w:cs="Arial"/>
          <w:color w:val="auto"/>
        </w:rPr>
        <w:t>强推挽输出模式</w:t>
      </w:r>
    </w:p>
    <w:p w14:paraId="7160A41F" w14:textId="77777777" w:rsidR="00766A69" w:rsidRPr="00F2239E" w:rsidRDefault="00CF1498">
      <w:pPr>
        <w:pStyle w:val="5"/>
        <w:spacing w:before="312" w:after="156"/>
        <w:rPr>
          <w:rFonts w:eastAsia="宋体"/>
        </w:rPr>
      </w:pPr>
      <w:r w:rsidRPr="00F2239E">
        <w:rPr>
          <w:rFonts w:eastAsia="宋体"/>
        </w:rPr>
        <w:t>带上拉的输入模式</w:t>
      </w:r>
    </w:p>
    <w:p w14:paraId="2385301A" w14:textId="77777777" w:rsidR="00766A69" w:rsidRPr="00F2239E" w:rsidRDefault="00CF1498" w:rsidP="0065219C">
      <w:pPr>
        <w:pStyle w:val="soczw"/>
      </w:pPr>
      <w:r w:rsidRPr="00F2239E">
        <w:t>带上拉的输入模式下，输入口上恒定接一个上拉电阻，仅当输入口上电平被拉低时，才会检测到低电平信号。</w:t>
      </w:r>
    </w:p>
    <w:p w14:paraId="47930C38" w14:textId="77777777" w:rsidR="00766A69" w:rsidRPr="00F2239E" w:rsidRDefault="00CF1498" w:rsidP="0065219C">
      <w:pPr>
        <w:pStyle w:val="soczw"/>
      </w:pPr>
      <w:r w:rsidRPr="00F2239E">
        <w:lastRenderedPageBreak/>
        <w:t>带上拉的输入模式的端口结构示意图如下：</w:t>
      </w:r>
    </w:p>
    <w:p w14:paraId="6F4891B7" w14:textId="3D1818BF" w:rsidR="00766A69" w:rsidRPr="00F2239E" w:rsidRDefault="001F619A">
      <w:pPr>
        <w:pStyle w:val="ab"/>
        <w:jc w:val="center"/>
        <w:rPr>
          <w:rFonts w:eastAsia="宋体" w:cs="Arial"/>
        </w:rPr>
      </w:pPr>
      <w:r w:rsidRPr="00230061">
        <w:rPr>
          <w:rFonts w:eastAsia="宋体" w:cs="Arial"/>
        </w:rPr>
        <w:object w:dxaOrig="6360" w:dyaOrig="2611" w14:anchorId="1E390F54">
          <v:shape id="_x0000_i1036" type="#_x0000_t75" style="width:341.4pt;height:130.8pt" o:ole="">
            <v:imagedata r:id="rId67" o:title=""/>
            <o:lock v:ext="edit" aspectratio="f"/>
          </v:shape>
          <o:OLEObject Type="Embed" ProgID="Visio.Drawing.15" ShapeID="_x0000_i1036" DrawAspect="Content" ObjectID="_1788875204" r:id="rId68"/>
        </w:object>
      </w:r>
    </w:p>
    <w:p w14:paraId="4E0AFD5C" w14:textId="77777777" w:rsidR="00766A69" w:rsidRPr="00F2239E" w:rsidRDefault="00CF1498">
      <w:pPr>
        <w:pStyle w:val="aff1"/>
        <w:rPr>
          <w:rFonts w:eastAsia="宋体" w:cs="Arial"/>
          <w:color w:val="auto"/>
          <w:lang w:val="en-US"/>
        </w:rPr>
      </w:pPr>
      <w:r w:rsidRPr="00F2239E">
        <w:rPr>
          <w:rFonts w:eastAsia="宋体" w:cs="Arial"/>
          <w:color w:val="auto"/>
        </w:rPr>
        <w:t>带上拉的输入模式</w:t>
      </w:r>
    </w:p>
    <w:p w14:paraId="16A69136" w14:textId="77777777" w:rsidR="00766A69" w:rsidRPr="00F2239E" w:rsidRDefault="00CF1498">
      <w:pPr>
        <w:pStyle w:val="5"/>
        <w:spacing w:before="312" w:after="156"/>
        <w:rPr>
          <w:rFonts w:eastAsia="宋体"/>
        </w:rPr>
      </w:pPr>
      <w:r w:rsidRPr="00F2239E">
        <w:rPr>
          <w:rFonts w:eastAsia="宋体"/>
        </w:rPr>
        <w:t>高阻输入模式</w:t>
      </w:r>
      <w:r w:rsidRPr="00F2239E">
        <w:rPr>
          <w:rFonts w:eastAsia="宋体"/>
        </w:rPr>
        <w:t>(Input only)</w:t>
      </w:r>
    </w:p>
    <w:p w14:paraId="0F1D6F7B" w14:textId="77777777" w:rsidR="00766A69" w:rsidRPr="00F2239E" w:rsidRDefault="00CF1498" w:rsidP="0065219C">
      <w:pPr>
        <w:pStyle w:val="soczw"/>
      </w:pPr>
      <w:r w:rsidRPr="00F2239E">
        <w:t>高阻输入模式的端口结构示意图如下所示：</w:t>
      </w:r>
    </w:p>
    <w:p w14:paraId="774A7143" w14:textId="77777777" w:rsidR="00766A69" w:rsidRPr="00F2239E" w:rsidRDefault="00CF1498">
      <w:pPr>
        <w:pStyle w:val="ab"/>
        <w:ind w:firstLineChars="25" w:firstLine="40"/>
        <w:jc w:val="center"/>
        <w:rPr>
          <w:rFonts w:eastAsia="宋体" w:cs="Arial"/>
        </w:rPr>
      </w:pPr>
      <w:r w:rsidRPr="00F2239E">
        <w:rPr>
          <w:rFonts w:eastAsia="宋体" w:cs="Arial"/>
        </w:rPr>
        <w:object w:dxaOrig="6984" w:dyaOrig="1530" w14:anchorId="40096349">
          <v:shape id="_x0000_i1037" type="#_x0000_t75" style="width:350.4pt;height:74.4pt" o:ole="">
            <v:imagedata r:id="rId69" o:title=""/>
            <o:lock v:ext="edit" aspectratio="f"/>
          </v:shape>
          <o:OLEObject Type="Embed" ProgID="Visio.Drawing.15" ShapeID="_x0000_i1037" DrawAspect="Content" ObjectID="_1788875205" r:id="rId70"/>
        </w:object>
      </w:r>
    </w:p>
    <w:p w14:paraId="7DE7FE4A" w14:textId="3CF7693B" w:rsidR="00766A69" w:rsidRDefault="00CF1498">
      <w:pPr>
        <w:pStyle w:val="aff1"/>
        <w:rPr>
          <w:rFonts w:eastAsia="宋体" w:cs="Arial"/>
          <w:color w:val="auto"/>
        </w:rPr>
      </w:pPr>
      <w:r w:rsidRPr="00F2239E">
        <w:rPr>
          <w:rFonts w:eastAsia="宋体" w:cs="Arial"/>
          <w:color w:val="auto"/>
        </w:rPr>
        <w:t>高阻输入模式</w:t>
      </w:r>
    </w:p>
    <w:p w14:paraId="7A8CBE4B" w14:textId="623051DB" w:rsidR="00250D9D" w:rsidRDefault="00250D9D">
      <w:pPr>
        <w:widowControl/>
        <w:jc w:val="left"/>
        <w:rPr>
          <w:rFonts w:eastAsia="宋体" w:cs="Arial"/>
          <w:lang w:val="zh-CN" w:eastAsia="zh-CN"/>
        </w:rPr>
      </w:pPr>
      <w:r>
        <w:rPr>
          <w:rFonts w:eastAsia="宋体" w:cs="Arial"/>
        </w:rPr>
        <w:br w:type="page"/>
      </w:r>
    </w:p>
    <w:p w14:paraId="0EC568A3" w14:textId="1AFA3F2D" w:rsidR="00766A69" w:rsidRPr="00F2239E" w:rsidRDefault="00F11B46" w:rsidP="00F723EF">
      <w:pPr>
        <w:pStyle w:val="soc1-1"/>
      </w:pPr>
      <w:bookmarkStart w:id="193" w:name="_Toc125028589"/>
      <w:bookmarkStart w:id="194" w:name="_Toc178258231"/>
      <w:r>
        <w:rPr>
          <w:rFonts w:hint="eastAsia"/>
        </w:rPr>
        <w:lastRenderedPageBreak/>
        <w:t>模数转换器</w:t>
      </w:r>
      <w:r w:rsidRPr="00F2239E">
        <w:t xml:space="preserve"> ADC</w:t>
      </w:r>
      <w:bookmarkEnd w:id="193"/>
      <w:bookmarkEnd w:id="194"/>
    </w:p>
    <w:p w14:paraId="464BFB1F" w14:textId="7463E5E6" w:rsidR="00766A69" w:rsidRPr="00F2239E" w:rsidRDefault="00CF1498" w:rsidP="00F723EF">
      <w:pPr>
        <w:pStyle w:val="soc1-2"/>
      </w:pPr>
      <w:bookmarkStart w:id="195" w:name="_Toc125028590"/>
      <w:bookmarkStart w:id="196" w:name="_Toc178258232"/>
      <w:r w:rsidRPr="00F2239E">
        <w:t>时钟源</w:t>
      </w:r>
      <w:bookmarkEnd w:id="195"/>
      <w:bookmarkEnd w:id="196"/>
    </w:p>
    <w:p w14:paraId="6BEDC028" w14:textId="4FCD2C6C" w:rsidR="00766A69" w:rsidRDefault="00E4709B" w:rsidP="0065219C">
      <w:pPr>
        <w:pStyle w:val="a1"/>
      </w:pPr>
      <w:r>
        <w:t>SC32R803</w:t>
      </w:r>
      <w:r w:rsidR="00BE4B7E" w:rsidRPr="00BE4B7E">
        <w:t>系列的</w:t>
      </w:r>
      <w:r w:rsidR="00BE4B7E" w:rsidRPr="00BE4B7E">
        <w:t>ADC</w:t>
      </w:r>
      <w:r w:rsidR="00BE4B7E" w:rsidRPr="00BE4B7E">
        <w:t>的时钟源</w:t>
      </w:r>
      <w:r w:rsidR="00CF1498" w:rsidRPr="00F2239E">
        <w:t>仅一种，来自</w:t>
      </w:r>
      <w:r w:rsidR="00CF1498" w:rsidRPr="00F2239E">
        <w:t>PCLK</w:t>
      </w:r>
    </w:p>
    <w:p w14:paraId="1C3FCD27" w14:textId="56533F62" w:rsidR="00BE4B7E" w:rsidRPr="00F2239E" w:rsidRDefault="00BE4B7E" w:rsidP="0065219C">
      <w:pPr>
        <w:pStyle w:val="a1"/>
      </w:pPr>
      <w:r w:rsidRPr="00BE4B7E">
        <w:t>ADC</w:t>
      </w:r>
      <w:r w:rsidRPr="00BE4B7E">
        <w:t>的转换时间固定为</w:t>
      </w:r>
      <w:r w:rsidRPr="00BE4B7E">
        <w:t>950ns</w:t>
      </w:r>
    </w:p>
    <w:p w14:paraId="1AF1ADF4" w14:textId="377797D3" w:rsidR="00766A69" w:rsidRPr="00F2239E" w:rsidRDefault="00CF1498" w:rsidP="00F723EF">
      <w:pPr>
        <w:pStyle w:val="soc1-2"/>
      </w:pPr>
      <w:bookmarkStart w:id="197" w:name="_Toc125028591"/>
      <w:bookmarkStart w:id="198" w:name="_Toc178258233"/>
      <w:r w:rsidRPr="00F2239E">
        <w:t>特性</w:t>
      </w:r>
      <w:bookmarkEnd w:id="197"/>
      <w:bookmarkEnd w:id="198"/>
    </w:p>
    <w:p w14:paraId="6DDDC808" w14:textId="2E819C26" w:rsidR="001A571E" w:rsidRPr="000D7657" w:rsidRDefault="001A571E" w:rsidP="0065219C">
      <w:pPr>
        <w:pStyle w:val="a1"/>
      </w:pPr>
      <w:r>
        <w:rPr>
          <w:rFonts w:hint="eastAsia"/>
        </w:rPr>
        <w:t>精度：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位</w:t>
      </w:r>
    </w:p>
    <w:p w14:paraId="1CF660A8" w14:textId="57C3A99D" w:rsidR="005855DE" w:rsidRDefault="00E002BD" w:rsidP="0065219C">
      <w:pPr>
        <w:pStyle w:val="a1"/>
      </w:pPr>
      <w:r w:rsidRPr="00706E3C">
        <w:rPr>
          <w:rFonts w:hint="eastAsia"/>
        </w:rPr>
        <w:t>最多支持</w:t>
      </w:r>
      <w:r w:rsidR="005855DE">
        <w:t>20</w:t>
      </w:r>
      <w:r w:rsidR="00CF1498" w:rsidRPr="00F2239E">
        <w:t>路通道：外部</w:t>
      </w:r>
      <w:r w:rsidR="00CF1498" w:rsidRPr="00706E3C">
        <w:t>18</w:t>
      </w:r>
      <w:r w:rsidR="00CF1498" w:rsidRPr="00F2239E">
        <w:t>路</w:t>
      </w:r>
      <w:r w:rsidR="00CF1498" w:rsidRPr="00F2239E">
        <w:t>ADC</w:t>
      </w:r>
      <w:r w:rsidR="00CF1498" w:rsidRPr="00F2239E">
        <w:t>采样通道和</w:t>
      </w:r>
      <w:r w:rsidR="00CF1498" w:rsidRPr="00F2239E">
        <w:t>IO</w:t>
      </w:r>
      <w:r w:rsidR="00CF1498" w:rsidRPr="00F2239E">
        <w:t>口的其它功能复用</w:t>
      </w:r>
    </w:p>
    <w:p w14:paraId="44AB2103" w14:textId="20BAB193" w:rsidR="00766A69" w:rsidRDefault="00CF1498" w:rsidP="0065219C">
      <w:pPr>
        <w:pStyle w:val="a2"/>
      </w:pPr>
      <w:r w:rsidRPr="00F2239E">
        <w:t>内部一路</w:t>
      </w:r>
      <w:r w:rsidRPr="00F2239E">
        <w:t>ADC</w:t>
      </w:r>
      <w:r w:rsidRPr="00F2239E">
        <w:t>可直接测量</w:t>
      </w:r>
      <w:r w:rsidRPr="00F2239E">
        <w:t>VDD</w:t>
      </w:r>
      <w:r w:rsidRPr="00F2239E">
        <w:t>电压</w:t>
      </w:r>
    </w:p>
    <w:p w14:paraId="353B233A" w14:textId="4DB25975" w:rsidR="005855DE" w:rsidRPr="00F2239E" w:rsidRDefault="005855DE" w:rsidP="0065219C">
      <w:pPr>
        <w:pStyle w:val="a2"/>
      </w:pPr>
      <w:r>
        <w:rPr>
          <w:rFonts w:hint="eastAsia"/>
        </w:rPr>
        <w:t>内部一路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可直接测量</w:t>
      </w:r>
      <w:r>
        <w:rPr>
          <w:rFonts w:hint="eastAsia"/>
        </w:rPr>
        <w:t>O</w:t>
      </w:r>
      <w:r>
        <w:t>P</w:t>
      </w:r>
      <w:r>
        <w:rPr>
          <w:rFonts w:hint="eastAsia"/>
        </w:rPr>
        <w:t>输出</w:t>
      </w:r>
    </w:p>
    <w:p w14:paraId="741E52D8" w14:textId="77777777" w:rsidR="00766A69" w:rsidRPr="00F2239E" w:rsidRDefault="00CF1498" w:rsidP="0065219C">
      <w:pPr>
        <w:pStyle w:val="a1"/>
      </w:pPr>
      <w:r w:rsidRPr="00F2239E">
        <w:t>内建</w:t>
      </w:r>
      <w:r w:rsidRPr="00F2239E">
        <w:t>2.4V</w:t>
      </w:r>
      <w:r w:rsidRPr="00F2239E">
        <w:t>、</w:t>
      </w:r>
      <w:r w:rsidRPr="00F2239E">
        <w:t>2.048V</w:t>
      </w:r>
      <w:r w:rsidRPr="00F2239E">
        <w:t>和</w:t>
      </w:r>
      <w:r w:rsidRPr="00F2239E">
        <w:t>1.024V</w:t>
      </w:r>
      <w:r w:rsidRPr="00F2239E">
        <w:t>三种基准电压</w:t>
      </w:r>
    </w:p>
    <w:p w14:paraId="4A5D11BE" w14:textId="0555ECF0" w:rsidR="00766A69" w:rsidRPr="00F2239E" w:rsidRDefault="00CF1498" w:rsidP="0065219C">
      <w:pPr>
        <w:pStyle w:val="a1"/>
      </w:pPr>
      <w:r w:rsidRPr="00F2239E">
        <w:t>ADC</w:t>
      </w:r>
      <w:r w:rsidRPr="00F2239E">
        <w:t>的参考电压有</w:t>
      </w:r>
      <w:r w:rsidRPr="00F2239E">
        <w:t>4</w:t>
      </w:r>
      <w:r w:rsidRPr="00F2239E">
        <w:t>种选择：</w:t>
      </w:r>
      <w:r w:rsidRPr="00F2239E">
        <w:t>VDD</w:t>
      </w:r>
      <w:r w:rsidRPr="00F2239E">
        <w:t>、</w:t>
      </w:r>
      <w:r w:rsidRPr="00F2239E">
        <w:t>2.4V</w:t>
      </w:r>
      <w:r w:rsidRPr="00F2239E">
        <w:t>、</w:t>
      </w:r>
      <w:r w:rsidRPr="00F2239E">
        <w:t>2.048V</w:t>
      </w:r>
      <w:r w:rsidRPr="00F2239E">
        <w:t>、</w:t>
      </w:r>
      <w:r w:rsidRPr="00F2239E">
        <w:t>1.024V</w:t>
      </w:r>
    </w:p>
    <w:p w14:paraId="413102EB" w14:textId="7A01147A" w:rsidR="00E002BD" w:rsidRDefault="00E002BD" w:rsidP="0065219C">
      <w:pPr>
        <w:pStyle w:val="a1"/>
      </w:pPr>
      <w:r>
        <w:rPr>
          <w:rFonts w:hint="eastAsia"/>
        </w:rPr>
        <w:t>ADC</w:t>
      </w:r>
      <w:r>
        <w:rPr>
          <w:rFonts w:hint="eastAsia"/>
        </w:rPr>
        <w:t>输入通道选择</w:t>
      </w:r>
    </w:p>
    <w:p w14:paraId="642CC53F" w14:textId="2C9091AA" w:rsidR="00766A69" w:rsidRPr="00F2239E" w:rsidRDefault="00CF1498" w:rsidP="0065219C">
      <w:pPr>
        <w:pStyle w:val="a2"/>
      </w:pPr>
      <w:r w:rsidRPr="00F2239E">
        <w:t>可通过设置</w:t>
      </w:r>
      <w:r w:rsidRPr="00F2239E">
        <w:t>ADCIS[4:0]</w:t>
      </w:r>
      <w:r w:rsidRPr="00F2239E">
        <w:t>位，选择</w:t>
      </w:r>
      <w:r w:rsidRPr="00F2239E">
        <w:t>ADC</w:t>
      </w:r>
      <w:r w:rsidRPr="00F2239E">
        <w:t>输入通道</w:t>
      </w:r>
    </w:p>
    <w:p w14:paraId="2497F2CE" w14:textId="77777777" w:rsidR="00766A69" w:rsidRPr="00F2239E" w:rsidRDefault="00CF1498" w:rsidP="0065219C">
      <w:pPr>
        <w:pStyle w:val="a1"/>
      </w:pPr>
      <w:r w:rsidRPr="00F2239E">
        <w:t>可通过软件启动转换过程</w:t>
      </w:r>
    </w:p>
    <w:p w14:paraId="744A9868" w14:textId="77777777" w:rsidR="00766A69" w:rsidRPr="00F2239E" w:rsidRDefault="00CF1498" w:rsidP="0065219C">
      <w:pPr>
        <w:pStyle w:val="a1"/>
        <w:rPr>
          <w:b/>
        </w:rPr>
      </w:pPr>
      <w:r w:rsidRPr="00F2239E">
        <w:t>可设</w:t>
      </w:r>
      <w:r w:rsidRPr="00F2239E">
        <w:t>ADC</w:t>
      </w:r>
      <w:r w:rsidRPr="00F2239E">
        <w:t>转换完成中断</w:t>
      </w:r>
    </w:p>
    <w:p w14:paraId="6CC5CA3C" w14:textId="43D9C941" w:rsidR="00766A69" w:rsidRPr="00F2239E" w:rsidRDefault="00CF1498" w:rsidP="0065219C">
      <w:pPr>
        <w:pStyle w:val="a1"/>
      </w:pPr>
      <w:r w:rsidRPr="00F2239E">
        <w:t>采样到完成转换的总时间低至</w:t>
      </w:r>
      <w:r w:rsidRPr="00F2239E">
        <w:t>2μs</w:t>
      </w:r>
    </w:p>
    <w:p w14:paraId="7AEC54C2" w14:textId="684659F2" w:rsidR="00766A69" w:rsidRPr="00F2239E" w:rsidRDefault="00CF1498" w:rsidP="0065219C">
      <w:pPr>
        <w:pStyle w:val="a1"/>
      </w:pPr>
      <w:r w:rsidRPr="00F2239E">
        <w:t>支持</w:t>
      </w:r>
      <w:r w:rsidRPr="00F2239E">
        <w:t>DMA</w:t>
      </w:r>
      <w:r w:rsidRPr="00F2239E">
        <w:t>传输：</w:t>
      </w:r>
      <w:r w:rsidRPr="00F2239E">
        <w:t>ADC</w:t>
      </w:r>
      <w:r w:rsidRPr="00F2239E">
        <w:t>转换完成可产生</w:t>
      </w:r>
      <w:r w:rsidRPr="00F2239E">
        <w:t>DMA</w:t>
      </w:r>
      <w:r w:rsidRPr="00F2239E">
        <w:t>请求</w:t>
      </w:r>
    </w:p>
    <w:p w14:paraId="577C8525" w14:textId="77777777" w:rsidR="00766A69" w:rsidRPr="00F2239E" w:rsidRDefault="00CF1498" w:rsidP="0065219C">
      <w:pPr>
        <w:pStyle w:val="a1"/>
      </w:pPr>
      <w:r w:rsidRPr="00F2239E">
        <w:t>支持单通道连续转换模式</w:t>
      </w:r>
    </w:p>
    <w:p w14:paraId="5F0CC138" w14:textId="77777777" w:rsidR="00766A69" w:rsidRPr="00F2239E" w:rsidRDefault="00CF1498" w:rsidP="0065219C">
      <w:pPr>
        <w:pStyle w:val="a1"/>
      </w:pPr>
      <w:r w:rsidRPr="00F2239E">
        <w:t>ADC</w:t>
      </w:r>
      <w:r w:rsidRPr="00F2239E">
        <w:t>转换结果支持溢出标志提醒，且</w:t>
      </w:r>
      <w:r w:rsidRPr="00F2239E">
        <w:t>OVERRUN</w:t>
      </w:r>
      <w:r w:rsidRPr="00F2239E">
        <w:t>标志位与</w:t>
      </w:r>
      <w:r w:rsidRPr="00F2239E">
        <w:t>ADC</w:t>
      </w:r>
      <w:r w:rsidRPr="00F2239E">
        <w:t>转换结果在同一寄存器</w:t>
      </w:r>
      <w:r w:rsidRPr="00F2239E">
        <w:t>ADCV</w:t>
      </w:r>
      <w:r w:rsidRPr="00F2239E">
        <w:t>，用户可一次性读取</w:t>
      </w:r>
    </w:p>
    <w:p w14:paraId="075D66F3" w14:textId="02084975" w:rsidR="00766A69" w:rsidRPr="00F2239E" w:rsidRDefault="00CF1498" w:rsidP="00F723EF">
      <w:pPr>
        <w:pStyle w:val="soc1-2"/>
      </w:pPr>
      <w:bookmarkStart w:id="199" w:name="_Toc125028592"/>
      <w:bookmarkStart w:id="200" w:name="_Toc178258234"/>
      <w:r w:rsidRPr="00F2239E">
        <w:t>ADC</w:t>
      </w:r>
      <w:r w:rsidRPr="00F2239E">
        <w:t>转换步骤</w:t>
      </w:r>
      <w:bookmarkEnd w:id="199"/>
      <w:bookmarkEnd w:id="200"/>
    </w:p>
    <w:p w14:paraId="25433772" w14:textId="77777777" w:rsidR="00766A69" w:rsidRPr="00F2239E" w:rsidRDefault="00CF1498" w:rsidP="0065219C">
      <w:pPr>
        <w:pStyle w:val="soczw"/>
      </w:pPr>
      <w:r w:rsidRPr="00F2239E">
        <w:t>用户实际进行</w:t>
      </w:r>
      <w:r w:rsidRPr="00F2239E">
        <w:t>ADC</w:t>
      </w:r>
      <w:r w:rsidRPr="00F2239E">
        <w:t>转换所需要的操作步骤如下：</w:t>
      </w:r>
    </w:p>
    <w:p w14:paraId="1EB2C89D" w14:textId="77777777" w:rsidR="00766A69" w:rsidRPr="00F2239E" w:rsidRDefault="00CF1498" w:rsidP="0065219C">
      <w:pPr>
        <w:pStyle w:val="a0"/>
      </w:pPr>
      <w:r w:rsidRPr="00F2239E">
        <w:t>设定</w:t>
      </w:r>
      <w:r w:rsidRPr="00F2239E">
        <w:t>ADC</w:t>
      </w:r>
      <w:r w:rsidRPr="00F2239E">
        <w:t>输入管脚；（设定</w:t>
      </w:r>
      <w:proofErr w:type="spellStart"/>
      <w:r w:rsidRPr="00F2239E">
        <w:t>AINx</w:t>
      </w:r>
      <w:proofErr w:type="spellEnd"/>
      <w:r w:rsidRPr="00F2239E">
        <w:t>对应的位为</w:t>
      </w:r>
      <w:r w:rsidRPr="00F2239E">
        <w:t>ADC</w:t>
      </w:r>
      <w:r w:rsidRPr="00F2239E">
        <w:t>输入，通常</w:t>
      </w:r>
      <w:r w:rsidRPr="00F2239E">
        <w:t>ADC</w:t>
      </w:r>
      <w:r w:rsidRPr="00F2239E">
        <w:t>管脚会预先固定）；</w:t>
      </w:r>
    </w:p>
    <w:p w14:paraId="4BC6EB5A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lang w:eastAsia="zh-CN"/>
        </w:rPr>
      </w:pPr>
      <w:r w:rsidRPr="00F2239E">
        <w:rPr>
          <w:rFonts w:eastAsia="宋体" w:cs="Arial"/>
          <w:lang w:eastAsia="zh-CN"/>
        </w:rPr>
        <w:t>设定</w:t>
      </w:r>
      <w:r w:rsidRPr="00F2239E">
        <w:rPr>
          <w:rFonts w:eastAsia="宋体" w:cs="Arial"/>
          <w:lang w:eastAsia="zh-CN"/>
        </w:rPr>
        <w:t>ADC</w:t>
      </w:r>
      <w:r w:rsidRPr="00F2239E">
        <w:rPr>
          <w:rFonts w:eastAsia="宋体" w:cs="Arial"/>
          <w:lang w:eastAsia="zh-CN"/>
        </w:rPr>
        <w:t>参考电压</w:t>
      </w:r>
      <w:proofErr w:type="spellStart"/>
      <w:r w:rsidRPr="00F2239E">
        <w:rPr>
          <w:rFonts w:eastAsia="宋体" w:cs="Arial"/>
          <w:lang w:eastAsia="zh-CN"/>
        </w:rPr>
        <w:t>Vref</w:t>
      </w:r>
      <w:proofErr w:type="spellEnd"/>
      <w:r w:rsidRPr="00F2239E">
        <w:rPr>
          <w:rFonts w:eastAsia="宋体" w:cs="Arial"/>
          <w:lang w:eastAsia="zh-CN"/>
        </w:rPr>
        <w:t>，设定</w:t>
      </w:r>
      <w:r w:rsidRPr="00F2239E">
        <w:rPr>
          <w:rFonts w:eastAsia="宋体" w:cs="Arial"/>
          <w:lang w:eastAsia="zh-CN"/>
        </w:rPr>
        <w:t>ADC</w:t>
      </w:r>
      <w:r w:rsidRPr="00F2239E">
        <w:rPr>
          <w:rFonts w:eastAsia="宋体" w:cs="Arial"/>
          <w:lang w:eastAsia="zh-CN"/>
        </w:rPr>
        <w:t>转换所用的频率；</w:t>
      </w:r>
    </w:p>
    <w:p w14:paraId="293FBE01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lang w:eastAsia="zh-CN"/>
        </w:rPr>
      </w:pPr>
      <w:r w:rsidRPr="00F2239E">
        <w:rPr>
          <w:rFonts w:eastAsia="宋体" w:cs="Arial"/>
          <w:lang w:eastAsia="zh-CN"/>
        </w:rPr>
        <w:t xml:space="preserve">ADCEN </w:t>
      </w:r>
      <w:r w:rsidRPr="00F2239E">
        <w:rPr>
          <w:rFonts w:eastAsia="宋体" w:cs="Arial"/>
          <w:lang w:eastAsia="zh-CN"/>
        </w:rPr>
        <w:t>写</w:t>
      </w:r>
      <w:r w:rsidRPr="00F2239E">
        <w:rPr>
          <w:rFonts w:eastAsia="宋体" w:cs="Arial"/>
          <w:lang w:eastAsia="zh-CN"/>
        </w:rPr>
        <w:t>1</w:t>
      </w:r>
      <w:r w:rsidRPr="00F2239E">
        <w:rPr>
          <w:rFonts w:eastAsia="宋体" w:cs="Arial"/>
          <w:lang w:eastAsia="zh-CN"/>
        </w:rPr>
        <w:t>，开启</w:t>
      </w:r>
      <w:r w:rsidRPr="00F2239E">
        <w:rPr>
          <w:rFonts w:eastAsia="宋体" w:cs="Arial"/>
          <w:lang w:eastAsia="zh-CN"/>
        </w:rPr>
        <w:t>ADC</w:t>
      </w:r>
      <w:r w:rsidRPr="00F2239E">
        <w:rPr>
          <w:rFonts w:eastAsia="宋体" w:cs="Arial"/>
          <w:lang w:eastAsia="zh-CN"/>
        </w:rPr>
        <w:t>模块电源；</w:t>
      </w:r>
    </w:p>
    <w:p w14:paraId="0D68EBD5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lang w:eastAsia="zh-CN"/>
        </w:rPr>
        <w:t>选择</w:t>
      </w:r>
      <w:r w:rsidRPr="00F2239E">
        <w:rPr>
          <w:rFonts w:eastAsia="宋体" w:cs="Arial"/>
          <w:lang w:eastAsia="zh-CN"/>
        </w:rPr>
        <w:t>ADC</w:t>
      </w:r>
      <w:r w:rsidRPr="00F2239E">
        <w:rPr>
          <w:rFonts w:eastAsia="宋体" w:cs="Arial"/>
          <w:lang w:eastAsia="zh-CN"/>
        </w:rPr>
        <w:t>输入通道；</w:t>
      </w:r>
      <w:r w:rsidRPr="00F2239E">
        <w:rPr>
          <w:rFonts w:eastAsia="宋体" w:cs="Arial"/>
          <w:lang w:eastAsia="zh-CN"/>
        </w:rPr>
        <w:t>(</w:t>
      </w:r>
      <w:r w:rsidRPr="00F2239E">
        <w:rPr>
          <w:rFonts w:eastAsia="宋体" w:cs="Arial"/>
          <w:lang w:eastAsia="zh-CN"/>
        </w:rPr>
        <w:t>设</w:t>
      </w:r>
      <w:r w:rsidRPr="00F2239E">
        <w:rPr>
          <w:rFonts w:eastAsia="宋体" w:cs="Arial"/>
          <w:color w:val="000000" w:themeColor="text1"/>
          <w:lang w:eastAsia="zh-CN"/>
        </w:rPr>
        <w:t>置</w:t>
      </w:r>
      <w:r w:rsidRPr="00F2239E">
        <w:rPr>
          <w:rFonts w:eastAsia="宋体" w:cs="Arial"/>
          <w:color w:val="000000" w:themeColor="text1"/>
          <w:lang w:eastAsia="zh-CN"/>
        </w:rPr>
        <w:t>ADCIS</w:t>
      </w:r>
      <w:r w:rsidRPr="00F2239E">
        <w:rPr>
          <w:rFonts w:eastAsia="宋体" w:cs="Arial"/>
          <w:color w:val="000000" w:themeColor="text1"/>
          <w:lang w:eastAsia="zh-CN"/>
        </w:rPr>
        <w:t>位，选择</w:t>
      </w:r>
      <w:r w:rsidRPr="00F2239E">
        <w:rPr>
          <w:rFonts w:eastAsia="宋体" w:cs="Arial"/>
          <w:color w:val="000000" w:themeColor="text1"/>
          <w:lang w:eastAsia="zh-CN"/>
        </w:rPr>
        <w:t>ADC</w:t>
      </w:r>
      <w:r w:rsidRPr="00F2239E">
        <w:rPr>
          <w:rFonts w:eastAsia="宋体" w:cs="Arial"/>
          <w:color w:val="000000" w:themeColor="text1"/>
          <w:lang w:eastAsia="zh-CN"/>
        </w:rPr>
        <w:t>输入通道</w:t>
      </w:r>
      <w:r w:rsidRPr="00F2239E">
        <w:rPr>
          <w:rFonts w:eastAsia="宋体" w:cs="Arial"/>
          <w:color w:val="000000" w:themeColor="text1"/>
          <w:lang w:eastAsia="zh-CN"/>
        </w:rPr>
        <w:t xml:space="preserve">) </w:t>
      </w:r>
      <w:r w:rsidRPr="00F2239E">
        <w:rPr>
          <w:rFonts w:eastAsia="宋体" w:cs="Arial"/>
          <w:color w:val="000000" w:themeColor="text1"/>
          <w:lang w:eastAsia="zh-CN"/>
        </w:rPr>
        <w:t>；</w:t>
      </w:r>
    </w:p>
    <w:p w14:paraId="0D2BF817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color w:val="000000" w:themeColor="text1"/>
          <w:lang w:eastAsia="zh-CN"/>
        </w:rPr>
        <w:t>启动</w:t>
      </w:r>
      <w:r w:rsidRPr="00F2239E">
        <w:rPr>
          <w:rFonts w:eastAsia="宋体" w:cs="Arial"/>
          <w:color w:val="000000" w:themeColor="text1"/>
          <w:lang w:eastAsia="zh-CN"/>
        </w:rPr>
        <w:t>ADCS</w:t>
      </w:r>
      <w:r w:rsidRPr="00F2239E">
        <w:rPr>
          <w:rFonts w:eastAsia="宋体" w:cs="Arial"/>
          <w:color w:val="000000" w:themeColor="text1"/>
          <w:lang w:eastAsia="zh-CN"/>
        </w:rPr>
        <w:t>，转换开始；</w:t>
      </w:r>
    </w:p>
    <w:p w14:paraId="6AD93630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color w:val="000000" w:themeColor="text1"/>
          <w:lang w:eastAsia="zh-CN"/>
        </w:rPr>
        <w:t>等待</w:t>
      </w:r>
      <w:r w:rsidRPr="00F2239E">
        <w:rPr>
          <w:rFonts w:eastAsia="宋体" w:cs="Arial"/>
          <w:color w:val="000000" w:themeColor="text1"/>
          <w:lang w:eastAsia="zh-CN"/>
        </w:rPr>
        <w:t>EOC/ADCIF=1</w:t>
      </w:r>
      <w:r w:rsidRPr="00F2239E">
        <w:rPr>
          <w:rFonts w:eastAsia="宋体" w:cs="Arial"/>
          <w:color w:val="000000" w:themeColor="text1"/>
          <w:lang w:eastAsia="zh-CN"/>
        </w:rPr>
        <w:t>，如果</w:t>
      </w:r>
      <w:r w:rsidRPr="00F2239E">
        <w:rPr>
          <w:rFonts w:eastAsia="宋体" w:cs="Arial"/>
          <w:color w:val="000000" w:themeColor="text1"/>
          <w:lang w:eastAsia="zh-CN"/>
        </w:rPr>
        <w:t>ADC</w:t>
      </w:r>
      <w:r w:rsidRPr="00F2239E">
        <w:rPr>
          <w:rFonts w:eastAsia="宋体" w:cs="Arial"/>
          <w:color w:val="000000" w:themeColor="text1"/>
          <w:lang w:eastAsia="zh-CN"/>
        </w:rPr>
        <w:t>中断使能，则</w:t>
      </w:r>
      <w:r w:rsidRPr="00F2239E">
        <w:rPr>
          <w:rFonts w:eastAsia="宋体" w:cs="Arial"/>
          <w:color w:val="000000" w:themeColor="text1"/>
          <w:lang w:eastAsia="zh-CN"/>
        </w:rPr>
        <w:t>ADC</w:t>
      </w:r>
      <w:r w:rsidRPr="00F2239E">
        <w:rPr>
          <w:rFonts w:eastAsia="宋体" w:cs="Arial"/>
          <w:color w:val="000000" w:themeColor="text1"/>
          <w:lang w:eastAsia="zh-CN"/>
        </w:rPr>
        <w:t>中断会产生，用户需要软件清</w:t>
      </w:r>
      <w:r w:rsidRPr="00F2239E">
        <w:rPr>
          <w:rFonts w:eastAsia="宋体" w:cs="Arial"/>
          <w:color w:val="000000" w:themeColor="text1"/>
          <w:lang w:eastAsia="zh-CN"/>
        </w:rPr>
        <w:t>0 EOC/ADCIF</w:t>
      </w:r>
      <w:r w:rsidRPr="00F2239E">
        <w:rPr>
          <w:rFonts w:eastAsia="宋体" w:cs="Arial"/>
          <w:color w:val="000000" w:themeColor="text1"/>
          <w:lang w:eastAsia="zh-CN"/>
        </w:rPr>
        <w:t>标志；</w:t>
      </w:r>
    </w:p>
    <w:p w14:paraId="2A00B33E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color w:val="000000" w:themeColor="text1"/>
          <w:lang w:eastAsia="zh-CN"/>
        </w:rPr>
        <w:t>从</w:t>
      </w:r>
      <w:r w:rsidRPr="00F2239E">
        <w:rPr>
          <w:rFonts w:eastAsia="宋体" w:cs="Arial"/>
          <w:color w:val="000000" w:themeColor="text1"/>
          <w:lang w:eastAsia="zh-CN"/>
        </w:rPr>
        <w:t>ADCV</w:t>
      </w:r>
      <w:r w:rsidRPr="00F2239E">
        <w:rPr>
          <w:rFonts w:eastAsia="宋体" w:cs="Arial"/>
          <w:color w:val="000000" w:themeColor="text1"/>
          <w:lang w:eastAsia="zh-CN"/>
        </w:rPr>
        <w:t>获得</w:t>
      </w:r>
      <w:r w:rsidRPr="00F2239E">
        <w:rPr>
          <w:rFonts w:eastAsia="宋体" w:cs="Arial"/>
          <w:color w:val="000000" w:themeColor="text1"/>
          <w:lang w:eastAsia="zh-CN"/>
        </w:rPr>
        <w:t>14</w:t>
      </w:r>
      <w:r w:rsidRPr="00F2239E">
        <w:rPr>
          <w:rFonts w:eastAsia="宋体" w:cs="Arial"/>
          <w:color w:val="000000" w:themeColor="text1"/>
          <w:lang w:eastAsia="zh-CN"/>
        </w:rPr>
        <w:t>位数据，一次转换完成；</w:t>
      </w:r>
    </w:p>
    <w:p w14:paraId="77E92943" w14:textId="76FD4993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color w:val="000000" w:themeColor="text1"/>
          <w:lang w:eastAsia="zh-CN"/>
        </w:rPr>
        <w:t>如不更换输入通道，可通过软件将</w:t>
      </w:r>
      <w:r w:rsidRPr="00F2239E">
        <w:rPr>
          <w:rFonts w:eastAsia="宋体" w:cs="Arial"/>
          <w:color w:val="000000" w:themeColor="text1"/>
          <w:lang w:eastAsia="zh-CN"/>
        </w:rPr>
        <w:t>CONT</w:t>
      </w:r>
      <w:r w:rsidRPr="00F2239E">
        <w:rPr>
          <w:rFonts w:eastAsia="宋体" w:cs="Arial"/>
          <w:color w:val="000000" w:themeColor="text1"/>
          <w:lang w:eastAsia="zh-CN"/>
        </w:rPr>
        <w:t>置</w:t>
      </w:r>
      <w:r w:rsidRPr="00F2239E">
        <w:rPr>
          <w:rFonts w:eastAsia="宋体" w:cs="Arial"/>
          <w:color w:val="000000" w:themeColor="text1"/>
          <w:lang w:eastAsia="zh-CN"/>
        </w:rPr>
        <w:t>1</w:t>
      </w:r>
      <w:r w:rsidRPr="00F2239E">
        <w:rPr>
          <w:rFonts w:eastAsia="宋体" w:cs="Arial"/>
          <w:color w:val="000000" w:themeColor="text1"/>
          <w:lang w:eastAsia="zh-CN"/>
        </w:rPr>
        <w:t>，设定单通道连续转换模式。转换将持续进行，直到该位清</w:t>
      </w:r>
      <w:r w:rsidR="00B94660">
        <w:rPr>
          <w:rFonts w:eastAsia="宋体" w:cs="Arial" w:hint="eastAsia"/>
          <w:color w:val="000000" w:themeColor="text1"/>
          <w:lang w:eastAsia="zh-CN"/>
        </w:rPr>
        <w:t>0</w:t>
      </w:r>
      <w:r w:rsidRPr="00F2239E">
        <w:rPr>
          <w:rFonts w:eastAsia="宋体" w:cs="Arial"/>
          <w:color w:val="000000" w:themeColor="text1"/>
          <w:lang w:eastAsia="zh-CN"/>
        </w:rPr>
        <w:t>。</w:t>
      </w:r>
    </w:p>
    <w:p w14:paraId="46E0E414" w14:textId="77777777" w:rsidR="00766A69" w:rsidRPr="00F2239E" w:rsidRDefault="00CF1498" w:rsidP="0065219C">
      <w:pPr>
        <w:numPr>
          <w:ilvl w:val="0"/>
          <w:numId w:val="39"/>
        </w:numPr>
        <w:ind w:left="1418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color w:val="000000" w:themeColor="text1"/>
          <w:lang w:eastAsia="zh-CN"/>
        </w:rPr>
        <w:t>ADC</w:t>
      </w:r>
      <w:r w:rsidRPr="00F2239E">
        <w:rPr>
          <w:rFonts w:eastAsia="宋体" w:cs="Arial"/>
          <w:color w:val="000000" w:themeColor="text1"/>
          <w:lang w:eastAsia="zh-CN"/>
        </w:rPr>
        <w:t>转换结果溢出时，</w:t>
      </w:r>
      <w:r w:rsidRPr="00F2239E">
        <w:rPr>
          <w:rFonts w:eastAsia="宋体" w:cs="Arial"/>
          <w:color w:val="000000" w:themeColor="text1"/>
          <w:lang w:eastAsia="zh-CN"/>
        </w:rPr>
        <w:t xml:space="preserve"> OVERRUN</w:t>
      </w:r>
      <w:r w:rsidRPr="00F2239E">
        <w:rPr>
          <w:rFonts w:eastAsia="宋体" w:cs="Arial"/>
          <w:color w:val="000000" w:themeColor="text1"/>
          <w:lang w:eastAsia="zh-CN"/>
        </w:rPr>
        <w:t>标志位置</w:t>
      </w:r>
      <w:r w:rsidRPr="00F2239E">
        <w:rPr>
          <w:rFonts w:eastAsia="宋体" w:cs="Arial"/>
          <w:color w:val="000000" w:themeColor="text1"/>
          <w:lang w:eastAsia="zh-CN"/>
        </w:rPr>
        <w:t>1</w:t>
      </w:r>
      <w:r w:rsidRPr="00F2239E">
        <w:rPr>
          <w:rFonts w:eastAsia="宋体" w:cs="Arial"/>
          <w:color w:val="000000" w:themeColor="text1"/>
          <w:lang w:eastAsia="zh-CN"/>
        </w:rPr>
        <w:t>。</w:t>
      </w:r>
    </w:p>
    <w:p w14:paraId="3C9AAD1B" w14:textId="77777777" w:rsidR="00766A69" w:rsidRPr="00F2239E" w:rsidRDefault="00CF1498" w:rsidP="0065219C">
      <w:pPr>
        <w:pStyle w:val="afd"/>
        <w:numPr>
          <w:ilvl w:val="0"/>
          <w:numId w:val="39"/>
        </w:numPr>
        <w:ind w:left="1418" w:firstLineChars="0"/>
        <w:rPr>
          <w:rFonts w:eastAsia="宋体" w:cs="Arial"/>
          <w:color w:val="000000" w:themeColor="text1"/>
          <w:lang w:eastAsia="zh-CN"/>
        </w:rPr>
      </w:pPr>
      <w:r w:rsidRPr="00F2239E">
        <w:rPr>
          <w:rFonts w:eastAsia="宋体" w:cs="Arial"/>
          <w:color w:val="000000" w:themeColor="text1"/>
          <w:lang w:eastAsia="zh-CN"/>
        </w:rPr>
        <w:t>可通过</w:t>
      </w:r>
      <w:r w:rsidRPr="00F2239E">
        <w:rPr>
          <w:rFonts w:eastAsia="宋体" w:cs="Arial"/>
          <w:color w:val="000000" w:themeColor="text1"/>
          <w:lang w:eastAsia="zh-CN"/>
        </w:rPr>
        <w:t>DMA</w:t>
      </w:r>
      <w:r w:rsidRPr="00F2239E">
        <w:rPr>
          <w:rFonts w:eastAsia="宋体" w:cs="Arial"/>
          <w:color w:val="000000" w:themeColor="text1"/>
          <w:lang w:eastAsia="zh-CN"/>
        </w:rPr>
        <w:t>传输转换数据。</w:t>
      </w:r>
    </w:p>
    <w:p w14:paraId="14EFB67C" w14:textId="77777777" w:rsidR="00766A69" w:rsidRPr="00F2239E" w:rsidRDefault="00766A69">
      <w:pPr>
        <w:rPr>
          <w:rFonts w:eastAsia="宋体" w:cs="Arial"/>
          <w:color w:val="000000" w:themeColor="text1"/>
          <w:lang w:eastAsia="zh-CN"/>
        </w:rPr>
      </w:pPr>
    </w:p>
    <w:p w14:paraId="4B386613" w14:textId="77777777" w:rsidR="00766A69" w:rsidRPr="0065219C" w:rsidRDefault="00CF1498" w:rsidP="0065219C">
      <w:pPr>
        <w:pStyle w:val="soczw"/>
        <w:rPr>
          <w:b/>
          <w:bCs/>
        </w:rPr>
      </w:pPr>
      <w:r w:rsidRPr="0065219C">
        <w:rPr>
          <w:b/>
          <w:bCs/>
        </w:rPr>
        <w:t>注意：在设定</w:t>
      </w:r>
      <w:r w:rsidRPr="0065219C">
        <w:rPr>
          <w:b/>
          <w:bCs/>
        </w:rPr>
        <w:t>ADC_CON[8](INTEN)</w:t>
      </w:r>
      <w:r w:rsidRPr="0065219C">
        <w:rPr>
          <w:b/>
          <w:bCs/>
        </w:rPr>
        <w:t>前</w:t>
      </w:r>
      <w:r w:rsidRPr="0065219C">
        <w:rPr>
          <w:b/>
          <w:bCs/>
        </w:rPr>
        <w:t xml:space="preserve">, </w:t>
      </w:r>
      <w:r w:rsidRPr="0065219C">
        <w:rPr>
          <w:b/>
          <w:bCs/>
        </w:rPr>
        <w:t>使用者最好用软件先清除</w:t>
      </w:r>
      <w:r w:rsidRPr="0065219C">
        <w:rPr>
          <w:b/>
          <w:bCs/>
        </w:rPr>
        <w:t xml:space="preserve"> EOC/ADCIF, </w:t>
      </w:r>
      <w:r w:rsidRPr="0065219C">
        <w:rPr>
          <w:b/>
          <w:bCs/>
        </w:rPr>
        <w:t>并且在</w:t>
      </w:r>
      <w:r w:rsidRPr="0065219C">
        <w:rPr>
          <w:b/>
          <w:bCs/>
        </w:rPr>
        <w:t xml:space="preserve"> ADC</w:t>
      </w:r>
      <w:r w:rsidRPr="0065219C">
        <w:rPr>
          <w:b/>
          <w:bCs/>
        </w:rPr>
        <w:t>中断服务程序执行完时</w:t>
      </w:r>
      <w:r w:rsidRPr="0065219C">
        <w:rPr>
          <w:b/>
          <w:bCs/>
        </w:rPr>
        <w:t xml:space="preserve">, </w:t>
      </w:r>
      <w:r w:rsidRPr="0065219C">
        <w:rPr>
          <w:b/>
          <w:bCs/>
        </w:rPr>
        <w:t>也清除该</w:t>
      </w:r>
      <w:r w:rsidRPr="0065219C">
        <w:rPr>
          <w:b/>
          <w:bCs/>
        </w:rPr>
        <w:t xml:space="preserve"> EOC/ADCIF, </w:t>
      </w:r>
      <w:r w:rsidRPr="0065219C">
        <w:rPr>
          <w:b/>
          <w:bCs/>
        </w:rPr>
        <w:t>以避免不断的产生</w:t>
      </w:r>
      <w:r w:rsidRPr="0065219C">
        <w:rPr>
          <w:b/>
          <w:bCs/>
        </w:rPr>
        <w:t>ADC</w:t>
      </w:r>
      <w:r w:rsidRPr="0065219C">
        <w:rPr>
          <w:b/>
          <w:bCs/>
        </w:rPr>
        <w:t>中断。</w:t>
      </w:r>
    </w:p>
    <w:p w14:paraId="4DB0B521" w14:textId="493108BB" w:rsidR="00766A69" w:rsidRDefault="00766A69" w:rsidP="000D7657"/>
    <w:p w14:paraId="586C9BE1" w14:textId="15A2E511" w:rsidR="007433A5" w:rsidRDefault="007433A5" w:rsidP="000D7657"/>
    <w:p w14:paraId="1505A30B" w14:textId="12F6ABC7" w:rsidR="007433A5" w:rsidRPr="007433A5" w:rsidRDefault="007433A5" w:rsidP="00F723EF">
      <w:pPr>
        <w:pStyle w:val="soc1-2"/>
      </w:pPr>
      <w:bookmarkStart w:id="201" w:name="_Toc139897952"/>
      <w:bookmarkStart w:id="202" w:name="_Toc178258235"/>
      <w:r w:rsidRPr="007433A5">
        <w:lastRenderedPageBreak/>
        <w:t>ADC</w:t>
      </w:r>
      <w:r w:rsidRPr="007433A5">
        <w:t>中断</w:t>
      </w:r>
      <w:bookmarkEnd w:id="201"/>
      <w:bookmarkEnd w:id="202"/>
    </w:p>
    <w:p w14:paraId="144C91F9" w14:textId="382F6AF7" w:rsidR="007433A5" w:rsidRPr="007433A5" w:rsidRDefault="00E4709B" w:rsidP="0065219C">
      <w:pPr>
        <w:pStyle w:val="soczw"/>
      </w:pPr>
      <w:r>
        <w:t>SC32R803</w:t>
      </w:r>
      <w:r w:rsidR="007433A5" w:rsidRPr="007433A5">
        <w:t>系列的</w:t>
      </w:r>
      <w:r w:rsidR="007433A5" w:rsidRPr="007433A5">
        <w:t>ADC</w:t>
      </w:r>
      <w:r w:rsidR="007433A5" w:rsidRPr="007433A5">
        <w:t>在转换完成后，</w:t>
      </w:r>
      <w:r w:rsidR="007433A5" w:rsidRPr="007433A5">
        <w:t>ADCIF</w:t>
      </w:r>
      <w:r w:rsidR="007433A5" w:rsidRPr="007433A5">
        <w:t>将置起，如果</w:t>
      </w:r>
      <w:r w:rsidR="007433A5" w:rsidRPr="007433A5">
        <w:t>ADC_CON.INTEN=1</w:t>
      </w:r>
      <w:r w:rsidR="007433A5" w:rsidRPr="007433A5">
        <w:t>，将产生中断。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3401"/>
        <w:gridCol w:w="3400"/>
        <w:gridCol w:w="3655"/>
      </w:tblGrid>
      <w:tr w:rsidR="007433A5" w:rsidRPr="007433A5" w14:paraId="2927C3DD" w14:textId="77777777" w:rsidTr="00C3408B">
        <w:trPr>
          <w:trHeight w:val="276"/>
          <w:jc w:val="center"/>
        </w:trPr>
        <w:tc>
          <w:tcPr>
            <w:tcW w:w="1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888C10B" w14:textId="77777777" w:rsidR="007433A5" w:rsidRPr="007433A5" w:rsidRDefault="007433A5" w:rsidP="007433A5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7433A5">
              <w:rPr>
                <w:rFonts w:eastAsia="宋体" w:cs="Arial"/>
                <w:color w:val="000000"/>
                <w:lang w:eastAsia="zh-CN"/>
              </w:rPr>
              <w:t>中断事件</w:t>
            </w:r>
          </w:p>
        </w:tc>
        <w:tc>
          <w:tcPr>
            <w:tcW w:w="1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16296B2" w14:textId="77777777" w:rsidR="007433A5" w:rsidRPr="007433A5" w:rsidRDefault="007433A5" w:rsidP="007433A5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7433A5">
              <w:rPr>
                <w:rFonts w:eastAsia="宋体" w:cs="Arial"/>
                <w:color w:val="000000"/>
                <w:lang w:eastAsia="zh-CN"/>
              </w:rPr>
              <w:t>事件标志位</w:t>
            </w:r>
          </w:p>
        </w:tc>
        <w:tc>
          <w:tcPr>
            <w:tcW w:w="17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3BDA06" w14:textId="77777777" w:rsidR="007433A5" w:rsidRPr="007433A5" w:rsidRDefault="007433A5" w:rsidP="007433A5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7433A5">
              <w:rPr>
                <w:rFonts w:eastAsia="宋体" w:cs="Arial"/>
                <w:color w:val="000000"/>
                <w:lang w:eastAsia="zh-CN"/>
              </w:rPr>
              <w:t>中断使能控制位</w:t>
            </w:r>
          </w:p>
        </w:tc>
      </w:tr>
      <w:tr w:rsidR="007433A5" w:rsidRPr="007433A5" w14:paraId="146D8C6D" w14:textId="77777777" w:rsidTr="00C3408B">
        <w:trPr>
          <w:trHeight w:val="276"/>
          <w:jc w:val="center"/>
        </w:trPr>
        <w:tc>
          <w:tcPr>
            <w:tcW w:w="1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1CB26" w14:textId="77777777" w:rsidR="007433A5" w:rsidRPr="007433A5" w:rsidRDefault="007433A5" w:rsidP="007433A5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7433A5">
              <w:rPr>
                <w:rFonts w:eastAsia="宋体" w:cs="Arial"/>
                <w:color w:val="000000"/>
                <w:lang w:eastAsia="zh-CN"/>
              </w:rPr>
              <w:t>ADC</w:t>
            </w:r>
            <w:r w:rsidRPr="007433A5">
              <w:rPr>
                <w:rFonts w:eastAsia="宋体" w:cs="Arial"/>
                <w:color w:val="000000"/>
                <w:lang w:eastAsia="zh-CN"/>
              </w:rPr>
              <w:t>转换完成中断请求</w:t>
            </w:r>
          </w:p>
        </w:tc>
        <w:tc>
          <w:tcPr>
            <w:tcW w:w="1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B7726" w14:textId="77777777" w:rsidR="007433A5" w:rsidRPr="007433A5" w:rsidRDefault="007433A5" w:rsidP="007433A5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7433A5">
              <w:rPr>
                <w:rFonts w:eastAsia="宋体" w:cs="Arial"/>
                <w:color w:val="000000"/>
                <w:lang w:eastAsia="zh-CN"/>
              </w:rPr>
              <w:t>ADCIF</w:t>
            </w:r>
          </w:p>
        </w:tc>
        <w:tc>
          <w:tcPr>
            <w:tcW w:w="17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6E0DF" w14:textId="77777777" w:rsidR="007433A5" w:rsidRPr="007433A5" w:rsidRDefault="007433A5" w:rsidP="007433A5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7433A5">
              <w:rPr>
                <w:rFonts w:eastAsia="宋体" w:cs="Arial"/>
                <w:color w:val="000000"/>
                <w:lang w:eastAsia="zh-CN"/>
              </w:rPr>
              <w:t>ADC_CON-&gt;INTEN</w:t>
            </w:r>
          </w:p>
        </w:tc>
      </w:tr>
    </w:tbl>
    <w:p w14:paraId="65B40D31" w14:textId="1C28B376" w:rsidR="005855DE" w:rsidRDefault="005855DE" w:rsidP="00F723EF">
      <w:pPr>
        <w:pStyle w:val="soc1-2"/>
      </w:pPr>
      <w:bookmarkStart w:id="203" w:name="_Toc160191806"/>
      <w:bookmarkStart w:id="204" w:name="_Toc178258236"/>
      <w:bookmarkStart w:id="205" w:name="_Toc125028594"/>
      <w:r>
        <w:rPr>
          <w:rFonts w:hint="eastAsia"/>
        </w:rPr>
        <w:t>ADC</w:t>
      </w:r>
      <w:r>
        <w:rPr>
          <w:rFonts w:hint="eastAsia"/>
        </w:rPr>
        <w:t>连接电路图</w:t>
      </w:r>
      <w:bookmarkEnd w:id="203"/>
      <w:bookmarkEnd w:id="204"/>
    </w:p>
    <w:p w14:paraId="476AF594" w14:textId="77777777" w:rsidR="005855DE" w:rsidRDefault="005855DE" w:rsidP="005855DE">
      <w:pPr>
        <w:rPr>
          <w:rFonts w:eastAsia="宋体" w:cs="Arial"/>
          <w:lang w:eastAsia="zh-CN"/>
        </w:rPr>
      </w:pPr>
    </w:p>
    <w:p w14:paraId="6D5C145E" w14:textId="77777777" w:rsidR="005855DE" w:rsidRDefault="005855DE" w:rsidP="005855DE">
      <w:pPr>
        <w:jc w:val="center"/>
        <w:rPr>
          <w:rFonts w:eastAsia="宋体" w:cs="Arial"/>
        </w:rPr>
      </w:pPr>
      <w:r w:rsidRPr="0028257D">
        <w:rPr>
          <w:rFonts w:eastAsia="宋体" w:cs="Arial"/>
        </w:rPr>
        <w:object w:dxaOrig="7460" w:dyaOrig="3590" w14:anchorId="7D0FE43E">
          <v:shape id="_x0000_i1038" type="#_x0000_t75" style="width:372.6pt;height:178.2pt" o:ole="">
            <v:imagedata r:id="rId71" o:title=""/>
          </v:shape>
          <o:OLEObject Type="Embed" ProgID="Visio.Drawing.15" ShapeID="_x0000_i1038" DrawAspect="Content" ObjectID="_1788875206" r:id="rId72"/>
        </w:object>
      </w:r>
    </w:p>
    <w:p w14:paraId="00863FAE" w14:textId="77777777" w:rsidR="005855DE" w:rsidRDefault="005855DE" w:rsidP="005855DE">
      <w:pPr>
        <w:spacing w:before="120" w:after="120"/>
        <w:ind w:left="998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说明：</w:t>
      </w:r>
    </w:p>
    <w:p w14:paraId="3945AE7C" w14:textId="77777777" w:rsidR="005855DE" w:rsidRDefault="005855DE" w:rsidP="005855DE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C1</w:t>
      </w:r>
      <w:r>
        <w:rPr>
          <w:rFonts w:eastAsia="宋体" w:cs="Arial" w:hint="eastAsia"/>
          <w:lang w:eastAsia="zh-CN"/>
        </w:rPr>
        <w:t>为外接</w:t>
      </w:r>
      <w:r>
        <w:rPr>
          <w:rFonts w:eastAsia="宋体" w:cs="Arial" w:hint="eastAsia"/>
          <w:lang w:eastAsia="zh-CN"/>
        </w:rPr>
        <w:t>0.01</w:t>
      </w:r>
      <w:r>
        <w:rPr>
          <w:rFonts w:eastAsia="宋体" w:cs="Arial"/>
        </w:rPr>
        <w:t>μ</w:t>
      </w:r>
      <w:r>
        <w:rPr>
          <w:rFonts w:eastAsia="宋体" w:cs="Arial" w:hint="eastAsia"/>
          <w:lang w:eastAsia="zh-CN"/>
        </w:rPr>
        <w:t>F</w:t>
      </w:r>
      <w:r>
        <w:rPr>
          <w:rFonts w:eastAsia="宋体" w:cs="Arial" w:hint="eastAsia"/>
          <w:lang w:eastAsia="zh-CN"/>
        </w:rPr>
        <w:t>电容，建议用户增加此电容以提升</w:t>
      </w:r>
      <w:r>
        <w:rPr>
          <w:rFonts w:eastAsia="宋体" w:cs="Arial" w:hint="eastAsia"/>
          <w:lang w:eastAsia="zh-CN"/>
        </w:rPr>
        <w:t>ADC</w:t>
      </w:r>
      <w:r>
        <w:rPr>
          <w:rFonts w:eastAsia="宋体" w:cs="Arial" w:hint="eastAsia"/>
          <w:lang w:eastAsia="zh-CN"/>
        </w:rPr>
        <w:t>性能；</w:t>
      </w:r>
    </w:p>
    <w:p w14:paraId="41438E55" w14:textId="2F64D3BA" w:rsidR="005855DE" w:rsidRDefault="005855DE" w:rsidP="005855DE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ADC</w:t>
      </w:r>
      <w:r>
        <w:rPr>
          <w:rFonts w:eastAsia="宋体" w:cs="Arial" w:hint="eastAsia"/>
          <w:lang w:eastAsia="zh-CN"/>
        </w:rPr>
        <w:t>相关电气参数详见章节</w:t>
      </w:r>
      <w:r w:rsidR="009B261D">
        <w:fldChar w:fldCharType="begin"/>
      </w:r>
      <w:r w:rsidR="009B261D">
        <w:rPr>
          <w:lang w:eastAsia="zh-CN"/>
        </w:rPr>
        <w:instrText xml:space="preserve"> HYPERLINK \l "ADC</w:instrText>
      </w:r>
      <w:r w:rsidR="009B261D">
        <w:rPr>
          <w:lang w:eastAsia="zh-CN"/>
        </w:rPr>
        <w:instrText>参数</w:instrText>
      </w:r>
      <w:r w:rsidR="009B261D">
        <w:rPr>
          <w:lang w:eastAsia="zh-CN"/>
        </w:rPr>
        <w:instrText xml:space="preserve">" </w:instrText>
      </w:r>
      <w:r w:rsidR="009B261D">
        <w:fldChar w:fldCharType="separate"/>
      </w:r>
      <w:r w:rsidR="009B261D">
        <w:rPr>
          <w:rStyle w:val="afb"/>
          <w:rFonts w:eastAsia="宋体" w:cs="Arial"/>
          <w:lang w:eastAsia="zh-CN"/>
        </w:rPr>
        <w:t xml:space="preserve">28.10 </w:t>
      </w:r>
      <w:r w:rsidR="009B261D">
        <w:rPr>
          <w:rStyle w:val="afb"/>
          <w:rFonts w:eastAsia="宋体" w:cs="Arial" w:hint="eastAsia"/>
          <w:lang w:eastAsia="zh-CN"/>
        </w:rPr>
        <w:t>ADC</w:t>
      </w:r>
      <w:r w:rsidR="009B261D">
        <w:rPr>
          <w:rStyle w:val="afb"/>
          <w:rFonts w:eastAsia="宋体" w:cs="Arial" w:hint="eastAsia"/>
          <w:lang w:eastAsia="zh-CN"/>
        </w:rPr>
        <w:t>电气特性</w:t>
      </w:r>
      <w:r w:rsidR="009B261D">
        <w:rPr>
          <w:rStyle w:val="afb"/>
          <w:rFonts w:eastAsia="宋体" w:cs="Arial"/>
          <w:lang w:eastAsia="zh-CN"/>
        </w:rPr>
        <w:fldChar w:fldCharType="end"/>
      </w:r>
      <w:r>
        <w:rPr>
          <w:rStyle w:val="afb"/>
          <w:rFonts w:eastAsia="宋体" w:cs="Arial" w:hint="eastAsia"/>
          <w:lang w:eastAsia="zh-CN"/>
        </w:rPr>
        <w:t>。</w:t>
      </w:r>
    </w:p>
    <w:p w14:paraId="57B83C87" w14:textId="77777777" w:rsidR="005855DE" w:rsidRPr="0028257D" w:rsidRDefault="005855DE" w:rsidP="005855DE">
      <w:pPr>
        <w:widowControl/>
        <w:jc w:val="left"/>
        <w:rPr>
          <w:rFonts w:eastAsia="宋体" w:cs="Arial"/>
          <w:lang w:eastAsia="zh-CN"/>
        </w:rPr>
      </w:pPr>
      <w:r w:rsidRPr="0028257D">
        <w:rPr>
          <w:rFonts w:eastAsia="宋体" w:cs="Arial"/>
          <w:lang w:eastAsia="zh-CN"/>
        </w:rPr>
        <w:br w:type="page"/>
      </w:r>
    </w:p>
    <w:p w14:paraId="624E9EA0" w14:textId="77777777" w:rsidR="005855DE" w:rsidRDefault="005855DE" w:rsidP="005855DE">
      <w:pPr>
        <w:rPr>
          <w:lang w:eastAsia="zh-CN"/>
        </w:rPr>
      </w:pPr>
    </w:p>
    <w:p w14:paraId="13080B01" w14:textId="576FB00C" w:rsidR="00766A69" w:rsidRPr="00F2239E" w:rsidRDefault="004B16EC" w:rsidP="00F723EF">
      <w:pPr>
        <w:pStyle w:val="soc1-1"/>
      </w:pPr>
      <w:bookmarkStart w:id="206" w:name="_Toc178258237"/>
      <w:bookmarkStart w:id="207" w:name="_Hlk174980509"/>
      <w:r>
        <w:rPr>
          <w:rFonts w:hint="eastAsia"/>
        </w:rPr>
        <w:t>运放及可编程增益放大器</w:t>
      </w:r>
      <w:bookmarkEnd w:id="205"/>
      <w:r>
        <w:rPr>
          <w:rFonts w:hint="eastAsia"/>
        </w:rPr>
        <w:t>（</w:t>
      </w:r>
      <w:r>
        <w:t>OP</w:t>
      </w:r>
      <w:r>
        <w:rPr>
          <w:rFonts w:hint="eastAsia"/>
        </w:rPr>
        <w:t>）</w:t>
      </w:r>
      <w:bookmarkEnd w:id="206"/>
    </w:p>
    <w:p w14:paraId="19A99107" w14:textId="23244AC1" w:rsidR="009A11C0" w:rsidRPr="00706E3C" w:rsidRDefault="004B16EC" w:rsidP="0065219C">
      <w:pPr>
        <w:pStyle w:val="soczw"/>
      </w:pPr>
      <w:r w:rsidRPr="004B16EC">
        <w:rPr>
          <w:rFonts w:hint="eastAsia"/>
        </w:rPr>
        <w:t>内建一个运放及可编程增益放大器</w:t>
      </w:r>
      <w:r w:rsidRPr="004B16EC">
        <w:rPr>
          <w:rFonts w:hint="eastAsia"/>
        </w:rPr>
        <w:t>OP</w:t>
      </w:r>
      <w:r w:rsidRPr="004B16EC">
        <w:rPr>
          <w:rFonts w:hint="eastAsia"/>
        </w:rPr>
        <w:t>，提供</w:t>
      </w:r>
      <w:proofErr w:type="gramStart"/>
      <w:r w:rsidRPr="004B16EC">
        <w:rPr>
          <w:rFonts w:hint="eastAsia"/>
        </w:rPr>
        <w:t>轨到轨运</w:t>
      </w:r>
      <w:proofErr w:type="gramEnd"/>
      <w:r w:rsidRPr="004B16EC">
        <w:rPr>
          <w:rFonts w:hint="eastAsia"/>
        </w:rPr>
        <w:t>放，且</w:t>
      </w:r>
      <w:r w:rsidRPr="004B16EC">
        <w:rPr>
          <w:rFonts w:hint="eastAsia"/>
        </w:rPr>
        <w:t>OP</w:t>
      </w:r>
      <w:r w:rsidRPr="004B16EC">
        <w:rPr>
          <w:rFonts w:hint="eastAsia"/>
        </w:rPr>
        <w:t>可配置为</w:t>
      </w:r>
      <w:r w:rsidRPr="004B16EC">
        <w:rPr>
          <w:rFonts w:hint="eastAsia"/>
        </w:rPr>
        <w:t>PGA</w:t>
      </w:r>
      <w:r w:rsidRPr="004B16EC">
        <w:rPr>
          <w:rFonts w:hint="eastAsia"/>
        </w:rPr>
        <w:t>模式，有</w:t>
      </w:r>
      <w:r w:rsidRPr="004B16EC">
        <w:rPr>
          <w:rFonts w:hint="eastAsia"/>
        </w:rPr>
        <w:t>5</w:t>
      </w:r>
      <w:r w:rsidRPr="004B16EC">
        <w:rPr>
          <w:rFonts w:hint="eastAsia"/>
        </w:rPr>
        <w:t>个同相输入端，</w:t>
      </w:r>
      <w:r w:rsidRPr="004B16EC">
        <w:rPr>
          <w:rFonts w:hint="eastAsia"/>
        </w:rPr>
        <w:t>2</w:t>
      </w:r>
      <w:r w:rsidRPr="004B16EC">
        <w:rPr>
          <w:rFonts w:hint="eastAsia"/>
        </w:rPr>
        <w:t>个反相输入</w:t>
      </w:r>
      <w:proofErr w:type="gramStart"/>
      <w:r w:rsidRPr="004B16EC">
        <w:rPr>
          <w:rFonts w:hint="eastAsia"/>
        </w:rPr>
        <w:t>端以及</w:t>
      </w:r>
      <w:proofErr w:type="gramEnd"/>
      <w:r w:rsidRPr="004B16EC">
        <w:rPr>
          <w:rFonts w:hint="eastAsia"/>
        </w:rPr>
        <w:t>3</w:t>
      </w:r>
      <w:r w:rsidRPr="004B16EC">
        <w:rPr>
          <w:rFonts w:hint="eastAsia"/>
        </w:rPr>
        <w:t>个输出端，并可提供</w:t>
      </w:r>
      <w:r w:rsidRPr="004B16EC">
        <w:rPr>
          <w:rFonts w:hint="eastAsia"/>
        </w:rPr>
        <w:t>8/16/32/64</w:t>
      </w:r>
      <w:r w:rsidRPr="004B16EC">
        <w:rPr>
          <w:rFonts w:hint="eastAsia"/>
        </w:rPr>
        <w:t>同相增益，</w:t>
      </w:r>
      <w:r w:rsidRPr="004B16EC">
        <w:rPr>
          <w:rFonts w:hint="eastAsia"/>
        </w:rPr>
        <w:t>7/15/31/63</w:t>
      </w:r>
      <w:r w:rsidRPr="004B16EC">
        <w:rPr>
          <w:rFonts w:hint="eastAsia"/>
        </w:rPr>
        <w:t>倍反相增益</w:t>
      </w:r>
      <w:r>
        <w:rPr>
          <w:rFonts w:hint="eastAsia"/>
        </w:rPr>
        <w:t>。</w:t>
      </w:r>
    </w:p>
    <w:p w14:paraId="0376902E" w14:textId="607968E4" w:rsidR="00766A69" w:rsidRPr="00F2239E" w:rsidRDefault="009A11C0" w:rsidP="00F723EF">
      <w:pPr>
        <w:pStyle w:val="soc1-2"/>
      </w:pPr>
      <w:bookmarkStart w:id="208" w:name="_Toc178258238"/>
      <w:r>
        <w:rPr>
          <w:rFonts w:hint="eastAsia"/>
        </w:rPr>
        <w:t>特性</w:t>
      </w:r>
      <w:bookmarkEnd w:id="208"/>
    </w:p>
    <w:p w14:paraId="4FA4400E" w14:textId="77777777" w:rsidR="004B16EC" w:rsidRDefault="004B16EC" w:rsidP="0065219C">
      <w:pPr>
        <w:pStyle w:val="a1"/>
      </w:pPr>
      <w:r>
        <w:rPr>
          <w:rFonts w:hint="eastAsia"/>
        </w:rPr>
        <w:t>一个</w:t>
      </w:r>
      <w:r>
        <w:rPr>
          <w:rFonts w:hint="eastAsia"/>
        </w:rPr>
        <w:t>Rail-to-rail</w:t>
      </w:r>
      <w:r>
        <w:rPr>
          <w:rFonts w:hint="eastAsia"/>
        </w:rPr>
        <w:t>的运放</w:t>
      </w:r>
    </w:p>
    <w:p w14:paraId="6B3A3BD7" w14:textId="77777777" w:rsidR="004B16EC" w:rsidRDefault="004B16EC" w:rsidP="0065219C">
      <w:pPr>
        <w:pStyle w:val="a1"/>
      </w:pPr>
      <w:r>
        <w:rPr>
          <w:rFonts w:hint="eastAsia"/>
        </w:rPr>
        <w:t>可配置为</w:t>
      </w:r>
      <w:r>
        <w:rPr>
          <w:rFonts w:hint="eastAsia"/>
        </w:rPr>
        <w:t>PGA</w:t>
      </w:r>
      <w:r>
        <w:rPr>
          <w:rFonts w:hint="eastAsia"/>
        </w:rPr>
        <w:t>模式</w:t>
      </w:r>
    </w:p>
    <w:p w14:paraId="34169061" w14:textId="77777777" w:rsidR="004B16EC" w:rsidRDefault="004B16EC" w:rsidP="004B16EC">
      <w:pPr>
        <w:pStyle w:val="soczw22"/>
        <w:numPr>
          <w:ilvl w:val="1"/>
          <w:numId w:val="24"/>
        </w:numPr>
        <w:ind w:left="1418" w:firstLine="0"/>
      </w:pPr>
      <w:r>
        <w:rPr>
          <w:rFonts w:hint="eastAsia"/>
        </w:rPr>
        <w:t>同相输入增益：</w:t>
      </w:r>
      <w:r>
        <w:rPr>
          <w:rFonts w:hint="eastAsia"/>
        </w:rPr>
        <w:t>8/16/32/64</w:t>
      </w:r>
    </w:p>
    <w:p w14:paraId="60ADBB05" w14:textId="77777777" w:rsidR="004B16EC" w:rsidRDefault="004B16EC" w:rsidP="004B16EC">
      <w:pPr>
        <w:pStyle w:val="soczw22"/>
        <w:numPr>
          <w:ilvl w:val="1"/>
          <w:numId w:val="24"/>
        </w:numPr>
        <w:ind w:left="1418" w:firstLine="0"/>
      </w:pPr>
      <w:r>
        <w:rPr>
          <w:rFonts w:hint="eastAsia"/>
        </w:rPr>
        <w:t>反相输入增益：</w:t>
      </w:r>
      <w:r>
        <w:rPr>
          <w:rFonts w:hint="eastAsia"/>
        </w:rPr>
        <w:t>7/15/31/63</w:t>
      </w:r>
    </w:p>
    <w:p w14:paraId="03EC8A3C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同相输入端引出两个外部引脚：</w:t>
      </w:r>
      <w:r>
        <w:rPr>
          <w:rFonts w:eastAsia="宋体" w:cs="Arial" w:hint="eastAsia"/>
          <w:lang w:eastAsia="zh-CN"/>
        </w:rPr>
        <w:t>OP_P0</w:t>
      </w:r>
      <w:r>
        <w:rPr>
          <w:rFonts w:eastAsia="宋体" w:cs="Arial" w:hint="eastAsia"/>
          <w:lang w:eastAsia="zh-CN"/>
        </w:rPr>
        <w:t>或</w:t>
      </w:r>
      <w:r>
        <w:rPr>
          <w:rFonts w:eastAsia="宋体" w:cs="Arial" w:hint="eastAsia"/>
          <w:lang w:eastAsia="zh-CN"/>
        </w:rPr>
        <w:t>OP_P1</w:t>
      </w:r>
    </w:p>
    <w:p w14:paraId="247FC3FD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反相输入端引出一个外部引脚：</w:t>
      </w:r>
      <w:r>
        <w:rPr>
          <w:rFonts w:eastAsia="宋体" w:cs="Arial" w:hint="eastAsia"/>
          <w:lang w:eastAsia="zh-CN"/>
        </w:rPr>
        <w:t>OP_N</w:t>
      </w:r>
    </w:p>
    <w:p w14:paraId="548E907C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输出端引出一个外部引脚：</w:t>
      </w:r>
      <w:r>
        <w:rPr>
          <w:rFonts w:eastAsia="宋体" w:cs="Arial" w:hint="eastAsia"/>
          <w:lang w:eastAsia="zh-CN"/>
        </w:rPr>
        <w:t>OP_O</w:t>
      </w:r>
    </w:p>
    <w:p w14:paraId="7C49BB23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proofErr w:type="gramStart"/>
      <w:r>
        <w:rPr>
          <w:rFonts w:eastAsia="宋体" w:cs="Arial" w:hint="eastAsia"/>
          <w:lang w:eastAsia="zh-CN"/>
        </w:rPr>
        <w:t>输出端可直接</w:t>
      </w:r>
      <w:proofErr w:type="gramEnd"/>
      <w:r>
        <w:rPr>
          <w:rFonts w:eastAsia="宋体" w:cs="Arial" w:hint="eastAsia"/>
          <w:lang w:eastAsia="zh-CN"/>
        </w:rPr>
        <w:t>接入</w:t>
      </w:r>
      <w:r>
        <w:rPr>
          <w:rFonts w:eastAsia="宋体" w:cs="Arial" w:hint="eastAsia"/>
          <w:lang w:eastAsia="zh-CN"/>
        </w:rPr>
        <w:t>ADC</w:t>
      </w:r>
      <w:r>
        <w:rPr>
          <w:rFonts w:eastAsia="宋体" w:cs="Arial" w:hint="eastAsia"/>
          <w:lang w:eastAsia="zh-CN"/>
        </w:rPr>
        <w:t>输入</w:t>
      </w:r>
    </w:p>
    <w:p w14:paraId="339D229B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proofErr w:type="gramStart"/>
      <w:r>
        <w:rPr>
          <w:rFonts w:eastAsia="宋体" w:cs="Arial" w:hint="eastAsia"/>
          <w:lang w:eastAsia="zh-CN"/>
        </w:rPr>
        <w:t>输出端可直接</w:t>
      </w:r>
      <w:proofErr w:type="gramEnd"/>
      <w:r>
        <w:rPr>
          <w:rFonts w:eastAsia="宋体" w:cs="Arial" w:hint="eastAsia"/>
          <w:lang w:eastAsia="zh-CN"/>
        </w:rPr>
        <w:t>接入</w:t>
      </w:r>
      <w:r>
        <w:rPr>
          <w:rFonts w:eastAsia="宋体" w:cs="Arial" w:hint="eastAsia"/>
          <w:lang w:eastAsia="zh-CN"/>
        </w:rPr>
        <w:t>CMP</w:t>
      </w:r>
      <w:r>
        <w:rPr>
          <w:rFonts w:eastAsia="宋体" w:cs="Arial" w:hint="eastAsia"/>
          <w:lang w:eastAsia="zh-CN"/>
        </w:rPr>
        <w:t>正端</w:t>
      </w:r>
    </w:p>
    <w:p w14:paraId="2E455593" w14:textId="0ECC6A93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可通过设置</w:t>
      </w:r>
      <w:r>
        <w:rPr>
          <w:rFonts w:eastAsia="宋体" w:cs="Arial" w:hint="eastAsia"/>
          <w:lang w:eastAsia="zh-CN"/>
        </w:rPr>
        <w:t>PGA</w:t>
      </w:r>
      <w:r>
        <w:rPr>
          <w:rFonts w:eastAsia="宋体" w:cs="Arial" w:hint="eastAsia"/>
          <w:lang w:eastAsia="zh-CN"/>
        </w:rPr>
        <w:t>输入端</w:t>
      </w:r>
      <w:r>
        <w:rPr>
          <w:rFonts w:eastAsia="宋体" w:cs="Arial" w:hint="eastAsia"/>
          <w:lang w:eastAsia="zh-CN"/>
        </w:rPr>
        <w:t>offset</w:t>
      </w:r>
      <w:r>
        <w:rPr>
          <w:rFonts w:eastAsia="宋体" w:cs="Arial" w:hint="eastAsia"/>
          <w:lang w:eastAsia="zh-CN"/>
        </w:rPr>
        <w:t>调整控制位</w:t>
      </w:r>
      <w:r>
        <w:rPr>
          <w:rFonts w:eastAsia="宋体" w:cs="Arial" w:hint="eastAsia"/>
          <w:lang w:eastAsia="zh-CN"/>
        </w:rPr>
        <w:t>PGAOFC=1</w:t>
      </w:r>
      <w:r>
        <w:rPr>
          <w:rFonts w:eastAsia="宋体" w:cs="Arial" w:hint="eastAsia"/>
          <w:lang w:eastAsia="zh-CN"/>
        </w:rPr>
        <w:t>，将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模块的正端与负端输入短接来实现精度调整</w:t>
      </w:r>
    </w:p>
    <w:p w14:paraId="53435838" w14:textId="77777777" w:rsidR="004B16EC" w:rsidRDefault="004B16EC" w:rsidP="00F723EF">
      <w:pPr>
        <w:pStyle w:val="soc1-2"/>
      </w:pPr>
      <w:bookmarkStart w:id="209" w:name="_Toc160191809"/>
      <w:bookmarkStart w:id="210" w:name="_Toc178258239"/>
      <w:bookmarkStart w:id="211" w:name="_Toc125028597"/>
      <w:r>
        <w:t>OP</w:t>
      </w:r>
      <w:r>
        <w:rPr>
          <w:rFonts w:hint="eastAsia"/>
        </w:rPr>
        <w:t>端口选择</w:t>
      </w:r>
      <w:bookmarkEnd w:id="209"/>
      <w:bookmarkEnd w:id="210"/>
    </w:p>
    <w:p w14:paraId="599C3488" w14:textId="77777777" w:rsidR="004B16EC" w:rsidRDefault="004B16EC" w:rsidP="00F723EF">
      <w:pPr>
        <w:pStyle w:val="soc1-3"/>
        <w:ind w:right="200"/>
      </w:pPr>
      <w:bookmarkStart w:id="212" w:name="_Toc160191810"/>
      <w:bookmarkStart w:id="213" w:name="_Toc178258240"/>
      <w:proofErr w:type="spellStart"/>
      <w:r>
        <w:t>OP</w:t>
      </w:r>
      <w:r>
        <w:rPr>
          <w:rFonts w:hint="eastAsia"/>
        </w:rPr>
        <w:t>正端输入选择</w:t>
      </w:r>
      <w:bookmarkEnd w:id="212"/>
      <w:bookmarkEnd w:id="213"/>
      <w:proofErr w:type="spellEnd"/>
    </w:p>
    <w:p w14:paraId="58983D97" w14:textId="77777777" w:rsidR="004B16EC" w:rsidRDefault="004B16EC" w:rsidP="004B16EC">
      <w:pPr>
        <w:pStyle w:val="soczw"/>
      </w:pPr>
      <w:r>
        <w:rPr>
          <w:rFonts w:hint="eastAsia"/>
        </w:rPr>
        <w:t>OP</w:t>
      </w:r>
      <w:r>
        <w:rPr>
          <w:rFonts w:hint="eastAsia"/>
        </w:rPr>
        <w:t>模块的正端输入有五种：</w:t>
      </w:r>
      <w:r>
        <w:rPr>
          <w:rFonts w:hint="eastAsia"/>
        </w:rPr>
        <w:t>OP_P0</w:t>
      </w:r>
      <w:r>
        <w:rPr>
          <w:rFonts w:hint="eastAsia"/>
        </w:rPr>
        <w:t>外部引脚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OP_P1</w:t>
      </w:r>
      <w:r>
        <w:rPr>
          <w:rFonts w:hint="eastAsia"/>
        </w:rPr>
        <w:t>外部引脚、内部</w:t>
      </w:r>
      <w:r>
        <w:rPr>
          <w:rFonts w:hint="eastAsia"/>
        </w:rPr>
        <w:t>VSS</w:t>
      </w:r>
      <w:r>
        <w:rPr>
          <w:rFonts w:hint="eastAsia"/>
        </w:rPr>
        <w:t>、内部</w:t>
      </w:r>
      <w:r>
        <w:rPr>
          <w:rFonts w:hint="eastAsia"/>
        </w:rPr>
        <w:t>1.2V</w:t>
      </w:r>
      <w:r>
        <w:rPr>
          <w:rFonts w:hint="eastAsia"/>
        </w:rPr>
        <w:t>基准和</w:t>
      </w:r>
      <w:r>
        <w:rPr>
          <w:rFonts w:hint="eastAsia"/>
        </w:rPr>
        <w:t>VDD</w:t>
      </w:r>
      <w:r>
        <w:rPr>
          <w:rFonts w:hint="eastAsia"/>
        </w:rPr>
        <w:t>，可通过</w:t>
      </w:r>
      <w:r>
        <w:rPr>
          <w:rFonts w:hint="eastAsia"/>
        </w:rPr>
        <w:t>OPPSEL[2:0]</w:t>
      </w:r>
      <w:r>
        <w:rPr>
          <w:rFonts w:hint="eastAsia"/>
        </w:rPr>
        <w:t>切换选择。</w:t>
      </w:r>
    </w:p>
    <w:p w14:paraId="637FB12E" w14:textId="77777777" w:rsidR="004B16EC" w:rsidRDefault="004B16EC" w:rsidP="00F723EF">
      <w:pPr>
        <w:pStyle w:val="soc1-3"/>
        <w:ind w:right="200"/>
      </w:pPr>
      <w:bookmarkStart w:id="214" w:name="_Toc160191811"/>
      <w:bookmarkStart w:id="215" w:name="_Toc178258241"/>
      <w:proofErr w:type="spellStart"/>
      <w:r>
        <w:t>OP</w:t>
      </w:r>
      <w:r>
        <w:rPr>
          <w:rFonts w:hint="eastAsia"/>
        </w:rPr>
        <w:t>负端输入选择</w:t>
      </w:r>
      <w:bookmarkEnd w:id="214"/>
      <w:bookmarkEnd w:id="215"/>
      <w:proofErr w:type="spellEnd"/>
    </w:p>
    <w:p w14:paraId="34BD1E0F" w14:textId="77777777" w:rsidR="004B16EC" w:rsidRDefault="004B16EC" w:rsidP="004B16EC">
      <w:pPr>
        <w:pStyle w:val="soczw"/>
      </w:pPr>
      <w:r>
        <w:rPr>
          <w:rFonts w:hint="eastAsia"/>
        </w:rPr>
        <w:t>OP</w:t>
      </w:r>
      <w:r>
        <w:rPr>
          <w:rFonts w:hint="eastAsia"/>
        </w:rPr>
        <w:t>模块的负端输入有两种：</w:t>
      </w:r>
      <w:r>
        <w:rPr>
          <w:rFonts w:hint="eastAsia"/>
        </w:rPr>
        <w:t>OP_N</w:t>
      </w:r>
      <w:r>
        <w:rPr>
          <w:rFonts w:hint="eastAsia"/>
        </w:rPr>
        <w:t>外部引脚和内部反馈电阻。</w:t>
      </w:r>
    </w:p>
    <w:p w14:paraId="5636F1F3" w14:textId="77777777" w:rsidR="004B16EC" w:rsidRDefault="004B16EC" w:rsidP="004B16EC">
      <w:pPr>
        <w:pStyle w:val="soczw"/>
        <w:numPr>
          <w:ilvl w:val="0"/>
          <w:numId w:val="151"/>
        </w:numPr>
      </w:pPr>
      <w:r>
        <w:rPr>
          <w:rFonts w:hint="eastAsia"/>
        </w:rPr>
        <w:t>选择</w:t>
      </w:r>
      <w:r>
        <w:rPr>
          <w:rFonts w:hint="eastAsia"/>
        </w:rPr>
        <w:t>OP_N</w:t>
      </w:r>
      <w:r>
        <w:rPr>
          <w:rFonts w:hint="eastAsia"/>
        </w:rPr>
        <w:t>外部引脚为</w:t>
      </w:r>
      <w:r>
        <w:rPr>
          <w:rFonts w:hint="eastAsia"/>
        </w:rPr>
        <w:t>OP</w:t>
      </w:r>
      <w:r>
        <w:rPr>
          <w:rFonts w:hint="eastAsia"/>
        </w:rPr>
        <w:t>的负端输入时，需设置</w:t>
      </w:r>
      <w:r>
        <w:rPr>
          <w:rFonts w:hint="eastAsia"/>
        </w:rPr>
        <w:t>OP</w:t>
      </w:r>
      <w:r>
        <w:rPr>
          <w:rFonts w:hint="eastAsia"/>
        </w:rPr>
        <w:t>输入控制位</w:t>
      </w:r>
      <w:r>
        <w:rPr>
          <w:rFonts w:hint="eastAsia"/>
        </w:rPr>
        <w:t>OPNSEL=0</w:t>
      </w:r>
      <w:r>
        <w:rPr>
          <w:rFonts w:hint="eastAsia"/>
        </w:rPr>
        <w:t>，反馈电阻端连接选择位</w:t>
      </w:r>
      <w:r>
        <w:rPr>
          <w:rFonts w:hint="eastAsia"/>
        </w:rPr>
        <w:t>FDBRSEL[1:0]=01</w:t>
      </w:r>
      <w:r>
        <w:rPr>
          <w:rFonts w:hint="eastAsia"/>
        </w:rPr>
        <w:t>。</w:t>
      </w:r>
    </w:p>
    <w:p w14:paraId="14ECE294" w14:textId="77777777" w:rsidR="004B16EC" w:rsidRDefault="004B16EC" w:rsidP="004B16EC">
      <w:pPr>
        <w:pStyle w:val="soczw"/>
        <w:numPr>
          <w:ilvl w:val="0"/>
          <w:numId w:val="151"/>
        </w:numPr>
      </w:pPr>
      <w:r>
        <w:rPr>
          <w:rFonts w:hint="eastAsia"/>
        </w:rPr>
        <w:t>选择内部反馈电阻为</w:t>
      </w:r>
      <w:r>
        <w:rPr>
          <w:rFonts w:hint="eastAsia"/>
        </w:rPr>
        <w:t>OP</w:t>
      </w:r>
      <w:r>
        <w:rPr>
          <w:rFonts w:hint="eastAsia"/>
        </w:rPr>
        <w:t>的负端输入时，需设置</w:t>
      </w:r>
      <w:r>
        <w:rPr>
          <w:rFonts w:hint="eastAsia"/>
        </w:rPr>
        <w:t>OPNSEL=1</w:t>
      </w:r>
      <w:r>
        <w:rPr>
          <w:rFonts w:hint="eastAsia"/>
        </w:rPr>
        <w:t>，</w:t>
      </w:r>
      <w:r>
        <w:rPr>
          <w:rFonts w:hint="eastAsia"/>
        </w:rPr>
        <w:t>FDBRSEL[1:0]=00</w:t>
      </w:r>
      <w:r>
        <w:rPr>
          <w:rFonts w:hint="eastAsia"/>
        </w:rPr>
        <w:t>或</w:t>
      </w:r>
      <w:r>
        <w:rPr>
          <w:rFonts w:hint="eastAsia"/>
        </w:rPr>
        <w:t>11</w:t>
      </w:r>
      <w:r>
        <w:rPr>
          <w:rFonts w:hint="eastAsia"/>
        </w:rPr>
        <w:t>或</w:t>
      </w:r>
      <w:r>
        <w:rPr>
          <w:rFonts w:hint="eastAsia"/>
        </w:rPr>
        <w:t>10</w:t>
      </w:r>
      <w:r>
        <w:rPr>
          <w:rFonts w:hint="eastAsia"/>
        </w:rPr>
        <w:t>，并通过内部增益档位选择位</w:t>
      </w:r>
      <w:r>
        <w:rPr>
          <w:rFonts w:hint="eastAsia"/>
        </w:rPr>
        <w:t>PGAGAN[1:0]</w:t>
      </w:r>
      <w:r>
        <w:t xml:space="preserve"> </w:t>
      </w:r>
      <w:r>
        <w:rPr>
          <w:rFonts w:hint="eastAsia"/>
        </w:rPr>
        <w:t>进行内部增益档位选择。</w:t>
      </w:r>
    </w:p>
    <w:p w14:paraId="5EBCFF70" w14:textId="77777777" w:rsidR="004B16EC" w:rsidRDefault="004B16EC" w:rsidP="00F723EF">
      <w:pPr>
        <w:pStyle w:val="soc1-3"/>
        <w:ind w:right="200"/>
      </w:pPr>
      <w:bookmarkStart w:id="216" w:name="_Toc160191812"/>
      <w:bookmarkStart w:id="217" w:name="_Toc178258242"/>
      <w:proofErr w:type="spellStart"/>
      <w:r>
        <w:t>OP</w:t>
      </w:r>
      <w:r>
        <w:rPr>
          <w:rFonts w:hint="eastAsia"/>
        </w:rPr>
        <w:t>输出选择</w:t>
      </w:r>
      <w:bookmarkEnd w:id="216"/>
      <w:bookmarkEnd w:id="217"/>
      <w:proofErr w:type="spellEnd"/>
    </w:p>
    <w:p w14:paraId="13A043F5" w14:textId="77777777" w:rsidR="004B16EC" w:rsidRDefault="004B16EC" w:rsidP="004B16EC">
      <w:pPr>
        <w:pStyle w:val="soczw"/>
      </w:pPr>
      <w:r>
        <w:rPr>
          <w:rFonts w:hint="eastAsia"/>
        </w:rPr>
        <w:t>OP</w:t>
      </w:r>
      <w:r>
        <w:rPr>
          <w:rFonts w:hint="eastAsia"/>
        </w:rPr>
        <w:t>模块的输出有三种：有</w:t>
      </w:r>
      <w:r>
        <w:rPr>
          <w:rFonts w:hint="eastAsia"/>
        </w:rPr>
        <w:t>3</w:t>
      </w:r>
      <w:r>
        <w:rPr>
          <w:rFonts w:hint="eastAsia"/>
        </w:rPr>
        <w:t>个输出端：</w:t>
      </w:r>
      <w:r>
        <w:rPr>
          <w:rFonts w:hint="eastAsia"/>
        </w:rPr>
        <w:t>AD</w:t>
      </w:r>
      <w:r>
        <w:rPr>
          <w:rFonts w:hint="eastAsia"/>
        </w:rPr>
        <w:t>转换器的采样通道、</w:t>
      </w:r>
      <w:r>
        <w:rPr>
          <w:rFonts w:hint="eastAsia"/>
        </w:rPr>
        <w:t>CMP</w:t>
      </w:r>
      <w:r>
        <w:rPr>
          <w:rFonts w:hint="eastAsia"/>
        </w:rPr>
        <w:t>正端输入和</w:t>
      </w:r>
      <w:r>
        <w:rPr>
          <w:rFonts w:hint="eastAsia"/>
        </w:rPr>
        <w:t>OP_O</w:t>
      </w:r>
      <w:r>
        <w:rPr>
          <w:rFonts w:hint="eastAsia"/>
        </w:rPr>
        <w:t>引脚。</w:t>
      </w:r>
    </w:p>
    <w:p w14:paraId="065BC06F" w14:textId="77777777" w:rsidR="004B16EC" w:rsidRDefault="004B16EC" w:rsidP="004B16EC">
      <w:pPr>
        <w:pStyle w:val="soczw"/>
      </w:pPr>
      <w:r>
        <w:rPr>
          <w:rFonts w:hint="eastAsia"/>
        </w:rPr>
        <w:t>OP</w:t>
      </w:r>
      <w:r>
        <w:rPr>
          <w:rFonts w:hint="eastAsia"/>
        </w:rPr>
        <w:t>输出用于</w:t>
      </w:r>
      <w:r>
        <w:rPr>
          <w:rFonts w:hint="eastAsia"/>
        </w:rPr>
        <w:t>AD</w:t>
      </w:r>
      <w:r>
        <w:rPr>
          <w:rFonts w:hint="eastAsia"/>
        </w:rPr>
        <w:t>转换器的模拟输入或者</w:t>
      </w:r>
      <w:r>
        <w:rPr>
          <w:rFonts w:hint="eastAsia"/>
        </w:rPr>
        <w:t>CMP0</w:t>
      </w:r>
      <w:r>
        <w:rPr>
          <w:rFonts w:hint="eastAsia"/>
        </w:rPr>
        <w:t>正端的模拟输入时，具体设置方式如下：</w:t>
      </w:r>
    </w:p>
    <w:p w14:paraId="08F21F2B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作为</w:t>
      </w:r>
      <w:r>
        <w:rPr>
          <w:rFonts w:eastAsia="宋体" w:cs="Arial" w:hint="eastAsia"/>
          <w:lang w:eastAsia="zh-CN"/>
        </w:rPr>
        <w:t>ADC</w:t>
      </w:r>
      <w:r>
        <w:rPr>
          <w:rFonts w:eastAsia="宋体" w:cs="Arial" w:hint="eastAsia"/>
          <w:lang w:eastAsia="zh-CN"/>
        </w:rPr>
        <w:t>输入时，需要先设置</w:t>
      </w:r>
      <w:r>
        <w:rPr>
          <w:rFonts w:eastAsia="宋体" w:cs="Arial" w:hint="eastAsia"/>
          <w:lang w:eastAsia="zh-CN"/>
        </w:rPr>
        <w:t>ENOP=1</w:t>
      </w:r>
      <w:r>
        <w:rPr>
          <w:rFonts w:eastAsia="宋体" w:cs="Arial" w:hint="eastAsia"/>
          <w:lang w:eastAsia="zh-CN"/>
        </w:rPr>
        <w:t>，使能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模块，再设置</w:t>
      </w:r>
      <w:r>
        <w:rPr>
          <w:rFonts w:eastAsia="宋体" w:cs="Arial" w:hint="eastAsia"/>
          <w:lang w:eastAsia="zh-CN"/>
        </w:rPr>
        <w:t>ADCEN=1</w:t>
      </w:r>
      <w:r>
        <w:rPr>
          <w:rFonts w:eastAsia="宋体" w:cs="Arial" w:hint="eastAsia"/>
          <w:lang w:eastAsia="zh-CN"/>
        </w:rPr>
        <w:t>，开启</w:t>
      </w:r>
      <w:r>
        <w:rPr>
          <w:rFonts w:eastAsia="宋体" w:cs="Arial" w:hint="eastAsia"/>
          <w:lang w:eastAsia="zh-CN"/>
        </w:rPr>
        <w:t>ADC</w:t>
      </w:r>
      <w:r>
        <w:rPr>
          <w:rFonts w:eastAsia="宋体" w:cs="Arial" w:hint="eastAsia"/>
          <w:lang w:eastAsia="zh-CN"/>
        </w:rPr>
        <w:t>电源，通过</w:t>
      </w:r>
      <w:r>
        <w:rPr>
          <w:rFonts w:eastAsia="宋体" w:cs="Arial" w:hint="eastAsia"/>
          <w:lang w:eastAsia="zh-CN"/>
        </w:rPr>
        <w:t>ADCIS[4:0]</w:t>
      </w:r>
      <w:r>
        <w:rPr>
          <w:rFonts w:eastAsia="宋体" w:cs="Arial" w:hint="eastAsia"/>
          <w:lang w:eastAsia="zh-CN"/>
        </w:rPr>
        <w:t>选择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输出端为</w:t>
      </w:r>
      <w:r>
        <w:rPr>
          <w:rFonts w:eastAsia="宋体" w:cs="Arial" w:hint="eastAsia"/>
          <w:lang w:eastAsia="zh-CN"/>
        </w:rPr>
        <w:t>ADC</w:t>
      </w:r>
      <w:r>
        <w:rPr>
          <w:rFonts w:eastAsia="宋体" w:cs="Arial" w:hint="eastAsia"/>
          <w:lang w:eastAsia="zh-CN"/>
        </w:rPr>
        <w:t>输入端，则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的转换结果可直接在</w:t>
      </w:r>
      <w:r>
        <w:rPr>
          <w:rFonts w:eastAsia="宋体" w:cs="Arial" w:hint="eastAsia"/>
          <w:lang w:eastAsia="zh-CN"/>
        </w:rPr>
        <w:t>ADCV</w:t>
      </w:r>
      <w:r>
        <w:rPr>
          <w:rFonts w:eastAsia="宋体" w:cs="Arial" w:hint="eastAsia"/>
          <w:lang w:eastAsia="zh-CN"/>
        </w:rPr>
        <w:t>寄存器获取。</w:t>
      </w:r>
    </w:p>
    <w:p w14:paraId="4BA27AFA" w14:textId="77777777" w:rsidR="004B16EC" w:rsidRDefault="004B16EC" w:rsidP="004B16EC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作为</w:t>
      </w:r>
      <w:r>
        <w:rPr>
          <w:rFonts w:eastAsia="宋体" w:cs="Arial" w:hint="eastAsia"/>
          <w:lang w:eastAsia="zh-CN"/>
        </w:rPr>
        <w:t>CMP</w:t>
      </w:r>
      <w:r>
        <w:rPr>
          <w:rFonts w:eastAsia="宋体" w:cs="Arial" w:hint="eastAsia"/>
          <w:lang w:eastAsia="zh-CN"/>
        </w:rPr>
        <w:t>正端输入时，当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使能时，如果</w:t>
      </w:r>
      <w:r>
        <w:rPr>
          <w:rFonts w:eastAsia="宋体" w:cs="Arial" w:hint="eastAsia"/>
          <w:lang w:eastAsia="zh-CN"/>
        </w:rPr>
        <w:t>CMP</w:t>
      </w:r>
      <w:r>
        <w:rPr>
          <w:rFonts w:eastAsia="宋体" w:cs="Arial" w:hint="eastAsia"/>
          <w:lang w:eastAsia="zh-CN"/>
        </w:rPr>
        <w:t>的输入通道控制位</w:t>
      </w:r>
      <w:r>
        <w:rPr>
          <w:rFonts w:eastAsia="宋体" w:cs="Arial" w:hint="eastAsia"/>
          <w:lang w:eastAsia="zh-CN"/>
        </w:rPr>
        <w:t>CMPIS[2:0]</w:t>
      </w:r>
      <w:r>
        <w:rPr>
          <w:rFonts w:eastAsia="宋体" w:cs="Arial" w:hint="eastAsia"/>
          <w:lang w:eastAsia="zh-CN"/>
        </w:rPr>
        <w:t>设置为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，则选用</w:t>
      </w:r>
      <w:r>
        <w:rPr>
          <w:rFonts w:eastAsia="宋体" w:cs="Arial" w:hint="eastAsia"/>
          <w:lang w:eastAsia="zh-CN"/>
        </w:rPr>
        <w:t>OP</w:t>
      </w:r>
      <w:r>
        <w:rPr>
          <w:rFonts w:eastAsia="宋体" w:cs="Arial" w:hint="eastAsia"/>
          <w:lang w:eastAsia="zh-CN"/>
        </w:rPr>
        <w:t>输出为</w:t>
      </w:r>
      <w:r>
        <w:rPr>
          <w:rFonts w:eastAsia="宋体" w:cs="Arial" w:hint="eastAsia"/>
          <w:lang w:eastAsia="zh-CN"/>
        </w:rPr>
        <w:t>CMP</w:t>
      </w:r>
      <w:r>
        <w:rPr>
          <w:rFonts w:eastAsia="宋体" w:cs="Arial" w:hint="eastAsia"/>
          <w:lang w:eastAsia="zh-CN"/>
        </w:rPr>
        <w:t>的正端输入。</w:t>
      </w:r>
    </w:p>
    <w:p w14:paraId="3354B82A" w14:textId="77777777" w:rsidR="004B16EC" w:rsidRDefault="004B16EC" w:rsidP="00F723EF">
      <w:pPr>
        <w:pStyle w:val="soc1-2"/>
      </w:pPr>
      <w:bookmarkStart w:id="218" w:name="_Toc160191813"/>
      <w:bookmarkStart w:id="219" w:name="_Toc178258243"/>
      <w:r>
        <w:rPr>
          <w:rFonts w:hint="eastAsia"/>
        </w:rPr>
        <w:lastRenderedPageBreak/>
        <w:t>OP</w:t>
      </w:r>
      <w:r>
        <w:rPr>
          <w:rFonts w:hint="eastAsia"/>
        </w:rPr>
        <w:t>电路结构框图</w:t>
      </w:r>
      <w:bookmarkEnd w:id="218"/>
      <w:bookmarkEnd w:id="219"/>
    </w:p>
    <w:p w14:paraId="5429F9F3" w14:textId="77777777" w:rsidR="004B16EC" w:rsidRDefault="004B16EC" w:rsidP="004B16EC">
      <w:pPr>
        <w:pStyle w:val="afd"/>
        <w:ind w:left="420" w:firstLineChars="0" w:firstLine="0"/>
        <w:jc w:val="center"/>
        <w:rPr>
          <w:rFonts w:eastAsia="宋体" w:cs="Arial"/>
        </w:rPr>
      </w:pPr>
      <w:r w:rsidRPr="0028257D">
        <w:rPr>
          <w:rFonts w:eastAsia="宋体" w:cs="Arial"/>
        </w:rPr>
        <w:object w:dxaOrig="9770" w:dyaOrig="4140" w14:anchorId="50C2910C">
          <v:shape id="_x0000_i1039" type="#_x0000_t75" style="width:487.8pt;height:208.2pt" o:ole="">
            <v:imagedata r:id="rId73" o:title=""/>
            <o:lock v:ext="edit" aspectratio="f"/>
          </v:shape>
          <o:OLEObject Type="Embed" ProgID="Visio.Drawing.15" ShapeID="_x0000_i1039" DrawAspect="Content" ObjectID="_1788875207" r:id="rId74"/>
        </w:object>
      </w:r>
    </w:p>
    <w:bookmarkEnd w:id="207"/>
    <w:p w14:paraId="7FE7D835" w14:textId="53FA86A4" w:rsidR="005855DE" w:rsidRDefault="005855DE">
      <w:pPr>
        <w:widowControl/>
        <w:jc w:val="left"/>
      </w:pPr>
      <w:r>
        <w:br w:type="page"/>
      </w:r>
    </w:p>
    <w:p w14:paraId="4B8E726E" w14:textId="551DDAD3" w:rsidR="00766A69" w:rsidRPr="00F2239E" w:rsidRDefault="00CF1498" w:rsidP="00F723EF">
      <w:pPr>
        <w:pStyle w:val="soc1-1"/>
      </w:pPr>
      <w:bookmarkStart w:id="220" w:name="_Toc178258244"/>
      <w:r w:rsidRPr="00F2239E">
        <w:lastRenderedPageBreak/>
        <w:t>模拟比较器</w:t>
      </w:r>
      <w:r w:rsidRPr="00F2239E">
        <w:t>CMP</w:t>
      </w:r>
      <w:bookmarkEnd w:id="211"/>
      <w:bookmarkEnd w:id="220"/>
    </w:p>
    <w:p w14:paraId="32C8D3F5" w14:textId="1639E4D8" w:rsidR="00766A69" w:rsidRPr="00F2239E" w:rsidRDefault="00E4709B" w:rsidP="0065219C">
      <w:pPr>
        <w:pStyle w:val="soczw"/>
      </w:pPr>
      <w:r>
        <w:rPr>
          <w:rFonts w:hint="eastAsia"/>
        </w:rPr>
        <w:t>SC32R803</w:t>
      </w:r>
      <w:r w:rsidR="00DC209E">
        <w:rPr>
          <w:rFonts w:hint="eastAsia"/>
        </w:rPr>
        <w:t>系列</w:t>
      </w:r>
      <w:r w:rsidR="00CF1498" w:rsidRPr="00F2239E">
        <w:t>内建一个模拟比较器（</w:t>
      </w:r>
      <w:r w:rsidR="00CF1498" w:rsidRPr="00F2239E">
        <w:t>CMP</w:t>
      </w:r>
      <w:r w:rsidR="00CF1498" w:rsidRPr="00F2239E">
        <w:t>）</w:t>
      </w:r>
      <w:bookmarkStart w:id="221" w:name="_Hlk70691628"/>
      <w:r w:rsidR="00CF1498" w:rsidRPr="00F2239E">
        <w:t>，</w:t>
      </w:r>
      <w:r w:rsidR="00CF1498" w:rsidRPr="00F2239E">
        <w:t>CMP</w:t>
      </w:r>
      <w:r w:rsidR="00CF1498" w:rsidRPr="00F2239E">
        <w:t>中断可唤醒</w:t>
      </w:r>
      <w:r w:rsidR="00CF1498" w:rsidRPr="00F2239E">
        <w:t>STOP</w:t>
      </w:r>
      <w:r w:rsidR="00DC209E">
        <w:t xml:space="preserve"> </w:t>
      </w:r>
      <w:bookmarkEnd w:id="221"/>
      <w:r w:rsidR="00DC209E">
        <w:rPr>
          <w:rFonts w:hint="eastAsia"/>
        </w:rPr>
        <w:t>Mode</w:t>
      </w:r>
      <w:r w:rsidR="00CF1498" w:rsidRPr="00F2239E">
        <w:t>。可用于报警器电路、电源电压监测电路、</w:t>
      </w:r>
      <w:proofErr w:type="gramStart"/>
      <w:r w:rsidR="00CF1498" w:rsidRPr="00F2239E">
        <w:t>过零检测</w:t>
      </w:r>
      <w:proofErr w:type="gramEnd"/>
      <w:r w:rsidR="00CF1498" w:rsidRPr="00F2239E">
        <w:t>电路等。</w:t>
      </w:r>
    </w:p>
    <w:p w14:paraId="5D782A5B" w14:textId="6777C5F2" w:rsidR="00766A69" w:rsidRPr="00F2239E" w:rsidRDefault="00CF1498" w:rsidP="0065219C">
      <w:pPr>
        <w:pStyle w:val="soczw"/>
      </w:pPr>
      <w:proofErr w:type="gramStart"/>
      <w:r w:rsidRPr="00F2239E">
        <w:t>此比较</w:t>
      </w:r>
      <w:proofErr w:type="gramEnd"/>
      <w:r w:rsidRPr="00F2239E">
        <w:t>器具有</w:t>
      </w:r>
      <w:r w:rsidR="00885F25">
        <w:rPr>
          <w:rFonts w:hint="eastAsia"/>
        </w:rPr>
        <w:t>五</w:t>
      </w:r>
      <w:r w:rsidRPr="00F2239E">
        <w:t>个模拟信号正输入端：</w:t>
      </w:r>
      <w:r w:rsidRPr="00F2239E">
        <w:t>CMP0~3</w:t>
      </w:r>
      <w:r w:rsidR="00F14AEA">
        <w:rPr>
          <w:rFonts w:hint="eastAsia"/>
        </w:rPr>
        <w:t>以及</w:t>
      </w:r>
      <w:r w:rsidR="00F14AEA">
        <w:rPr>
          <w:rFonts w:hint="eastAsia"/>
        </w:rPr>
        <w:t>O</w:t>
      </w:r>
      <w:r w:rsidR="00F14AEA">
        <w:t>P</w:t>
      </w:r>
      <w:r w:rsidR="00F14AEA">
        <w:rPr>
          <w:rFonts w:hint="eastAsia"/>
        </w:rPr>
        <w:t>输出端</w:t>
      </w:r>
      <w:r w:rsidRPr="00F2239E">
        <w:t>，可通过</w:t>
      </w:r>
      <w:r w:rsidRPr="00F2239E">
        <w:t>CMPIS [</w:t>
      </w:r>
      <w:r w:rsidR="00C31DFF">
        <w:t>2</w:t>
      </w:r>
      <w:r w:rsidRPr="00F2239E">
        <w:t>:0]</w:t>
      </w:r>
      <w:r w:rsidRPr="00F2239E">
        <w:t>切换选择。负输入端电压可通过</w:t>
      </w:r>
      <w:r w:rsidRPr="00F2239E">
        <w:t>CMPRF[3:0]</w:t>
      </w:r>
      <w:r w:rsidRPr="00F2239E">
        <w:t>切换为</w:t>
      </w:r>
      <w:r w:rsidRPr="00F2239E">
        <w:t>CMPR</w:t>
      </w:r>
      <w:r w:rsidRPr="00F2239E">
        <w:t>脚上的外部电压或内部的</w:t>
      </w:r>
      <w:r w:rsidR="003A5D15" w:rsidRPr="00F2239E">
        <w:t>1</w:t>
      </w:r>
      <w:r w:rsidR="003A5D15">
        <w:t>5</w:t>
      </w:r>
      <w:proofErr w:type="gramStart"/>
      <w:r w:rsidRPr="00F2239E">
        <w:t>档</w:t>
      </w:r>
      <w:proofErr w:type="gramEnd"/>
      <w:r w:rsidRPr="00F2239E">
        <w:t>比较电压中的一种。</w:t>
      </w:r>
    </w:p>
    <w:p w14:paraId="65FDC26B" w14:textId="77054453" w:rsidR="00766A69" w:rsidRDefault="00CF1498" w:rsidP="0065219C">
      <w:pPr>
        <w:pStyle w:val="soczw"/>
      </w:pPr>
      <w:r w:rsidRPr="00F2239E">
        <w:t>通过</w:t>
      </w:r>
      <w:r w:rsidRPr="00F2239E">
        <w:t>CMPIM[1:0]</w:t>
      </w:r>
      <w:r w:rsidRPr="00F2239E">
        <w:t>可以方便的设定比较器的中断模式，当</w:t>
      </w:r>
      <w:r w:rsidRPr="00F2239E">
        <w:t>CMPIM[1:0]</w:t>
      </w:r>
      <w:r w:rsidRPr="00F2239E">
        <w:t>所设定的中断条件发生时比较器中断标志</w:t>
      </w:r>
      <w:r w:rsidRPr="00F2239E">
        <w:t>CMPIF</w:t>
      </w:r>
      <w:r w:rsidRPr="00F2239E">
        <w:t>会被置</w:t>
      </w:r>
      <w:r w:rsidRPr="00F2239E">
        <w:t>1</w:t>
      </w:r>
      <w:r w:rsidRPr="00F2239E">
        <w:t>，该中断标志需要软件清除。</w:t>
      </w:r>
    </w:p>
    <w:p w14:paraId="201B088F" w14:textId="5AFF11D1" w:rsidR="00ED1A9C" w:rsidRDefault="00ED1A9C" w:rsidP="00F723EF">
      <w:pPr>
        <w:pStyle w:val="soc1-2"/>
      </w:pPr>
      <w:bookmarkStart w:id="222" w:name="_Toc178258245"/>
      <w:r>
        <w:rPr>
          <w:rFonts w:hint="eastAsia"/>
        </w:rPr>
        <w:t>特性</w:t>
      </w:r>
      <w:bookmarkEnd w:id="222"/>
    </w:p>
    <w:p w14:paraId="7547598C" w14:textId="77777777" w:rsidR="00F14AEA" w:rsidRDefault="00F14AEA" w:rsidP="00F14AEA">
      <w:pPr>
        <w:numPr>
          <w:ilvl w:val="0"/>
          <w:numId w:val="37"/>
        </w:numPr>
        <w:ind w:leftChars="500" w:left="1400" w:hangingChars="200" w:hanging="400"/>
        <w:rPr>
          <w:rFonts w:eastAsia="宋体" w:cs="Arial"/>
          <w:lang w:eastAsia="zh-CN"/>
        </w:rPr>
      </w:pPr>
      <w:r>
        <w:rPr>
          <w:rFonts w:eastAsia="宋体" w:cs="Arial" w:hint="eastAsia"/>
          <w:lang w:eastAsia="zh-CN"/>
        </w:rPr>
        <w:t>正端输入信号五种可选：</w:t>
      </w:r>
    </w:p>
    <w:p w14:paraId="4D43487E" w14:textId="77777777" w:rsidR="00F14AEA" w:rsidRDefault="00F14AEA" w:rsidP="00F14AEA">
      <w:pPr>
        <w:pStyle w:val="a2"/>
      </w:pPr>
      <w:r>
        <w:rPr>
          <w:rFonts w:hint="eastAsia"/>
        </w:rPr>
        <w:t>四个模拟信号正输入端</w:t>
      </w:r>
      <w:r>
        <w:rPr>
          <w:rFonts w:hint="eastAsia"/>
        </w:rPr>
        <w:t>CMP0~CMP3</w:t>
      </w:r>
    </w:p>
    <w:p w14:paraId="2940F4B3" w14:textId="77777777" w:rsidR="00F14AEA" w:rsidRDefault="00F14AEA" w:rsidP="00F14AEA">
      <w:pPr>
        <w:pStyle w:val="a2"/>
      </w:pPr>
      <w:r>
        <w:rPr>
          <w:rFonts w:hint="eastAsia"/>
        </w:rPr>
        <w:t>OP</w:t>
      </w:r>
      <w:r>
        <w:rPr>
          <w:rFonts w:hint="eastAsia"/>
        </w:rPr>
        <w:t>输出端</w:t>
      </w:r>
    </w:p>
    <w:p w14:paraId="6E23E4BF" w14:textId="196D52D2" w:rsidR="00ED1A9C" w:rsidRPr="006A0F08" w:rsidRDefault="00ED1A9C" w:rsidP="0065219C">
      <w:pPr>
        <w:pStyle w:val="a1"/>
      </w:pPr>
      <w:r w:rsidRPr="006A0F08">
        <w:t>负端输入电压可选择</w:t>
      </w:r>
      <w:r w:rsidRPr="006A0F08">
        <w:t>CMPR</w:t>
      </w:r>
      <w:r w:rsidR="009524BC">
        <w:rPr>
          <w:rFonts w:hint="eastAsia"/>
        </w:rPr>
        <w:t>引脚</w:t>
      </w:r>
      <w:r w:rsidRPr="006A0F08">
        <w:t>或内部</w:t>
      </w:r>
      <w:r w:rsidRPr="006A0F08">
        <w:t>VDD</w:t>
      </w:r>
      <w:r w:rsidRPr="006A0F08">
        <w:t>分压的</w:t>
      </w:r>
      <w:r w:rsidR="009524BC" w:rsidRPr="006A0F08">
        <w:t>1</w:t>
      </w:r>
      <w:r w:rsidR="009524BC">
        <w:t>5</w:t>
      </w:r>
      <w:proofErr w:type="gramStart"/>
      <w:r w:rsidRPr="006A0F08">
        <w:t>档</w:t>
      </w:r>
      <w:proofErr w:type="gramEnd"/>
      <w:r w:rsidRPr="006A0F08">
        <w:t>比较电压中的一种</w:t>
      </w:r>
    </w:p>
    <w:p w14:paraId="720B56BD" w14:textId="77777777" w:rsidR="00ED1A9C" w:rsidRPr="006A0F08" w:rsidRDefault="00ED1A9C" w:rsidP="0065219C">
      <w:pPr>
        <w:pStyle w:val="a1"/>
      </w:pPr>
      <w:r w:rsidRPr="006A0F08">
        <w:t>CMP</w:t>
      </w:r>
      <w:r w:rsidRPr="006A0F08">
        <w:t>中断可唤醒</w:t>
      </w:r>
      <w:r w:rsidRPr="006A0F08">
        <w:t>STOP Mode</w:t>
      </w:r>
    </w:p>
    <w:p w14:paraId="53186926" w14:textId="0D9257D8" w:rsidR="00766A69" w:rsidRPr="00F2239E" w:rsidRDefault="00CF1498" w:rsidP="00F723EF">
      <w:pPr>
        <w:pStyle w:val="soc1-2"/>
      </w:pPr>
      <w:bookmarkStart w:id="223" w:name="_Toc144223150"/>
      <w:bookmarkStart w:id="224" w:name="_Toc42530609"/>
      <w:bookmarkStart w:id="225" w:name="_Toc93675826"/>
      <w:bookmarkStart w:id="226" w:name="_Toc125028598"/>
      <w:bookmarkStart w:id="227" w:name="_Toc178258246"/>
      <w:bookmarkEnd w:id="223"/>
      <w:r w:rsidRPr="00F2239E">
        <w:t>模拟比较器结构框图</w:t>
      </w:r>
      <w:bookmarkEnd w:id="224"/>
      <w:bookmarkEnd w:id="225"/>
      <w:bookmarkEnd w:id="226"/>
      <w:bookmarkEnd w:id="227"/>
    </w:p>
    <w:p w14:paraId="40A2BF4D" w14:textId="4B57B0E8" w:rsidR="002E7F26" w:rsidRDefault="00F14AEA">
      <w:pPr>
        <w:pStyle w:val="aff1"/>
        <w:rPr>
          <w:rFonts w:eastAsia="宋体" w:cs="Arial"/>
          <w:color w:val="auto"/>
        </w:rPr>
      </w:pPr>
      <w:r w:rsidRPr="00F2239E">
        <w:rPr>
          <w:rFonts w:eastAsia="宋体" w:cs="Arial"/>
        </w:rPr>
        <w:object w:dxaOrig="8329" w:dyaOrig="4525" w14:anchorId="3E91B308">
          <v:shape id="_x0000_i1040" type="#_x0000_t75" style="width:385.8pt;height:208.8pt" o:ole="">
            <v:imagedata r:id="rId75" o:title=""/>
          </v:shape>
          <o:OLEObject Type="Embed" ProgID="Visio.Drawing.15" ShapeID="_x0000_i1040" DrawAspect="Content" ObjectID="_1788875208" r:id="rId76"/>
        </w:object>
      </w:r>
    </w:p>
    <w:p w14:paraId="4BDA5F9F" w14:textId="5A67CC3B" w:rsidR="00766A69" w:rsidRDefault="00CF1498">
      <w:pPr>
        <w:pStyle w:val="aff1"/>
        <w:rPr>
          <w:rFonts w:eastAsia="宋体" w:cs="Arial"/>
          <w:color w:val="auto"/>
        </w:rPr>
      </w:pPr>
      <w:r w:rsidRPr="00F2239E">
        <w:rPr>
          <w:rFonts w:eastAsia="宋体" w:cs="Arial"/>
          <w:color w:val="auto"/>
        </w:rPr>
        <w:t>模拟比较器结构框图</w:t>
      </w:r>
    </w:p>
    <w:p w14:paraId="5B12D344" w14:textId="63795592" w:rsidR="005855DE" w:rsidRDefault="005855DE">
      <w:pPr>
        <w:widowControl/>
        <w:jc w:val="left"/>
        <w:rPr>
          <w:rFonts w:eastAsia="宋体" w:cs="Arial"/>
          <w:lang w:val="zh-CN" w:eastAsia="zh-CN"/>
        </w:rPr>
      </w:pPr>
      <w:r>
        <w:rPr>
          <w:rFonts w:eastAsia="宋体" w:cs="Arial"/>
        </w:rPr>
        <w:br w:type="page"/>
      </w:r>
    </w:p>
    <w:p w14:paraId="48352E67" w14:textId="303405EA" w:rsidR="00766A69" w:rsidRPr="00F2239E" w:rsidRDefault="00CF1498" w:rsidP="00F723EF">
      <w:pPr>
        <w:pStyle w:val="soc1-1"/>
      </w:pPr>
      <w:bookmarkStart w:id="228" w:name="_Toc125028601"/>
      <w:bookmarkStart w:id="229" w:name="_Toc178258247"/>
      <w:r w:rsidRPr="00F2239E">
        <w:lastRenderedPageBreak/>
        <w:t>UART0~</w:t>
      </w:r>
      <w:r w:rsidRPr="00706E3C">
        <w:rPr>
          <w:color w:val="000000" w:themeColor="text1"/>
        </w:rPr>
        <w:t>5</w:t>
      </w:r>
      <w:bookmarkEnd w:id="228"/>
      <w:bookmarkEnd w:id="229"/>
    </w:p>
    <w:p w14:paraId="3B41F764" w14:textId="2CB9E76B" w:rsidR="00766A69" w:rsidRPr="00F2239E" w:rsidRDefault="00CF1498" w:rsidP="00F723EF">
      <w:pPr>
        <w:pStyle w:val="soc1-2"/>
      </w:pPr>
      <w:bookmarkStart w:id="230" w:name="_Toc125028602"/>
      <w:bookmarkStart w:id="231" w:name="_Toc178258248"/>
      <w:r w:rsidRPr="00F2239E">
        <w:t>时钟源</w:t>
      </w:r>
      <w:bookmarkEnd w:id="230"/>
      <w:bookmarkEnd w:id="231"/>
    </w:p>
    <w:p w14:paraId="6CBC863A" w14:textId="7B1181BA" w:rsidR="00766A69" w:rsidRPr="0065219C" w:rsidRDefault="00E4709B" w:rsidP="0065219C">
      <w:pPr>
        <w:pStyle w:val="a1"/>
      </w:pPr>
      <w:r>
        <w:t>SC32R803</w:t>
      </w:r>
      <w:r w:rsidR="00472912" w:rsidRPr="0065219C">
        <w:t>系列</w:t>
      </w:r>
      <w:r w:rsidR="00867D47" w:rsidRPr="0065219C">
        <w:rPr>
          <w:rFonts w:hint="eastAsia"/>
        </w:rPr>
        <w:t>所有</w:t>
      </w:r>
      <w:r w:rsidR="00472912" w:rsidRPr="0065219C">
        <w:t>UART</w:t>
      </w:r>
      <w:r w:rsidR="00472912" w:rsidRPr="0065219C">
        <w:t>的时钟源</w:t>
      </w:r>
      <w:r w:rsidR="00CF1498" w:rsidRPr="0065219C">
        <w:t>仅一种，来自</w:t>
      </w:r>
      <w:r w:rsidR="00CF1498" w:rsidRPr="0065219C">
        <w:t>PCLK</w:t>
      </w:r>
    </w:p>
    <w:p w14:paraId="1776432D" w14:textId="72EFBF9F" w:rsidR="00766A69" w:rsidRPr="00F2239E" w:rsidRDefault="00CF1498" w:rsidP="00F723EF">
      <w:pPr>
        <w:pStyle w:val="soc1-2"/>
      </w:pPr>
      <w:bookmarkStart w:id="232" w:name="_Toc125028603"/>
      <w:bookmarkStart w:id="233" w:name="_Toc178258249"/>
      <w:r w:rsidRPr="00F2239E">
        <w:t>特性</w:t>
      </w:r>
      <w:bookmarkEnd w:id="232"/>
      <w:bookmarkEnd w:id="233"/>
    </w:p>
    <w:p w14:paraId="2EFBE29A" w14:textId="77777777" w:rsidR="00766A69" w:rsidRPr="00F2239E" w:rsidRDefault="00CF1498" w:rsidP="0065219C">
      <w:pPr>
        <w:pStyle w:val="a1"/>
      </w:pPr>
      <w:r w:rsidRPr="00706E3C">
        <w:t>六个</w:t>
      </w:r>
      <w:r w:rsidRPr="00F2239E">
        <w:t>UART</w:t>
      </w:r>
      <w:r w:rsidRPr="00F2239E">
        <w:t>：</w:t>
      </w:r>
      <w:r w:rsidRPr="00F2239E">
        <w:t>UART0~</w:t>
      </w:r>
      <w:r w:rsidRPr="00706E3C">
        <w:t>5</w:t>
      </w:r>
    </w:p>
    <w:p w14:paraId="1030EBD7" w14:textId="77777777" w:rsidR="00766A69" w:rsidRPr="00706E3C" w:rsidRDefault="00CF1498" w:rsidP="0065219C">
      <w:pPr>
        <w:pStyle w:val="a1"/>
      </w:pPr>
      <w:r w:rsidRPr="00706E3C">
        <w:t>UART2</w:t>
      </w:r>
      <w:r w:rsidRPr="00706E3C">
        <w:t>具有完整的</w:t>
      </w:r>
      <w:r w:rsidRPr="00706E3C">
        <w:t>LIN</w:t>
      </w:r>
      <w:r w:rsidRPr="00706E3C">
        <w:t>接口：</w:t>
      </w:r>
    </w:p>
    <w:p w14:paraId="3FD44BEE" w14:textId="77777777" w:rsidR="00766A69" w:rsidRPr="00706E3C" w:rsidRDefault="00CF1498" w:rsidP="0065219C">
      <w:pPr>
        <w:pStyle w:val="a2"/>
      </w:pPr>
      <w:r w:rsidRPr="00706E3C">
        <w:t>主从模式可切换</w:t>
      </w:r>
    </w:p>
    <w:p w14:paraId="4E71C579" w14:textId="77777777" w:rsidR="00766A69" w:rsidRPr="00706E3C" w:rsidRDefault="00CF1498" w:rsidP="0065219C">
      <w:pPr>
        <w:pStyle w:val="a2"/>
      </w:pPr>
      <w:r w:rsidRPr="00706E3C">
        <w:t>支持主机模式下硬件</w:t>
      </w:r>
      <w:r w:rsidRPr="00706E3C">
        <w:t>break</w:t>
      </w:r>
      <w:r w:rsidRPr="00706E3C">
        <w:t>发送（</w:t>
      </w:r>
      <w:r w:rsidRPr="00706E3C">
        <w:t>10/13bits</w:t>
      </w:r>
      <w:r w:rsidRPr="00706E3C">
        <w:t>）</w:t>
      </w:r>
    </w:p>
    <w:p w14:paraId="7DB18EE4" w14:textId="77777777" w:rsidR="00766A69" w:rsidRPr="00706E3C" w:rsidRDefault="00CF1498" w:rsidP="0065219C">
      <w:pPr>
        <w:pStyle w:val="a2"/>
      </w:pPr>
      <w:r w:rsidRPr="00706E3C">
        <w:t>支持从</w:t>
      </w:r>
      <w:proofErr w:type="gramStart"/>
      <w:r w:rsidRPr="00706E3C">
        <w:t>机模式</w:t>
      </w:r>
      <w:proofErr w:type="gramEnd"/>
      <w:r w:rsidRPr="00706E3C">
        <w:t>下硬件</w:t>
      </w:r>
      <w:r w:rsidRPr="00706E3C">
        <w:t>break</w:t>
      </w:r>
      <w:r w:rsidRPr="00706E3C">
        <w:t>检测（</w:t>
      </w:r>
      <w:r w:rsidRPr="00706E3C">
        <w:t>10/11bits</w:t>
      </w:r>
      <w:r w:rsidRPr="00706E3C">
        <w:t>）</w:t>
      </w:r>
    </w:p>
    <w:p w14:paraId="1FC3BC2A" w14:textId="77777777" w:rsidR="00766A69" w:rsidRPr="00706E3C" w:rsidRDefault="00CF1498" w:rsidP="0065219C">
      <w:pPr>
        <w:pStyle w:val="a2"/>
      </w:pPr>
      <w:r w:rsidRPr="00706E3C">
        <w:t>支持从</w:t>
      </w:r>
      <w:proofErr w:type="gramStart"/>
      <w:r w:rsidRPr="00706E3C">
        <w:t>机模式</w:t>
      </w:r>
      <w:proofErr w:type="gramEnd"/>
      <w:r w:rsidRPr="00706E3C">
        <w:t>下波特率同步</w:t>
      </w:r>
    </w:p>
    <w:p w14:paraId="7926E100" w14:textId="77777777" w:rsidR="00766A69" w:rsidRPr="00706E3C" w:rsidRDefault="00CF1498" w:rsidP="0065219C">
      <w:pPr>
        <w:pStyle w:val="a2"/>
      </w:pPr>
      <w:r w:rsidRPr="00706E3C">
        <w:t>提供相关中断</w:t>
      </w:r>
      <w:r w:rsidRPr="00706E3C">
        <w:t>/</w:t>
      </w:r>
      <w:r w:rsidRPr="00706E3C">
        <w:t>状态位</w:t>
      </w:r>
      <w:r w:rsidRPr="00706E3C">
        <w:t>/</w:t>
      </w:r>
      <w:r w:rsidRPr="00706E3C">
        <w:t>标志位</w:t>
      </w:r>
      <w:r w:rsidRPr="00706E3C">
        <w:t>/</w:t>
      </w:r>
      <w:r w:rsidRPr="00706E3C">
        <w:t>容错范围</w:t>
      </w:r>
    </w:p>
    <w:p w14:paraId="6392B75B" w14:textId="120F135D" w:rsidR="00766A69" w:rsidRPr="00706E3C" w:rsidRDefault="00CF1498" w:rsidP="0065219C">
      <w:pPr>
        <w:pStyle w:val="a1"/>
      </w:pPr>
      <w:r w:rsidRPr="00706E3C">
        <w:t>UART</w:t>
      </w:r>
      <w:r w:rsidR="00EF170B">
        <w:t>0~5</w:t>
      </w:r>
      <w:r w:rsidRPr="00706E3C">
        <w:t>支持信号口映射</w:t>
      </w:r>
      <w:r w:rsidR="003D6F98" w:rsidRPr="00706E3C">
        <w:rPr>
          <w:rFonts w:hint="eastAsia"/>
        </w:rPr>
        <w:t>，均可以映射到另外一组</w:t>
      </w:r>
      <w:r w:rsidR="003D6F98" w:rsidRPr="00706E3C">
        <w:rPr>
          <w:rFonts w:hint="eastAsia"/>
        </w:rPr>
        <w:t>IO</w:t>
      </w:r>
    </w:p>
    <w:p w14:paraId="0E910FBA" w14:textId="77777777" w:rsidR="00766A69" w:rsidRPr="00F2239E" w:rsidRDefault="00CF1498" w:rsidP="0065219C">
      <w:pPr>
        <w:pStyle w:val="a1"/>
      </w:pPr>
      <w:r w:rsidRPr="00F2239E">
        <w:t>独立波特率发生器</w:t>
      </w:r>
    </w:p>
    <w:p w14:paraId="6E151B19" w14:textId="77777777" w:rsidR="00766A69" w:rsidRPr="00F2239E" w:rsidRDefault="00CF1498" w:rsidP="0065219C">
      <w:pPr>
        <w:pStyle w:val="a1"/>
      </w:pPr>
      <w:r w:rsidRPr="00F2239E">
        <w:t>四种通讯模式可选：</w:t>
      </w:r>
    </w:p>
    <w:p w14:paraId="3ABD87B1" w14:textId="77777777" w:rsidR="00766A69" w:rsidRPr="00F2239E" w:rsidRDefault="00CF1498" w:rsidP="0065219C">
      <w:pPr>
        <w:pStyle w:val="a1"/>
      </w:pPr>
      <w:r w:rsidRPr="00F2239E">
        <w:t xml:space="preserve">SM0~1 </w:t>
      </w:r>
      <w:r w:rsidRPr="00F2239E">
        <w:t>串行通信模式控制位</w:t>
      </w:r>
    </w:p>
    <w:p w14:paraId="140B63A6" w14:textId="77777777" w:rsidR="00766A69" w:rsidRPr="00F2239E" w:rsidRDefault="00CF1498" w:rsidP="0065219C">
      <w:pPr>
        <w:pStyle w:val="a2"/>
      </w:pPr>
      <w:r w:rsidRPr="00F2239E">
        <w:t>模式</w:t>
      </w:r>
      <w:r w:rsidRPr="00F2239E">
        <w:t>0</w:t>
      </w:r>
      <w:r w:rsidRPr="00F2239E">
        <w:t>，</w:t>
      </w:r>
      <w:r w:rsidRPr="00F2239E">
        <w:t>8</w:t>
      </w:r>
      <w:r w:rsidRPr="00F2239E">
        <w:t>位半双工同步通信模式，在</w:t>
      </w:r>
      <w:r w:rsidRPr="00F2239E">
        <w:t>RX</w:t>
      </w:r>
      <w:r w:rsidRPr="00F2239E">
        <w:t>引脚上收发串行数据。</w:t>
      </w:r>
      <w:r w:rsidRPr="00F2239E">
        <w:t xml:space="preserve">TX </w:t>
      </w:r>
      <w:r w:rsidRPr="00F2239E">
        <w:t>引脚用作发送移位时钟。每帧收发</w:t>
      </w:r>
      <w:r w:rsidRPr="00F2239E">
        <w:t>8</w:t>
      </w:r>
      <w:r w:rsidRPr="00F2239E">
        <w:t>位，</w:t>
      </w:r>
      <w:proofErr w:type="gramStart"/>
      <w:r w:rsidRPr="00F2239E">
        <w:t>低位先</w:t>
      </w:r>
      <w:proofErr w:type="gramEnd"/>
      <w:r w:rsidRPr="00F2239E">
        <w:t>接收或发送；</w:t>
      </w:r>
    </w:p>
    <w:p w14:paraId="13FAA2B0" w14:textId="77777777" w:rsidR="00766A69" w:rsidRPr="00F2239E" w:rsidRDefault="00CF1498" w:rsidP="0065219C">
      <w:pPr>
        <w:pStyle w:val="a2"/>
      </w:pPr>
      <w:r w:rsidRPr="00F2239E">
        <w:t>模式</w:t>
      </w:r>
      <w:r w:rsidRPr="00F2239E">
        <w:t>1</w:t>
      </w:r>
      <w:r w:rsidRPr="00F2239E">
        <w:t>，</w:t>
      </w:r>
      <w:r w:rsidRPr="00F2239E">
        <w:t>10</w:t>
      </w:r>
      <w:r w:rsidRPr="00F2239E">
        <w:t>位全双工异步通信，由</w:t>
      </w:r>
      <w:r w:rsidRPr="00F2239E">
        <w:t>1</w:t>
      </w:r>
      <w:r w:rsidRPr="00F2239E">
        <w:t>个起始位，</w:t>
      </w:r>
      <w:r w:rsidRPr="00F2239E">
        <w:t>8</w:t>
      </w:r>
      <w:r w:rsidRPr="00F2239E">
        <w:t>个数据位和</w:t>
      </w:r>
      <w:r w:rsidRPr="00F2239E">
        <w:t>1</w:t>
      </w:r>
      <w:r w:rsidRPr="00F2239E">
        <w:t>个停止位组成，通信波特率可变；</w:t>
      </w:r>
    </w:p>
    <w:p w14:paraId="113FE314" w14:textId="77777777" w:rsidR="00766A69" w:rsidRPr="00F2239E" w:rsidRDefault="00CF1498" w:rsidP="0065219C">
      <w:pPr>
        <w:pStyle w:val="a2"/>
      </w:pPr>
      <w:r w:rsidRPr="00F2239E">
        <w:t>模式</w:t>
      </w:r>
      <w:r w:rsidRPr="00F2239E">
        <w:t>2</w:t>
      </w:r>
      <w:r w:rsidRPr="00F2239E">
        <w:t>，</w:t>
      </w:r>
      <w:r w:rsidRPr="00706E3C">
        <w:t>保留</w:t>
      </w:r>
    </w:p>
    <w:p w14:paraId="5AF71F06" w14:textId="77777777" w:rsidR="00766A69" w:rsidRPr="00F2239E" w:rsidRDefault="00CF1498" w:rsidP="0065219C">
      <w:pPr>
        <w:pStyle w:val="a2"/>
      </w:pPr>
      <w:r w:rsidRPr="00F2239E">
        <w:t>模式</w:t>
      </w:r>
      <w:r w:rsidRPr="00F2239E">
        <w:t>3</w:t>
      </w:r>
      <w:r w:rsidRPr="00F2239E">
        <w:t>，</w:t>
      </w:r>
      <w:r w:rsidRPr="00F2239E">
        <w:t>11</w:t>
      </w:r>
      <w:r w:rsidRPr="00F2239E">
        <w:t>位全双工异步通信，由</w:t>
      </w:r>
      <w:r w:rsidRPr="00F2239E">
        <w:t>1</w:t>
      </w:r>
      <w:r w:rsidRPr="00F2239E">
        <w:t>个起始位，</w:t>
      </w:r>
      <w:r w:rsidRPr="00F2239E">
        <w:t>8</w:t>
      </w:r>
      <w:r w:rsidRPr="00F2239E">
        <w:t>个数据位，一个可编程的第</w:t>
      </w:r>
      <w:r w:rsidRPr="00F2239E">
        <w:t>9</w:t>
      </w:r>
      <w:r w:rsidRPr="00F2239E">
        <w:t>位和</w:t>
      </w:r>
      <w:r w:rsidRPr="00F2239E">
        <w:t>1</w:t>
      </w:r>
      <w:r w:rsidRPr="00F2239E">
        <w:t>个停止位组成，通信波特率可变。</w:t>
      </w:r>
    </w:p>
    <w:p w14:paraId="3D4BCB18" w14:textId="0BA33B01" w:rsidR="00331C59" w:rsidRPr="00F2239E" w:rsidRDefault="00CF1498" w:rsidP="0065219C">
      <w:pPr>
        <w:pStyle w:val="a1"/>
      </w:pPr>
      <w:r w:rsidRPr="00F2239E">
        <w:t>发送和接收完成可产生中断并置起对应的标志位</w:t>
      </w:r>
      <w:r w:rsidRPr="00F2239E">
        <w:t>TXIF</w:t>
      </w:r>
      <w:r w:rsidRPr="00F2239E">
        <w:t>和</w:t>
      </w:r>
      <w:r w:rsidRPr="00F2239E">
        <w:t>RXIF</w:t>
      </w:r>
      <w:r w:rsidRPr="00F2239E">
        <w:t>，中断标志需要软件清除</w:t>
      </w:r>
    </w:p>
    <w:p w14:paraId="42719DCB" w14:textId="34BF55F0" w:rsidR="00331C59" w:rsidRPr="00F2239E" w:rsidRDefault="00CF1498" w:rsidP="0065219C">
      <w:pPr>
        <w:pStyle w:val="a1"/>
      </w:pPr>
      <w:r w:rsidRPr="00F2239E">
        <w:t>UART0</w:t>
      </w:r>
      <w:r w:rsidRPr="00F2239E">
        <w:t>和</w:t>
      </w:r>
      <w:r w:rsidRPr="00F2239E">
        <w:t>UART1</w:t>
      </w:r>
      <w:r w:rsidRPr="00F2239E">
        <w:t>可产生</w:t>
      </w:r>
      <w:r w:rsidRPr="00F2239E">
        <w:t>DMA</w:t>
      </w:r>
      <w:r w:rsidRPr="00F2239E">
        <w:t>请求</w:t>
      </w:r>
    </w:p>
    <w:p w14:paraId="42DCA227" w14:textId="6733947B" w:rsidR="00766A69" w:rsidRPr="00F2239E" w:rsidRDefault="00CF1498" w:rsidP="0065219C">
      <w:pPr>
        <w:pStyle w:val="a1"/>
      </w:pPr>
      <w:r w:rsidRPr="00F2239E">
        <w:t>UART2</w:t>
      </w:r>
      <w:r w:rsidRPr="00706E3C">
        <w:t>~5</w:t>
      </w:r>
      <w:r w:rsidRPr="00F2239E">
        <w:t>不能产生</w:t>
      </w:r>
      <w:r w:rsidRPr="00F2239E">
        <w:t>DMA</w:t>
      </w:r>
      <w:r w:rsidRPr="00F2239E">
        <w:t>请求</w:t>
      </w:r>
    </w:p>
    <w:p w14:paraId="25458F9B" w14:textId="77777777" w:rsidR="00766A69" w:rsidRPr="00F2239E" w:rsidRDefault="00CF1498" w:rsidP="0065219C">
      <w:pPr>
        <w:pStyle w:val="a1"/>
      </w:pPr>
      <w:r w:rsidRPr="00F2239E">
        <w:t>独立波特率发生器</w:t>
      </w:r>
    </w:p>
    <w:p w14:paraId="78A2F430" w14:textId="37ACDEA6" w:rsidR="00766A69" w:rsidRPr="00F2239E" w:rsidRDefault="00515601" w:rsidP="0065219C">
      <w:pPr>
        <w:pStyle w:val="a1"/>
      </w:pPr>
      <w:r>
        <w:rPr>
          <w:rFonts w:hint="eastAsia"/>
        </w:rPr>
        <w:t>U</w:t>
      </w:r>
      <w:r>
        <w:t>ART0/1/3/4/5</w:t>
      </w:r>
      <w:r w:rsidR="00CF1498" w:rsidRPr="00F2239E">
        <w:t>支持从</w:t>
      </w:r>
      <w:r w:rsidR="00CF1498" w:rsidRPr="00F2239E">
        <w:t>STOP</w:t>
      </w:r>
      <w:r w:rsidR="0032487E">
        <w:t xml:space="preserve"> </w:t>
      </w:r>
      <w:r w:rsidR="0032487E">
        <w:rPr>
          <w:rFonts w:hint="eastAsia"/>
        </w:rPr>
        <w:t>Mode</w:t>
      </w:r>
      <w:r w:rsidR="00CF1498" w:rsidRPr="00F2239E">
        <w:t>唤醒：</w:t>
      </w:r>
    </w:p>
    <w:p w14:paraId="1E7ECF33" w14:textId="74594334" w:rsidR="00766A69" w:rsidRPr="00F2239E" w:rsidRDefault="00CF1498" w:rsidP="0065219C">
      <w:pPr>
        <w:pStyle w:val="a2"/>
      </w:pPr>
      <w:r w:rsidRPr="00F2239E">
        <w:t>START</w:t>
      </w:r>
      <w:r w:rsidRPr="00F2239E">
        <w:t>位下降沿可唤醒</w:t>
      </w:r>
      <w:r w:rsidRPr="00F2239E">
        <w:t>STOP</w:t>
      </w:r>
      <w:r w:rsidR="000A1A7D">
        <w:t xml:space="preserve"> </w:t>
      </w:r>
      <w:r w:rsidR="000A1A7D">
        <w:rPr>
          <w:rFonts w:hint="eastAsia"/>
        </w:rPr>
        <w:t>Mode</w:t>
      </w:r>
    </w:p>
    <w:p w14:paraId="01DF9173" w14:textId="2CFC6A18" w:rsidR="00766A69" w:rsidRDefault="00CF1498" w:rsidP="0065219C">
      <w:pPr>
        <w:pStyle w:val="a2"/>
      </w:pPr>
      <w:r w:rsidRPr="00F2239E">
        <w:t>提供对应的唤醒中断使能位</w:t>
      </w:r>
      <w:r w:rsidRPr="00F2239E">
        <w:t xml:space="preserve">WKIE </w:t>
      </w:r>
      <w:r w:rsidRPr="00F2239E">
        <w:t>及唤醒中断标志位</w:t>
      </w:r>
      <w:r w:rsidRPr="00F2239E">
        <w:t xml:space="preserve">WKIF </w:t>
      </w:r>
    </w:p>
    <w:p w14:paraId="6A7EEABD" w14:textId="4674A974" w:rsidR="00515601" w:rsidRPr="00F2239E" w:rsidRDefault="00515601" w:rsidP="00515601">
      <w:pPr>
        <w:pStyle w:val="a1"/>
      </w:pPr>
      <w:r>
        <w:rPr>
          <w:rFonts w:hint="eastAsia"/>
        </w:rPr>
        <w:t>U</w:t>
      </w:r>
      <w:r>
        <w:t>ART2</w:t>
      </w:r>
      <w:r>
        <w:rPr>
          <w:rFonts w:hint="eastAsia"/>
        </w:rPr>
        <w:t>不支持</w:t>
      </w:r>
      <w:r>
        <w:rPr>
          <w:rFonts w:hint="eastAsia"/>
        </w:rPr>
        <w:t>S</w:t>
      </w:r>
      <w:r>
        <w:t>TOP M</w:t>
      </w:r>
      <w:r>
        <w:rPr>
          <w:rFonts w:hint="eastAsia"/>
        </w:rPr>
        <w:t>ode</w:t>
      </w:r>
      <w:r>
        <w:rPr>
          <w:rFonts w:hint="eastAsia"/>
        </w:rPr>
        <w:t>唤醒</w:t>
      </w:r>
    </w:p>
    <w:p w14:paraId="1E5F0043" w14:textId="72972919" w:rsidR="00766A69" w:rsidRPr="00706E3C" w:rsidRDefault="00CF1498" w:rsidP="00F723EF">
      <w:pPr>
        <w:pStyle w:val="soc1-2"/>
      </w:pPr>
      <w:bookmarkStart w:id="234" w:name="_Toc125028604"/>
      <w:bookmarkStart w:id="235" w:name="_Toc178258250"/>
      <w:r w:rsidRPr="00706E3C">
        <w:t>UART2-LIN</w:t>
      </w:r>
      <w:bookmarkEnd w:id="234"/>
      <w:bookmarkEnd w:id="235"/>
    </w:p>
    <w:p w14:paraId="3D99C310" w14:textId="77777777" w:rsidR="00766A69" w:rsidRPr="00706E3C" w:rsidRDefault="00CF1498" w:rsidP="0065219C">
      <w:pPr>
        <w:pStyle w:val="soczw"/>
      </w:pPr>
      <w:r w:rsidRPr="00706E3C">
        <w:t>UART2</w:t>
      </w:r>
      <w:r w:rsidRPr="00706E3C">
        <w:t>支持标准的</w:t>
      </w:r>
      <w:r w:rsidRPr="00EE7483">
        <w:t>LIN</w:t>
      </w:r>
      <w:r w:rsidRPr="00706E3C">
        <w:t>通信协议</w:t>
      </w:r>
    </w:p>
    <w:p w14:paraId="4EDD038B" w14:textId="77777777" w:rsidR="00766A69" w:rsidRPr="00F2239E" w:rsidRDefault="00CF1498" w:rsidP="00F723EF">
      <w:pPr>
        <w:pStyle w:val="soc1-3"/>
        <w:ind w:right="200"/>
      </w:pPr>
      <w:bookmarkStart w:id="236" w:name="_Toc125028605"/>
      <w:bookmarkStart w:id="237" w:name="_Toc178258251"/>
      <w:r w:rsidRPr="00F2239E">
        <w:t xml:space="preserve">LIN </w:t>
      </w:r>
      <w:proofErr w:type="spellStart"/>
      <w:r w:rsidRPr="00F2239E">
        <w:t>帧结构</w:t>
      </w:r>
      <w:bookmarkEnd w:id="236"/>
      <w:bookmarkEnd w:id="237"/>
      <w:proofErr w:type="spellEnd"/>
    </w:p>
    <w:p w14:paraId="0FDDD752" w14:textId="77777777" w:rsidR="00766A69" w:rsidRPr="00F2239E" w:rsidRDefault="00CF1498" w:rsidP="0065219C">
      <w:pPr>
        <w:pStyle w:val="soczw"/>
      </w:pPr>
      <w:r w:rsidRPr="00F2239E">
        <w:t>根据</w:t>
      </w:r>
      <w:r w:rsidRPr="00F2239E">
        <w:t>LIN</w:t>
      </w:r>
      <w:r w:rsidRPr="00F2239E">
        <w:t>协议，所有的传输信息被打包为帧。</w:t>
      </w:r>
      <w:proofErr w:type="gramStart"/>
      <w:r w:rsidRPr="00F2239E">
        <w:t>一个帧由一个</w:t>
      </w:r>
      <w:proofErr w:type="gramEnd"/>
      <w:r w:rsidRPr="00F2239E">
        <w:t>报头（主机任务提供）和一个紧跟其后的应答（从</w:t>
      </w:r>
      <w:proofErr w:type="gramStart"/>
      <w:r w:rsidRPr="00F2239E">
        <w:t>机任务</w:t>
      </w:r>
      <w:proofErr w:type="gramEnd"/>
      <w:r w:rsidRPr="00F2239E">
        <w:t>提供）组成。报头（主机任务提供）由一个</w:t>
      </w:r>
      <w:r w:rsidRPr="00F2239E">
        <w:t>break</w:t>
      </w:r>
      <w:r w:rsidRPr="00F2239E">
        <w:t>域和一个</w:t>
      </w:r>
      <w:r w:rsidRPr="00F2239E">
        <w:t>sync</w:t>
      </w:r>
      <w:r w:rsidRPr="00F2239E">
        <w:t>（同步）域再跟一个</w:t>
      </w:r>
      <w:proofErr w:type="gramStart"/>
      <w:r w:rsidRPr="00F2239E">
        <w:t>帧</w:t>
      </w:r>
      <w:proofErr w:type="gramEnd"/>
      <w:r w:rsidRPr="00F2239E">
        <w:t>识别码</w:t>
      </w:r>
      <w:r w:rsidRPr="00F2239E">
        <w:t>(frame ID)</w:t>
      </w:r>
      <w:r w:rsidRPr="00F2239E">
        <w:t>组成。</w:t>
      </w:r>
      <w:proofErr w:type="gramStart"/>
      <w:r w:rsidRPr="00F2239E">
        <w:t>帧</w:t>
      </w:r>
      <w:proofErr w:type="gramEnd"/>
      <w:r w:rsidRPr="00F2239E">
        <w:t>ID</w:t>
      </w:r>
      <w:r w:rsidRPr="00F2239E">
        <w:t>仅作为定义帧的用途。从</w:t>
      </w:r>
      <w:proofErr w:type="gramStart"/>
      <w:r w:rsidRPr="00F2239E">
        <w:t>机任务</w:t>
      </w:r>
      <w:proofErr w:type="gramEnd"/>
      <w:r w:rsidRPr="00F2239E">
        <w:t>负责回应相关的帧</w:t>
      </w:r>
      <w:r w:rsidRPr="00F2239E">
        <w:t>ID</w:t>
      </w:r>
      <w:r w:rsidRPr="00F2239E">
        <w:t>。响应由一个数据域和一个校验域组成。下图是</w:t>
      </w:r>
      <w:r w:rsidRPr="00F2239E">
        <w:t>LIN</w:t>
      </w:r>
      <w:r w:rsidRPr="00F2239E">
        <w:t>帧的结构</w:t>
      </w:r>
    </w:p>
    <w:p w14:paraId="4C9A26E0" w14:textId="77777777" w:rsidR="00766A69" w:rsidRPr="00F2239E" w:rsidRDefault="00CF1498">
      <w:pPr>
        <w:rPr>
          <w:rFonts w:eastAsia="宋体" w:cs="Arial"/>
          <w:lang w:eastAsia="zh-CN"/>
        </w:rPr>
      </w:pPr>
      <w:r w:rsidRPr="00F2239E">
        <w:rPr>
          <w:rFonts w:eastAsia="宋体" w:cs="Arial"/>
          <w:noProof/>
        </w:rPr>
        <w:lastRenderedPageBreak/>
        <w:drawing>
          <wp:inline distT="0" distB="0" distL="0" distR="0" wp14:anchorId="79F172DE" wp14:editId="3ED09706">
            <wp:extent cx="6645910" cy="2502535"/>
            <wp:effectExtent l="0" t="0" r="254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128" w14:textId="77777777" w:rsidR="00766A69" w:rsidRPr="00706E3C" w:rsidRDefault="00CF1498" w:rsidP="00F723EF">
      <w:pPr>
        <w:pStyle w:val="soc1-3"/>
        <w:ind w:right="200"/>
      </w:pPr>
      <w:bookmarkStart w:id="238" w:name="_Toc125028606"/>
      <w:bookmarkStart w:id="239" w:name="_Toc178258252"/>
      <w:proofErr w:type="spellStart"/>
      <w:r w:rsidRPr="00706E3C">
        <w:t>LIN</w:t>
      </w:r>
      <w:r w:rsidRPr="00706E3C">
        <w:t>主机模式</w:t>
      </w:r>
      <w:bookmarkEnd w:id="238"/>
      <w:bookmarkEnd w:id="239"/>
      <w:proofErr w:type="spellEnd"/>
    </w:p>
    <w:p w14:paraId="2D1A76F2" w14:textId="77777777" w:rsidR="00766A69" w:rsidRPr="00706E3C" w:rsidRDefault="00CF1498" w:rsidP="0065219C">
      <w:pPr>
        <w:pStyle w:val="soczw"/>
      </w:pPr>
      <w:bookmarkStart w:id="240" w:name="_Hlk124950488"/>
      <w:r w:rsidRPr="00706E3C">
        <w:t>通过设置</w:t>
      </w:r>
      <w:r w:rsidRPr="00706E3C">
        <w:t>FUNCSEL=1</w:t>
      </w:r>
      <w:r w:rsidRPr="00706E3C">
        <w:t>，</w:t>
      </w:r>
      <w:r w:rsidRPr="00706E3C">
        <w:t xml:space="preserve">SLVEN=0 </w:t>
      </w:r>
      <w:bookmarkEnd w:id="240"/>
      <w:r w:rsidRPr="00706E3C">
        <w:t>，</w:t>
      </w:r>
      <w:r w:rsidRPr="00706E3C">
        <w:t>UART</w:t>
      </w:r>
      <w:r w:rsidRPr="00706E3C">
        <w:t>控制器支持</w:t>
      </w:r>
      <w:r w:rsidRPr="00706E3C">
        <w:t>LIN</w:t>
      </w:r>
      <w:r w:rsidRPr="00706E3C">
        <w:t>主机模式。在</w:t>
      </w:r>
      <w:r w:rsidRPr="00706E3C">
        <w:t>LIN</w:t>
      </w:r>
      <w:r w:rsidRPr="00706E3C">
        <w:t>模式，根据</w:t>
      </w:r>
      <w:r w:rsidRPr="00706E3C">
        <w:t>LIN</w:t>
      </w:r>
      <w:r w:rsidRPr="00706E3C">
        <w:t>的标准，每个</w:t>
      </w:r>
      <w:proofErr w:type="gramStart"/>
      <w:r w:rsidRPr="00706E3C">
        <w:t>字节由值为</w:t>
      </w:r>
      <w:proofErr w:type="gramEnd"/>
      <w:r w:rsidRPr="00706E3C">
        <w:t>0</w:t>
      </w:r>
      <w:r w:rsidRPr="00706E3C">
        <w:t>（显性）的</w:t>
      </w:r>
      <w:r w:rsidRPr="00706E3C">
        <w:t>START</w:t>
      </w:r>
      <w:r w:rsidRPr="00706E3C">
        <w:t>位开始，接着是</w:t>
      </w:r>
      <w:r w:rsidRPr="00706E3C">
        <w:t>8</w:t>
      </w:r>
      <w:r w:rsidRPr="00706E3C">
        <w:t>位数据位，没有校验位，</w:t>
      </w:r>
      <w:r w:rsidRPr="00706E3C">
        <w:t>LSB</w:t>
      </w:r>
      <w:r w:rsidRPr="00706E3C">
        <w:t>优先，由一个值为</w:t>
      </w:r>
      <w:r w:rsidRPr="00706E3C">
        <w:t>1</w:t>
      </w:r>
      <w:r w:rsidRPr="00706E3C">
        <w:t>（隐性）的</w:t>
      </w:r>
      <w:r w:rsidRPr="00706E3C">
        <w:t>STOP</w:t>
      </w:r>
      <w:r w:rsidRPr="00706E3C">
        <w:t>位结束。使能并初始化</w:t>
      </w:r>
      <w:r w:rsidRPr="00706E3C">
        <w:t>LIN</w:t>
      </w:r>
      <w:r w:rsidRPr="00706E3C">
        <w:t>主机模式需要如下步骤：</w:t>
      </w:r>
    </w:p>
    <w:p w14:paraId="6B51EC77" w14:textId="20C6BEF3" w:rsidR="00766A69" w:rsidRPr="0065219C" w:rsidRDefault="00CF1498" w:rsidP="0065219C">
      <w:pPr>
        <w:pStyle w:val="a0"/>
        <w:numPr>
          <w:ilvl w:val="0"/>
          <w:numId w:val="153"/>
        </w:numPr>
        <w:ind w:left="1418"/>
      </w:pPr>
      <w:r w:rsidRPr="0065219C">
        <w:t>设置</w:t>
      </w:r>
      <w:r w:rsidRPr="0065219C">
        <w:t xml:space="preserve">UART_BAUD </w:t>
      </w:r>
      <w:r w:rsidRPr="0065219C">
        <w:t>寄存器设定波特率</w:t>
      </w:r>
      <w:r w:rsidRPr="0065219C">
        <w:t>.</w:t>
      </w:r>
    </w:p>
    <w:p w14:paraId="40E9872B" w14:textId="10BA8042" w:rsidR="00766A69" w:rsidRPr="0065219C" w:rsidRDefault="00CF1498" w:rsidP="0065219C">
      <w:pPr>
        <w:pStyle w:val="a0"/>
      </w:pPr>
      <w:r w:rsidRPr="0065219C">
        <w:t>设置</w:t>
      </w:r>
      <w:r w:rsidRPr="0065219C">
        <w:t>FUNCSEL=1</w:t>
      </w:r>
      <w:r w:rsidRPr="0065219C">
        <w:t>，选择</w:t>
      </w:r>
      <w:r w:rsidRPr="0065219C">
        <w:t>LIN</w:t>
      </w:r>
      <w:r w:rsidRPr="0065219C">
        <w:t>功能模式</w:t>
      </w:r>
    </w:p>
    <w:p w14:paraId="59F352DD" w14:textId="1FE0CF35" w:rsidR="00766A69" w:rsidRPr="0065219C" w:rsidRDefault="00CF1498" w:rsidP="0065219C">
      <w:pPr>
        <w:pStyle w:val="a0"/>
      </w:pPr>
      <w:r w:rsidRPr="0065219C">
        <w:t>设置</w:t>
      </w:r>
      <w:r w:rsidRPr="0065219C">
        <w:t>SM[1:0] =01</w:t>
      </w:r>
      <w:r w:rsidRPr="0065219C">
        <w:t>配置</w:t>
      </w:r>
      <w:r w:rsidRPr="0065219C">
        <w:t>UART</w:t>
      </w:r>
      <w:r w:rsidRPr="0065219C">
        <w:t>为模式</w:t>
      </w:r>
      <w:r w:rsidRPr="0065219C">
        <w:t>1</w:t>
      </w:r>
    </w:p>
    <w:p w14:paraId="66BEC4BF" w14:textId="77777777" w:rsidR="00766A69" w:rsidRPr="00706E3C" w:rsidRDefault="00CF1498" w:rsidP="0065219C">
      <w:pPr>
        <w:pStyle w:val="soczw"/>
      </w:pPr>
      <w:r w:rsidRPr="00706E3C">
        <w:t>一个完整的报头由一个</w:t>
      </w:r>
      <w:r w:rsidRPr="00706E3C">
        <w:t>break</w:t>
      </w:r>
      <w:r w:rsidRPr="00706E3C">
        <w:t>域和同步域再跟一个</w:t>
      </w:r>
      <w:proofErr w:type="gramStart"/>
      <w:r w:rsidRPr="00706E3C">
        <w:t>帧</w:t>
      </w:r>
      <w:proofErr w:type="gramEnd"/>
      <w:r w:rsidRPr="00706E3C">
        <w:t>标识符</w:t>
      </w:r>
      <w:r w:rsidRPr="00706E3C">
        <w:t>(</w:t>
      </w:r>
      <w:r w:rsidRPr="00706E3C">
        <w:t>帧</w:t>
      </w:r>
      <w:r w:rsidRPr="00706E3C">
        <w:t>ID)</w:t>
      </w:r>
      <w:r w:rsidRPr="00706E3C">
        <w:t>组成。</w:t>
      </w:r>
      <w:r w:rsidRPr="00706E3C">
        <w:t>UART</w:t>
      </w:r>
      <w:r w:rsidRPr="00706E3C">
        <w:t>控制器可以选择</w:t>
      </w:r>
      <w:r w:rsidRPr="00706E3C">
        <w:t xml:space="preserve">“break </w:t>
      </w:r>
      <w:r w:rsidRPr="00706E3C">
        <w:t>域</w:t>
      </w:r>
      <w:r w:rsidRPr="00706E3C">
        <w:t>”</w:t>
      </w:r>
      <w:r w:rsidRPr="00706E3C">
        <w:t>作为发送的报头。</w:t>
      </w:r>
      <w:r w:rsidRPr="00706E3C">
        <w:t>“</w:t>
      </w:r>
      <w:r w:rsidRPr="00706E3C">
        <w:t>同步域</w:t>
      </w:r>
      <w:r w:rsidRPr="00706E3C">
        <w:t xml:space="preserve">” </w:t>
      </w:r>
      <w:r w:rsidRPr="00706E3C">
        <w:t>和</w:t>
      </w:r>
      <w:r w:rsidRPr="00706E3C">
        <w:t xml:space="preserve"> “</w:t>
      </w:r>
      <w:r w:rsidRPr="00706E3C">
        <w:t>帧</w:t>
      </w:r>
      <w:r w:rsidRPr="00706E3C">
        <w:t xml:space="preserve"> ID </w:t>
      </w:r>
      <w:r w:rsidRPr="00706E3C">
        <w:t>域</w:t>
      </w:r>
      <w:r w:rsidRPr="00706E3C">
        <w:t>”</w:t>
      </w:r>
      <w:r w:rsidRPr="00706E3C">
        <w:t>需要用户通过软件写入，即：发送一个完整的报头到总线，软件必须依次填同步数据</w:t>
      </w:r>
      <w:r w:rsidRPr="00706E3C">
        <w:t>(0x55)</w:t>
      </w:r>
      <w:r w:rsidRPr="00706E3C">
        <w:t>和</w:t>
      </w:r>
      <w:proofErr w:type="gramStart"/>
      <w:r w:rsidRPr="00706E3C">
        <w:t>帧</w:t>
      </w:r>
      <w:r w:rsidRPr="00706E3C">
        <w:t>ID</w:t>
      </w:r>
      <w:proofErr w:type="gramEnd"/>
      <w:r w:rsidRPr="00706E3C">
        <w:t>数据到</w:t>
      </w:r>
      <w:r w:rsidRPr="00706E3C">
        <w:t xml:space="preserve">UART_DAT </w:t>
      </w:r>
      <w:r w:rsidRPr="00706E3C">
        <w:t>寄存器。</w:t>
      </w:r>
    </w:p>
    <w:p w14:paraId="606D122C" w14:textId="2C10AB7B" w:rsidR="00766A69" w:rsidRPr="00706E3C" w:rsidRDefault="00CF1498" w:rsidP="00F723EF">
      <w:pPr>
        <w:pStyle w:val="soc1-3"/>
        <w:ind w:right="200"/>
      </w:pPr>
      <w:bookmarkStart w:id="241" w:name="_Toc125028607"/>
      <w:bookmarkStart w:id="242" w:name="_Toc178258253"/>
      <w:r w:rsidRPr="00706E3C">
        <w:t xml:space="preserve">LIN </w:t>
      </w:r>
      <w:proofErr w:type="spellStart"/>
      <w:r w:rsidRPr="00706E3C">
        <w:t>从机模式</w:t>
      </w:r>
      <w:bookmarkEnd w:id="241"/>
      <w:bookmarkEnd w:id="242"/>
      <w:proofErr w:type="spellEnd"/>
    </w:p>
    <w:p w14:paraId="535EFD52" w14:textId="77777777" w:rsidR="00766A69" w:rsidRPr="00706E3C" w:rsidRDefault="00CF1498" w:rsidP="0065219C">
      <w:pPr>
        <w:pStyle w:val="soczw"/>
      </w:pPr>
      <w:r w:rsidRPr="00706E3C">
        <w:t>通过设置</w:t>
      </w:r>
      <w:r w:rsidRPr="00706E3C">
        <w:t>FUNCSEL=1</w:t>
      </w:r>
      <w:r w:rsidRPr="00706E3C">
        <w:t>，</w:t>
      </w:r>
      <w:r w:rsidRPr="00706E3C">
        <w:t>SLVEN=1</w:t>
      </w:r>
      <w:r w:rsidRPr="00706E3C">
        <w:t>，</w:t>
      </w:r>
      <w:r w:rsidRPr="00706E3C">
        <w:t xml:space="preserve">UART </w:t>
      </w:r>
      <w:r w:rsidRPr="00706E3C">
        <w:t>控制器支持</w:t>
      </w:r>
      <w:r w:rsidRPr="00706E3C">
        <w:t>LIN</w:t>
      </w:r>
      <w:r w:rsidRPr="00706E3C">
        <w:t>从机模式。在</w:t>
      </w:r>
      <w:r w:rsidRPr="00706E3C">
        <w:t>LIN</w:t>
      </w:r>
      <w:r w:rsidRPr="00706E3C">
        <w:t>模式，根据</w:t>
      </w:r>
      <w:r w:rsidRPr="00706E3C">
        <w:t>LIN</w:t>
      </w:r>
      <w:r w:rsidRPr="00706E3C">
        <w:t>的标准，每一个字节</w:t>
      </w:r>
      <w:proofErr w:type="gramStart"/>
      <w:r w:rsidRPr="00706E3C">
        <w:t>域都是</w:t>
      </w:r>
      <w:proofErr w:type="gramEnd"/>
      <w:r w:rsidRPr="00706E3C">
        <w:t>由一个值为</w:t>
      </w:r>
      <w:r w:rsidRPr="00706E3C">
        <w:t>0</w:t>
      </w:r>
      <w:r w:rsidRPr="00706E3C">
        <w:t>的显性位开始的，跟着</w:t>
      </w:r>
      <w:r w:rsidRPr="00706E3C">
        <w:t>8</w:t>
      </w:r>
      <w:r w:rsidRPr="00706E3C">
        <w:t>个数据位，没有校验位，最低位在前，由一个值为</w:t>
      </w:r>
      <w:r w:rsidRPr="00706E3C">
        <w:t>1</w:t>
      </w:r>
      <w:r w:rsidRPr="00706E3C">
        <w:t>的隐性</w:t>
      </w:r>
      <w:r w:rsidRPr="00706E3C">
        <w:t>stop</w:t>
      </w:r>
      <w:r w:rsidRPr="00706E3C">
        <w:t>位结束。</w:t>
      </w:r>
    </w:p>
    <w:p w14:paraId="7E291CBC" w14:textId="77777777" w:rsidR="00766A69" w:rsidRPr="00706E3C" w:rsidRDefault="00CF1498" w:rsidP="0065219C">
      <w:pPr>
        <w:pStyle w:val="soczw"/>
      </w:pPr>
      <w:r w:rsidRPr="00706E3C">
        <w:t>LIN</w:t>
      </w:r>
      <w:r w:rsidRPr="00706E3C">
        <w:t>从</w:t>
      </w:r>
      <w:proofErr w:type="gramStart"/>
      <w:r w:rsidRPr="00706E3C">
        <w:t>机模式</w:t>
      </w:r>
      <w:proofErr w:type="gramEnd"/>
      <w:r w:rsidRPr="00706E3C">
        <w:t>初始化的流程如下：</w:t>
      </w:r>
    </w:p>
    <w:p w14:paraId="0A40525C" w14:textId="29FDE254" w:rsidR="00766A69" w:rsidRPr="00706E3C" w:rsidRDefault="00CF1498" w:rsidP="0065219C">
      <w:pPr>
        <w:pStyle w:val="a0"/>
        <w:numPr>
          <w:ilvl w:val="0"/>
          <w:numId w:val="154"/>
        </w:numPr>
        <w:ind w:left="1418"/>
      </w:pPr>
      <w:r w:rsidRPr="00706E3C">
        <w:t>设置</w:t>
      </w:r>
      <w:r w:rsidRPr="00706E3C">
        <w:t xml:space="preserve">UART_BAUD </w:t>
      </w:r>
      <w:r w:rsidRPr="00706E3C">
        <w:t>寄存器设定波特率</w:t>
      </w:r>
      <w:r w:rsidRPr="00706E3C">
        <w:t>.</w:t>
      </w:r>
    </w:p>
    <w:p w14:paraId="60A442DA" w14:textId="7D25B10D" w:rsidR="00766A69" w:rsidRPr="00706E3C" w:rsidRDefault="00CF1498" w:rsidP="0065219C">
      <w:pPr>
        <w:pStyle w:val="a0"/>
      </w:pPr>
      <w:r w:rsidRPr="00706E3C">
        <w:t>设置</w:t>
      </w:r>
      <w:r w:rsidRPr="00706E3C">
        <w:t xml:space="preserve"> FUNCSEL=1</w:t>
      </w:r>
      <w:r w:rsidRPr="00706E3C">
        <w:t>，选择</w:t>
      </w:r>
      <w:r w:rsidRPr="00706E3C">
        <w:t>LIN</w:t>
      </w:r>
      <w:r w:rsidRPr="00706E3C">
        <w:t>功能模式</w:t>
      </w:r>
      <w:r w:rsidRPr="00706E3C">
        <w:t>.</w:t>
      </w:r>
    </w:p>
    <w:p w14:paraId="18A57E36" w14:textId="5DECB4EF" w:rsidR="00766A69" w:rsidRPr="00706E3C" w:rsidRDefault="00CF1498" w:rsidP="0065219C">
      <w:pPr>
        <w:pStyle w:val="a0"/>
      </w:pPr>
      <w:r w:rsidRPr="00706E3C">
        <w:t>设定</w:t>
      </w:r>
      <w:r w:rsidRPr="00706E3C">
        <w:t>SM[1:0] =1</w:t>
      </w:r>
      <w:r w:rsidRPr="00706E3C">
        <w:t>配置</w:t>
      </w:r>
      <w:r w:rsidRPr="00706E3C">
        <w:t>UART</w:t>
      </w:r>
      <w:r w:rsidRPr="00706E3C">
        <w:t>为模式</w:t>
      </w:r>
      <w:r w:rsidRPr="00706E3C">
        <w:t>1</w:t>
      </w:r>
    </w:p>
    <w:p w14:paraId="1FE7AF5E" w14:textId="259D767A" w:rsidR="00766A69" w:rsidRPr="00706E3C" w:rsidRDefault="00CF1498" w:rsidP="0065219C">
      <w:pPr>
        <w:pStyle w:val="a0"/>
      </w:pPr>
      <w:r w:rsidRPr="00706E3C">
        <w:t>设定</w:t>
      </w:r>
      <w:r w:rsidRPr="00706E3C">
        <w:t>SLVEN=1</w:t>
      </w:r>
      <w:r w:rsidRPr="00706E3C">
        <w:t>，使能</w:t>
      </w:r>
      <w:r w:rsidRPr="00706E3C">
        <w:t xml:space="preserve">LIN </w:t>
      </w:r>
      <w:r w:rsidRPr="00706E3C">
        <w:t>从机模式</w:t>
      </w:r>
    </w:p>
    <w:p w14:paraId="163F6325" w14:textId="77777777" w:rsidR="00766A69" w:rsidRPr="00706E3C" w:rsidRDefault="00CF1498" w:rsidP="0065219C">
      <w:pPr>
        <w:pStyle w:val="soczw"/>
      </w:pPr>
      <w:r w:rsidRPr="00706E3C">
        <w:t>LIN</w:t>
      </w:r>
      <w:r w:rsidRPr="00706E3C">
        <w:t>从模式下，通过设定</w:t>
      </w:r>
      <w:r w:rsidRPr="00706E3C">
        <w:t>LBDL</w:t>
      </w:r>
      <w:r w:rsidRPr="00706E3C">
        <w:t>使能从机</w:t>
      </w:r>
      <w:r w:rsidRPr="00706E3C">
        <w:t>break</w:t>
      </w:r>
      <w:r w:rsidRPr="00706E3C">
        <w:t>域检测功能来侦测接收</w:t>
      </w:r>
      <w:r w:rsidRPr="00706E3C">
        <w:t xml:space="preserve"> “break </w:t>
      </w:r>
      <w:r w:rsidRPr="00706E3C">
        <w:t>域</w:t>
      </w:r>
      <w:r w:rsidRPr="00706E3C">
        <w:t>”</w:t>
      </w:r>
      <w:r w:rsidRPr="00706E3C">
        <w:t>。接收到一个</w:t>
      </w:r>
      <w:r w:rsidRPr="00706E3C">
        <w:t xml:space="preserve"> break</w:t>
      </w:r>
      <w:r w:rsidRPr="00706E3C">
        <w:t>后</w:t>
      </w:r>
      <w:r w:rsidRPr="00706E3C">
        <w:t>, BKIF</w:t>
      </w:r>
      <w:r w:rsidRPr="00706E3C">
        <w:t>标志将被置位。如果</w:t>
      </w:r>
      <w:r w:rsidRPr="00706E3C">
        <w:t>BKIE =1</w:t>
      </w:r>
      <w:r w:rsidRPr="00706E3C">
        <w:t>中断将发生。为了避免比特率偏差</w:t>
      </w:r>
      <w:r w:rsidRPr="00706E3C">
        <w:t xml:space="preserve">, </w:t>
      </w:r>
      <w:r w:rsidRPr="00706E3C">
        <w:t>控制器支持自动重同步功能，避免时钟误差错误，通过设定</w:t>
      </w:r>
      <w:r w:rsidRPr="00706E3C">
        <w:t>SLVAREN</w:t>
      </w:r>
      <w:r w:rsidRPr="00706E3C">
        <w:t>使能该特性。</w:t>
      </w:r>
    </w:p>
    <w:p w14:paraId="18CB4C8C" w14:textId="77777777" w:rsidR="00766A69" w:rsidRPr="00706E3C" w:rsidRDefault="00CF1498" w:rsidP="00F723EF">
      <w:pPr>
        <w:pStyle w:val="soc1-4"/>
      </w:pPr>
      <w:r w:rsidRPr="00706E3C">
        <w:t>同步域误差错误</w:t>
      </w:r>
      <w:r w:rsidRPr="00706E3C">
        <w:t xml:space="preserve"> </w:t>
      </w:r>
    </w:p>
    <w:p w14:paraId="4A4462FC" w14:textId="77777777" w:rsidR="00766A69" w:rsidRPr="00706E3C" w:rsidRDefault="00CF1498" w:rsidP="0065219C">
      <w:pPr>
        <w:pStyle w:val="soczw"/>
      </w:pPr>
      <w:r w:rsidRPr="00706E3C">
        <w:t>自动重新同步模式下，控制器将检测同步域的误差错误。误差错误检测比较当前波特率和接收到的同步域的波特率。两个检测被同步执行</w:t>
      </w:r>
      <w:r w:rsidRPr="00706E3C">
        <w:t xml:space="preserve">. </w:t>
      </w:r>
    </w:p>
    <w:p w14:paraId="3C964C5E" w14:textId="77777777" w:rsidR="00766A69" w:rsidRPr="00706E3C" w:rsidRDefault="00CF1498" w:rsidP="0065219C">
      <w:pPr>
        <w:pStyle w:val="soczw"/>
      </w:pPr>
      <w:r w:rsidRPr="00706E3C">
        <w:t>检查</w:t>
      </w:r>
      <w:r w:rsidRPr="00706E3C">
        <w:t>1:</w:t>
      </w:r>
      <w:r w:rsidRPr="00706E3C">
        <w:t>根据同步域的第一个下降沿和最后一个下降沿的测量值</w:t>
      </w:r>
      <w:r w:rsidRPr="00706E3C">
        <w:t xml:space="preserve"> </w:t>
      </w:r>
    </w:p>
    <w:p w14:paraId="6CFC7E6C" w14:textId="18D425CF" w:rsidR="00766A69" w:rsidRPr="00EE7483" w:rsidRDefault="00CF1498" w:rsidP="0065219C">
      <w:pPr>
        <w:pStyle w:val="a1"/>
      </w:pPr>
      <w:r w:rsidRPr="00EE7483">
        <w:t>如果误差大于</w:t>
      </w:r>
      <w:r w:rsidRPr="00EE7483">
        <w:t xml:space="preserve">15%, </w:t>
      </w:r>
      <w:r w:rsidRPr="00EE7483">
        <w:t>报头错误标志</w:t>
      </w:r>
      <w:r w:rsidRPr="00EE7483">
        <w:t>SLVHEIF</w:t>
      </w:r>
      <w:r w:rsidRPr="00EE7483">
        <w:t>将被置位</w:t>
      </w:r>
      <w:r w:rsidRPr="00EE7483">
        <w:t xml:space="preserve"> </w:t>
      </w:r>
    </w:p>
    <w:p w14:paraId="2D8AF1FE" w14:textId="3467F369" w:rsidR="00766A69" w:rsidRPr="00EE7483" w:rsidRDefault="00CF1498" w:rsidP="0065219C">
      <w:pPr>
        <w:pStyle w:val="a1"/>
      </w:pPr>
      <w:r w:rsidRPr="00EE7483">
        <w:lastRenderedPageBreak/>
        <w:t>如果误差在</w:t>
      </w:r>
      <w:r w:rsidRPr="00EE7483">
        <w:t xml:space="preserve">14% </w:t>
      </w:r>
      <w:r w:rsidRPr="00EE7483">
        <w:t>和</w:t>
      </w:r>
      <w:r w:rsidRPr="00EE7483">
        <w:t xml:space="preserve"> 15%</w:t>
      </w:r>
      <w:r w:rsidRPr="00EE7483">
        <w:t>之间</w:t>
      </w:r>
      <w:r w:rsidRPr="00EE7483">
        <w:t xml:space="preserve">, </w:t>
      </w:r>
      <w:r w:rsidRPr="00EE7483">
        <w:t>报头错误标志</w:t>
      </w:r>
      <w:r w:rsidRPr="00EE7483">
        <w:t>SLVHEIF</w:t>
      </w:r>
      <w:r w:rsidRPr="00EE7483">
        <w:t>可能被置位也可能没有被置位</w:t>
      </w:r>
      <w:r w:rsidRPr="00EE7483">
        <w:t xml:space="preserve"> (</w:t>
      </w:r>
      <w:r w:rsidRPr="00EE7483">
        <w:t>取决于数据失相</w:t>
      </w:r>
      <w:r w:rsidRPr="00EE7483">
        <w:t xml:space="preserve">) </w:t>
      </w:r>
    </w:p>
    <w:p w14:paraId="2D0ECAB7" w14:textId="77777777" w:rsidR="00766A69" w:rsidRPr="00706E3C" w:rsidRDefault="00CF1498" w:rsidP="0065219C">
      <w:pPr>
        <w:pStyle w:val="a1"/>
      </w:pPr>
      <w:r w:rsidRPr="00706E3C">
        <w:t>检查</w:t>
      </w:r>
      <w:r w:rsidRPr="00706E3C">
        <w:t xml:space="preserve">2: </w:t>
      </w:r>
      <w:r w:rsidRPr="00706E3C">
        <w:t>根据同步域的每一个下降沿的测量值</w:t>
      </w:r>
      <w:r w:rsidRPr="00706E3C">
        <w:t xml:space="preserve">. </w:t>
      </w:r>
    </w:p>
    <w:p w14:paraId="2B83875A" w14:textId="3BDF3271" w:rsidR="00766A69" w:rsidRPr="00EE7483" w:rsidRDefault="00CF1498" w:rsidP="0065219C">
      <w:pPr>
        <w:pStyle w:val="a1"/>
      </w:pPr>
      <w:r w:rsidRPr="00EE7483">
        <w:t>如果误差大于</w:t>
      </w:r>
      <w:r w:rsidRPr="00EE7483">
        <w:t>19%,</w:t>
      </w:r>
      <w:r w:rsidRPr="00EE7483">
        <w:t>报头错误标志</w:t>
      </w:r>
      <w:r w:rsidRPr="00EE7483">
        <w:t>SLVHEF</w:t>
      </w:r>
      <w:r w:rsidRPr="00EE7483">
        <w:t>将被置位</w:t>
      </w:r>
      <w:r w:rsidRPr="00EE7483">
        <w:t xml:space="preserve"> </w:t>
      </w:r>
    </w:p>
    <w:p w14:paraId="6FEC5C5D" w14:textId="78EA25B9" w:rsidR="00766A69" w:rsidRPr="00EE7483" w:rsidRDefault="00CF1498" w:rsidP="0065219C">
      <w:pPr>
        <w:pStyle w:val="a1"/>
      </w:pPr>
      <w:r w:rsidRPr="00EE7483">
        <w:t>如果误差在</w:t>
      </w:r>
      <w:r w:rsidRPr="00EE7483">
        <w:t xml:space="preserve">15% </w:t>
      </w:r>
      <w:r w:rsidRPr="00EE7483">
        <w:t>和</w:t>
      </w:r>
      <w:r w:rsidRPr="00EE7483">
        <w:t xml:space="preserve"> 19%</w:t>
      </w:r>
      <w:r w:rsidRPr="00EE7483">
        <w:t>之间</w:t>
      </w:r>
      <w:r w:rsidRPr="00EE7483">
        <w:t xml:space="preserve">, </w:t>
      </w:r>
      <w:r w:rsidRPr="00EE7483">
        <w:t>报头错误标志</w:t>
      </w:r>
      <w:r w:rsidRPr="00EE7483">
        <w:t>SLVHEIF</w:t>
      </w:r>
      <w:r w:rsidRPr="00EE7483">
        <w:t>可能被置位也可能没有被置位</w:t>
      </w:r>
      <w:r w:rsidRPr="00EE7483">
        <w:t>(</w:t>
      </w:r>
      <w:r w:rsidRPr="00EE7483">
        <w:t>取决于数据失相</w:t>
      </w:r>
      <w:r w:rsidRPr="00EE7483">
        <w:t xml:space="preserve">) </w:t>
      </w:r>
    </w:p>
    <w:p w14:paraId="59A03F5D" w14:textId="77777777" w:rsidR="00766A69" w:rsidRPr="00706E3C" w:rsidRDefault="00766A69">
      <w:pPr>
        <w:autoSpaceDE w:val="0"/>
        <w:autoSpaceDN w:val="0"/>
        <w:adjustRightInd w:val="0"/>
        <w:jc w:val="left"/>
        <w:rPr>
          <w:rFonts w:eastAsia="宋体" w:cs="Arial"/>
          <w:color w:val="000000" w:themeColor="text1"/>
          <w:lang w:eastAsia="zh-CN"/>
        </w:rPr>
      </w:pPr>
    </w:p>
    <w:p w14:paraId="73ABBC0E" w14:textId="77777777" w:rsidR="00766A69" w:rsidRPr="0065219C" w:rsidRDefault="00CF1498" w:rsidP="0065219C">
      <w:pPr>
        <w:pStyle w:val="soczw"/>
        <w:rPr>
          <w:b/>
          <w:bCs/>
        </w:rPr>
      </w:pPr>
      <w:r w:rsidRPr="0065219C">
        <w:rPr>
          <w:b/>
          <w:bCs/>
        </w:rPr>
        <w:t>注</w:t>
      </w:r>
      <w:r w:rsidRPr="0065219C">
        <w:rPr>
          <w:b/>
          <w:bCs/>
        </w:rPr>
        <w:t xml:space="preserve">: </w:t>
      </w:r>
      <w:r w:rsidRPr="0065219C">
        <w:rPr>
          <w:b/>
          <w:bCs/>
        </w:rPr>
        <w:t>误差检测基于当前波特率时钟。因而，为了保证误差检测的正确性，建议用户在新的</w:t>
      </w:r>
      <w:r w:rsidRPr="0065219C">
        <w:rPr>
          <w:b/>
          <w:bCs/>
        </w:rPr>
        <w:t>break</w:t>
      </w:r>
      <w:proofErr w:type="gramStart"/>
      <w:r w:rsidRPr="0065219C">
        <w:rPr>
          <w:b/>
          <w:bCs/>
        </w:rPr>
        <w:t>域收到</w:t>
      </w:r>
      <w:proofErr w:type="gramEnd"/>
      <w:r w:rsidRPr="0065219C">
        <w:rPr>
          <w:b/>
          <w:bCs/>
        </w:rPr>
        <w:t>之前，通过软件将波特率重新加载为初始值</w:t>
      </w:r>
    </w:p>
    <w:p w14:paraId="54A454A3" w14:textId="374D39D5" w:rsidR="005855DE" w:rsidRDefault="005855DE">
      <w:pPr>
        <w:widowControl/>
        <w:jc w:val="left"/>
        <w:rPr>
          <w:rFonts w:eastAsia="宋体" w:cs="Arial"/>
          <w:color w:val="000000" w:themeColor="text1"/>
          <w:lang w:eastAsia="zh-CN"/>
        </w:rPr>
      </w:pPr>
      <w:r>
        <w:rPr>
          <w:rFonts w:eastAsia="宋体" w:cs="Arial"/>
          <w:color w:val="000000" w:themeColor="text1"/>
          <w:lang w:eastAsia="zh-CN"/>
        </w:rPr>
        <w:br w:type="page"/>
      </w:r>
    </w:p>
    <w:p w14:paraId="6E63BD30" w14:textId="1C7434C3" w:rsidR="00220D8A" w:rsidRDefault="00220D8A" w:rsidP="00F723EF">
      <w:pPr>
        <w:pStyle w:val="soc1-1"/>
      </w:pPr>
      <w:bookmarkStart w:id="243" w:name="_Toc178258254"/>
      <w:bookmarkStart w:id="244" w:name="_Hlk174983574"/>
      <w:bookmarkStart w:id="245" w:name="_Toc125028609"/>
      <w:r>
        <w:rPr>
          <w:rFonts w:hint="eastAsia"/>
        </w:rPr>
        <w:lastRenderedPageBreak/>
        <w:t>Q</w:t>
      </w:r>
      <w:r>
        <w:t>SPI0~1</w:t>
      </w:r>
      <w:bookmarkEnd w:id="243"/>
    </w:p>
    <w:p w14:paraId="546A96BB" w14:textId="58645A24" w:rsidR="00B67294" w:rsidRDefault="00B67294" w:rsidP="00F723EF">
      <w:pPr>
        <w:pStyle w:val="soc1-2"/>
      </w:pPr>
      <w:bookmarkStart w:id="246" w:name="_Toc178258255"/>
      <w:r>
        <w:rPr>
          <w:rFonts w:hint="eastAsia"/>
        </w:rPr>
        <w:t>时钟源</w:t>
      </w:r>
      <w:bookmarkEnd w:id="246"/>
    </w:p>
    <w:p w14:paraId="1CE30440" w14:textId="527E1344" w:rsidR="00B67294" w:rsidRDefault="00E4709B" w:rsidP="00B67294">
      <w:pPr>
        <w:pStyle w:val="soczw"/>
      </w:pPr>
      <w:r>
        <w:t>SC32R803</w:t>
      </w:r>
      <w:r w:rsidR="00B67294" w:rsidRPr="00092364">
        <w:t>系列的</w:t>
      </w:r>
      <w:r w:rsidR="00B67294" w:rsidRPr="00092364">
        <w:t>SPI</w:t>
      </w:r>
      <w:r w:rsidR="00B67294" w:rsidRPr="00092364">
        <w:t>的时钟源</w:t>
      </w:r>
      <w:r w:rsidR="00B67294" w:rsidRPr="00F2239E">
        <w:t>仅一种，来自</w:t>
      </w:r>
      <w:r w:rsidR="00B67294" w:rsidRPr="00F2239E">
        <w:t>PCLK</w:t>
      </w:r>
    </w:p>
    <w:p w14:paraId="63AA5994" w14:textId="7E26E915" w:rsidR="00B67294" w:rsidRDefault="00B67294" w:rsidP="00F723EF">
      <w:pPr>
        <w:pStyle w:val="soc1-2"/>
      </w:pPr>
      <w:bookmarkStart w:id="247" w:name="_Toc178258256"/>
      <w:r>
        <w:rPr>
          <w:rFonts w:hint="eastAsia"/>
        </w:rPr>
        <w:t>Q</w:t>
      </w:r>
      <w:r>
        <w:t>SPI0/1</w:t>
      </w:r>
      <w:r>
        <w:rPr>
          <w:rFonts w:hint="eastAsia"/>
        </w:rPr>
        <w:t>特性</w:t>
      </w:r>
      <w:bookmarkEnd w:id="247"/>
    </w:p>
    <w:bookmarkEnd w:id="244"/>
    <w:p w14:paraId="36296DDB" w14:textId="77777777" w:rsidR="00C83FF3" w:rsidRPr="00743AE2" w:rsidRDefault="00C83FF3" w:rsidP="00C83FF3">
      <w:pPr>
        <w:pStyle w:val="a1"/>
      </w:pPr>
      <w:r w:rsidRPr="00743AE2">
        <w:t>QSPI</w:t>
      </w:r>
      <w:r w:rsidRPr="00743AE2">
        <w:t>仅支持主机模式</w:t>
      </w:r>
    </w:p>
    <w:p w14:paraId="6E682959" w14:textId="77777777" w:rsidR="00C83FF3" w:rsidRPr="00743AE2" w:rsidRDefault="00C83FF3" w:rsidP="00C83FF3">
      <w:pPr>
        <w:pStyle w:val="a1"/>
      </w:pPr>
      <w:r w:rsidRPr="00743AE2">
        <w:rPr>
          <w:rFonts w:hint="eastAsia"/>
        </w:rPr>
        <w:t>每个</w:t>
      </w:r>
      <w:r w:rsidRPr="00743AE2">
        <w:rPr>
          <w:rFonts w:hint="eastAsia"/>
        </w:rPr>
        <w:t>QSPI</w:t>
      </w:r>
      <w:r w:rsidRPr="00743AE2">
        <w:rPr>
          <w:rFonts w:hint="eastAsia"/>
        </w:rPr>
        <w:t>均可适配</w:t>
      </w:r>
      <w:r w:rsidRPr="00743AE2">
        <w:rPr>
          <w:rFonts w:hint="eastAsia"/>
        </w:rPr>
        <w:t>4</w:t>
      </w:r>
      <w:r w:rsidRPr="00743AE2">
        <w:rPr>
          <w:rFonts w:hint="eastAsia"/>
        </w:rPr>
        <w:t>种不同</w:t>
      </w:r>
      <w:proofErr w:type="gramStart"/>
      <w:r w:rsidRPr="00743AE2">
        <w:rPr>
          <w:rFonts w:hint="eastAsia"/>
        </w:rPr>
        <w:t>传输位宽</w:t>
      </w:r>
      <w:proofErr w:type="gramEnd"/>
      <w:r w:rsidRPr="00743AE2">
        <w:rPr>
          <w:rFonts w:hint="eastAsia"/>
        </w:rPr>
        <w:t>：</w:t>
      </w:r>
      <w:r w:rsidRPr="00743AE2">
        <w:rPr>
          <w:rFonts w:hint="eastAsia"/>
        </w:rPr>
        <w:t>8/16/24/32 bits</w:t>
      </w:r>
      <w:r w:rsidRPr="00743AE2">
        <w:rPr>
          <w:rFonts w:hint="eastAsia"/>
        </w:rPr>
        <w:t>，且在</w:t>
      </w:r>
      <w:proofErr w:type="gramStart"/>
      <w:r w:rsidRPr="00743AE2">
        <w:rPr>
          <w:rFonts w:hint="eastAsia"/>
        </w:rPr>
        <w:t>不同位宽下</w:t>
      </w:r>
      <w:proofErr w:type="gramEnd"/>
      <w:r w:rsidRPr="00743AE2">
        <w:rPr>
          <w:rFonts w:hint="eastAsia"/>
        </w:rPr>
        <w:t>提供固定</w:t>
      </w:r>
      <w:r w:rsidRPr="00743AE2">
        <w:rPr>
          <w:rFonts w:hint="eastAsia"/>
        </w:rPr>
        <w:t>8</w:t>
      </w:r>
      <w:r w:rsidRPr="00743AE2">
        <w:rPr>
          <w:rFonts w:hint="eastAsia"/>
        </w:rPr>
        <w:t>级</w:t>
      </w:r>
      <w:r w:rsidRPr="00743AE2">
        <w:rPr>
          <w:rFonts w:hint="eastAsia"/>
        </w:rPr>
        <w:t>FIFO</w:t>
      </w:r>
      <w:r w:rsidRPr="00743AE2">
        <w:rPr>
          <w:rFonts w:hint="eastAsia"/>
        </w:rPr>
        <w:t>，收发独立</w:t>
      </w:r>
    </w:p>
    <w:p w14:paraId="2D071D6A" w14:textId="77777777" w:rsidR="00C83FF3" w:rsidRDefault="00C83FF3" w:rsidP="00C83FF3">
      <w:pPr>
        <w:pStyle w:val="a1"/>
      </w:pPr>
      <w:r w:rsidRPr="00743AE2">
        <w:t>支持单线、双线、四线通信</w:t>
      </w:r>
    </w:p>
    <w:p w14:paraId="05003C82" w14:textId="77777777" w:rsidR="00C83FF3" w:rsidRPr="00743AE2" w:rsidRDefault="00C83FF3" w:rsidP="00C83FF3">
      <w:pPr>
        <w:pStyle w:val="a1"/>
      </w:pPr>
      <w:r>
        <w:rPr>
          <w:rFonts w:hint="eastAsia"/>
        </w:rPr>
        <w:t>支持两种功能模式：</w:t>
      </w:r>
      <w:r>
        <w:rPr>
          <w:rFonts w:hint="eastAsia"/>
        </w:rPr>
        <w:t>Q</w:t>
      </w:r>
      <w:r>
        <w:t>SPI</w:t>
      </w:r>
      <w:r>
        <w:rPr>
          <w:rFonts w:hint="eastAsia"/>
        </w:rPr>
        <w:t>半双工通信模式和直通模式</w:t>
      </w:r>
    </w:p>
    <w:p w14:paraId="751E0843" w14:textId="77777777" w:rsidR="00C83FF3" w:rsidRPr="00743AE2" w:rsidRDefault="00C83FF3" w:rsidP="00C83FF3">
      <w:pPr>
        <w:pStyle w:val="a1"/>
      </w:pPr>
      <w:r w:rsidRPr="00743AE2">
        <w:t>通信速率高达</w:t>
      </w:r>
      <w:r w:rsidRPr="00743AE2">
        <w:t>32MHz</w:t>
      </w:r>
    </w:p>
    <w:p w14:paraId="1C2FE5A8" w14:textId="77777777" w:rsidR="00C83FF3" w:rsidRDefault="00C83FF3" w:rsidP="00C83FF3">
      <w:pPr>
        <w:pStyle w:val="a1"/>
      </w:pPr>
      <w:r w:rsidRPr="00743AE2">
        <w:t>两个</w:t>
      </w:r>
      <w:r w:rsidRPr="00743AE2">
        <w:t>QSPI</w:t>
      </w:r>
      <w:r w:rsidRPr="00743AE2">
        <w:t>可以不经过</w:t>
      </w:r>
      <w:r w:rsidRPr="00743AE2">
        <w:t>FIFO</w:t>
      </w:r>
      <w:r w:rsidRPr="00743AE2">
        <w:t>透传</w:t>
      </w:r>
    </w:p>
    <w:p w14:paraId="748A267C" w14:textId="77777777" w:rsidR="00C83FF3" w:rsidRPr="00743AE2" w:rsidRDefault="00C83FF3" w:rsidP="00C83FF3">
      <w:pPr>
        <w:pStyle w:val="a1"/>
      </w:pPr>
      <w:r w:rsidRPr="00743AE2">
        <w:t>支持</w:t>
      </w:r>
      <w:r w:rsidRPr="00743AE2">
        <w:t>DMA</w:t>
      </w:r>
    </w:p>
    <w:p w14:paraId="35C8D194" w14:textId="59463B3A" w:rsidR="00B67294" w:rsidRDefault="00B67294" w:rsidP="00B67294">
      <w:pPr>
        <w:pStyle w:val="soczw"/>
      </w:pPr>
    </w:p>
    <w:p w14:paraId="3118D915" w14:textId="7B645DAC" w:rsidR="00220D8A" w:rsidRDefault="00220D8A">
      <w:pPr>
        <w:widowControl/>
        <w:jc w:val="left"/>
        <w:rPr>
          <w:lang w:eastAsia="zh-CN"/>
        </w:rPr>
      </w:pPr>
      <w:r>
        <w:rPr>
          <w:lang w:eastAsia="zh-CN"/>
        </w:rPr>
        <w:br w:type="page"/>
      </w:r>
    </w:p>
    <w:p w14:paraId="26AD247F" w14:textId="18191E78" w:rsidR="00766A69" w:rsidRDefault="00CF1498" w:rsidP="00F723EF">
      <w:pPr>
        <w:pStyle w:val="soc1-1"/>
      </w:pPr>
      <w:bookmarkStart w:id="248" w:name="_Toc178258257"/>
      <w:r w:rsidRPr="00F2239E">
        <w:lastRenderedPageBreak/>
        <w:t>SPI0~</w:t>
      </w:r>
      <w:bookmarkEnd w:id="245"/>
      <w:r w:rsidR="00220D8A">
        <w:t>3</w:t>
      </w:r>
      <w:bookmarkEnd w:id="248"/>
    </w:p>
    <w:p w14:paraId="231175B4" w14:textId="47360AA1" w:rsidR="00883DF8" w:rsidRPr="00F2239E" w:rsidRDefault="00883DF8" w:rsidP="00883DF8">
      <w:pPr>
        <w:pStyle w:val="soczw"/>
      </w:pPr>
      <w:r>
        <w:rPr>
          <w:rFonts w:hint="eastAsia"/>
        </w:rPr>
        <w:t>S</w:t>
      </w:r>
      <w:r>
        <w:t>C32R803</w:t>
      </w:r>
      <w:r w:rsidR="004D18F4">
        <w:rPr>
          <w:rFonts w:hint="eastAsia"/>
        </w:rPr>
        <w:t>最多有</w:t>
      </w:r>
      <w:r w:rsidR="004D18F4">
        <w:rPr>
          <w:rFonts w:hint="eastAsia"/>
        </w:rPr>
        <w:t>4</w:t>
      </w:r>
      <w:r w:rsidR="004D18F4">
        <w:rPr>
          <w:rFonts w:hint="eastAsia"/>
        </w:rPr>
        <w:t>个</w:t>
      </w:r>
      <w:r w:rsidR="004D18F4">
        <w:rPr>
          <w:rFonts w:hint="eastAsia"/>
        </w:rPr>
        <w:t>S</w:t>
      </w:r>
      <w:r w:rsidR="004D18F4">
        <w:t>PI</w:t>
      </w:r>
      <w:r w:rsidR="004D18F4">
        <w:rPr>
          <w:rFonts w:hint="eastAsia"/>
        </w:rPr>
        <w:t>通信口，其中</w:t>
      </w:r>
      <w:r w:rsidR="000144C2">
        <w:t>2</w:t>
      </w:r>
      <w:r w:rsidR="000144C2">
        <w:rPr>
          <w:rFonts w:hint="eastAsia"/>
        </w:rPr>
        <w:t>个</w:t>
      </w:r>
      <w:r w:rsidR="004D18F4">
        <w:rPr>
          <w:rFonts w:hint="eastAsia"/>
        </w:rPr>
        <w:t>是来自</w:t>
      </w:r>
      <w:r w:rsidR="000144C2">
        <w:rPr>
          <w:rFonts w:hint="eastAsia"/>
        </w:rPr>
        <w:t>高级二合一</w:t>
      </w:r>
      <w:r w:rsidR="004D18F4">
        <w:rPr>
          <w:rFonts w:hint="eastAsia"/>
        </w:rPr>
        <w:t>通信口的</w:t>
      </w:r>
      <w:r w:rsidR="004D18F4">
        <w:rPr>
          <w:rFonts w:hint="eastAsia"/>
        </w:rPr>
        <w:t>S</w:t>
      </w:r>
      <w:r w:rsidR="004D18F4">
        <w:t>PI0/1</w:t>
      </w:r>
      <w:r w:rsidR="004D18F4">
        <w:rPr>
          <w:rFonts w:hint="eastAsia"/>
        </w:rPr>
        <w:t>，另外</w:t>
      </w:r>
      <w:r w:rsidR="004D18F4">
        <w:rPr>
          <w:rFonts w:hint="eastAsia"/>
        </w:rPr>
        <w:t>2</w:t>
      </w:r>
      <w:r w:rsidR="004D18F4">
        <w:rPr>
          <w:rFonts w:hint="eastAsia"/>
        </w:rPr>
        <w:t>个是来</w:t>
      </w:r>
      <w:r w:rsidR="0068167B">
        <w:rPr>
          <w:rFonts w:hint="eastAsia"/>
        </w:rPr>
        <w:t>自</w:t>
      </w:r>
      <w:r w:rsidR="004D18F4">
        <w:rPr>
          <w:rFonts w:hint="eastAsia"/>
        </w:rPr>
        <w:t>通用二合一通信口的</w:t>
      </w:r>
      <w:r w:rsidR="004D18F4">
        <w:rPr>
          <w:rFonts w:hint="eastAsia"/>
        </w:rPr>
        <w:t>S</w:t>
      </w:r>
      <w:r w:rsidR="004D18F4">
        <w:t>PI2/3</w:t>
      </w:r>
      <w:r w:rsidR="004D18F4">
        <w:rPr>
          <w:rFonts w:hint="eastAsia"/>
        </w:rPr>
        <w:t>。</w:t>
      </w:r>
      <w:r w:rsidR="004D18F4">
        <w:rPr>
          <w:rFonts w:hint="eastAsia"/>
        </w:rPr>
        <w:t>S</w:t>
      </w:r>
      <w:r w:rsidR="004D18F4">
        <w:t>PI0/1</w:t>
      </w:r>
      <w:r w:rsidR="004D18F4">
        <w:rPr>
          <w:rFonts w:hint="eastAsia"/>
        </w:rPr>
        <w:t>有</w:t>
      </w:r>
      <w:r w:rsidR="004D18F4">
        <w:rPr>
          <w:rFonts w:hint="eastAsia"/>
        </w:rPr>
        <w:t>8</w:t>
      </w:r>
      <w:r w:rsidR="004D18F4">
        <w:rPr>
          <w:rFonts w:hint="eastAsia"/>
        </w:rPr>
        <w:t>级</w:t>
      </w:r>
      <w:r w:rsidR="004D18F4">
        <w:rPr>
          <w:rFonts w:hint="eastAsia"/>
        </w:rPr>
        <w:t>F</w:t>
      </w:r>
      <w:r w:rsidR="004D18F4">
        <w:t>IFO</w:t>
      </w:r>
      <w:r w:rsidR="004D18F4">
        <w:rPr>
          <w:rFonts w:hint="eastAsia"/>
        </w:rPr>
        <w:t>，而</w:t>
      </w:r>
      <w:r w:rsidR="004D18F4">
        <w:rPr>
          <w:rFonts w:hint="eastAsia"/>
        </w:rPr>
        <w:t>S</w:t>
      </w:r>
      <w:r w:rsidR="004D18F4">
        <w:t>PI2/3</w:t>
      </w:r>
      <w:r w:rsidR="004D18F4">
        <w:rPr>
          <w:rFonts w:hint="eastAsia"/>
        </w:rPr>
        <w:t>无</w:t>
      </w:r>
      <w:r w:rsidR="004D18F4">
        <w:rPr>
          <w:rFonts w:hint="eastAsia"/>
        </w:rPr>
        <w:t>F</w:t>
      </w:r>
      <w:r w:rsidR="004D18F4">
        <w:t>IFO</w:t>
      </w:r>
      <w:r w:rsidR="004D18F4">
        <w:rPr>
          <w:rFonts w:hint="eastAsia"/>
        </w:rPr>
        <w:t>；且</w:t>
      </w:r>
      <w:r w:rsidR="004D18F4">
        <w:rPr>
          <w:rFonts w:hint="eastAsia"/>
        </w:rPr>
        <w:t>S</w:t>
      </w:r>
      <w:r w:rsidR="004D18F4">
        <w:t>PI0/1</w:t>
      </w:r>
      <w:r w:rsidR="004D18F4">
        <w:rPr>
          <w:rFonts w:hint="eastAsia"/>
        </w:rPr>
        <w:t>在通信模式下信号口对应管脚输出驱动能力增强，而</w:t>
      </w:r>
      <w:r w:rsidR="004D18F4">
        <w:rPr>
          <w:rFonts w:hint="eastAsia"/>
        </w:rPr>
        <w:t>S</w:t>
      </w:r>
      <w:r w:rsidR="004D18F4">
        <w:t>PI2/3</w:t>
      </w:r>
      <w:r w:rsidR="004D18F4">
        <w:rPr>
          <w:rFonts w:hint="eastAsia"/>
        </w:rPr>
        <w:t>则无此功能。</w:t>
      </w:r>
    </w:p>
    <w:p w14:paraId="5B5DEB56" w14:textId="168F49DB" w:rsidR="00766A69" w:rsidRPr="00F2239E" w:rsidRDefault="00CF1498" w:rsidP="00F723EF">
      <w:pPr>
        <w:pStyle w:val="soc1-2"/>
      </w:pPr>
      <w:bookmarkStart w:id="249" w:name="_Toc125028610"/>
      <w:bookmarkStart w:id="250" w:name="_Toc178258258"/>
      <w:r w:rsidRPr="00F2239E">
        <w:t>时钟源</w:t>
      </w:r>
      <w:bookmarkEnd w:id="249"/>
      <w:bookmarkEnd w:id="250"/>
    </w:p>
    <w:p w14:paraId="3D1A1BDB" w14:textId="0B584870" w:rsidR="00766A69" w:rsidRPr="00F2239E" w:rsidRDefault="00E4709B" w:rsidP="0065219C">
      <w:pPr>
        <w:pStyle w:val="a1"/>
      </w:pPr>
      <w:r>
        <w:t>SC32R803</w:t>
      </w:r>
      <w:r w:rsidR="00092364" w:rsidRPr="00092364">
        <w:t>系列的</w:t>
      </w:r>
      <w:r w:rsidR="00092364" w:rsidRPr="00092364">
        <w:t>SPI</w:t>
      </w:r>
      <w:r w:rsidR="00092364" w:rsidRPr="00092364">
        <w:t>的时钟源</w:t>
      </w:r>
      <w:r w:rsidR="00CF1498" w:rsidRPr="00F2239E">
        <w:t>仅一种，来自</w:t>
      </w:r>
      <w:r w:rsidR="00CF1498" w:rsidRPr="00F2239E">
        <w:t>PCLK</w:t>
      </w:r>
    </w:p>
    <w:p w14:paraId="2DAB83B1" w14:textId="12110491" w:rsidR="00766A69" w:rsidRPr="00F2239E" w:rsidRDefault="00CF1498" w:rsidP="00F723EF">
      <w:pPr>
        <w:pStyle w:val="soc1-2"/>
      </w:pPr>
      <w:bookmarkStart w:id="251" w:name="_Toc125028611"/>
      <w:bookmarkStart w:id="252" w:name="_Toc178258259"/>
      <w:r w:rsidRPr="00F2239E">
        <w:t>SPI0</w:t>
      </w:r>
      <w:r w:rsidR="00B5133F">
        <w:t>/1</w:t>
      </w:r>
      <w:r w:rsidRPr="00F2239E">
        <w:t>特性</w:t>
      </w:r>
      <w:bookmarkEnd w:id="251"/>
      <w:bookmarkEnd w:id="252"/>
    </w:p>
    <w:p w14:paraId="27E7DCB1" w14:textId="34235E46" w:rsidR="00766A69" w:rsidRPr="00F2239E" w:rsidRDefault="00DC6F1A" w:rsidP="0065219C">
      <w:pPr>
        <w:pStyle w:val="a1"/>
      </w:pPr>
      <w:r>
        <w:rPr>
          <w:rFonts w:hint="eastAsia"/>
        </w:rPr>
        <w:t>支持</w:t>
      </w:r>
      <w:r w:rsidR="00D25F99">
        <w:rPr>
          <w:rFonts w:hint="eastAsia"/>
        </w:rPr>
        <w:t>1</w:t>
      </w:r>
      <w:r w:rsidR="00D25F99">
        <w:t>3</w:t>
      </w:r>
      <w:proofErr w:type="gramStart"/>
      <w:r>
        <w:rPr>
          <w:rFonts w:hint="eastAsia"/>
        </w:rPr>
        <w:t>档</w:t>
      </w:r>
      <w:proofErr w:type="gramEnd"/>
      <w:r>
        <w:rPr>
          <w:rFonts w:hint="eastAsia"/>
        </w:rPr>
        <w:t>SPI</w:t>
      </w:r>
      <w:r w:rsidR="00CF1498" w:rsidRPr="00F2239E">
        <w:t>时钟预分频</w:t>
      </w:r>
      <w:r>
        <w:rPr>
          <w:rFonts w:hint="eastAsia"/>
        </w:rPr>
        <w:t>，</w:t>
      </w:r>
      <w:r w:rsidR="00CF1498" w:rsidRPr="00F2239E">
        <w:t>用户</w:t>
      </w:r>
      <w:r>
        <w:rPr>
          <w:rFonts w:hint="eastAsia"/>
        </w:rPr>
        <w:t>可</w:t>
      </w:r>
      <w:r w:rsidR="00CF1498" w:rsidRPr="00F2239E">
        <w:t>设置到较低频率。</w:t>
      </w:r>
    </w:p>
    <w:p w14:paraId="752F28BC" w14:textId="518222AC" w:rsidR="00766A69" w:rsidRPr="00F2239E" w:rsidRDefault="00CF1498" w:rsidP="0065219C">
      <w:pPr>
        <w:pStyle w:val="a1"/>
      </w:pPr>
      <w:r w:rsidRPr="00F2239E">
        <w:t>SPI0</w:t>
      </w:r>
      <w:r w:rsidR="004B4221">
        <w:t>/1</w:t>
      </w:r>
      <w:r w:rsidRPr="00F2239E">
        <w:t>信号</w:t>
      </w:r>
      <w:proofErr w:type="gramStart"/>
      <w:r w:rsidRPr="00F2239E">
        <w:t>口强驱动</w:t>
      </w:r>
      <w:proofErr w:type="gramEnd"/>
      <w:r w:rsidRPr="00F2239E">
        <w:t>：</w:t>
      </w:r>
    </w:p>
    <w:p w14:paraId="2D3A97BA" w14:textId="030F44E2" w:rsidR="00766A69" w:rsidRPr="00F2239E" w:rsidRDefault="00CF1498" w:rsidP="0065219C">
      <w:pPr>
        <w:pStyle w:val="a2"/>
      </w:pPr>
      <w:r w:rsidRPr="00F2239E">
        <w:t>SPI</w:t>
      </w:r>
      <w:r w:rsidRPr="00F2239E">
        <w:t>通信模式下相应的信号口</w:t>
      </w:r>
      <w:r w:rsidR="00032643">
        <w:rPr>
          <w:rFonts w:hint="eastAsia"/>
        </w:rPr>
        <w:t>所对应</w:t>
      </w:r>
      <w:r w:rsidRPr="00F2239E">
        <w:t>管脚输出驱动能力增强，其它模式下跟普通</w:t>
      </w:r>
      <w:r w:rsidRPr="00F2239E">
        <w:t>IO</w:t>
      </w:r>
      <w:r w:rsidRPr="00F2239E">
        <w:t>特性一致。</w:t>
      </w:r>
    </w:p>
    <w:p w14:paraId="3BDB95E9" w14:textId="25C60134" w:rsidR="00766A69" w:rsidRPr="00F2239E" w:rsidRDefault="000B23DA" w:rsidP="0065219C">
      <w:pPr>
        <w:pStyle w:val="a2"/>
      </w:pPr>
      <w:r>
        <w:rPr>
          <w:rFonts w:hint="eastAsia"/>
        </w:rPr>
        <w:t>其</w:t>
      </w:r>
      <w:r w:rsidR="00CF1498" w:rsidRPr="00F2239E">
        <w:t>映射信号口也可以变成强驱动，以保证</w:t>
      </w:r>
      <w:r w:rsidR="00CF1498" w:rsidRPr="00F2239E">
        <w:t>SPI0</w:t>
      </w:r>
      <w:r w:rsidR="004B4221">
        <w:t>/1</w:t>
      </w:r>
      <w:r w:rsidR="00CF1498" w:rsidRPr="00F2239E">
        <w:t>在任意端口上的一致性</w:t>
      </w:r>
    </w:p>
    <w:p w14:paraId="56A4DE21" w14:textId="02BAD1EE" w:rsidR="00766A69" w:rsidRPr="00F2239E" w:rsidRDefault="00CF1498" w:rsidP="0065219C">
      <w:pPr>
        <w:pStyle w:val="a1"/>
      </w:pPr>
      <w:r w:rsidRPr="00F2239E">
        <w:t>具有</w:t>
      </w:r>
      <w:r w:rsidRPr="00F2239E">
        <w:t>8</w:t>
      </w:r>
      <w:r w:rsidRPr="00F2239E">
        <w:t>级</w:t>
      </w:r>
      <w:r w:rsidRPr="00F2239E">
        <w:t>FIFO</w:t>
      </w:r>
      <w:r w:rsidRPr="00F2239E">
        <w:t>缓存，发送接收独立</w:t>
      </w:r>
    </w:p>
    <w:p w14:paraId="0DEA6DC9" w14:textId="0F63F01E" w:rsidR="00766A69" w:rsidRPr="00F2239E" w:rsidRDefault="00CF1498" w:rsidP="0065219C">
      <w:pPr>
        <w:pStyle w:val="a2"/>
      </w:pPr>
      <w:r w:rsidRPr="00F2239E">
        <w:t>SPI0</w:t>
      </w:r>
      <w:r w:rsidR="00287E1F">
        <w:t>/1</w:t>
      </w:r>
      <w:r w:rsidRPr="00F2239E">
        <w:t>的</w:t>
      </w:r>
      <w:r w:rsidRPr="00F2239E">
        <w:t>FIFO</w:t>
      </w:r>
      <w:r w:rsidRPr="00F2239E">
        <w:t>功能可以实现：连续向</w:t>
      </w:r>
      <w:r w:rsidRPr="00F2239E">
        <w:t>SPI</w:t>
      </w:r>
      <w:r w:rsidRPr="00F2239E">
        <w:t>发送缓存（</w:t>
      </w:r>
      <w:r w:rsidRPr="00F2239E">
        <w:t>SPI0</w:t>
      </w:r>
      <w:r w:rsidR="00287E1F">
        <w:t>/1</w:t>
      </w:r>
      <w:r w:rsidRPr="00F2239E">
        <w:t>_DATA</w:t>
      </w:r>
      <w:r w:rsidRPr="00F2239E">
        <w:t>）写入</w:t>
      </w:r>
      <w:r w:rsidRPr="00F2239E">
        <w:t>8</w:t>
      </w:r>
      <w:r w:rsidRPr="00F2239E">
        <w:t>个或</w:t>
      </w:r>
      <w:r w:rsidRPr="00F2239E">
        <w:t>8</w:t>
      </w:r>
      <w:r w:rsidRPr="00F2239E">
        <w:t>个以内的</w:t>
      </w:r>
      <w:r w:rsidR="00C65126" w:rsidRPr="00C65126">
        <w:rPr>
          <w:rFonts w:hint="eastAsia"/>
        </w:rPr>
        <w:t>8/16/24/32</w:t>
      </w:r>
      <w:r w:rsidR="00C65126" w:rsidRPr="00C65126">
        <w:rPr>
          <w:rFonts w:hint="eastAsia"/>
        </w:rPr>
        <w:t>位发送数据</w:t>
      </w:r>
      <w:r w:rsidRPr="00F2239E">
        <w:t>，</w:t>
      </w:r>
      <w:r w:rsidRPr="00F2239E">
        <w:t>SPI</w:t>
      </w:r>
      <w:r w:rsidRPr="00F2239E">
        <w:t>发送的时候，最先写入的数据也最先被发送。当用户写入</w:t>
      </w:r>
      <w:r w:rsidRPr="00F2239E">
        <w:t>FIFO</w:t>
      </w:r>
      <w:r w:rsidRPr="00F2239E">
        <w:t>的数据被发送完成，发送</w:t>
      </w:r>
      <w:r w:rsidR="006218C6">
        <w:rPr>
          <w:rFonts w:hint="eastAsia"/>
        </w:rPr>
        <w:t>FIFO</w:t>
      </w:r>
      <w:r w:rsidR="006218C6">
        <w:rPr>
          <w:rFonts w:hint="eastAsia"/>
        </w:rPr>
        <w:t>为</w:t>
      </w:r>
      <w:proofErr w:type="gramStart"/>
      <w:r w:rsidRPr="00F2239E">
        <w:t>空标志</w:t>
      </w:r>
      <w:proofErr w:type="gramEnd"/>
      <w:r w:rsidRPr="00F2239E">
        <w:t>TXEIF</w:t>
      </w:r>
      <w:r w:rsidRPr="00F2239E">
        <w:t>置</w:t>
      </w:r>
      <w:r w:rsidRPr="00F2239E">
        <w:t>1</w:t>
      </w:r>
      <w:r w:rsidRPr="00F2239E">
        <w:t>；若</w:t>
      </w:r>
      <w:r w:rsidRPr="00F2239E">
        <w:t>FIFO</w:t>
      </w:r>
      <w:r w:rsidRPr="00F2239E">
        <w:t>的数据已满，则写入冲突标志位</w:t>
      </w:r>
      <w:r w:rsidRPr="00F2239E">
        <w:t>WCOL</w:t>
      </w:r>
      <w:r w:rsidRPr="00F2239E">
        <w:t>置位，用户无法向</w:t>
      </w:r>
      <w:r w:rsidRPr="00F2239E">
        <w:t>FIFO</w:t>
      </w:r>
      <w:r w:rsidRPr="00F2239E">
        <w:t>写入数据，直至</w:t>
      </w:r>
      <w:r w:rsidRPr="00F2239E">
        <w:t>FIFO</w:t>
      </w:r>
      <w:r w:rsidRPr="00F2239E">
        <w:t>内的数据被发送出去、</w:t>
      </w:r>
      <w:r w:rsidRPr="00F2239E">
        <w:t>FIFO</w:t>
      </w:r>
      <w:r w:rsidRPr="00F2239E">
        <w:t>不满，用户才能写入数据。</w:t>
      </w:r>
      <w:r w:rsidR="000D2A19">
        <w:rPr>
          <w:rFonts w:hint="eastAsia"/>
        </w:rPr>
        <w:t>每发送完毕一帧数据，</w:t>
      </w:r>
      <w:r w:rsidRPr="00F2239E">
        <w:t>中断标志</w:t>
      </w:r>
      <w:r w:rsidR="000D2A19">
        <w:t>QTW</w:t>
      </w:r>
      <w:r w:rsidR="000D2A19" w:rsidRPr="00F2239E">
        <w:t>IF</w:t>
      </w:r>
      <w:r w:rsidR="000D2A19">
        <w:rPr>
          <w:rFonts w:hint="eastAsia"/>
        </w:rPr>
        <w:t>都会置起一次</w:t>
      </w:r>
      <w:r w:rsidRPr="00F2239E">
        <w:t>。</w:t>
      </w:r>
    </w:p>
    <w:p w14:paraId="75826AAB" w14:textId="373161E4" w:rsidR="00766A69" w:rsidRPr="00F2239E" w:rsidRDefault="00CF1498" w:rsidP="0065219C">
      <w:pPr>
        <w:pStyle w:val="a2"/>
      </w:pPr>
      <w:r w:rsidRPr="00F2239E">
        <w:t>连续从</w:t>
      </w:r>
      <w:r w:rsidRPr="00F2239E">
        <w:t>SPI</w:t>
      </w:r>
      <w:r w:rsidRPr="00F2239E">
        <w:t>接收缓存（</w:t>
      </w:r>
      <w:r w:rsidRPr="00F2239E">
        <w:t>SPI0</w:t>
      </w:r>
      <w:r w:rsidR="000D2A19">
        <w:t>/1</w:t>
      </w:r>
      <w:r w:rsidRPr="00F2239E">
        <w:t>_DATA</w:t>
      </w:r>
      <w:r w:rsidRPr="00F2239E">
        <w:t>）读取</w:t>
      </w:r>
      <w:r w:rsidRPr="00F2239E">
        <w:t>8</w:t>
      </w:r>
      <w:r w:rsidRPr="00F2239E">
        <w:t>个或</w:t>
      </w:r>
      <w:r w:rsidRPr="00F2239E">
        <w:t>8</w:t>
      </w:r>
      <w:r w:rsidRPr="00F2239E">
        <w:t>个以内的</w:t>
      </w:r>
      <w:r w:rsidR="006218C6">
        <w:rPr>
          <w:rFonts w:hint="eastAsia"/>
        </w:rPr>
        <w:t>8</w:t>
      </w:r>
      <w:r w:rsidR="000D2A19">
        <w:rPr>
          <w:rFonts w:hint="eastAsia"/>
        </w:rPr>
        <w:t>/</w:t>
      </w:r>
      <w:r w:rsidRPr="00F2239E">
        <w:t>16</w:t>
      </w:r>
      <w:r w:rsidR="000D2A19">
        <w:t>/24/32</w:t>
      </w:r>
      <w:r w:rsidRPr="00F2239E">
        <w:t>位接收数据，最先接收到的数据也最先被读取到。</w:t>
      </w:r>
    </w:p>
    <w:p w14:paraId="27431A3C" w14:textId="77777777" w:rsidR="00766A69" w:rsidRPr="00F2239E" w:rsidRDefault="00CF1498" w:rsidP="0065219C">
      <w:pPr>
        <w:pStyle w:val="a2"/>
      </w:pPr>
      <w:r w:rsidRPr="00F2239E">
        <w:t>FIFO</w:t>
      </w:r>
      <w:r w:rsidRPr="00F2239E">
        <w:t>数据传输一半中断及对应标志位，方便用户及时读取</w:t>
      </w:r>
      <w:r w:rsidRPr="00F2239E">
        <w:t>/</w:t>
      </w:r>
      <w:r w:rsidRPr="00F2239E">
        <w:t>写入数据：</w:t>
      </w:r>
    </w:p>
    <w:p w14:paraId="545229DE" w14:textId="7CFF09FB" w:rsidR="00766A69" w:rsidRPr="00F2239E" w:rsidRDefault="00CF1498" w:rsidP="0065219C">
      <w:pPr>
        <w:pStyle w:val="a"/>
      </w:pPr>
      <w:r w:rsidRPr="00F2239E">
        <w:t>提供发送</w:t>
      </w:r>
      <w:r w:rsidRPr="00F2239E">
        <w:t>FIFO</w:t>
      </w:r>
      <w:r w:rsidR="006218C6">
        <w:rPr>
          <w:rFonts w:hint="eastAsia"/>
        </w:rPr>
        <w:t>有效数据不满</w:t>
      </w:r>
      <w:r w:rsidRPr="00F2239E">
        <w:t>一半中断及对应标志位</w:t>
      </w:r>
      <w:r w:rsidRPr="00F2239E">
        <w:t xml:space="preserve">TXHIF </w:t>
      </w:r>
    </w:p>
    <w:p w14:paraId="6F1CFAB8" w14:textId="07FF76D5" w:rsidR="00766A69" w:rsidRPr="00F2239E" w:rsidRDefault="00CF1498" w:rsidP="0065219C">
      <w:pPr>
        <w:pStyle w:val="a"/>
      </w:pPr>
      <w:r w:rsidRPr="00F2239E">
        <w:t>提供接收</w:t>
      </w:r>
      <w:r w:rsidRPr="00F2239E">
        <w:t>FIFO</w:t>
      </w:r>
      <w:proofErr w:type="gramStart"/>
      <w:r w:rsidRPr="00F2239E">
        <w:t>超一半</w:t>
      </w:r>
      <w:proofErr w:type="gramEnd"/>
      <w:r w:rsidRPr="00F2239E">
        <w:t>中断及对应标志位</w:t>
      </w:r>
      <w:r w:rsidRPr="00F2239E">
        <w:t>RXHIF</w:t>
      </w:r>
    </w:p>
    <w:p w14:paraId="45CB5337" w14:textId="6ABD5E4E" w:rsidR="00766A69" w:rsidRPr="00F2239E" w:rsidRDefault="006218C6" w:rsidP="0065219C">
      <w:pPr>
        <w:pStyle w:val="a2"/>
      </w:pPr>
      <w:r>
        <w:rPr>
          <w:rFonts w:hint="eastAsia"/>
        </w:rPr>
        <w:t>支持</w:t>
      </w:r>
      <w:r w:rsidR="00CF1498" w:rsidRPr="00F2239E">
        <w:t>接收缓存溢出中断及对应标志位，及时通知异常</w:t>
      </w:r>
    </w:p>
    <w:p w14:paraId="1A135190" w14:textId="530F26B2" w:rsidR="00CF7FB8" w:rsidRDefault="00CF7FB8" w:rsidP="0065219C">
      <w:pPr>
        <w:pStyle w:val="a1"/>
      </w:pPr>
      <w:r>
        <w:rPr>
          <w:rFonts w:hint="eastAsia"/>
        </w:rPr>
        <w:t>支持主机</w:t>
      </w:r>
      <w:r>
        <w:rPr>
          <w:rFonts w:hint="eastAsia"/>
        </w:rPr>
        <w:t>/</w:t>
      </w:r>
      <w:r>
        <w:rPr>
          <w:rFonts w:hint="eastAsia"/>
        </w:rPr>
        <w:t>从机模式</w:t>
      </w:r>
    </w:p>
    <w:p w14:paraId="24442DE3" w14:textId="179DC175" w:rsidR="00766A69" w:rsidRPr="00F2239E" w:rsidRDefault="00CF1498" w:rsidP="0065219C">
      <w:pPr>
        <w:pStyle w:val="a1"/>
      </w:pPr>
      <w:r w:rsidRPr="00F2239E">
        <w:t>支持</w:t>
      </w:r>
      <w:r w:rsidRPr="00F2239E">
        <w:t>DMA</w:t>
      </w:r>
    </w:p>
    <w:p w14:paraId="66A12D30" w14:textId="3BB2B6A0" w:rsidR="00766A69" w:rsidRPr="00F2239E" w:rsidRDefault="00FA5A1F" w:rsidP="0065219C">
      <w:pPr>
        <w:pStyle w:val="a2"/>
      </w:pPr>
      <w:r w:rsidRPr="00FA5A1F">
        <w:t>使能</w:t>
      </w:r>
      <w:r w:rsidRPr="00FA5A1F">
        <w:t>TXDMAEN</w:t>
      </w:r>
      <w:r w:rsidRPr="00FA5A1F">
        <w:t>，</w:t>
      </w:r>
      <w:r w:rsidR="00CF1498" w:rsidRPr="00F2239E">
        <w:t>发送缓存</w:t>
      </w:r>
      <w:proofErr w:type="gramStart"/>
      <w:r w:rsidR="00CF1498" w:rsidRPr="00F2239E">
        <w:t>器空标志位</w:t>
      </w:r>
      <w:proofErr w:type="gramEnd"/>
      <w:r w:rsidR="00CF1498" w:rsidRPr="00F2239E">
        <w:t>TXEIF</w:t>
      </w:r>
      <w:r w:rsidR="00CF1498" w:rsidRPr="00F2239E">
        <w:t>置起后可触发</w:t>
      </w:r>
      <w:r w:rsidR="00CF1498" w:rsidRPr="00F2239E">
        <w:t>DMA</w:t>
      </w:r>
      <w:r w:rsidR="00CF1498" w:rsidRPr="00F2239E">
        <w:t>请求，</w:t>
      </w:r>
      <w:r w:rsidR="00CF1498" w:rsidRPr="00F2239E">
        <w:t>DMA</w:t>
      </w:r>
      <w:r w:rsidR="00CF1498" w:rsidRPr="00F2239E">
        <w:t>写入发送缓存后，自动清除</w:t>
      </w:r>
      <w:r w:rsidR="00CF1498" w:rsidRPr="00F2239E">
        <w:t>TXEIF</w:t>
      </w:r>
      <w:r w:rsidR="00CF1498" w:rsidRPr="00F2239E">
        <w:t>标志位</w:t>
      </w:r>
    </w:p>
    <w:p w14:paraId="504F6E77" w14:textId="224CE065" w:rsidR="00766A69" w:rsidRPr="00F2239E" w:rsidRDefault="00FA5A1F" w:rsidP="0065219C">
      <w:pPr>
        <w:pStyle w:val="a2"/>
      </w:pPr>
      <w:r w:rsidRPr="00FA5A1F">
        <w:t>使能</w:t>
      </w:r>
      <w:r w:rsidRPr="00FA5A1F">
        <w:t>RXDMAEN</w:t>
      </w:r>
      <w:r w:rsidRPr="00FA5A1F">
        <w:t>，</w:t>
      </w:r>
      <w:r w:rsidR="00CF1498" w:rsidRPr="00F2239E">
        <w:t>接收缓冲区非</w:t>
      </w:r>
      <w:proofErr w:type="gramStart"/>
      <w:r w:rsidR="00CF1498" w:rsidRPr="00F2239E">
        <w:t>空标志位</w:t>
      </w:r>
      <w:proofErr w:type="gramEnd"/>
      <w:r w:rsidR="00CF1498" w:rsidRPr="00F2239E">
        <w:t>RXNEIF</w:t>
      </w:r>
      <w:r w:rsidR="00CF1498" w:rsidRPr="00F2239E">
        <w:t>置起后可触发</w:t>
      </w:r>
      <w:r w:rsidR="00CF1498" w:rsidRPr="00F2239E">
        <w:t>DMA</w:t>
      </w:r>
      <w:r w:rsidR="00CF1498" w:rsidRPr="00F2239E">
        <w:t>请求，</w:t>
      </w:r>
      <w:r w:rsidR="00CF1498" w:rsidRPr="00F2239E">
        <w:t>DMA</w:t>
      </w:r>
      <w:r w:rsidR="00CF1498" w:rsidRPr="00F2239E">
        <w:t>读取接收缓存后，自动清除</w:t>
      </w:r>
      <w:r w:rsidR="00CF1498" w:rsidRPr="00F2239E">
        <w:t>RXEIF</w:t>
      </w:r>
      <w:r w:rsidR="00CF1498" w:rsidRPr="00F2239E">
        <w:t>标志位</w:t>
      </w:r>
    </w:p>
    <w:p w14:paraId="124DB7E1" w14:textId="31E8F662" w:rsidR="00766A69" w:rsidRPr="00F2239E" w:rsidRDefault="000D2A19" w:rsidP="00F723EF">
      <w:pPr>
        <w:pStyle w:val="soc1-2"/>
      </w:pPr>
      <w:bookmarkStart w:id="253" w:name="_Toc125028612"/>
      <w:bookmarkStart w:id="254" w:name="_Toc178258260"/>
      <w:r w:rsidRPr="00F2239E">
        <w:t>SPI</w:t>
      </w:r>
      <w:r>
        <w:t>2/3</w:t>
      </w:r>
      <w:r w:rsidR="00CF1498" w:rsidRPr="00F2239E">
        <w:t>特性</w:t>
      </w:r>
      <w:bookmarkEnd w:id="253"/>
      <w:bookmarkEnd w:id="254"/>
    </w:p>
    <w:p w14:paraId="4A93F4C0" w14:textId="6EAA3AE7" w:rsidR="00766A69" w:rsidRPr="00F2239E" w:rsidRDefault="002E1B83" w:rsidP="0065219C">
      <w:pPr>
        <w:pStyle w:val="a1"/>
      </w:pPr>
      <w:r>
        <w:rPr>
          <w:rFonts w:hint="eastAsia"/>
        </w:rPr>
        <w:t>支持</w:t>
      </w:r>
      <w:r w:rsidR="00D25F99">
        <w:rPr>
          <w:rFonts w:hint="eastAsia"/>
        </w:rPr>
        <w:t>1</w:t>
      </w:r>
      <w:r w:rsidR="00D25F99">
        <w:t>3</w:t>
      </w:r>
      <w:proofErr w:type="gramStart"/>
      <w:r>
        <w:rPr>
          <w:rFonts w:hint="eastAsia"/>
        </w:rPr>
        <w:t>档</w:t>
      </w:r>
      <w:proofErr w:type="gramEnd"/>
      <w:r>
        <w:rPr>
          <w:rFonts w:hint="eastAsia"/>
        </w:rPr>
        <w:t>SPI</w:t>
      </w:r>
      <w:r w:rsidR="00CF1498" w:rsidRPr="00F2239E">
        <w:t>时钟预分频</w:t>
      </w:r>
      <w:r>
        <w:rPr>
          <w:rFonts w:hint="eastAsia"/>
        </w:rPr>
        <w:t>，</w:t>
      </w:r>
      <w:r w:rsidR="00CF1498" w:rsidRPr="00F2239E">
        <w:t>用户</w:t>
      </w:r>
      <w:r>
        <w:rPr>
          <w:rFonts w:hint="eastAsia"/>
        </w:rPr>
        <w:t>可</w:t>
      </w:r>
      <w:r w:rsidR="00CF1498" w:rsidRPr="00F2239E">
        <w:t>设置到较低频率</w:t>
      </w:r>
    </w:p>
    <w:p w14:paraId="29214491" w14:textId="53267717" w:rsidR="00766A69" w:rsidRPr="00F2239E" w:rsidRDefault="00CF1498" w:rsidP="0065219C">
      <w:pPr>
        <w:pStyle w:val="a1"/>
      </w:pPr>
      <w:r w:rsidRPr="00F2239E">
        <w:t>信号口可以映射到另外</w:t>
      </w:r>
      <w:r w:rsidR="00032643">
        <w:rPr>
          <w:rFonts w:hint="eastAsia"/>
        </w:rPr>
        <w:t>3</w:t>
      </w:r>
      <w:r w:rsidRPr="00F2239E">
        <w:t>组</w:t>
      </w:r>
      <w:r w:rsidRPr="00F2239E">
        <w:t>IO</w:t>
      </w:r>
    </w:p>
    <w:p w14:paraId="7C5027D8" w14:textId="53E221BB" w:rsidR="00766A69" w:rsidRPr="00F2239E" w:rsidRDefault="00CF1498" w:rsidP="0065219C">
      <w:pPr>
        <w:pStyle w:val="a1"/>
      </w:pPr>
      <w:r w:rsidRPr="00F2239E">
        <w:t>无</w:t>
      </w:r>
      <w:r w:rsidRPr="00F2239E">
        <w:t>FIFO</w:t>
      </w:r>
    </w:p>
    <w:p w14:paraId="163BAB93" w14:textId="27B3811A" w:rsidR="00CF7FB8" w:rsidRDefault="00CF7FB8" w:rsidP="0065219C">
      <w:pPr>
        <w:pStyle w:val="a1"/>
      </w:pPr>
      <w:r>
        <w:rPr>
          <w:rFonts w:hint="eastAsia"/>
        </w:rPr>
        <w:t>支持主机</w:t>
      </w:r>
      <w:r>
        <w:rPr>
          <w:rFonts w:hint="eastAsia"/>
        </w:rPr>
        <w:t>/</w:t>
      </w:r>
      <w:r>
        <w:rPr>
          <w:rFonts w:hint="eastAsia"/>
        </w:rPr>
        <w:t>从机模式</w:t>
      </w:r>
    </w:p>
    <w:p w14:paraId="3A13C985" w14:textId="13A2ADA7" w:rsidR="000D2A19" w:rsidRDefault="00CF1498" w:rsidP="0065219C">
      <w:pPr>
        <w:pStyle w:val="a1"/>
      </w:pPr>
      <w:r w:rsidRPr="00F2239E">
        <w:t>支持</w:t>
      </w:r>
      <w:r w:rsidRPr="00F2239E">
        <w:t>DMA</w:t>
      </w:r>
    </w:p>
    <w:p w14:paraId="2A157A03" w14:textId="62EC8B59" w:rsidR="00766A69" w:rsidRDefault="000D2A19" w:rsidP="0065219C">
      <w:pPr>
        <w:pStyle w:val="a2"/>
      </w:pPr>
      <w:r>
        <w:rPr>
          <w:rFonts w:hint="eastAsia"/>
        </w:rPr>
        <w:t>S</w:t>
      </w:r>
      <w:r>
        <w:t>PI2</w:t>
      </w:r>
      <w:r>
        <w:rPr>
          <w:rFonts w:hint="eastAsia"/>
        </w:rPr>
        <w:t>可产生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请求</w:t>
      </w:r>
    </w:p>
    <w:p w14:paraId="14C653C2" w14:textId="25C03BBF" w:rsidR="000D2A19" w:rsidRPr="00F2239E" w:rsidRDefault="000D2A19" w:rsidP="0065219C">
      <w:pPr>
        <w:pStyle w:val="a2"/>
      </w:pPr>
      <w:r>
        <w:rPr>
          <w:rFonts w:hint="eastAsia"/>
        </w:rPr>
        <w:t>S</w:t>
      </w:r>
      <w:r>
        <w:t>PI3</w:t>
      </w:r>
      <w:r>
        <w:rPr>
          <w:rFonts w:hint="eastAsia"/>
        </w:rPr>
        <w:t>不可产生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请求</w:t>
      </w:r>
    </w:p>
    <w:p w14:paraId="533EED83" w14:textId="5140E0EC" w:rsidR="00766A69" w:rsidRPr="00F2239E" w:rsidRDefault="00CF1498" w:rsidP="00F723EF">
      <w:pPr>
        <w:pStyle w:val="soc1-2"/>
      </w:pPr>
      <w:bookmarkStart w:id="255" w:name="_Toc125028613"/>
      <w:bookmarkStart w:id="256" w:name="_Toc178258261"/>
      <w:r w:rsidRPr="00F2239E">
        <w:lastRenderedPageBreak/>
        <w:t>SPI0</w:t>
      </w:r>
      <w:r w:rsidR="00D25F99">
        <w:t>/1</w:t>
      </w:r>
      <w:r w:rsidRPr="00F2239E">
        <w:t>和</w:t>
      </w:r>
      <w:r w:rsidR="00D25F99" w:rsidRPr="00F2239E">
        <w:t>SPI</w:t>
      </w:r>
      <w:r w:rsidR="00D25F99">
        <w:t>2/3</w:t>
      </w:r>
      <w:r w:rsidRPr="00F2239E">
        <w:t>对比</w:t>
      </w:r>
      <w:bookmarkEnd w:id="255"/>
      <w:bookmarkEnd w:id="256"/>
    </w:p>
    <w:p w14:paraId="4FF2F6E3" w14:textId="6F8B4641" w:rsidR="00766A69" w:rsidRDefault="00766A69">
      <w:pPr>
        <w:rPr>
          <w:rFonts w:eastAsia="宋体" w:cs="Arial"/>
          <w:lang w:eastAsia="zh-CN"/>
        </w:rPr>
      </w:pPr>
    </w:p>
    <w:tbl>
      <w:tblPr>
        <w:tblW w:w="4822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557"/>
        <w:gridCol w:w="4249"/>
        <w:gridCol w:w="4278"/>
      </w:tblGrid>
      <w:tr w:rsidR="000A054E" w:rsidRPr="00AC65DD" w14:paraId="5D7DC228" w14:textId="77777777" w:rsidTr="0053035F">
        <w:trPr>
          <w:trHeight w:val="336"/>
          <w:tblHeader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9877AB" w14:textId="242CDD33" w:rsidR="00AC65DD" w:rsidRPr="00AC65DD" w:rsidRDefault="00AC65DD" w:rsidP="00AC65DD">
            <w:pPr>
              <w:spacing w:line="280" w:lineRule="exact"/>
              <w:ind w:left="400" w:hangingChars="200" w:hanging="400"/>
              <w:jc w:val="left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 xml:space="preserve">        </w:t>
            </w:r>
            <w:r>
              <w:rPr>
                <w:rFonts w:eastAsia="宋体" w:cs="Arial"/>
                <w:kern w:val="2"/>
                <w:szCs w:val="22"/>
                <w:lang w:eastAsia="zh-CN"/>
              </w:rPr>
              <w:t xml:space="preserve">       </w:t>
            </w: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对比</w:t>
            </w:r>
          </w:p>
          <w:p w14:paraId="1F33AE38" w14:textId="77777777" w:rsidR="00AC65DD" w:rsidRPr="00AC65DD" w:rsidRDefault="00AC65DD" w:rsidP="00AC65DD">
            <w:pPr>
              <w:spacing w:line="280" w:lineRule="exact"/>
              <w:jc w:val="left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BIT</w:t>
            </w: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位</w:t>
            </w: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 xml:space="preserve">    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AF5EAE" w14:textId="00870B3D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SPI0</w:t>
            </w:r>
            <w:r w:rsidR="00D25F99">
              <w:rPr>
                <w:rFonts w:eastAsia="宋体" w:cs="Arial"/>
                <w:kern w:val="2"/>
                <w:szCs w:val="22"/>
                <w:lang w:eastAsia="zh-CN"/>
              </w:rPr>
              <w:t>/1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D005DE" w14:textId="4D0C1460" w:rsidR="00AC65DD" w:rsidRPr="00AC65DD" w:rsidRDefault="00D25F99" w:rsidP="00AC65DD">
            <w:pPr>
              <w:spacing w:line="280" w:lineRule="exact"/>
              <w:jc w:val="center"/>
              <w:rPr>
                <w:rFonts w:eastAsia="宋体" w:cs="Arial"/>
                <w:strike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SPI</w:t>
            </w:r>
            <w:r>
              <w:rPr>
                <w:rFonts w:eastAsia="宋体" w:cs="Arial"/>
                <w:kern w:val="2"/>
                <w:szCs w:val="22"/>
                <w:lang w:eastAsia="zh-CN"/>
              </w:rPr>
              <w:t>2/3</w:t>
            </w:r>
          </w:p>
        </w:tc>
      </w:tr>
      <w:tr w:rsidR="000A054E" w:rsidRPr="00AC65DD" w14:paraId="5B832481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8E4E53" w14:textId="2771D0DF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信号</w:t>
            </w:r>
            <w:proofErr w:type="gramStart"/>
            <w:r w:rsidRPr="00F2239E">
              <w:rPr>
                <w:rFonts w:eastAsia="宋体" w:cs="Arial"/>
                <w:lang w:eastAsia="zh-CN"/>
              </w:rPr>
              <w:t>口强驱动</w:t>
            </w:r>
            <w:proofErr w:type="gramEnd"/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F9F2B" w14:textId="681E63BF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有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A065F" w14:textId="1278F4F5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无</w:t>
            </w:r>
          </w:p>
        </w:tc>
      </w:tr>
      <w:tr w:rsidR="000A054E" w:rsidRPr="00AC65DD" w14:paraId="045F5FC9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49714E" w14:textId="14960B2D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WCOL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C935B" w14:textId="5B377BDE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当发送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写满后，对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进行写操作将无法写入，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WCOL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也会置起，代表缓存写入冲突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DD19D" w14:textId="7A97D841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当一帧正在发送，对发送缓存进行写操作将无法写入，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WCOL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也会置起，代表缓存写入冲突</w:t>
            </w:r>
          </w:p>
        </w:tc>
      </w:tr>
      <w:tr w:rsidR="000A054E" w:rsidRPr="00AC65DD" w14:paraId="364F0FA0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11C5955" w14:textId="63767B51" w:rsidR="00AC65DD" w:rsidRPr="00AC65DD" w:rsidRDefault="00D25F99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>
              <w:rPr>
                <w:rFonts w:eastAsia="宋体" w:cs="Arial"/>
                <w:kern w:val="2"/>
                <w:szCs w:val="22"/>
                <w:lang w:eastAsia="zh-CN"/>
              </w:rPr>
              <w:t>QTWIF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BE978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该位置起，代表一帧数据接收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/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发送完成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88765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该位置起，代表一帧数据接收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/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发送完成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 xml:space="preserve"> </w:t>
            </w:r>
          </w:p>
        </w:tc>
      </w:tr>
      <w:tr w:rsidR="000D0455" w:rsidRPr="00AC65DD" w14:paraId="54855E9D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AFF2E47" w14:textId="4E6F6B9A" w:rsidR="000D0455" w:rsidRDefault="000D0455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>
              <w:rPr>
                <w:rFonts w:eastAsia="宋体" w:cs="Arial"/>
                <w:kern w:val="2"/>
                <w:szCs w:val="22"/>
                <w:lang w:eastAsia="zh-CN"/>
              </w:rPr>
              <w:t>QTWI</w:t>
            </w:r>
            <w:r>
              <w:rPr>
                <w:rFonts w:eastAsia="宋体" w:cs="Arial" w:hint="eastAsia"/>
                <w:kern w:val="2"/>
                <w:szCs w:val="22"/>
                <w:lang w:eastAsia="zh-CN"/>
              </w:rPr>
              <w:t>E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1894" w14:textId="6E7E8B3D" w:rsidR="000D0455" w:rsidRPr="00AC65DD" w:rsidRDefault="000D0455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>
              <w:rPr>
                <w:rFonts w:eastAsia="宋体" w:cs="Arial"/>
                <w:kern w:val="2"/>
                <w:szCs w:val="22"/>
                <w:lang w:eastAsia="zh-CN"/>
              </w:rPr>
              <w:t>QTWIF</w:t>
            </w:r>
            <w:r>
              <w:rPr>
                <w:rFonts w:eastAsia="宋体" w:cs="Arial" w:hint="eastAsia"/>
                <w:kern w:val="2"/>
                <w:szCs w:val="22"/>
                <w:lang w:eastAsia="zh-CN"/>
              </w:rPr>
              <w:t>置起中断使能位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EEE36" w14:textId="6BFB199A" w:rsidR="000D0455" w:rsidRPr="00AC65DD" w:rsidRDefault="000D0455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03BC0896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17301D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RXHIE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D8AD9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内有效数据超过一半中断使能位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47728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21923320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FA207CE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TXHIE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25535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发送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内有效数据不满一半中断使能位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BB741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0070E3C0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C0056E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RXIE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D0648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已满中断使能位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6D045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36DF64D5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DDF9D2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TBIE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5A231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发送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为空中断使能位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BF9EA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发送缓存为空时中断使能位</w:t>
            </w:r>
          </w:p>
        </w:tc>
      </w:tr>
      <w:tr w:rsidR="000A054E" w:rsidRPr="00AC65DD" w14:paraId="0303A7CD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2C00DE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RXNEIE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A150C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非空中断使能位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64360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782EC77D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E490291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RXHIF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5D22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内有效数据超过一半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A58D68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570B6150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A7F827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TXHIF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7BFD2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该位置起，代表发送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内有效数据不满一半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691FC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6D9B4D6F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AA12210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RXFIF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49E26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已满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3E595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2B60A2B2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68006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TXEIF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6B2E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该位置起，代表发送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为空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0E8712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该位置起，代表发送缓存为空</w:t>
            </w:r>
          </w:p>
        </w:tc>
      </w:tr>
      <w:tr w:rsidR="000A054E" w:rsidRPr="00AC65DD" w14:paraId="7D32E3A1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4E4DD9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RXNEIF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D46BD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接收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FIFO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非</w:t>
            </w:r>
            <w:proofErr w:type="gramStart"/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空标志位</w:t>
            </w:r>
            <w:proofErr w:type="gramEnd"/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F9062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无</w:t>
            </w:r>
          </w:p>
        </w:tc>
      </w:tr>
      <w:tr w:rsidR="000A054E" w:rsidRPr="00AC65DD" w14:paraId="2CF388EB" w14:textId="77777777" w:rsidTr="0053035F"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4538423" w14:textId="77777777" w:rsidR="00AC65DD" w:rsidRPr="00AC65DD" w:rsidRDefault="00AC65DD" w:rsidP="00AC65DD">
            <w:pPr>
              <w:spacing w:line="280" w:lineRule="exact"/>
              <w:jc w:val="center"/>
              <w:rPr>
                <w:rFonts w:eastAsia="宋体" w:cs="Arial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/>
                <w:kern w:val="2"/>
                <w:szCs w:val="22"/>
                <w:lang w:eastAsia="zh-CN"/>
              </w:rPr>
              <w:t>DMA</w:t>
            </w:r>
          </w:p>
        </w:tc>
        <w:tc>
          <w:tcPr>
            <w:tcW w:w="21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0F4E1" w14:textId="77777777" w:rsidR="00AC65DD" w:rsidRPr="00AC65DD" w:rsidRDefault="00AC65DD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通过发送缓存</w:t>
            </w:r>
            <w:proofErr w:type="gramStart"/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器空标志位</w:t>
            </w:r>
            <w:proofErr w:type="gramEnd"/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TXEIF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和接收缓冲区非</w:t>
            </w:r>
            <w:proofErr w:type="gramStart"/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空状态位</w:t>
            </w:r>
            <w:proofErr w:type="gramEnd"/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RXNEIF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触发</w:t>
            </w:r>
            <w:r w:rsidRPr="00AC65DD"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DMA</w:t>
            </w:r>
            <w:r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请求</w:t>
            </w:r>
          </w:p>
        </w:tc>
        <w:tc>
          <w:tcPr>
            <w:tcW w:w="21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84548" w14:textId="77777777" w:rsidR="00AC65DD" w:rsidRDefault="00F35704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S</w:t>
            </w:r>
            <w:r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PI2:</w:t>
            </w:r>
            <w:r w:rsidR="00AC65DD" w:rsidRPr="00AC65DD"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一帧结束统一置位请求</w:t>
            </w:r>
          </w:p>
          <w:p w14:paraId="46BF1E20" w14:textId="6D87DFFC" w:rsidR="00F35704" w:rsidRPr="00AC65DD" w:rsidRDefault="00F35704" w:rsidP="00AC65DD">
            <w:pPr>
              <w:spacing w:line="280" w:lineRule="exact"/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S</w:t>
            </w:r>
            <w:r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PI3:</w:t>
            </w:r>
            <w:r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不支持</w:t>
            </w:r>
            <w:r>
              <w:rPr>
                <w:rFonts w:eastAsia="宋体" w:cs="Arial" w:hint="eastAsia"/>
                <w:color w:val="000000" w:themeColor="text1"/>
                <w:kern w:val="2"/>
                <w:szCs w:val="22"/>
                <w:lang w:eastAsia="zh-CN"/>
              </w:rPr>
              <w:t>D</w:t>
            </w:r>
            <w:r>
              <w:rPr>
                <w:rFonts w:eastAsia="宋体" w:cs="Arial"/>
                <w:color w:val="000000" w:themeColor="text1"/>
                <w:kern w:val="2"/>
                <w:szCs w:val="22"/>
                <w:lang w:eastAsia="zh-CN"/>
              </w:rPr>
              <w:t>MA</w:t>
            </w:r>
          </w:p>
        </w:tc>
      </w:tr>
    </w:tbl>
    <w:p w14:paraId="6ED42B3D" w14:textId="074EF7DD" w:rsidR="005855DE" w:rsidRDefault="005855DE" w:rsidP="00AA6D08">
      <w:pPr>
        <w:rPr>
          <w:lang w:eastAsia="zh-CN"/>
        </w:rPr>
      </w:pPr>
      <w:bookmarkStart w:id="257" w:name="_Toc125028619"/>
    </w:p>
    <w:p w14:paraId="7B8784E4" w14:textId="77777777" w:rsidR="005855DE" w:rsidRDefault="005855DE">
      <w:pPr>
        <w:widowControl/>
        <w:jc w:val="left"/>
        <w:rPr>
          <w:lang w:eastAsia="zh-CN"/>
        </w:rPr>
      </w:pPr>
      <w:r>
        <w:rPr>
          <w:lang w:eastAsia="zh-CN"/>
        </w:rPr>
        <w:br w:type="page"/>
      </w:r>
    </w:p>
    <w:p w14:paraId="0D7B70AF" w14:textId="5365C777" w:rsidR="00766A69" w:rsidRPr="00F2239E" w:rsidRDefault="00CF1498" w:rsidP="00F723EF">
      <w:pPr>
        <w:pStyle w:val="soc1-1"/>
        <w:rPr>
          <w:strike/>
        </w:rPr>
      </w:pPr>
      <w:bookmarkStart w:id="258" w:name="_Toc178258262"/>
      <w:r w:rsidRPr="00F2239E">
        <w:lastRenderedPageBreak/>
        <w:t>TWI0~</w:t>
      </w:r>
      <w:bookmarkEnd w:id="257"/>
      <w:r w:rsidR="0078259B">
        <w:t>3</w:t>
      </w:r>
      <w:bookmarkEnd w:id="258"/>
    </w:p>
    <w:p w14:paraId="539E9A47" w14:textId="410196F9" w:rsidR="00766A69" w:rsidRPr="00F2239E" w:rsidRDefault="00CF1498" w:rsidP="00F723EF">
      <w:pPr>
        <w:pStyle w:val="soc1-2"/>
      </w:pPr>
      <w:bookmarkStart w:id="259" w:name="_Toc125028620"/>
      <w:bookmarkStart w:id="260" w:name="_Toc178258263"/>
      <w:r w:rsidRPr="00F2239E">
        <w:t>时钟源</w:t>
      </w:r>
      <w:bookmarkEnd w:id="259"/>
      <w:bookmarkEnd w:id="260"/>
    </w:p>
    <w:p w14:paraId="0691722F" w14:textId="20D24624" w:rsidR="00766A69" w:rsidRPr="00F2239E" w:rsidRDefault="00E4709B" w:rsidP="0065219C">
      <w:pPr>
        <w:pStyle w:val="a1"/>
      </w:pPr>
      <w:r>
        <w:t>SC32R803</w:t>
      </w:r>
      <w:r w:rsidR="002E42CB" w:rsidRPr="002E42CB">
        <w:t>系列的</w:t>
      </w:r>
      <w:r w:rsidR="002E42CB" w:rsidRPr="002E42CB">
        <w:t>TWI</w:t>
      </w:r>
      <w:r w:rsidR="002E42CB" w:rsidRPr="002E42CB">
        <w:t>的时钟源</w:t>
      </w:r>
      <w:r w:rsidR="00CF1498" w:rsidRPr="00F2239E">
        <w:t>仅一种，来自</w:t>
      </w:r>
      <w:r w:rsidR="00CF1498" w:rsidRPr="00F2239E">
        <w:t>PCLK</w:t>
      </w:r>
    </w:p>
    <w:p w14:paraId="0FA46AA3" w14:textId="77777777" w:rsidR="008B3B9F" w:rsidRPr="008B3B9F" w:rsidRDefault="008B3B9F" w:rsidP="008B3B9F">
      <w:pPr>
        <w:pStyle w:val="soc1-2"/>
      </w:pPr>
      <w:bookmarkStart w:id="261" w:name="_Toc125028621"/>
      <w:bookmarkStart w:id="262" w:name="_Toc165040634"/>
      <w:bookmarkStart w:id="263" w:name="_Toc178258264"/>
      <w:bookmarkStart w:id="264" w:name="_Hlk176183608"/>
      <w:bookmarkStart w:id="265" w:name="_Toc140071268"/>
      <w:r w:rsidRPr="008B3B9F">
        <w:t>TWI0/1</w:t>
      </w:r>
      <w:r w:rsidRPr="008B3B9F">
        <w:t>特性</w:t>
      </w:r>
      <w:bookmarkEnd w:id="261"/>
      <w:bookmarkEnd w:id="262"/>
      <w:bookmarkEnd w:id="263"/>
    </w:p>
    <w:p w14:paraId="319BA790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与</w:t>
      </w:r>
      <w:r w:rsidRPr="008B3B9F">
        <w:rPr>
          <w:rFonts w:eastAsia="宋体" w:cs="Arial"/>
          <w:lang w:eastAsia="zh-CN"/>
        </w:rPr>
        <w:t>QSPI0/1</w:t>
      </w:r>
      <w:r w:rsidRPr="008B3B9F">
        <w:rPr>
          <w:rFonts w:eastAsia="宋体" w:cs="Arial"/>
          <w:lang w:eastAsia="zh-CN"/>
        </w:rPr>
        <w:t>和</w:t>
      </w:r>
      <w:r w:rsidRPr="008B3B9F">
        <w:rPr>
          <w:rFonts w:eastAsia="宋体" w:cs="Arial"/>
          <w:lang w:eastAsia="zh-CN"/>
        </w:rPr>
        <w:t>SPI0/1</w:t>
      </w:r>
      <w:r w:rsidRPr="008B3B9F">
        <w:rPr>
          <w:rFonts w:eastAsia="宋体" w:cs="Arial"/>
          <w:lang w:eastAsia="zh-CN"/>
        </w:rPr>
        <w:t>共用寄存器地址和信号口，但功能完全独立</w:t>
      </w:r>
    </w:p>
    <w:p w14:paraId="3B780991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支持</w:t>
      </w:r>
      <w:r w:rsidRPr="008B3B9F">
        <w:rPr>
          <w:rFonts w:eastAsia="宋体" w:cs="Arial"/>
          <w:lang w:eastAsia="zh-CN"/>
        </w:rPr>
        <w:t>11</w:t>
      </w:r>
      <w:proofErr w:type="gramStart"/>
      <w:r w:rsidRPr="008B3B9F">
        <w:rPr>
          <w:rFonts w:eastAsia="宋体" w:cs="Arial"/>
          <w:lang w:eastAsia="zh-CN"/>
        </w:rPr>
        <w:t>档</w:t>
      </w:r>
      <w:proofErr w:type="gramEnd"/>
      <w:r w:rsidRPr="008B3B9F">
        <w:rPr>
          <w:rFonts w:eastAsia="宋体" w:cs="Arial"/>
          <w:lang w:eastAsia="zh-CN"/>
        </w:rPr>
        <w:t>TWI</w:t>
      </w:r>
      <w:r w:rsidRPr="008B3B9F">
        <w:rPr>
          <w:rFonts w:eastAsia="宋体" w:cs="Arial"/>
          <w:lang w:eastAsia="zh-CN"/>
        </w:rPr>
        <w:t>时钟预分频，主机模式下</w:t>
      </w:r>
      <w:r w:rsidRPr="008B3B9F">
        <w:rPr>
          <w:rFonts w:eastAsia="宋体" w:cs="Arial"/>
          <w:lang w:eastAsia="zh-CN"/>
        </w:rPr>
        <w:t>TWI</w:t>
      </w:r>
      <w:r w:rsidRPr="008B3B9F">
        <w:rPr>
          <w:rFonts w:eastAsia="宋体" w:cs="Arial"/>
          <w:lang w:eastAsia="zh-CN"/>
        </w:rPr>
        <w:t>通信速率，默认为最小分频档位（</w:t>
      </w:r>
      <w:proofErr w:type="spellStart"/>
      <w:r w:rsidRPr="008B3B9F">
        <w:rPr>
          <w:rFonts w:eastAsia="宋体" w:cs="Arial"/>
          <w:lang w:eastAsia="zh-CN"/>
        </w:rPr>
        <w:t>f</w:t>
      </w:r>
      <w:r w:rsidRPr="008B3B9F">
        <w:rPr>
          <w:rFonts w:eastAsia="宋体" w:cs="Arial"/>
          <w:vertAlign w:val="subscript"/>
          <w:lang w:eastAsia="zh-CN"/>
        </w:rPr>
        <w:t>PCLK</w:t>
      </w:r>
      <w:proofErr w:type="spellEnd"/>
      <w:r w:rsidRPr="008B3B9F">
        <w:rPr>
          <w:rFonts w:eastAsia="宋体" w:cs="Arial"/>
          <w:lang w:eastAsia="zh-CN"/>
        </w:rPr>
        <w:t>/4</w:t>
      </w:r>
      <w:r w:rsidRPr="008B3B9F">
        <w:rPr>
          <w:rFonts w:eastAsia="宋体" w:cs="Arial"/>
          <w:lang w:eastAsia="zh-CN"/>
        </w:rPr>
        <w:t>）</w:t>
      </w:r>
    </w:p>
    <w:p w14:paraId="0713D9BE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可配置为主机模式或从机模式</w:t>
      </w:r>
    </w:p>
    <w:p w14:paraId="1F950E3D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proofErr w:type="gramStart"/>
      <w:r w:rsidRPr="008B3B9F">
        <w:rPr>
          <w:rFonts w:eastAsia="宋体" w:cs="Arial"/>
          <w:lang w:eastAsia="zh-CN"/>
        </w:rPr>
        <w:t>主从机</w:t>
      </w:r>
      <w:proofErr w:type="gramEnd"/>
      <w:r w:rsidRPr="008B3B9F">
        <w:rPr>
          <w:rFonts w:eastAsia="宋体" w:cs="Arial"/>
          <w:lang w:eastAsia="zh-CN"/>
        </w:rPr>
        <w:t>之间双向数据传输</w:t>
      </w:r>
    </w:p>
    <w:p w14:paraId="34500730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通信速率可达到</w:t>
      </w:r>
      <w:r w:rsidRPr="008B3B9F">
        <w:rPr>
          <w:rFonts w:eastAsia="宋体" w:cs="Arial"/>
          <w:lang w:eastAsia="zh-CN"/>
        </w:rPr>
        <w:t>1 Mbps</w:t>
      </w:r>
    </w:p>
    <w:p w14:paraId="7D308BC8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可选的时钟延长</w:t>
      </w:r>
    </w:p>
    <w:p w14:paraId="4A6F8592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支持</w:t>
      </w:r>
      <w:r w:rsidRPr="008B3B9F">
        <w:rPr>
          <w:rFonts w:eastAsia="宋体" w:cs="Arial"/>
          <w:lang w:eastAsia="zh-CN"/>
        </w:rPr>
        <w:t>DMA</w:t>
      </w:r>
    </w:p>
    <w:p w14:paraId="33640D14" w14:textId="77777777" w:rsidR="008B3B9F" w:rsidRPr="008B3B9F" w:rsidRDefault="008B3B9F" w:rsidP="008B3B9F">
      <w:pPr>
        <w:pStyle w:val="soczw1"/>
        <w:numPr>
          <w:ilvl w:val="1"/>
          <w:numId w:val="119"/>
        </w:numPr>
        <w:ind w:left="1826" w:hanging="420"/>
      </w:pPr>
      <w:r w:rsidRPr="008B3B9F">
        <w:t>TWI0/1</w:t>
      </w:r>
      <w:r w:rsidRPr="008B3B9F">
        <w:t>均可产生</w:t>
      </w:r>
      <w:r w:rsidRPr="008B3B9F">
        <w:t>DMA</w:t>
      </w:r>
      <w:r w:rsidRPr="008B3B9F">
        <w:t>请求</w:t>
      </w:r>
    </w:p>
    <w:p w14:paraId="20568658" w14:textId="7509B51B" w:rsidR="008B3B9F" w:rsidRPr="008B3B9F" w:rsidRDefault="008B3B9F" w:rsidP="008B3B9F">
      <w:pPr>
        <w:pStyle w:val="soc1-2"/>
      </w:pPr>
      <w:bookmarkStart w:id="266" w:name="_Toc178258265"/>
      <w:r w:rsidRPr="008B3B9F">
        <w:t>TWI2/3</w:t>
      </w:r>
      <w:r w:rsidRPr="008B3B9F">
        <w:t>特性</w:t>
      </w:r>
      <w:bookmarkEnd w:id="266"/>
    </w:p>
    <w:p w14:paraId="326C9BC9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与</w:t>
      </w:r>
      <w:r w:rsidRPr="008B3B9F">
        <w:rPr>
          <w:rFonts w:eastAsia="宋体" w:cs="Arial"/>
          <w:lang w:eastAsia="zh-CN"/>
        </w:rPr>
        <w:t>SPI2/3</w:t>
      </w:r>
      <w:r w:rsidRPr="008B3B9F">
        <w:rPr>
          <w:rFonts w:eastAsia="宋体" w:cs="Arial"/>
          <w:lang w:eastAsia="zh-CN"/>
        </w:rPr>
        <w:t>共用寄存器地址和信号口，但功能完全独立</w:t>
      </w:r>
    </w:p>
    <w:p w14:paraId="0BA1423E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支持</w:t>
      </w:r>
      <w:r w:rsidRPr="008B3B9F">
        <w:rPr>
          <w:rFonts w:eastAsia="宋体" w:cs="Arial"/>
          <w:lang w:eastAsia="zh-CN"/>
        </w:rPr>
        <w:t>11</w:t>
      </w:r>
      <w:proofErr w:type="gramStart"/>
      <w:r w:rsidRPr="008B3B9F">
        <w:rPr>
          <w:rFonts w:eastAsia="宋体" w:cs="Arial"/>
          <w:lang w:eastAsia="zh-CN"/>
        </w:rPr>
        <w:t>档</w:t>
      </w:r>
      <w:proofErr w:type="gramEnd"/>
      <w:r w:rsidRPr="008B3B9F">
        <w:rPr>
          <w:rFonts w:eastAsia="宋体" w:cs="Arial"/>
          <w:lang w:eastAsia="zh-CN"/>
        </w:rPr>
        <w:t>TWI</w:t>
      </w:r>
      <w:r w:rsidRPr="008B3B9F">
        <w:rPr>
          <w:rFonts w:eastAsia="宋体" w:cs="Arial"/>
          <w:lang w:eastAsia="zh-CN"/>
        </w:rPr>
        <w:t>时钟预分频，主机模式下</w:t>
      </w:r>
      <w:r w:rsidRPr="008B3B9F">
        <w:rPr>
          <w:rFonts w:eastAsia="宋体" w:cs="Arial"/>
          <w:lang w:eastAsia="zh-CN"/>
        </w:rPr>
        <w:t>TWI</w:t>
      </w:r>
      <w:r w:rsidRPr="008B3B9F">
        <w:rPr>
          <w:rFonts w:eastAsia="宋体" w:cs="Arial"/>
          <w:lang w:eastAsia="zh-CN"/>
        </w:rPr>
        <w:t>通信速率，默认为最小分频档位（</w:t>
      </w:r>
      <w:proofErr w:type="spellStart"/>
      <w:r w:rsidRPr="008B3B9F">
        <w:rPr>
          <w:rFonts w:eastAsia="宋体" w:cs="Arial"/>
          <w:lang w:eastAsia="zh-CN"/>
        </w:rPr>
        <w:t>f</w:t>
      </w:r>
      <w:r w:rsidRPr="008B3B9F">
        <w:rPr>
          <w:rFonts w:eastAsia="宋体" w:cs="Arial"/>
          <w:vertAlign w:val="subscript"/>
          <w:lang w:eastAsia="zh-CN"/>
        </w:rPr>
        <w:t>PCLK</w:t>
      </w:r>
      <w:proofErr w:type="spellEnd"/>
      <w:r w:rsidRPr="008B3B9F">
        <w:rPr>
          <w:rFonts w:eastAsia="宋体" w:cs="Arial"/>
          <w:lang w:eastAsia="zh-CN"/>
        </w:rPr>
        <w:t>/4</w:t>
      </w:r>
      <w:r w:rsidRPr="008B3B9F">
        <w:rPr>
          <w:rFonts w:eastAsia="宋体" w:cs="Arial"/>
          <w:lang w:eastAsia="zh-CN"/>
        </w:rPr>
        <w:t>）</w:t>
      </w:r>
    </w:p>
    <w:p w14:paraId="4476FE4B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</w:rPr>
      </w:pPr>
      <w:proofErr w:type="spellStart"/>
      <w:r w:rsidRPr="008B3B9F">
        <w:rPr>
          <w:rFonts w:eastAsia="宋体" w:cs="Arial"/>
        </w:rPr>
        <w:t>信号口共三组映射可选</w:t>
      </w:r>
      <w:proofErr w:type="spellEnd"/>
    </w:p>
    <w:p w14:paraId="24065ECF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r w:rsidRPr="008B3B9F">
        <w:rPr>
          <w:rFonts w:eastAsia="宋体" w:cs="Arial"/>
          <w:lang w:eastAsia="zh-CN"/>
        </w:rPr>
        <w:t>可配置为主机模式或从机模式</w:t>
      </w:r>
    </w:p>
    <w:p w14:paraId="237003B1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  <w:lang w:eastAsia="zh-CN"/>
        </w:rPr>
      </w:pPr>
      <w:proofErr w:type="gramStart"/>
      <w:r w:rsidRPr="008B3B9F">
        <w:rPr>
          <w:rFonts w:eastAsia="宋体" w:cs="Arial"/>
          <w:lang w:eastAsia="zh-CN"/>
        </w:rPr>
        <w:t>主从机</w:t>
      </w:r>
      <w:proofErr w:type="gramEnd"/>
      <w:r w:rsidRPr="008B3B9F">
        <w:rPr>
          <w:rFonts w:eastAsia="宋体" w:cs="Arial"/>
          <w:lang w:eastAsia="zh-CN"/>
        </w:rPr>
        <w:t>之间双向数据传输</w:t>
      </w:r>
    </w:p>
    <w:p w14:paraId="1B4A64A3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</w:rPr>
      </w:pPr>
      <w:r w:rsidRPr="008B3B9F">
        <w:rPr>
          <w:rFonts w:eastAsia="宋体" w:cs="Arial"/>
        </w:rPr>
        <w:t>速率提升到</w:t>
      </w:r>
      <w:r w:rsidRPr="008B3B9F">
        <w:rPr>
          <w:rFonts w:eastAsia="宋体" w:cs="Arial"/>
        </w:rPr>
        <w:t xml:space="preserve">1Mbps </w:t>
      </w:r>
    </w:p>
    <w:p w14:paraId="100371B2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</w:rPr>
      </w:pPr>
      <w:proofErr w:type="spellStart"/>
      <w:r w:rsidRPr="008B3B9F">
        <w:rPr>
          <w:rFonts w:eastAsia="宋体" w:cs="Arial"/>
        </w:rPr>
        <w:t>可选的时钟延长</w:t>
      </w:r>
      <w:proofErr w:type="spellEnd"/>
    </w:p>
    <w:p w14:paraId="6F2D8125" w14:textId="77777777" w:rsidR="008B3B9F" w:rsidRPr="008B3B9F" w:rsidRDefault="008B3B9F" w:rsidP="008B3B9F">
      <w:pPr>
        <w:pStyle w:val="soczw11"/>
        <w:numPr>
          <w:ilvl w:val="0"/>
          <w:numId w:val="37"/>
        </w:numPr>
        <w:ind w:leftChars="500" w:left="1420"/>
        <w:rPr>
          <w:rFonts w:eastAsia="宋体" w:cs="Arial"/>
        </w:rPr>
      </w:pPr>
      <w:proofErr w:type="spellStart"/>
      <w:r w:rsidRPr="008B3B9F">
        <w:rPr>
          <w:rFonts w:eastAsia="宋体" w:cs="Arial"/>
        </w:rPr>
        <w:t>支持</w:t>
      </w:r>
      <w:r w:rsidRPr="008B3B9F">
        <w:rPr>
          <w:rFonts w:eastAsia="宋体" w:cs="Arial"/>
        </w:rPr>
        <w:t>DMA</w:t>
      </w:r>
      <w:proofErr w:type="spellEnd"/>
    </w:p>
    <w:p w14:paraId="3FC04D38" w14:textId="77777777" w:rsidR="008B3B9F" w:rsidRPr="008B3B9F" w:rsidRDefault="008B3B9F" w:rsidP="008B3B9F">
      <w:pPr>
        <w:pStyle w:val="soczw1"/>
        <w:numPr>
          <w:ilvl w:val="1"/>
          <w:numId w:val="119"/>
        </w:numPr>
        <w:ind w:left="1826" w:hanging="420"/>
      </w:pPr>
      <w:r w:rsidRPr="008B3B9F">
        <w:t>TWI2</w:t>
      </w:r>
      <w:r w:rsidRPr="008B3B9F">
        <w:t>可产生</w:t>
      </w:r>
      <w:r w:rsidRPr="008B3B9F">
        <w:t>DMA</w:t>
      </w:r>
      <w:r w:rsidRPr="008B3B9F">
        <w:t>请求</w:t>
      </w:r>
    </w:p>
    <w:p w14:paraId="4F5F4305" w14:textId="77777777" w:rsidR="008B3B9F" w:rsidRPr="008B3B9F" w:rsidRDefault="008B3B9F" w:rsidP="008B3B9F">
      <w:pPr>
        <w:pStyle w:val="soczw1"/>
        <w:numPr>
          <w:ilvl w:val="1"/>
          <w:numId w:val="119"/>
        </w:numPr>
        <w:ind w:left="1826" w:hanging="420"/>
      </w:pPr>
      <w:r w:rsidRPr="008B3B9F">
        <w:t>TWI3</w:t>
      </w:r>
      <w:r w:rsidRPr="008B3B9F">
        <w:t>不可产生</w:t>
      </w:r>
      <w:r w:rsidRPr="008B3B9F">
        <w:t>DMA</w:t>
      </w:r>
      <w:r w:rsidRPr="008B3B9F">
        <w:t>请求</w:t>
      </w:r>
    </w:p>
    <w:p w14:paraId="5955F9DD" w14:textId="1075C72B" w:rsidR="005D0569" w:rsidRPr="008B3B9F" w:rsidRDefault="005D0569" w:rsidP="00F723EF">
      <w:pPr>
        <w:pStyle w:val="soc1-2"/>
      </w:pPr>
      <w:bookmarkStart w:id="267" w:name="_Toc178258266"/>
      <w:bookmarkEnd w:id="264"/>
      <w:r w:rsidRPr="008B3B9F">
        <w:t>TWI</w:t>
      </w:r>
      <w:r w:rsidRPr="008B3B9F">
        <w:t>信号描述</w:t>
      </w:r>
      <w:bookmarkEnd w:id="265"/>
      <w:bookmarkEnd w:id="267"/>
    </w:p>
    <w:p w14:paraId="525F6C73" w14:textId="77777777" w:rsidR="005D0569" w:rsidRPr="006A0F08" w:rsidRDefault="005D0569" w:rsidP="0065219C">
      <w:pPr>
        <w:pStyle w:val="soczw"/>
      </w:pPr>
      <w:r w:rsidRPr="006A0F08">
        <w:t>在</w:t>
      </w:r>
      <w:r w:rsidRPr="006A0F08">
        <w:t>TWI</w:t>
      </w:r>
      <w:r w:rsidRPr="006A0F08">
        <w:t>总线上，数据通过时钟线</w:t>
      </w:r>
      <w:r w:rsidRPr="006A0F08">
        <w:t>SCL</w:t>
      </w:r>
      <w:r w:rsidRPr="006A0F08">
        <w:t>和数据线</w:t>
      </w:r>
      <w:r w:rsidRPr="006A0F08">
        <w:t>SDA</w:t>
      </w:r>
      <w:r w:rsidRPr="006A0F08">
        <w:t>在</w:t>
      </w:r>
      <w:proofErr w:type="gramStart"/>
      <w:r w:rsidRPr="006A0F08">
        <w:t>主从机</w:t>
      </w:r>
      <w:proofErr w:type="gramEnd"/>
      <w:r w:rsidRPr="006A0F08">
        <w:t>间逐一字节同步传送。每个字节数据长度是</w:t>
      </w:r>
      <w:r w:rsidRPr="006A0F08">
        <w:t>8</w:t>
      </w:r>
      <w:r w:rsidRPr="006A0F08">
        <w:t>位，一个</w:t>
      </w:r>
      <w:r w:rsidRPr="006A0F08">
        <w:t xml:space="preserve">SCL </w:t>
      </w:r>
      <w:r w:rsidRPr="006A0F08">
        <w:t>时钟脉冲传输一个数据位，数据由最高位</w:t>
      </w:r>
      <w:r w:rsidRPr="006A0F08">
        <w:t>MSB</w:t>
      </w:r>
      <w:r w:rsidRPr="006A0F08">
        <w:t>开始传输，每个字节传输后跟随一个应答位，每个位在</w:t>
      </w:r>
      <w:r w:rsidRPr="006A0F08">
        <w:t>SCL</w:t>
      </w:r>
      <w:r w:rsidRPr="006A0F08">
        <w:t>为高时采样。因此，</w:t>
      </w:r>
      <w:r w:rsidRPr="006A0F08">
        <w:t xml:space="preserve">SDA </w:t>
      </w:r>
      <w:r w:rsidRPr="006A0F08">
        <w:t>线可能在</w:t>
      </w:r>
      <w:r w:rsidRPr="006A0F08">
        <w:t>SCL</w:t>
      </w:r>
      <w:r w:rsidRPr="006A0F08">
        <w:t>为低时改变，但在</w:t>
      </w:r>
      <w:r w:rsidRPr="006A0F08">
        <w:t>SCL</w:t>
      </w:r>
      <w:r w:rsidRPr="006A0F08">
        <w:t>为高时必须保持稳定。当</w:t>
      </w:r>
      <w:r w:rsidRPr="006A0F08">
        <w:t>SCL</w:t>
      </w:r>
      <w:r w:rsidRPr="006A0F08">
        <w:t>为高时，</w:t>
      </w:r>
      <w:r w:rsidRPr="006A0F08">
        <w:t>SDA</w:t>
      </w:r>
      <w:r w:rsidRPr="006A0F08">
        <w:t>线上的跳变视为一个命令</w:t>
      </w:r>
      <w:r w:rsidRPr="006A0F08">
        <w:t>(START</w:t>
      </w:r>
      <w:r w:rsidRPr="006A0F08">
        <w:t>或</w:t>
      </w:r>
      <w:r w:rsidRPr="006A0F08">
        <w:t>STOP)</w:t>
      </w:r>
      <w:r w:rsidRPr="006A0F08">
        <w:t>。</w:t>
      </w:r>
    </w:p>
    <w:p w14:paraId="31D05776" w14:textId="77777777" w:rsidR="005D0569" w:rsidRPr="006A0F08" w:rsidRDefault="005D0569" w:rsidP="005D0569">
      <w:pPr>
        <w:pStyle w:val="5"/>
        <w:spacing w:before="312" w:after="156"/>
        <w:rPr>
          <w:rFonts w:eastAsia="宋体"/>
        </w:rPr>
      </w:pPr>
      <w:r w:rsidRPr="006A0F08">
        <w:rPr>
          <w:rFonts w:eastAsia="宋体"/>
        </w:rPr>
        <w:t>TWI</w:t>
      </w:r>
      <w:r w:rsidRPr="006A0F08">
        <w:rPr>
          <w:rFonts w:eastAsia="宋体"/>
        </w:rPr>
        <w:t>时钟信号线（</w:t>
      </w:r>
      <w:r w:rsidRPr="006A0F08">
        <w:rPr>
          <w:rFonts w:eastAsia="宋体"/>
        </w:rPr>
        <w:t>SCL</w:t>
      </w:r>
      <w:r w:rsidRPr="006A0F08">
        <w:rPr>
          <w:rFonts w:eastAsia="宋体"/>
        </w:rPr>
        <w:t>）</w:t>
      </w:r>
    </w:p>
    <w:p w14:paraId="20B821FC" w14:textId="77777777" w:rsidR="005D0569" w:rsidRPr="006A0F08" w:rsidRDefault="005D0569" w:rsidP="0065219C">
      <w:pPr>
        <w:pStyle w:val="soczw"/>
      </w:pPr>
      <w:r w:rsidRPr="006A0F08">
        <w:t>该时钟信号由主机发出，连接到所有的从机。每</w:t>
      </w:r>
      <w:r w:rsidRPr="006A0F08">
        <w:t>9</w:t>
      </w:r>
      <w:r w:rsidRPr="006A0F08">
        <w:t>个时钟周期传送一个字节数据。前</w:t>
      </w:r>
      <w:r w:rsidRPr="006A0F08">
        <w:t>8</w:t>
      </w:r>
      <w:r w:rsidRPr="006A0F08">
        <w:t>个周期作数据的传送，最后一个时钟作为接收方应答时钟。空闲时应为高电平，由</w:t>
      </w:r>
      <w:r w:rsidRPr="006A0F08">
        <w:t>SCL</w:t>
      </w:r>
      <w:r w:rsidRPr="006A0F08">
        <w:t>线上的上拉电阻拉高。</w:t>
      </w:r>
    </w:p>
    <w:p w14:paraId="52FC8B66" w14:textId="77777777" w:rsidR="005D0569" w:rsidRPr="006A0F08" w:rsidRDefault="005D0569" w:rsidP="005D0569">
      <w:pPr>
        <w:pStyle w:val="5"/>
        <w:spacing w:before="312" w:after="156"/>
        <w:rPr>
          <w:rFonts w:eastAsia="宋体"/>
        </w:rPr>
      </w:pPr>
      <w:r w:rsidRPr="006A0F08">
        <w:rPr>
          <w:rFonts w:eastAsia="宋体"/>
        </w:rPr>
        <w:t>TWI</w:t>
      </w:r>
      <w:r w:rsidRPr="006A0F08">
        <w:rPr>
          <w:rFonts w:eastAsia="宋体"/>
        </w:rPr>
        <w:t>数据信号线（</w:t>
      </w:r>
      <w:r w:rsidRPr="006A0F08">
        <w:rPr>
          <w:rFonts w:eastAsia="宋体"/>
        </w:rPr>
        <w:t>SDA</w:t>
      </w:r>
      <w:r w:rsidRPr="006A0F08">
        <w:rPr>
          <w:rFonts w:eastAsia="宋体"/>
        </w:rPr>
        <w:t>）</w:t>
      </w:r>
    </w:p>
    <w:p w14:paraId="3D7CB381" w14:textId="77777777" w:rsidR="005D0569" w:rsidRPr="006A0F08" w:rsidRDefault="005D0569" w:rsidP="0065219C">
      <w:pPr>
        <w:pStyle w:val="soczw"/>
      </w:pPr>
      <w:r w:rsidRPr="006A0F08">
        <w:t>SDA</w:t>
      </w:r>
      <w:r w:rsidRPr="006A0F08">
        <w:t>是双向信号线，空闲时应为高电平，由</w:t>
      </w:r>
      <w:r w:rsidRPr="006A0F08">
        <w:t>SDA</w:t>
      </w:r>
      <w:r w:rsidRPr="006A0F08">
        <w:t>线上的上拉电阻拉高。</w:t>
      </w:r>
    </w:p>
    <w:p w14:paraId="659D26F8" w14:textId="7FC99A88" w:rsidR="005855DE" w:rsidRDefault="005855DE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739364F6" w14:textId="77777777" w:rsidR="00D94434" w:rsidRPr="00706E3C" w:rsidRDefault="00D94434" w:rsidP="00D94434">
      <w:pPr>
        <w:pStyle w:val="soc1-1"/>
      </w:pPr>
      <w:bookmarkStart w:id="268" w:name="_Toc178258267"/>
      <w:r w:rsidRPr="00706E3C">
        <w:lastRenderedPageBreak/>
        <w:t>CAN</w:t>
      </w:r>
      <w:r w:rsidRPr="00706E3C">
        <w:t>通信口</w:t>
      </w:r>
      <w:bookmarkEnd w:id="268"/>
    </w:p>
    <w:p w14:paraId="78952906" w14:textId="116687ED" w:rsidR="00D94434" w:rsidRDefault="00D94434" w:rsidP="00D94434">
      <w:pPr>
        <w:pStyle w:val="soc1-2"/>
      </w:pPr>
      <w:bookmarkStart w:id="269" w:name="_Toc178258268"/>
      <w:r>
        <w:rPr>
          <w:rFonts w:hint="eastAsia"/>
        </w:rPr>
        <w:t>概述</w:t>
      </w:r>
      <w:bookmarkEnd w:id="269"/>
    </w:p>
    <w:p w14:paraId="0D53CE88" w14:textId="77777777" w:rsidR="00D94434" w:rsidRPr="0031743D" w:rsidRDefault="00D94434" w:rsidP="00D94434">
      <w:pPr>
        <w:pStyle w:val="soczw"/>
      </w:pPr>
      <w:r>
        <w:t>SC32R803</w:t>
      </w:r>
      <w:r w:rsidRPr="0031743D">
        <w:t xml:space="preserve"> </w:t>
      </w:r>
      <w:r w:rsidRPr="0031743D">
        <w:t>系列的控制器局域网络</w:t>
      </w:r>
      <w:r w:rsidRPr="0031743D">
        <w:t>(CAN)</w:t>
      </w:r>
      <w:r w:rsidRPr="0031743D">
        <w:t>支持</w:t>
      </w:r>
      <w:r w:rsidRPr="0031743D">
        <w:t xml:space="preserve"> CAN2.0B </w:t>
      </w:r>
      <w:r w:rsidRPr="0031743D">
        <w:t>协议与</w:t>
      </w:r>
      <w:r w:rsidRPr="0031743D">
        <w:t xml:space="preserve"> CAN_FD </w:t>
      </w:r>
      <w:r w:rsidRPr="0031743D">
        <w:t>协议的通信，相比于</w:t>
      </w:r>
      <w:r w:rsidRPr="0031743D">
        <w:t xml:space="preserve"> CAN2.0B </w:t>
      </w:r>
      <w:r w:rsidRPr="0031743D">
        <w:t>协议，</w:t>
      </w:r>
      <w:r w:rsidRPr="0031743D">
        <w:t xml:space="preserve">CAN_FD </w:t>
      </w:r>
      <w:r w:rsidRPr="0031743D">
        <w:t>具有更高的灵活性，其位速率从原来的仅</w:t>
      </w:r>
      <w:r w:rsidRPr="0031743D">
        <w:t xml:space="preserve"> 1Mbit/s </w:t>
      </w:r>
      <w:r w:rsidRPr="0031743D">
        <w:t>更改为可变，数据段长度最多可达</w:t>
      </w:r>
      <w:r w:rsidRPr="0031743D">
        <w:t xml:space="preserve"> 64 </w:t>
      </w:r>
      <w:r w:rsidRPr="0031743D">
        <w:t>字节。支持四种不同的工作模式，可设置低功耗待机模式，支持待机唤醒。</w:t>
      </w:r>
    </w:p>
    <w:p w14:paraId="6326FAEA" w14:textId="77777777" w:rsidR="00D94434" w:rsidRPr="0031743D" w:rsidRDefault="00D94434" w:rsidP="00D94434">
      <w:pPr>
        <w:pStyle w:val="soczw"/>
      </w:pPr>
      <w:r w:rsidRPr="0031743D">
        <w:t>发送缓冲区支持</w:t>
      </w:r>
      <w:r w:rsidRPr="0031743D">
        <w:t xml:space="preserve"> PTB </w:t>
      </w:r>
      <w:r w:rsidRPr="0031743D">
        <w:t>主传输缓冲区与</w:t>
      </w:r>
      <w:r w:rsidRPr="0031743D">
        <w:t xml:space="preserve"> STB </w:t>
      </w:r>
      <w:r w:rsidRPr="0031743D">
        <w:t>次传输缓冲区这两种发送缓冲区可供选择，可选用</w:t>
      </w:r>
      <w:r w:rsidRPr="0031743D">
        <w:t xml:space="preserve"> FIFO </w:t>
      </w:r>
      <w:r w:rsidRPr="0031743D">
        <w:t>模式或优先权模式决定发送顺序；接收缓冲区可同时容纳</w:t>
      </w:r>
      <w:r w:rsidRPr="0031743D">
        <w:t xml:space="preserve"> 8 </w:t>
      </w:r>
      <w:r w:rsidRPr="0031743D">
        <w:t>帧数据，且每个接收</w:t>
      </w:r>
      <w:proofErr w:type="gramStart"/>
      <w:r w:rsidRPr="0031743D">
        <w:t>帧</w:t>
      </w:r>
      <w:proofErr w:type="gramEnd"/>
      <w:r w:rsidRPr="0031743D">
        <w:t>都有单独时间戳。接收过滤器有</w:t>
      </w:r>
      <w:r w:rsidRPr="0031743D">
        <w:t xml:space="preserve">8 </w:t>
      </w:r>
      <w:r w:rsidRPr="0031743D">
        <w:t>组可供选择，每个过滤器都可单独启用，设置过滤条件。</w:t>
      </w:r>
    </w:p>
    <w:p w14:paraId="6974D618" w14:textId="257957A1" w:rsidR="00D94434" w:rsidRPr="00706E3C" w:rsidRDefault="00D94434" w:rsidP="00D94434">
      <w:pPr>
        <w:pStyle w:val="soc1-2"/>
      </w:pPr>
      <w:bookmarkStart w:id="270" w:name="_Toc178258269"/>
      <w:r w:rsidRPr="00706E3C">
        <w:t>时钟源</w:t>
      </w:r>
      <w:bookmarkEnd w:id="270"/>
    </w:p>
    <w:p w14:paraId="424656EC" w14:textId="77777777" w:rsidR="00D94434" w:rsidRPr="00706E3C" w:rsidRDefault="00D94434" w:rsidP="00D94434">
      <w:pPr>
        <w:pStyle w:val="soczw"/>
      </w:pPr>
      <w:r w:rsidRPr="00706E3C">
        <w:t>AHB</w:t>
      </w:r>
      <w:r w:rsidRPr="00706E3C">
        <w:t>时钟总线，时钟源跟随</w:t>
      </w:r>
      <w:r w:rsidRPr="00706E3C">
        <w:t>HCLK</w:t>
      </w:r>
      <w:r w:rsidRPr="00706E3C">
        <w:t>。</w:t>
      </w:r>
    </w:p>
    <w:p w14:paraId="1F816D69" w14:textId="3B238EBC" w:rsidR="00D94434" w:rsidRPr="00706E3C" w:rsidRDefault="00D94434" w:rsidP="00D94434">
      <w:pPr>
        <w:pStyle w:val="soc1-2"/>
      </w:pPr>
      <w:bookmarkStart w:id="271" w:name="_Toc178258270"/>
      <w:r w:rsidRPr="00706E3C">
        <w:t>特性</w:t>
      </w:r>
      <w:bookmarkEnd w:id="271"/>
    </w:p>
    <w:p w14:paraId="434F082C" w14:textId="77777777" w:rsidR="00D94434" w:rsidRPr="002A20F0" w:rsidRDefault="00D94434" w:rsidP="00D94434">
      <w:pPr>
        <w:pStyle w:val="a1"/>
      </w:pPr>
      <w:r w:rsidRPr="002A20F0">
        <w:t>协议支持：</w:t>
      </w:r>
    </w:p>
    <w:p w14:paraId="49F94E36" w14:textId="77777777" w:rsidR="00D94434" w:rsidRPr="002A20F0" w:rsidRDefault="00D94434" w:rsidP="00D94434">
      <w:pPr>
        <w:pStyle w:val="a2"/>
      </w:pPr>
      <w:r w:rsidRPr="002A20F0">
        <w:t>CAN 2.0B</w:t>
      </w:r>
    </w:p>
    <w:p w14:paraId="7C3A395E" w14:textId="77777777" w:rsidR="00D94434" w:rsidRPr="002A20F0" w:rsidRDefault="00D94434" w:rsidP="00D94434">
      <w:pPr>
        <w:pStyle w:val="a"/>
      </w:pPr>
      <w:r w:rsidRPr="002A20F0">
        <w:rPr>
          <w:rFonts w:hint="eastAsia"/>
        </w:rPr>
        <w:t>支持标准格式和扩展格式</w:t>
      </w:r>
      <w:r w:rsidRPr="002A20F0">
        <w:t xml:space="preserve">, </w:t>
      </w:r>
      <w:r w:rsidRPr="002A20F0">
        <w:rPr>
          <w:rFonts w:hint="eastAsia"/>
        </w:rPr>
        <w:t>最多可负载</w:t>
      </w:r>
      <w:r w:rsidRPr="002A20F0">
        <w:t>8bytes</w:t>
      </w:r>
      <w:r w:rsidRPr="002A20F0">
        <w:rPr>
          <w:rFonts w:hint="eastAsia"/>
        </w:rPr>
        <w:t>数据</w:t>
      </w:r>
    </w:p>
    <w:p w14:paraId="60B7BD7D" w14:textId="77777777" w:rsidR="00D94434" w:rsidRPr="002A20F0" w:rsidRDefault="00D94434" w:rsidP="00D94434">
      <w:pPr>
        <w:pStyle w:val="a"/>
      </w:pPr>
      <w:r w:rsidRPr="002A20F0">
        <w:t>速率可到</w:t>
      </w:r>
      <w:r w:rsidRPr="002A20F0">
        <w:t>1Mbit/s</w:t>
      </w:r>
    </w:p>
    <w:p w14:paraId="03ED4572" w14:textId="77777777" w:rsidR="00D94434" w:rsidRPr="002A20F0" w:rsidRDefault="00D94434" w:rsidP="00D94434">
      <w:pPr>
        <w:pStyle w:val="a2"/>
      </w:pPr>
      <w:r w:rsidRPr="002A20F0">
        <w:t>CAN FD</w:t>
      </w:r>
    </w:p>
    <w:p w14:paraId="408DE282" w14:textId="77777777" w:rsidR="00D94434" w:rsidRPr="002A20F0" w:rsidRDefault="00D94434" w:rsidP="00D94434">
      <w:pPr>
        <w:pStyle w:val="a"/>
      </w:pPr>
      <w:r w:rsidRPr="002A20F0">
        <w:rPr>
          <w:rFonts w:hint="eastAsia"/>
        </w:rPr>
        <w:t>支持标准格式和扩展格式</w:t>
      </w:r>
      <w:r w:rsidRPr="002A20F0">
        <w:t xml:space="preserve">, </w:t>
      </w:r>
      <w:r w:rsidRPr="002A20F0">
        <w:rPr>
          <w:rFonts w:hint="eastAsia"/>
        </w:rPr>
        <w:t>最多可负载</w:t>
      </w:r>
      <w:r w:rsidRPr="002A20F0">
        <w:t>64bytes</w:t>
      </w:r>
      <w:r w:rsidRPr="002A20F0">
        <w:rPr>
          <w:rFonts w:hint="eastAsia"/>
        </w:rPr>
        <w:t>数据</w:t>
      </w:r>
    </w:p>
    <w:p w14:paraId="1E3762A1" w14:textId="77777777" w:rsidR="00D94434" w:rsidRPr="002A20F0" w:rsidRDefault="00D94434" w:rsidP="00D94434">
      <w:pPr>
        <w:pStyle w:val="a1"/>
      </w:pPr>
      <w:r w:rsidRPr="002A20F0">
        <w:t>速率可变</w:t>
      </w:r>
    </w:p>
    <w:p w14:paraId="4DCF8651" w14:textId="77777777" w:rsidR="00D94434" w:rsidRPr="002A20F0" w:rsidRDefault="00D94434" w:rsidP="00D94434">
      <w:pPr>
        <w:pStyle w:val="a1"/>
      </w:pPr>
      <w:r w:rsidRPr="002A20F0">
        <w:t>中断标志多达</w:t>
      </w:r>
      <w:r w:rsidRPr="002A20F0">
        <w:t>14</w:t>
      </w:r>
      <w:r w:rsidRPr="002A20F0">
        <w:t>种，共用同一个中断线</w:t>
      </w:r>
      <w:r w:rsidRPr="002A20F0">
        <w:t xml:space="preserve"> </w:t>
      </w:r>
    </w:p>
    <w:p w14:paraId="2D60A45F" w14:textId="77777777" w:rsidR="00D94434" w:rsidRPr="002A20F0" w:rsidRDefault="00D94434" w:rsidP="00D94434">
      <w:pPr>
        <w:pStyle w:val="a1"/>
      </w:pPr>
      <w:r w:rsidRPr="002A20F0">
        <w:rPr>
          <w:rFonts w:hint="eastAsia"/>
        </w:rPr>
        <w:t>待机模式</w:t>
      </w:r>
      <w:r w:rsidRPr="002A20F0">
        <w:t>：使能此模式后，</w:t>
      </w:r>
      <w:r w:rsidRPr="002A20F0">
        <w:t>CAN</w:t>
      </w:r>
      <w:r w:rsidRPr="002A20F0">
        <w:t>收发器将进入</w:t>
      </w:r>
      <w:r w:rsidRPr="002A20F0">
        <w:rPr>
          <w:rFonts w:hint="eastAsia"/>
        </w:rPr>
        <w:t>低功耗</w:t>
      </w:r>
      <w:r w:rsidRPr="002A20F0">
        <w:t>状态并不再接收数据帧，仅检测</w:t>
      </w:r>
      <w:r w:rsidRPr="002A20F0">
        <w:t>CAN</w:t>
      </w:r>
      <w:r w:rsidRPr="002A20F0">
        <w:t>总线上的显性电平</w:t>
      </w:r>
    </w:p>
    <w:p w14:paraId="6F8EAD45" w14:textId="77777777" w:rsidR="00D94434" w:rsidRPr="002A20F0" w:rsidRDefault="00D94434" w:rsidP="00D94434">
      <w:pPr>
        <w:pStyle w:val="a1"/>
      </w:pPr>
      <w:r w:rsidRPr="002A20F0">
        <w:rPr>
          <w:rFonts w:hint="eastAsia"/>
        </w:rPr>
        <w:t>时间戳</w:t>
      </w:r>
      <w:r w:rsidRPr="002A20F0">
        <w:t xml:space="preserve"> </w:t>
      </w:r>
      <w:r w:rsidRPr="002A20F0">
        <w:t>：</w:t>
      </w:r>
    </w:p>
    <w:p w14:paraId="4F9A2B53" w14:textId="77777777" w:rsidR="00D94434" w:rsidRPr="002A20F0" w:rsidRDefault="00D94434" w:rsidP="00D94434">
      <w:pPr>
        <w:pStyle w:val="a2"/>
      </w:pPr>
      <w:proofErr w:type="spellStart"/>
      <w:r w:rsidRPr="002A20F0">
        <w:t>CiA</w:t>
      </w:r>
      <w:proofErr w:type="spellEnd"/>
      <w:r w:rsidRPr="002A20F0">
        <w:t xml:space="preserve"> 603: 64 </w:t>
      </w:r>
      <w:r w:rsidRPr="002A20F0">
        <w:rPr>
          <w:rFonts w:hint="eastAsia"/>
        </w:rPr>
        <w:t>位时间戳</w:t>
      </w:r>
      <w:r w:rsidRPr="002A20F0">
        <w:t>，发送帧（</w:t>
      </w:r>
      <w:r w:rsidRPr="002A20F0">
        <w:t>TTS</w:t>
      </w:r>
      <w:r w:rsidRPr="002A20F0">
        <w:t>）支持一个时间戳，存放在寄存器里，但所有的接收帧（</w:t>
      </w:r>
      <w:r w:rsidRPr="002A20F0">
        <w:t>RTS</w:t>
      </w:r>
      <w:r w:rsidRPr="002A20F0">
        <w:t>）都有单独的时间戳</w:t>
      </w:r>
    </w:p>
    <w:p w14:paraId="687CE159" w14:textId="77777777" w:rsidR="00D94434" w:rsidRPr="002A20F0" w:rsidRDefault="00D94434" w:rsidP="00D94434">
      <w:pPr>
        <w:pStyle w:val="a1"/>
      </w:pPr>
      <w:r w:rsidRPr="002A20F0">
        <w:rPr>
          <w:rFonts w:hint="eastAsia"/>
        </w:rPr>
        <w:t>收发缓存</w:t>
      </w:r>
      <w:r w:rsidRPr="002A20F0">
        <w:t>：</w:t>
      </w:r>
    </w:p>
    <w:p w14:paraId="19DDF724" w14:textId="77777777" w:rsidR="00D94434" w:rsidRPr="002A20F0" w:rsidRDefault="00D94434" w:rsidP="00D94434">
      <w:pPr>
        <w:pStyle w:val="a2"/>
      </w:pPr>
      <w:r w:rsidRPr="002A20F0">
        <w:t>8</w:t>
      </w:r>
      <w:r w:rsidRPr="002A20F0">
        <w:t>组接收缓存（</w:t>
      </w:r>
      <w:r w:rsidRPr="002A20F0">
        <w:t>RB</w:t>
      </w:r>
      <w:r w:rsidRPr="002A20F0">
        <w:t>），每个接收帧（</w:t>
      </w:r>
      <w:r w:rsidRPr="002A20F0">
        <w:t>RTS</w:t>
      </w:r>
      <w:r w:rsidRPr="002A20F0">
        <w:t>）有单独时间戳，与数据一同存放在</w:t>
      </w:r>
      <w:r w:rsidRPr="002A20F0">
        <w:t>RB</w:t>
      </w:r>
      <w:r w:rsidRPr="002A20F0">
        <w:t>中。</w:t>
      </w:r>
      <w:r w:rsidRPr="002A20F0">
        <w:t>RB</w:t>
      </w:r>
      <w:r w:rsidRPr="002A20F0">
        <w:t>的工作方式同</w:t>
      </w:r>
      <w:r w:rsidRPr="002A20F0">
        <w:t>FIFO</w:t>
      </w:r>
    </w:p>
    <w:p w14:paraId="735ED174" w14:textId="77777777" w:rsidR="00D94434" w:rsidRPr="002A20F0" w:rsidRDefault="00D94434" w:rsidP="00D94434">
      <w:pPr>
        <w:pStyle w:val="a2"/>
      </w:pPr>
      <w:r w:rsidRPr="002A20F0">
        <w:t>8</w:t>
      </w:r>
      <w:r w:rsidRPr="002A20F0">
        <w:t>组发送缓存（</w:t>
      </w:r>
      <w:r w:rsidRPr="002A20F0">
        <w:t>TB</w:t>
      </w:r>
      <w:r w:rsidRPr="002A20F0">
        <w:t>）：</w:t>
      </w:r>
    </w:p>
    <w:p w14:paraId="179643E2" w14:textId="77777777" w:rsidR="00D94434" w:rsidRPr="002A20F0" w:rsidRDefault="00D94434" w:rsidP="00D94434">
      <w:pPr>
        <w:pStyle w:val="a"/>
        <w:rPr>
          <w:b/>
          <w:bCs/>
        </w:rPr>
      </w:pPr>
      <w:r w:rsidRPr="002A20F0">
        <w:t>1</w:t>
      </w:r>
      <w:r w:rsidRPr="002A20F0">
        <w:rPr>
          <w:rFonts w:hint="eastAsia"/>
        </w:rPr>
        <w:t>个</w:t>
      </w:r>
      <w:r w:rsidRPr="002A20F0">
        <w:t xml:space="preserve"> Primary Transmit Buffer PTB</w:t>
      </w:r>
    </w:p>
    <w:p w14:paraId="7AB6E893" w14:textId="77777777" w:rsidR="00D94434" w:rsidRPr="002A20F0" w:rsidRDefault="00D94434" w:rsidP="00D94434">
      <w:pPr>
        <w:pStyle w:val="a"/>
      </w:pPr>
      <w:r w:rsidRPr="002A20F0">
        <w:t>8</w:t>
      </w:r>
      <w:r w:rsidRPr="002A20F0">
        <w:rPr>
          <w:rFonts w:hint="eastAsia"/>
        </w:rPr>
        <w:t>个</w:t>
      </w:r>
      <w:r w:rsidRPr="002A20F0">
        <w:t>Secondary Transmit Buffer STB</w:t>
      </w:r>
      <w:r w:rsidRPr="002A20F0">
        <w:rPr>
          <w:rFonts w:hint="eastAsia"/>
        </w:rPr>
        <w:t>，</w:t>
      </w:r>
      <w:r w:rsidRPr="002A20F0">
        <w:t>支持两种传输模式：</w:t>
      </w:r>
      <w:r w:rsidRPr="002A20F0">
        <w:t>FIFO</w:t>
      </w:r>
      <w:r w:rsidRPr="002A20F0">
        <w:rPr>
          <w:rFonts w:hint="eastAsia"/>
        </w:rPr>
        <w:t>模式</w:t>
      </w:r>
      <w:r w:rsidRPr="002A20F0">
        <w:t>和</w:t>
      </w:r>
      <w:r w:rsidRPr="002A20F0">
        <w:rPr>
          <w:rFonts w:hint="eastAsia"/>
        </w:rPr>
        <w:t>优先权决定模式</w:t>
      </w:r>
    </w:p>
    <w:p w14:paraId="56054770" w14:textId="77777777" w:rsidR="00D94434" w:rsidRDefault="00D94434" w:rsidP="00D94434">
      <w:pPr>
        <w:pStyle w:val="a2"/>
        <w:sectPr w:rsidR="00D94434" w:rsidSect="0041629D"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  <w:r w:rsidRPr="002A20F0">
        <w:t>8</w:t>
      </w:r>
      <w:r w:rsidRPr="002A20F0">
        <w:t>组接收</w:t>
      </w:r>
      <w:r w:rsidRPr="002A20F0">
        <w:rPr>
          <w:rFonts w:hint="eastAsia"/>
        </w:rPr>
        <w:t>过滤器</w:t>
      </w:r>
      <w:r w:rsidRPr="002A20F0">
        <w:t>（支持</w:t>
      </w:r>
      <w:r w:rsidRPr="002A20F0">
        <w:t xml:space="preserve">29bit </w:t>
      </w:r>
      <w:r w:rsidRPr="002A20F0">
        <w:rPr>
          <w:rFonts w:hint="eastAsia"/>
        </w:rPr>
        <w:t>ID</w:t>
      </w:r>
      <w:r w:rsidRPr="002A20F0">
        <w:t>）</w:t>
      </w:r>
    </w:p>
    <w:p w14:paraId="5EC8B82D" w14:textId="5E279491" w:rsidR="00766A69" w:rsidRPr="00F2239E" w:rsidRDefault="001A59BD" w:rsidP="00F723EF">
      <w:pPr>
        <w:pStyle w:val="soc1-1"/>
      </w:pPr>
      <w:bookmarkStart w:id="272" w:name="_Toc178258271"/>
      <w:r>
        <w:rPr>
          <w:rFonts w:hint="eastAsia"/>
        </w:rPr>
        <w:lastRenderedPageBreak/>
        <w:t>硬件看门狗</w:t>
      </w:r>
      <w:r w:rsidR="00CF1498" w:rsidRPr="00F2239E">
        <w:t xml:space="preserve"> </w:t>
      </w:r>
      <w:bookmarkStart w:id="273" w:name="_Toc125028628"/>
      <w:r w:rsidR="00CF1498" w:rsidRPr="00F2239E">
        <w:t>WDT</w:t>
      </w:r>
      <w:bookmarkEnd w:id="272"/>
      <w:bookmarkEnd w:id="273"/>
      <w:r w:rsidR="00CF1498" w:rsidRPr="00F2239E">
        <w:t xml:space="preserve"> </w:t>
      </w:r>
    </w:p>
    <w:p w14:paraId="19CC2310" w14:textId="07B09667" w:rsidR="001A59BD" w:rsidRDefault="00E4709B" w:rsidP="002E759B">
      <w:pPr>
        <w:pStyle w:val="soczw"/>
      </w:pPr>
      <w:r>
        <w:t>SC32R803</w:t>
      </w:r>
      <w:r w:rsidR="001A59BD" w:rsidRPr="005D0ECF">
        <w:t>系列内建</w:t>
      </w:r>
      <w:r w:rsidR="001A59BD" w:rsidRPr="00107FEF">
        <w:t>一个</w:t>
      </w:r>
      <w:r w:rsidR="001A59BD" w:rsidRPr="005D0ECF">
        <w:t>硬件看门狗</w:t>
      </w:r>
      <w:r w:rsidR="001A59BD" w:rsidRPr="00107FEF">
        <w:t>WDT</w:t>
      </w:r>
      <w:r w:rsidR="001A59BD" w:rsidRPr="00107FEF">
        <w:t>，其时钟源为内部的</w:t>
      </w:r>
      <w:r w:rsidR="001A59BD" w:rsidRPr="00107FEF">
        <w:t>32kHz</w:t>
      </w:r>
      <w:r w:rsidR="001A59BD" w:rsidRPr="00107FEF">
        <w:t>振荡器。用户可以通过编程器的</w:t>
      </w:r>
      <w:r w:rsidR="00B741C4" w:rsidRPr="00B741C4">
        <w:t>Customer</w:t>
      </w:r>
      <w:r w:rsidR="001A59BD" w:rsidRPr="00107FEF">
        <w:t xml:space="preserve"> Option</w:t>
      </w:r>
      <w:r w:rsidR="001A59BD" w:rsidRPr="00107FEF">
        <w:t>中的</w:t>
      </w:r>
      <w:r w:rsidR="001A59BD" w:rsidRPr="00107FEF">
        <w:t>ENWDT</w:t>
      </w:r>
      <w:r w:rsidR="001A59BD" w:rsidRPr="00107FEF">
        <w:t>控制位选择是否开启看门狗复位功能。</w:t>
      </w:r>
    </w:p>
    <w:p w14:paraId="20D30428" w14:textId="77777777" w:rsidR="002E759B" w:rsidRDefault="002E759B" w:rsidP="002E759B">
      <w:pPr>
        <w:pStyle w:val="soczw"/>
      </w:pPr>
      <w:r>
        <w:rPr>
          <w:rFonts w:hint="eastAsia"/>
        </w:rPr>
        <w:t>硬件看门狗</w:t>
      </w:r>
      <w:r>
        <w:rPr>
          <w:rFonts w:hint="eastAsia"/>
        </w:rPr>
        <w:t>WDT</w:t>
      </w:r>
      <w:r>
        <w:rPr>
          <w:rFonts w:hint="eastAsia"/>
        </w:rPr>
        <w:t>，具有安全性高、定时准确及使用灵活的优点。此看门狗外设可检测并解决由软件错误导致的故障，并在计数器达到给定的溢出时间时触发系统复位。</w:t>
      </w:r>
    </w:p>
    <w:p w14:paraId="5A53470D" w14:textId="77777777" w:rsidR="002E759B" w:rsidRDefault="002E759B" w:rsidP="002E759B">
      <w:pPr>
        <w:pStyle w:val="soczw"/>
      </w:pPr>
      <w:r>
        <w:rPr>
          <w:rFonts w:hint="eastAsia"/>
        </w:rPr>
        <w:t>WDT</w:t>
      </w:r>
      <w:r>
        <w:rPr>
          <w:rFonts w:hint="eastAsia"/>
        </w:rPr>
        <w:t>由其内部低频振荡器驱动，因此即便在主时钟发生故障时仍然保持工作状态。</w:t>
      </w:r>
    </w:p>
    <w:p w14:paraId="3D2A137F" w14:textId="2F7B6973" w:rsidR="00766A69" w:rsidRPr="00F2239E" w:rsidRDefault="001A59BD" w:rsidP="00F723EF">
      <w:pPr>
        <w:pStyle w:val="soc1-2"/>
      </w:pPr>
      <w:bookmarkStart w:id="274" w:name="_Toc178258272"/>
      <w:r>
        <w:rPr>
          <w:rFonts w:hint="eastAsia"/>
        </w:rPr>
        <w:t>时钟源</w:t>
      </w:r>
      <w:bookmarkEnd w:id="274"/>
    </w:p>
    <w:p w14:paraId="45F835E8" w14:textId="09FEEB3C" w:rsidR="001A59BD" w:rsidRPr="005D0ECF" w:rsidRDefault="00E4709B" w:rsidP="0065219C">
      <w:pPr>
        <w:pStyle w:val="soczw"/>
      </w:pPr>
      <w:r>
        <w:t>SC32R803</w:t>
      </w:r>
      <w:r w:rsidR="001A59BD" w:rsidRPr="005D0ECF">
        <w:t>系列的</w:t>
      </w:r>
      <w:r w:rsidR="001A59BD" w:rsidRPr="005D0ECF">
        <w:t>WDT</w:t>
      </w:r>
      <w:r w:rsidR="001A59BD" w:rsidRPr="005D0ECF">
        <w:t>的时钟</w:t>
      </w:r>
      <w:proofErr w:type="gramStart"/>
      <w:r w:rsidR="001A59BD" w:rsidRPr="005D0ECF">
        <w:t>源固定</w:t>
      </w:r>
      <w:proofErr w:type="gramEnd"/>
      <w:r w:rsidR="001A59BD" w:rsidRPr="005D0ECF">
        <w:t>为</w:t>
      </w:r>
      <w:r w:rsidR="001A59BD" w:rsidRPr="005D0ECF">
        <w:t>LIRC</w:t>
      </w:r>
      <w:r w:rsidR="001A59BD" w:rsidRPr="005D0ECF">
        <w:t>。</w:t>
      </w:r>
      <w:r w:rsidR="001A59BD" w:rsidRPr="005D0ECF">
        <w:t>WDT</w:t>
      </w:r>
      <w:r w:rsidR="001A59BD" w:rsidRPr="005D0ECF">
        <w:t>使能后，</w:t>
      </w:r>
      <w:r w:rsidR="001A59BD" w:rsidRPr="005D0ECF">
        <w:t>LIRC</w:t>
      </w:r>
      <w:r w:rsidR="001A59BD" w:rsidRPr="005D0ECF">
        <w:t>会自动开启，</w:t>
      </w:r>
      <w:r w:rsidR="001A59BD" w:rsidRPr="005D0ECF">
        <w:t>WDT</w:t>
      </w:r>
      <w:r w:rsidR="001A59BD" w:rsidRPr="005D0ECF">
        <w:t>工作的过程中</w:t>
      </w:r>
      <w:r w:rsidR="001A59BD" w:rsidRPr="005D0ECF">
        <w:t>LIRC</w:t>
      </w:r>
      <w:r w:rsidR="001A59BD" w:rsidRPr="005D0ECF">
        <w:t>始终保持振荡，用户无法关闭。</w:t>
      </w:r>
    </w:p>
    <w:p w14:paraId="123AD4E4" w14:textId="7BCEC30A" w:rsidR="005855DE" w:rsidRDefault="005855DE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7605FBED" w14:textId="2C893466" w:rsidR="00766A69" w:rsidRDefault="001A59BD" w:rsidP="00F723EF">
      <w:pPr>
        <w:pStyle w:val="soc1-1"/>
      </w:pPr>
      <w:bookmarkStart w:id="275" w:name="_Toc125028630"/>
      <w:bookmarkStart w:id="276" w:name="_Toc178258273"/>
      <w:r w:rsidRPr="001A59BD">
        <w:lastRenderedPageBreak/>
        <w:t>Base Timer</w:t>
      </w:r>
      <w:r w:rsidRPr="001A59BD">
        <w:t>（</w:t>
      </w:r>
      <w:r w:rsidRPr="001A59BD">
        <w:t>BTM</w:t>
      </w:r>
      <w:r w:rsidRPr="001A59BD">
        <w:t>）</w:t>
      </w:r>
      <w:bookmarkEnd w:id="275"/>
      <w:bookmarkEnd w:id="276"/>
    </w:p>
    <w:p w14:paraId="50A30A46" w14:textId="0CE6D377" w:rsidR="001A59BD" w:rsidRPr="00032643" w:rsidRDefault="00E4709B" w:rsidP="0065219C">
      <w:pPr>
        <w:pStyle w:val="soczw"/>
      </w:pPr>
      <w:r>
        <w:t>SC32R803</w:t>
      </w:r>
      <w:r w:rsidR="001A59BD" w:rsidRPr="001A59BD">
        <w:t>系列内建一个</w:t>
      </w:r>
      <w:r w:rsidR="001A59BD" w:rsidRPr="001A59BD">
        <w:t>Base Timer</w:t>
      </w:r>
      <w:r w:rsidR="001A59BD" w:rsidRPr="001A59BD">
        <w:t>（</w:t>
      </w:r>
      <w:r w:rsidR="001A59BD" w:rsidRPr="001A59BD">
        <w:t>BTM</w:t>
      </w:r>
      <w:r w:rsidR="001A59BD" w:rsidRPr="001A59BD">
        <w:t>），可以按照</w:t>
      </w:r>
      <w:r w:rsidR="001A59BD" w:rsidRPr="001A59BD">
        <w:t>15.625ms ~ 32s</w:t>
      </w:r>
      <w:r w:rsidR="001A59BD" w:rsidRPr="001A59BD">
        <w:t>的间隔产生中断。</w:t>
      </w:r>
      <w:r w:rsidR="001A59BD" w:rsidRPr="001A59BD">
        <w:t>32kHz</w:t>
      </w:r>
      <w:r w:rsidR="001A59BD" w:rsidRPr="001A59BD" w:rsidDel="00F25ACA">
        <w:t xml:space="preserve"> </w:t>
      </w:r>
      <w:r w:rsidR="001A59BD" w:rsidRPr="001A59BD">
        <w:t>LIRC</w:t>
      </w:r>
      <w:r w:rsidR="001A59BD" w:rsidRPr="001A59BD">
        <w:t>及外接</w:t>
      </w:r>
      <w:r w:rsidR="001A59BD" w:rsidRPr="001A59BD">
        <w:t>32.768kHz</w:t>
      </w:r>
      <w:r w:rsidR="001A59BD" w:rsidRPr="001A59BD">
        <w:t>晶体振荡器</w:t>
      </w:r>
      <w:r w:rsidR="001A59BD" w:rsidRPr="001A59BD">
        <w:t>LXT</w:t>
      </w:r>
      <w:r w:rsidR="001A59BD" w:rsidRPr="001A59BD">
        <w:t>都可作为</w:t>
      </w:r>
      <w:r w:rsidR="001A59BD" w:rsidRPr="001A59BD">
        <w:t>BTM</w:t>
      </w:r>
      <w:r w:rsidR="001A59BD" w:rsidRPr="001A59BD">
        <w:t>的时钟源。</w:t>
      </w:r>
      <w:r w:rsidR="001A59BD" w:rsidRPr="001A59BD">
        <w:t>BTM</w:t>
      </w:r>
      <w:r w:rsidR="001A59BD" w:rsidRPr="001A59BD">
        <w:t>产生的中断可以将</w:t>
      </w:r>
      <w:r w:rsidR="001A59BD" w:rsidRPr="001A59BD">
        <w:t xml:space="preserve"> CPU </w:t>
      </w:r>
      <w:r w:rsidR="001A59BD" w:rsidRPr="001A59BD">
        <w:t>从</w:t>
      </w:r>
      <w:r w:rsidR="001A59BD" w:rsidRPr="001A59BD">
        <w:t xml:space="preserve"> STOP mode</w:t>
      </w:r>
      <w:r w:rsidR="001A59BD" w:rsidRPr="001A59BD">
        <w:t>唤醒。</w:t>
      </w:r>
    </w:p>
    <w:p w14:paraId="5E9EAFC7" w14:textId="26ABFBCE" w:rsidR="00766A69" w:rsidRPr="00F2239E" w:rsidRDefault="00CF1498" w:rsidP="00F723EF">
      <w:pPr>
        <w:pStyle w:val="soc1-2"/>
      </w:pPr>
      <w:bookmarkStart w:id="277" w:name="_Toc125028631"/>
      <w:bookmarkStart w:id="278" w:name="_Toc178258274"/>
      <w:r w:rsidRPr="00F2239E">
        <w:t>时钟源</w:t>
      </w:r>
      <w:bookmarkEnd w:id="277"/>
      <w:bookmarkEnd w:id="278"/>
    </w:p>
    <w:p w14:paraId="08CA48BA" w14:textId="77496F37" w:rsidR="00766A69" w:rsidRPr="00F2239E" w:rsidRDefault="00E4709B" w:rsidP="0065219C">
      <w:pPr>
        <w:pStyle w:val="a1"/>
      </w:pPr>
      <w:r>
        <w:t>SC32R803</w:t>
      </w:r>
      <w:r w:rsidR="00167F93" w:rsidRPr="00167F93">
        <w:t>系列的</w:t>
      </w:r>
      <w:r w:rsidR="00167F93" w:rsidRPr="00167F93">
        <w:t>BTM</w:t>
      </w:r>
      <w:r w:rsidR="00167F93" w:rsidRPr="00167F93">
        <w:t>时钟源有两种：</w:t>
      </w:r>
      <w:r w:rsidR="00CF1498" w:rsidRPr="00F2239E">
        <w:t>LXT</w:t>
      </w:r>
      <w:r w:rsidR="00CF1498" w:rsidRPr="00F2239E">
        <w:t>和</w:t>
      </w:r>
      <w:r w:rsidR="00CF1498" w:rsidRPr="00F2239E">
        <w:t>LIRC</w:t>
      </w:r>
      <w:r w:rsidR="00CF1498" w:rsidRPr="00F2239E">
        <w:t>可选</w:t>
      </w:r>
    </w:p>
    <w:p w14:paraId="5354BC78" w14:textId="77777777" w:rsidR="00766A69" w:rsidRPr="00F2239E" w:rsidRDefault="00766A69">
      <w:pPr>
        <w:rPr>
          <w:rFonts w:eastAsia="宋体" w:cs="Arial"/>
          <w:lang w:eastAsia="zh-CN"/>
        </w:rPr>
      </w:pPr>
    </w:p>
    <w:p w14:paraId="74CF2A92" w14:textId="53BD067C" w:rsidR="00766A69" w:rsidRPr="00F2239E" w:rsidRDefault="00B875E5">
      <w:pPr>
        <w:ind w:left="420"/>
        <w:jc w:val="center"/>
        <w:rPr>
          <w:rFonts w:eastAsia="宋体" w:cs="Arial"/>
          <w:lang w:eastAsia="zh-CN"/>
        </w:rPr>
      </w:pPr>
      <w:r w:rsidRPr="006A0F08">
        <w:rPr>
          <w:rFonts w:eastAsia="宋体" w:cs="Arial"/>
          <w:noProof/>
          <w:lang w:eastAsia="zh-CN"/>
        </w:rPr>
        <w:drawing>
          <wp:inline distT="0" distB="0" distL="0" distR="0" wp14:anchorId="7290D2A6" wp14:editId="38EE1EAB">
            <wp:extent cx="2848516" cy="1543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70" cy="155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2138" w14:textId="2EE7E401" w:rsidR="00766A69" w:rsidRPr="00F2239E" w:rsidRDefault="00CF1498" w:rsidP="00F723EF">
      <w:pPr>
        <w:pStyle w:val="soc1-2"/>
      </w:pPr>
      <w:bookmarkStart w:id="279" w:name="_Toc125028632"/>
      <w:bookmarkStart w:id="280" w:name="_Toc178258275"/>
      <w:r w:rsidRPr="00F2239E">
        <w:t>特性</w:t>
      </w:r>
      <w:bookmarkEnd w:id="279"/>
      <w:bookmarkEnd w:id="280"/>
    </w:p>
    <w:p w14:paraId="6051AFF2" w14:textId="05A9C8B7" w:rsidR="00AA3193" w:rsidRPr="00AA3193" w:rsidRDefault="00AA3193" w:rsidP="0065219C">
      <w:pPr>
        <w:pStyle w:val="a1"/>
      </w:pPr>
      <w:r w:rsidRPr="00AA3193">
        <w:t>中断频率间隔</w:t>
      </w:r>
      <w:r w:rsidRPr="00AA3193">
        <w:t>15.625ms ~ 32s</w:t>
      </w:r>
      <w:r w:rsidRPr="00AA3193">
        <w:t>可选</w:t>
      </w:r>
    </w:p>
    <w:p w14:paraId="38D7BF5D" w14:textId="77777777" w:rsidR="00AA3193" w:rsidRPr="00AA3193" w:rsidRDefault="00AA3193" w:rsidP="0065219C">
      <w:pPr>
        <w:pStyle w:val="a1"/>
      </w:pPr>
      <w:r w:rsidRPr="00AA3193">
        <w:t>可唤醒</w:t>
      </w:r>
      <w:r w:rsidRPr="00AA3193">
        <w:t xml:space="preserve"> STOP Mode</w:t>
      </w:r>
      <w:r w:rsidRPr="00AA3193" w:rsidDel="00AE13B0">
        <w:t xml:space="preserve"> </w:t>
      </w:r>
    </w:p>
    <w:p w14:paraId="228436B0" w14:textId="6EDE1E62" w:rsidR="005855DE" w:rsidRDefault="005855DE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06D94F5B" w14:textId="1122CFDC" w:rsidR="00766A69" w:rsidRDefault="00CF1498" w:rsidP="00F723EF">
      <w:pPr>
        <w:pStyle w:val="soc1-1"/>
      </w:pPr>
      <w:bookmarkStart w:id="281" w:name="_Toc125028634"/>
      <w:bookmarkStart w:id="282" w:name="_Toc178258276"/>
      <w:r w:rsidRPr="00F2239E">
        <w:lastRenderedPageBreak/>
        <w:t>内建</w:t>
      </w:r>
      <w:r w:rsidRPr="00F2239E">
        <w:t>CRC</w:t>
      </w:r>
      <w:r w:rsidRPr="00F2239E">
        <w:t>校验模块</w:t>
      </w:r>
      <w:bookmarkEnd w:id="281"/>
      <w:bookmarkEnd w:id="282"/>
    </w:p>
    <w:p w14:paraId="22701BA7" w14:textId="45FCF377" w:rsidR="0089393D" w:rsidRPr="00122F8E" w:rsidRDefault="00E4709B" w:rsidP="0065219C">
      <w:pPr>
        <w:pStyle w:val="soczw"/>
      </w:pPr>
      <w:r>
        <w:t>SC32R803</w:t>
      </w:r>
      <w:r w:rsidR="0089393D" w:rsidRPr="00122F8E">
        <w:t>系列内建一个</w:t>
      </w:r>
      <w:r w:rsidR="0089393D" w:rsidRPr="00122F8E">
        <w:t>CRC</w:t>
      </w:r>
      <w:r w:rsidR="0089393D" w:rsidRPr="00122F8E">
        <w:t>校验模块，使用多项式发生器从一个</w:t>
      </w:r>
      <w:r w:rsidR="0089393D" w:rsidRPr="00122F8E">
        <w:t xml:space="preserve">8 </w:t>
      </w:r>
      <w:r w:rsidR="0089393D" w:rsidRPr="00122F8E">
        <w:t>位</w:t>
      </w:r>
      <w:r w:rsidR="0089393D" w:rsidRPr="00122F8E">
        <w:t xml:space="preserve">/16 </w:t>
      </w:r>
      <w:r w:rsidR="0089393D" w:rsidRPr="00122F8E">
        <w:t>位</w:t>
      </w:r>
      <w:r w:rsidR="0089393D" w:rsidRPr="00122F8E">
        <w:t>/32</w:t>
      </w:r>
      <w:r w:rsidR="0089393D" w:rsidRPr="00122F8E">
        <w:t>位的数据字中产生</w:t>
      </w:r>
      <w:r w:rsidR="0089393D" w:rsidRPr="00122F8E">
        <w:t xml:space="preserve">CRC </w:t>
      </w:r>
      <w:r w:rsidR="0089393D" w:rsidRPr="00122F8E">
        <w:t>码。</w:t>
      </w:r>
    </w:p>
    <w:p w14:paraId="59C60EEE" w14:textId="7F8CE80F" w:rsidR="00766A69" w:rsidRPr="00F2239E" w:rsidRDefault="00CF1498" w:rsidP="00F723EF">
      <w:pPr>
        <w:pStyle w:val="soc1-2"/>
      </w:pPr>
      <w:bookmarkStart w:id="283" w:name="_Toc125028635"/>
      <w:bookmarkStart w:id="284" w:name="_Toc178258277"/>
      <w:r w:rsidRPr="00F2239E">
        <w:t>时钟源</w:t>
      </w:r>
      <w:bookmarkEnd w:id="283"/>
      <w:bookmarkEnd w:id="284"/>
    </w:p>
    <w:p w14:paraId="1E379522" w14:textId="01CF521F" w:rsidR="00766A69" w:rsidRPr="00F2239E" w:rsidRDefault="00E4709B" w:rsidP="0065219C">
      <w:pPr>
        <w:pStyle w:val="a1"/>
      </w:pPr>
      <w:r>
        <w:t>SC32R803</w:t>
      </w:r>
      <w:r w:rsidR="00013B54" w:rsidRPr="00013B54">
        <w:rPr>
          <w:rFonts w:hint="eastAsia"/>
        </w:rPr>
        <w:t>系列的</w:t>
      </w:r>
      <w:r w:rsidR="00CF1498" w:rsidRPr="00F2239E">
        <w:t>CRC</w:t>
      </w:r>
      <w:r w:rsidR="00CF1498" w:rsidRPr="00F2239E">
        <w:t>时钟源来自</w:t>
      </w:r>
      <w:r w:rsidR="00CF1498" w:rsidRPr="00F2239E">
        <w:t>HCLK</w:t>
      </w:r>
    </w:p>
    <w:p w14:paraId="5560F691" w14:textId="5BAF900B" w:rsidR="00766A69" w:rsidRPr="00F2239E" w:rsidRDefault="00CF1498" w:rsidP="00F723EF">
      <w:pPr>
        <w:pStyle w:val="soc1-2"/>
      </w:pPr>
      <w:bookmarkStart w:id="285" w:name="_Toc125028636"/>
      <w:bookmarkStart w:id="286" w:name="_Toc178258278"/>
      <w:r w:rsidRPr="00F2239E">
        <w:t>特性</w:t>
      </w:r>
      <w:bookmarkEnd w:id="285"/>
      <w:bookmarkEnd w:id="286"/>
    </w:p>
    <w:p w14:paraId="3B302613" w14:textId="77777777" w:rsidR="00331C59" w:rsidRPr="00F2239E" w:rsidRDefault="00331C59" w:rsidP="0065219C">
      <w:pPr>
        <w:pStyle w:val="a1"/>
      </w:pPr>
      <w:r w:rsidRPr="00F2239E">
        <w:t>内建了</w:t>
      </w:r>
      <w:r w:rsidRPr="00F2239E">
        <w:t>1</w:t>
      </w:r>
      <w:r w:rsidRPr="00F2239E">
        <w:t>个硬件</w:t>
      </w:r>
      <w:r w:rsidRPr="00F2239E">
        <w:t>CRC</w:t>
      </w:r>
      <w:r w:rsidRPr="00F2239E">
        <w:t>模块</w:t>
      </w:r>
    </w:p>
    <w:p w14:paraId="41316DB6" w14:textId="77777777" w:rsidR="00331C59" w:rsidRPr="00F2239E" w:rsidRDefault="00331C59" w:rsidP="0065219C">
      <w:pPr>
        <w:pStyle w:val="a1"/>
      </w:pPr>
      <w:r w:rsidRPr="00F2239E">
        <w:t>初始值可设，默认为</w:t>
      </w:r>
      <w:r w:rsidRPr="00F2239E">
        <w:t>0xFFFFFFFF</w:t>
      </w:r>
    </w:p>
    <w:p w14:paraId="204AAB8C" w14:textId="77777777" w:rsidR="00331C59" w:rsidRPr="00F2239E" w:rsidRDefault="00331C59" w:rsidP="0065219C">
      <w:pPr>
        <w:pStyle w:val="a1"/>
      </w:pPr>
      <w:r w:rsidRPr="00F2239E">
        <w:t>支持</w:t>
      </w:r>
      <w:r w:rsidRPr="00F2239E">
        <w:t xml:space="preserve"> 8bit/16bit/32bit </w:t>
      </w:r>
      <w:r w:rsidRPr="00F2239E">
        <w:t>数据单元</w:t>
      </w:r>
    </w:p>
    <w:p w14:paraId="6BA3D7D3" w14:textId="3E118584" w:rsidR="00331C59" w:rsidRPr="00F2239E" w:rsidRDefault="00331C59" w:rsidP="0065219C">
      <w:pPr>
        <w:pStyle w:val="a1"/>
      </w:pPr>
      <w:r w:rsidRPr="00F2239E">
        <w:t>多项式可编程，默认为</w:t>
      </w:r>
      <w:r w:rsidRPr="00F2239E">
        <w:t>0x</w:t>
      </w:r>
      <w:r w:rsidR="00A45013">
        <w:t>0</w:t>
      </w:r>
      <w:r w:rsidRPr="00F2239E">
        <w:t>4C1</w:t>
      </w:r>
      <w:r w:rsidR="00A45013">
        <w:t>_</w:t>
      </w:r>
      <w:r w:rsidRPr="00F2239E">
        <w:t>1DB7</w:t>
      </w:r>
    </w:p>
    <w:p w14:paraId="079B9BD0" w14:textId="77777777" w:rsidR="00331C59" w:rsidRPr="00F2239E" w:rsidRDefault="00331C59" w:rsidP="0065219C">
      <w:pPr>
        <w:pStyle w:val="a1"/>
      </w:pPr>
      <w:r w:rsidRPr="00F2239E">
        <w:t>仅支持软件送数计算模式</w:t>
      </w:r>
    </w:p>
    <w:p w14:paraId="77B52C3D" w14:textId="77777777" w:rsidR="00331C59" w:rsidRPr="00F2239E" w:rsidRDefault="00331C59" w:rsidP="0065219C">
      <w:pPr>
        <w:pStyle w:val="a1"/>
      </w:pPr>
      <w:r w:rsidRPr="00F2239E">
        <w:t>支持</w:t>
      </w:r>
      <w:r w:rsidRPr="00F2239E">
        <w:t>DMA</w:t>
      </w:r>
      <w:r w:rsidRPr="00F2239E">
        <w:t>：</w:t>
      </w:r>
      <w:r w:rsidRPr="00F2239E">
        <w:t>CRC_DR</w:t>
      </w:r>
      <w:r w:rsidRPr="00F2239E">
        <w:t>可作为</w:t>
      </w:r>
      <w:r w:rsidRPr="00F2239E">
        <w:t>DMA</w:t>
      </w:r>
      <w:r w:rsidRPr="00F2239E">
        <w:t>的目标地址，也可直接寄存器访问</w:t>
      </w:r>
    </w:p>
    <w:p w14:paraId="7C6F0A68" w14:textId="77777777" w:rsidR="00331C59" w:rsidRPr="00F2239E" w:rsidRDefault="00331C59" w:rsidP="0065219C">
      <w:pPr>
        <w:pStyle w:val="a1"/>
      </w:pPr>
      <w:r w:rsidRPr="00F2239E">
        <w:t>单独一个</w:t>
      </w:r>
      <w:r w:rsidRPr="00F2239E">
        <w:t>byte</w:t>
      </w:r>
      <w:r w:rsidRPr="00F2239E">
        <w:t>计算</w:t>
      </w:r>
      <w:r w:rsidRPr="00F2239E">
        <w:t>CRC</w:t>
      </w:r>
      <w:r w:rsidRPr="00F2239E">
        <w:t>需要</w:t>
      </w:r>
      <w:r w:rsidRPr="00F2239E">
        <w:t>1</w:t>
      </w:r>
      <w:r w:rsidRPr="00F2239E">
        <w:t>个系统时钟。</w:t>
      </w:r>
    </w:p>
    <w:p w14:paraId="4AEF2780" w14:textId="77777777" w:rsidR="00331C59" w:rsidRPr="00F2239E" w:rsidRDefault="00331C59" w:rsidP="00331C59">
      <w:pPr>
        <w:rPr>
          <w:rFonts w:eastAsia="宋体" w:cs="Arial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5"/>
        <w:gridCol w:w="7171"/>
      </w:tblGrid>
      <w:tr w:rsidR="00331C59" w:rsidRPr="00F2239E" w14:paraId="3DFBB0CE" w14:textId="77777777" w:rsidTr="00CF1498">
        <w:tc>
          <w:tcPr>
            <w:tcW w:w="1571" w:type="pct"/>
            <w:shd w:val="clear" w:color="auto" w:fill="D9D9D9" w:themeFill="background1" w:themeFillShade="D9"/>
          </w:tcPr>
          <w:p w14:paraId="53CB2CBF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CRC</w:t>
            </w:r>
            <w:r w:rsidRPr="00F2239E">
              <w:rPr>
                <w:rFonts w:eastAsia="宋体" w:cs="Arial"/>
                <w:lang w:eastAsia="zh-CN"/>
              </w:rPr>
              <w:t>算法名称</w:t>
            </w:r>
          </w:p>
        </w:tc>
        <w:tc>
          <w:tcPr>
            <w:tcW w:w="3429" w:type="pct"/>
            <w:shd w:val="clear" w:color="auto" w:fill="D9D9D9" w:themeFill="background1" w:themeFillShade="D9"/>
          </w:tcPr>
          <w:p w14:paraId="34806DA9" w14:textId="77777777" w:rsidR="00331C59" w:rsidRPr="00F2239E" w:rsidRDefault="00331C59" w:rsidP="00CF1498">
            <w:pPr>
              <w:rPr>
                <w:rFonts w:eastAsia="宋体" w:cs="Arial"/>
                <w:color w:val="000000" w:themeColor="text1"/>
                <w:lang w:eastAsia="zh-CN"/>
              </w:rPr>
            </w:pPr>
            <w:r w:rsidRPr="00F2239E">
              <w:rPr>
                <w:rFonts w:eastAsia="宋体" w:cs="Arial"/>
                <w:color w:val="000000" w:themeColor="text1"/>
                <w:lang w:eastAsia="zh-CN"/>
              </w:rPr>
              <w:t>CRC-32/MPEG-2</w:t>
            </w:r>
          </w:p>
        </w:tc>
      </w:tr>
      <w:tr w:rsidR="00331C59" w:rsidRPr="00F2239E" w14:paraId="432960DB" w14:textId="77777777" w:rsidTr="00CF1498">
        <w:tc>
          <w:tcPr>
            <w:tcW w:w="1571" w:type="pct"/>
          </w:tcPr>
          <w:p w14:paraId="7BBAA274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多项式公式</w:t>
            </w:r>
          </w:p>
        </w:tc>
        <w:tc>
          <w:tcPr>
            <w:tcW w:w="3429" w:type="pct"/>
          </w:tcPr>
          <w:p w14:paraId="41F73141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32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26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23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22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16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12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11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10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8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7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5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4</w:t>
            </w:r>
            <w:r w:rsidRPr="00F2239E">
              <w:rPr>
                <w:rFonts w:eastAsia="宋体" w:cs="Arial"/>
                <w:lang w:eastAsia="zh-CN"/>
              </w:rPr>
              <w:t>+x</w:t>
            </w:r>
            <w:r w:rsidRPr="00F2239E">
              <w:rPr>
                <w:rFonts w:eastAsia="宋体" w:cs="Arial"/>
                <w:vertAlign w:val="superscript"/>
                <w:lang w:eastAsia="zh-CN"/>
              </w:rPr>
              <w:t>2</w:t>
            </w:r>
            <w:r w:rsidRPr="00F2239E">
              <w:rPr>
                <w:rFonts w:eastAsia="宋体" w:cs="Arial"/>
                <w:lang w:eastAsia="zh-CN"/>
              </w:rPr>
              <w:t>+x+1</w:t>
            </w:r>
          </w:p>
        </w:tc>
      </w:tr>
      <w:tr w:rsidR="00331C59" w:rsidRPr="00F2239E" w14:paraId="19C3C823" w14:textId="77777777" w:rsidTr="00CF1498">
        <w:tc>
          <w:tcPr>
            <w:tcW w:w="1571" w:type="pct"/>
          </w:tcPr>
          <w:p w14:paraId="25758E06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数据宽度</w:t>
            </w:r>
          </w:p>
        </w:tc>
        <w:tc>
          <w:tcPr>
            <w:tcW w:w="3429" w:type="pct"/>
          </w:tcPr>
          <w:p w14:paraId="29D63534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32bit</w:t>
            </w:r>
          </w:p>
        </w:tc>
      </w:tr>
      <w:tr w:rsidR="00331C59" w:rsidRPr="00F2239E" w14:paraId="68DC1028" w14:textId="77777777" w:rsidTr="00CF1498">
        <w:tc>
          <w:tcPr>
            <w:tcW w:w="1571" w:type="pct"/>
          </w:tcPr>
          <w:p w14:paraId="06E19BB1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初始值</w:t>
            </w:r>
          </w:p>
        </w:tc>
        <w:tc>
          <w:tcPr>
            <w:tcW w:w="3429" w:type="pct"/>
          </w:tcPr>
          <w:p w14:paraId="181E98E4" w14:textId="77777777" w:rsidR="00331C59" w:rsidRPr="00F2239E" w:rsidRDefault="00331C59" w:rsidP="00CF1498">
            <w:pPr>
              <w:rPr>
                <w:rFonts w:eastAsia="宋体" w:cs="Arial"/>
                <w:color w:val="000000" w:themeColor="text1"/>
                <w:lang w:eastAsia="zh-CN"/>
              </w:rPr>
            </w:pPr>
            <w:r w:rsidRPr="00F2239E">
              <w:rPr>
                <w:rFonts w:eastAsia="宋体" w:cs="Arial"/>
                <w:color w:val="000000" w:themeColor="text1"/>
                <w:lang w:eastAsia="zh-CN"/>
              </w:rPr>
              <w:t>0xFFFFFFFF</w:t>
            </w:r>
          </w:p>
        </w:tc>
      </w:tr>
      <w:tr w:rsidR="00331C59" w:rsidRPr="00F2239E" w14:paraId="4FBEEA7F" w14:textId="77777777" w:rsidTr="00CF1498">
        <w:tc>
          <w:tcPr>
            <w:tcW w:w="1571" w:type="pct"/>
          </w:tcPr>
          <w:p w14:paraId="5D64CA9C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结果异或值</w:t>
            </w:r>
          </w:p>
        </w:tc>
        <w:tc>
          <w:tcPr>
            <w:tcW w:w="3429" w:type="pct"/>
          </w:tcPr>
          <w:p w14:paraId="7EBDBB14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0x00000000</w:t>
            </w:r>
          </w:p>
        </w:tc>
      </w:tr>
      <w:tr w:rsidR="00331C59" w:rsidRPr="00F2239E" w14:paraId="69DDDCFA" w14:textId="77777777" w:rsidTr="00CF1498">
        <w:tc>
          <w:tcPr>
            <w:tcW w:w="1571" w:type="pct"/>
          </w:tcPr>
          <w:p w14:paraId="6A36EA44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输入值反转</w:t>
            </w:r>
          </w:p>
        </w:tc>
        <w:tc>
          <w:tcPr>
            <w:tcW w:w="3429" w:type="pct"/>
          </w:tcPr>
          <w:p w14:paraId="57C634A1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false</w:t>
            </w:r>
          </w:p>
        </w:tc>
      </w:tr>
      <w:tr w:rsidR="00331C59" w:rsidRPr="00F2239E" w14:paraId="31128FAB" w14:textId="77777777" w:rsidTr="00CF1498">
        <w:tc>
          <w:tcPr>
            <w:tcW w:w="1571" w:type="pct"/>
          </w:tcPr>
          <w:p w14:paraId="7F735083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输出值反转</w:t>
            </w:r>
          </w:p>
        </w:tc>
        <w:tc>
          <w:tcPr>
            <w:tcW w:w="3429" w:type="pct"/>
          </w:tcPr>
          <w:p w14:paraId="05E4AECD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false</w:t>
            </w:r>
          </w:p>
        </w:tc>
      </w:tr>
      <w:tr w:rsidR="00331C59" w:rsidRPr="00F2239E" w14:paraId="149CCBE0" w14:textId="77777777" w:rsidTr="00CF1498">
        <w:tc>
          <w:tcPr>
            <w:tcW w:w="1571" w:type="pct"/>
          </w:tcPr>
          <w:p w14:paraId="301E5882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LSB/MSB</w:t>
            </w:r>
          </w:p>
        </w:tc>
        <w:tc>
          <w:tcPr>
            <w:tcW w:w="3429" w:type="pct"/>
          </w:tcPr>
          <w:p w14:paraId="17362E59" w14:textId="77777777" w:rsidR="00331C59" w:rsidRPr="00F2239E" w:rsidRDefault="00331C59" w:rsidP="00CF1498">
            <w:pPr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MSB</w:t>
            </w:r>
          </w:p>
        </w:tc>
      </w:tr>
    </w:tbl>
    <w:p w14:paraId="0EA0645D" w14:textId="77777777" w:rsidR="00013B54" w:rsidRDefault="00013B54" w:rsidP="00331C59">
      <w:pPr>
        <w:rPr>
          <w:rFonts w:eastAsia="宋体" w:cs="Arial"/>
          <w:lang w:eastAsia="zh-CN"/>
        </w:rPr>
      </w:pPr>
    </w:p>
    <w:p w14:paraId="5E46050C" w14:textId="28C45292" w:rsidR="00331C59" w:rsidRPr="0065219C" w:rsidRDefault="00331C59" w:rsidP="0065219C">
      <w:pPr>
        <w:pStyle w:val="soczw"/>
        <w:rPr>
          <w:rStyle w:val="affffff"/>
        </w:rPr>
      </w:pPr>
      <w:r w:rsidRPr="0065219C">
        <w:rPr>
          <w:rStyle w:val="affffff"/>
        </w:rPr>
        <w:t>注意：</w:t>
      </w:r>
      <w:r w:rsidRPr="0065219C">
        <w:rPr>
          <w:rStyle w:val="affffff"/>
        </w:rPr>
        <w:t xml:space="preserve"> CRCDR</w:t>
      </w:r>
      <w:r w:rsidRPr="0065219C">
        <w:rPr>
          <w:rStyle w:val="affffff"/>
        </w:rPr>
        <w:t>写入数据和读出不是同一数据。</w:t>
      </w:r>
    </w:p>
    <w:p w14:paraId="55EFE1E5" w14:textId="77777777" w:rsidR="00766A69" w:rsidRPr="00F2239E" w:rsidRDefault="00CF1498">
      <w:pPr>
        <w:rPr>
          <w:rFonts w:eastAsia="宋体" w:cs="Arial"/>
          <w:sz w:val="32"/>
          <w:szCs w:val="44"/>
          <w:lang w:eastAsia="zh-CN"/>
        </w:rPr>
      </w:pPr>
      <w:r w:rsidRPr="00F2239E">
        <w:rPr>
          <w:rFonts w:eastAsia="宋体" w:cs="Arial"/>
          <w:lang w:eastAsia="zh-CN"/>
        </w:rPr>
        <w:br w:type="page"/>
      </w:r>
    </w:p>
    <w:p w14:paraId="6EB9E747" w14:textId="7935D4ED" w:rsidR="00766A69" w:rsidRPr="00F2239E" w:rsidRDefault="00CF1498" w:rsidP="00F723EF">
      <w:pPr>
        <w:pStyle w:val="soc1-1"/>
      </w:pPr>
      <w:bookmarkStart w:id="287" w:name="_Toc125028638"/>
      <w:bookmarkStart w:id="288" w:name="_Toc178258279"/>
      <w:r w:rsidRPr="00F2239E">
        <w:lastRenderedPageBreak/>
        <w:t>PWM0</w:t>
      </w:r>
      <w:r w:rsidRPr="00F2239E">
        <w:t>：</w:t>
      </w:r>
      <w:r w:rsidRPr="00F2239E">
        <w:t>8</w:t>
      </w:r>
      <w:r w:rsidRPr="00F2239E">
        <w:t>路</w:t>
      </w:r>
      <w:r w:rsidRPr="00F2239E">
        <w:t>16</w:t>
      </w:r>
      <w:r w:rsidRPr="00F2239E">
        <w:t>位多功能</w:t>
      </w:r>
      <w:r w:rsidRPr="00F2239E">
        <w:t>PWM</w:t>
      </w:r>
      <w:bookmarkEnd w:id="287"/>
      <w:bookmarkEnd w:id="288"/>
    </w:p>
    <w:p w14:paraId="6CEA8DDE" w14:textId="21368D9F" w:rsidR="00766A69" w:rsidRPr="00F2239E" w:rsidRDefault="00CF1498" w:rsidP="00F723EF">
      <w:pPr>
        <w:pStyle w:val="soc1-2"/>
      </w:pPr>
      <w:bookmarkStart w:id="289" w:name="_Toc125028639"/>
      <w:bookmarkStart w:id="290" w:name="_Toc178258280"/>
      <w:r w:rsidRPr="00F2239E">
        <w:t>时钟源</w:t>
      </w:r>
      <w:bookmarkEnd w:id="289"/>
      <w:bookmarkEnd w:id="290"/>
    </w:p>
    <w:p w14:paraId="69D18801" w14:textId="2DFF9104" w:rsidR="00C60F96" w:rsidRPr="00C60F96" w:rsidRDefault="00E4709B" w:rsidP="0065219C">
      <w:pPr>
        <w:pStyle w:val="a1"/>
      </w:pPr>
      <w:r>
        <w:t>SC32R803</w:t>
      </w:r>
      <w:r w:rsidR="00C60F96" w:rsidRPr="00C60F96">
        <w:t>系列</w:t>
      </w:r>
      <w:r w:rsidR="00C60F96" w:rsidRPr="00C60F96">
        <w:t>PWM0</w:t>
      </w:r>
      <w:r w:rsidR="00C60F96" w:rsidRPr="00C60F96">
        <w:t>的时钟源</w:t>
      </w:r>
      <w:r w:rsidR="004B08A3">
        <w:rPr>
          <w:rFonts w:hint="eastAsia"/>
        </w:rPr>
        <w:t>有两种：</w:t>
      </w:r>
      <w:r w:rsidR="004B08A3">
        <w:rPr>
          <w:rFonts w:hint="eastAsia"/>
        </w:rPr>
        <w:t>HIRC</w:t>
      </w:r>
      <w:r w:rsidR="004B08A3">
        <w:t xml:space="preserve"> </w:t>
      </w:r>
      <w:r w:rsidR="004B08A3">
        <w:rPr>
          <w:rFonts w:hint="eastAsia"/>
        </w:rPr>
        <w:t>6</w:t>
      </w:r>
      <w:r w:rsidR="004B08A3">
        <w:t>4</w:t>
      </w:r>
      <w:r w:rsidR="004B08A3">
        <w:rPr>
          <w:rFonts w:hint="eastAsia"/>
        </w:rPr>
        <w:t>MHz</w:t>
      </w:r>
      <w:r w:rsidR="004B08A3">
        <w:rPr>
          <w:rFonts w:hint="eastAsia"/>
        </w:rPr>
        <w:t>和</w:t>
      </w:r>
      <w:r w:rsidR="00C60F96" w:rsidRPr="00C60F96">
        <w:t>PCLK</w:t>
      </w:r>
      <w:r w:rsidR="004B08A3">
        <w:rPr>
          <w:rFonts w:hint="eastAsia"/>
        </w:rPr>
        <w:t>可选</w:t>
      </w:r>
    </w:p>
    <w:p w14:paraId="265B8CC5" w14:textId="77777777" w:rsidR="00C60F96" w:rsidRPr="00C60F96" w:rsidRDefault="00C60F96" w:rsidP="0065219C">
      <w:pPr>
        <w:pStyle w:val="a1"/>
      </w:pPr>
      <w:r w:rsidRPr="00C60F96">
        <w:t>PWM0</w:t>
      </w:r>
      <w:r w:rsidRPr="00C60F96">
        <w:t>输出频率最高为所选时钟源的频率</w:t>
      </w:r>
    </w:p>
    <w:p w14:paraId="21342574" w14:textId="77777777" w:rsidR="00C60F96" w:rsidRPr="00C60F96" w:rsidRDefault="00C60F96" w:rsidP="0065219C">
      <w:pPr>
        <w:pStyle w:val="a1"/>
      </w:pPr>
      <w:r w:rsidRPr="00C60F96">
        <w:t>PWM0</w:t>
      </w:r>
      <w:r w:rsidRPr="00C60F96">
        <w:t>时钟预分</w:t>
      </w:r>
      <w:proofErr w:type="gramStart"/>
      <w:r w:rsidRPr="00C60F96">
        <w:t>频</w:t>
      </w:r>
      <w:proofErr w:type="gramEnd"/>
      <w:r w:rsidRPr="00C60F96">
        <w:t>档位范围为：</w:t>
      </w:r>
      <w:r w:rsidRPr="00C60F96">
        <w:t>/1 ~ /128</w:t>
      </w:r>
    </w:p>
    <w:p w14:paraId="455A34F0" w14:textId="77777777" w:rsidR="00C60F96" w:rsidRPr="001D75A3" w:rsidRDefault="00C60F96" w:rsidP="001D75A3">
      <w:pPr>
        <w:rPr>
          <w:rFonts w:eastAsia="宋体" w:cs="Arial"/>
          <w:lang w:eastAsia="zh-CN"/>
        </w:rPr>
      </w:pPr>
    </w:p>
    <w:p w14:paraId="1744A3E1" w14:textId="700955AB" w:rsidR="00554635" w:rsidRDefault="00554635">
      <w:pPr>
        <w:jc w:val="center"/>
        <w:rPr>
          <w:rFonts w:eastAsia="宋体" w:cs="Arial"/>
          <w:lang w:eastAsia="zh-CN"/>
        </w:rPr>
      </w:pPr>
      <w:r w:rsidRPr="00554635">
        <w:rPr>
          <w:rFonts w:eastAsia="宋体" w:cs="Arial"/>
          <w:noProof/>
          <w:lang w:eastAsia="zh-CN"/>
        </w:rPr>
        <w:drawing>
          <wp:inline distT="0" distB="0" distL="0" distR="0" wp14:anchorId="066D1948" wp14:editId="654B2924">
            <wp:extent cx="3028179" cy="15947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28" cy="15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2000"/>
                        </a:schemeClr>
                      </a:glow>
                      <a:reflection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13C398A" w14:textId="2E786463" w:rsidR="00554635" w:rsidRDefault="00554635">
      <w:pPr>
        <w:jc w:val="center"/>
        <w:rPr>
          <w:rFonts w:eastAsia="宋体" w:cs="Arial"/>
          <w:lang w:eastAsia="zh-CN"/>
        </w:rPr>
      </w:pPr>
    </w:p>
    <w:p w14:paraId="3D98511C" w14:textId="5EEF7CEE" w:rsidR="00766A69" w:rsidRPr="00F2239E" w:rsidRDefault="00CF1498" w:rsidP="00F723EF">
      <w:pPr>
        <w:pStyle w:val="soc1-2"/>
      </w:pPr>
      <w:bookmarkStart w:id="291" w:name="_Toc125028640"/>
      <w:bookmarkStart w:id="292" w:name="_Toc178258281"/>
      <w:r w:rsidRPr="00F2239E">
        <w:t>特性</w:t>
      </w:r>
      <w:bookmarkEnd w:id="291"/>
      <w:bookmarkEnd w:id="292"/>
    </w:p>
    <w:p w14:paraId="6DF37D8E" w14:textId="40F39888" w:rsidR="00E636FF" w:rsidRDefault="00E636FF" w:rsidP="0065219C">
      <w:pPr>
        <w:pStyle w:val="a1"/>
      </w:pP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档</w:t>
      </w:r>
      <w:r>
        <w:rPr>
          <w:rFonts w:hint="eastAsia"/>
        </w:rPr>
        <w:t>P</w:t>
      </w:r>
      <w:r>
        <w:t>WM0</w:t>
      </w:r>
      <w:r>
        <w:rPr>
          <w:rFonts w:hint="eastAsia"/>
        </w:rPr>
        <w:t>时钟预分</w:t>
      </w:r>
      <w:proofErr w:type="gramStart"/>
      <w:r>
        <w:rPr>
          <w:rFonts w:hint="eastAsia"/>
        </w:rPr>
        <w:t>频</w:t>
      </w:r>
      <w:proofErr w:type="gramEnd"/>
    </w:p>
    <w:p w14:paraId="176C6994" w14:textId="0E3DA51A" w:rsidR="00766A69" w:rsidRPr="00F2239E" w:rsidRDefault="00CF1498" w:rsidP="0065219C">
      <w:pPr>
        <w:pStyle w:val="a1"/>
      </w:pPr>
      <w:r w:rsidRPr="00F2239E">
        <w:t>8</w:t>
      </w:r>
      <w:r w:rsidRPr="00F2239E">
        <w:t>路</w:t>
      </w:r>
      <w:r w:rsidRPr="00F2239E">
        <w:t>16</w:t>
      </w:r>
      <w:r w:rsidRPr="00F2239E">
        <w:t>位共周期多功能</w:t>
      </w:r>
      <w:r w:rsidRPr="00F2239E">
        <w:t>PWM</w:t>
      </w:r>
    </w:p>
    <w:p w14:paraId="351B1467" w14:textId="77777777" w:rsidR="00766A69" w:rsidRPr="00F2239E" w:rsidRDefault="00CF1498" w:rsidP="0065219C">
      <w:pPr>
        <w:pStyle w:val="a1"/>
      </w:pPr>
      <w:r w:rsidRPr="00F2239E">
        <w:t>输出波形可反向；</w:t>
      </w:r>
    </w:p>
    <w:p w14:paraId="6AEA91C0" w14:textId="6367B206" w:rsidR="00766A69" w:rsidRPr="00F2239E" w:rsidRDefault="00271320" w:rsidP="0065219C">
      <w:pPr>
        <w:pStyle w:val="a1"/>
      </w:pPr>
      <w:r>
        <w:rPr>
          <w:rFonts w:hint="eastAsia"/>
        </w:rPr>
        <w:t>波形</w:t>
      </w:r>
      <w:r w:rsidR="00CF1498" w:rsidRPr="00F2239E">
        <w:t>类型：可设为中心对齐型或边沿对齐型；</w:t>
      </w:r>
    </w:p>
    <w:p w14:paraId="43E666E4" w14:textId="7D9F3B5C" w:rsidR="00766A69" w:rsidRPr="00F2239E" w:rsidRDefault="00271320" w:rsidP="0065219C">
      <w:pPr>
        <w:pStyle w:val="a1"/>
      </w:pPr>
      <w:r>
        <w:rPr>
          <w:rFonts w:hint="eastAsia"/>
        </w:rPr>
        <w:t>PWM</w:t>
      </w:r>
      <w:r w:rsidR="00CF1498" w:rsidRPr="00F2239E">
        <w:t>模式：可设为独立模式或互补模式：</w:t>
      </w:r>
    </w:p>
    <w:p w14:paraId="79060148" w14:textId="77777777" w:rsidR="00766A69" w:rsidRPr="00F2239E" w:rsidRDefault="00CF1498" w:rsidP="0065219C">
      <w:pPr>
        <w:pStyle w:val="a2"/>
      </w:pPr>
      <w:r w:rsidRPr="00F2239E">
        <w:t>独立模式下，</w:t>
      </w:r>
      <w:r w:rsidRPr="00F2239E">
        <w:t>8</w:t>
      </w:r>
      <w:r w:rsidRPr="00F2239E">
        <w:t>路</w:t>
      </w:r>
      <w:r w:rsidRPr="00F2239E">
        <w:t>PWM</w:t>
      </w:r>
      <w:r w:rsidRPr="00F2239E">
        <w:t>周期相同，但每一路</w:t>
      </w:r>
      <w:r w:rsidRPr="00F2239E">
        <w:t>PWM</w:t>
      </w:r>
      <w:r w:rsidRPr="00F2239E">
        <w:t>的打开及输出波形占空比可单独调整</w:t>
      </w:r>
    </w:p>
    <w:p w14:paraId="766C19CB" w14:textId="77777777" w:rsidR="00766A69" w:rsidRPr="00F2239E" w:rsidRDefault="00CF1498" w:rsidP="0065219C">
      <w:pPr>
        <w:pStyle w:val="a2"/>
      </w:pPr>
      <w:r w:rsidRPr="00F2239E">
        <w:t>互补模式下可同时输出四组互补、带死区的</w:t>
      </w:r>
      <w:r w:rsidRPr="00F2239E">
        <w:t>PWM</w:t>
      </w:r>
      <w:r w:rsidRPr="00F2239E">
        <w:t>波形；</w:t>
      </w:r>
    </w:p>
    <w:p w14:paraId="2C267DA7" w14:textId="77777777" w:rsidR="00766A69" w:rsidRPr="00F2239E" w:rsidRDefault="00CF1498" w:rsidP="0065219C">
      <w:pPr>
        <w:pStyle w:val="a1"/>
      </w:pPr>
      <w:r w:rsidRPr="00F2239E">
        <w:t>提供</w:t>
      </w:r>
      <w:r w:rsidRPr="00F2239E">
        <w:t>1</w:t>
      </w:r>
      <w:r w:rsidRPr="00F2239E">
        <w:t>个</w:t>
      </w:r>
      <w:r w:rsidRPr="00F2239E">
        <w:t>PWM</w:t>
      </w:r>
      <w:r w:rsidRPr="00F2239E">
        <w:t>溢出的中断；</w:t>
      </w:r>
    </w:p>
    <w:p w14:paraId="5BAF41B7" w14:textId="4C42AA79" w:rsidR="00766A69" w:rsidRPr="00F2239E" w:rsidRDefault="00CF1498" w:rsidP="0065219C">
      <w:pPr>
        <w:pStyle w:val="a1"/>
      </w:pPr>
      <w:r w:rsidRPr="00F2239E">
        <w:t>支持故障检测机制</w:t>
      </w:r>
    </w:p>
    <w:p w14:paraId="692CA620" w14:textId="2362FFBB" w:rsidR="00766A69" w:rsidRPr="00F2239E" w:rsidRDefault="00CF1498" w:rsidP="0065219C">
      <w:pPr>
        <w:pStyle w:val="a1"/>
      </w:pPr>
      <w:r w:rsidRPr="00F2239E">
        <w:t>有独立的中断请求标志位</w:t>
      </w:r>
    </w:p>
    <w:p w14:paraId="70EE0153" w14:textId="7BE7CD41" w:rsidR="00766A69" w:rsidRPr="00F2239E" w:rsidRDefault="00CF1498" w:rsidP="00F723EF">
      <w:pPr>
        <w:pStyle w:val="soc1-2"/>
      </w:pPr>
      <w:bookmarkStart w:id="293" w:name="_Toc125028641"/>
      <w:bookmarkStart w:id="294" w:name="_Toc178258282"/>
      <w:r w:rsidRPr="00F2239E">
        <w:lastRenderedPageBreak/>
        <w:t>PWM0</w:t>
      </w:r>
      <w:r w:rsidRPr="00F2239E">
        <w:t>结构框图</w:t>
      </w:r>
      <w:bookmarkEnd w:id="293"/>
      <w:bookmarkEnd w:id="294"/>
    </w:p>
    <w:p w14:paraId="75B5B5F9" w14:textId="6051CC9B" w:rsidR="00766A69" w:rsidRPr="00F2239E" w:rsidRDefault="00E636FF">
      <w:pPr>
        <w:jc w:val="center"/>
        <w:rPr>
          <w:rFonts w:eastAsia="宋体" w:cs="Arial"/>
        </w:rPr>
      </w:pPr>
      <w:r w:rsidRPr="00F2239E">
        <w:rPr>
          <w:rFonts w:eastAsia="宋体" w:cs="Arial"/>
        </w:rPr>
        <w:object w:dxaOrig="6144" w:dyaOrig="9732" w14:anchorId="3EC13740">
          <v:shape id="_x0000_i1041" type="#_x0000_t75" style="width:309.6pt;height:489.6pt" o:ole="">
            <v:imagedata r:id="rId80" o:title=""/>
          </v:shape>
          <o:OLEObject Type="Embed" ProgID="Visio.Drawing.15" ShapeID="_x0000_i1041" DrawAspect="Content" ObjectID="_1788875209" r:id="rId81"/>
        </w:object>
      </w:r>
      <w:r w:rsidR="00CF1498" w:rsidRPr="00F2239E">
        <w:rPr>
          <w:rFonts w:eastAsia="宋体" w:cs="Arial"/>
        </w:rPr>
        <w:t xml:space="preserve">    </w:t>
      </w:r>
    </w:p>
    <w:p w14:paraId="57131627" w14:textId="77777777" w:rsidR="00766A69" w:rsidRPr="00F2239E" w:rsidRDefault="00CF1498">
      <w:pPr>
        <w:pStyle w:val="aff1"/>
        <w:ind w:firstLine="400"/>
        <w:rPr>
          <w:rFonts w:eastAsia="宋体" w:cs="Arial"/>
          <w:color w:val="auto"/>
        </w:rPr>
      </w:pPr>
      <w:r w:rsidRPr="00F2239E">
        <w:rPr>
          <w:rFonts w:eastAsia="宋体" w:cs="Arial"/>
          <w:color w:val="auto"/>
        </w:rPr>
        <w:t>PWM0</w:t>
      </w:r>
      <w:r w:rsidRPr="00F2239E">
        <w:rPr>
          <w:rFonts w:eastAsia="宋体" w:cs="Arial"/>
          <w:color w:val="auto"/>
        </w:rPr>
        <w:t>结构框图</w:t>
      </w:r>
      <w:bookmarkStart w:id="295" w:name="_12.2_PWM相关SFR寄存器"/>
      <w:bookmarkStart w:id="296" w:name="_13.2_PWM相关SFR寄存器"/>
      <w:bookmarkEnd w:id="295"/>
      <w:bookmarkEnd w:id="296"/>
    </w:p>
    <w:p w14:paraId="1245CA63" w14:textId="06BA2270" w:rsidR="00766A69" w:rsidRPr="00F2239E" w:rsidRDefault="00CF1498" w:rsidP="00F723EF">
      <w:pPr>
        <w:pStyle w:val="soc1-2"/>
      </w:pPr>
      <w:bookmarkStart w:id="297" w:name="_Toc125028642"/>
      <w:bookmarkStart w:id="298" w:name="_Toc178258283"/>
      <w:r w:rsidRPr="00F2239E">
        <w:t>PWM0</w:t>
      </w:r>
      <w:r w:rsidRPr="00F2239E">
        <w:t>通用配置</w:t>
      </w:r>
      <w:bookmarkEnd w:id="297"/>
      <w:bookmarkEnd w:id="298"/>
    </w:p>
    <w:p w14:paraId="1A71E0E1" w14:textId="2DC7E4DA" w:rsidR="00766A69" w:rsidRPr="00F2239E" w:rsidRDefault="00CF1498" w:rsidP="00F723EF">
      <w:pPr>
        <w:pStyle w:val="soc1-3"/>
        <w:ind w:right="200"/>
        <w:rPr>
          <w:lang w:val="sv-SE"/>
        </w:rPr>
      </w:pPr>
      <w:bookmarkStart w:id="299" w:name="_Toc125028643"/>
      <w:bookmarkStart w:id="300" w:name="_Toc178258284"/>
      <w:proofErr w:type="spellStart"/>
      <w:r w:rsidRPr="00F2239E">
        <w:rPr>
          <w:lang w:val="sv-SE"/>
        </w:rPr>
        <w:t>输出模式</w:t>
      </w:r>
      <w:bookmarkEnd w:id="299"/>
      <w:bookmarkEnd w:id="300"/>
      <w:proofErr w:type="spellEnd"/>
    </w:p>
    <w:p w14:paraId="1DCCD1F6" w14:textId="712455D8" w:rsidR="00766A69" w:rsidRPr="001D75A3" w:rsidRDefault="00CF1498" w:rsidP="0065219C">
      <w:pPr>
        <w:pStyle w:val="a1"/>
        <w:rPr>
          <w:lang w:val="sv-SE"/>
        </w:rPr>
      </w:pPr>
      <w:r w:rsidRPr="001D75A3">
        <w:rPr>
          <w:rFonts w:hint="eastAsia"/>
          <w:lang w:val="sv-SE"/>
        </w:rPr>
        <w:t>独立模式下</w:t>
      </w:r>
      <w:r w:rsidRPr="001D75A3">
        <w:rPr>
          <w:lang w:val="sv-SE"/>
        </w:rPr>
        <w:t>8</w:t>
      </w:r>
      <w:r w:rsidRPr="001D75A3">
        <w:rPr>
          <w:rFonts w:hint="eastAsia"/>
          <w:lang w:val="sv-SE"/>
        </w:rPr>
        <w:t>路</w:t>
      </w:r>
      <w:r w:rsidRPr="001D75A3">
        <w:rPr>
          <w:lang w:val="sv-SE"/>
        </w:rPr>
        <w:t>PWM</w:t>
      </w:r>
      <w:r w:rsidRPr="001D75A3">
        <w:rPr>
          <w:rFonts w:hint="eastAsia"/>
          <w:lang w:val="sv-SE"/>
        </w:rPr>
        <w:t>周期相同，但每一路</w:t>
      </w:r>
      <w:r w:rsidRPr="001D75A3">
        <w:rPr>
          <w:lang w:val="sv-SE"/>
        </w:rPr>
        <w:t>PWM</w:t>
      </w:r>
      <w:r w:rsidRPr="001D75A3">
        <w:rPr>
          <w:rFonts w:hint="eastAsia"/>
          <w:lang w:val="sv-SE"/>
        </w:rPr>
        <w:t>输出波形的占空比</w:t>
      </w:r>
      <w:proofErr w:type="gramStart"/>
      <w:r w:rsidRPr="001D75A3">
        <w:rPr>
          <w:rFonts w:hint="eastAsia"/>
          <w:lang w:val="sv-SE"/>
        </w:rPr>
        <w:t>单独可</w:t>
      </w:r>
      <w:proofErr w:type="gramEnd"/>
      <w:r w:rsidRPr="001D75A3">
        <w:rPr>
          <w:rFonts w:hint="eastAsia"/>
          <w:lang w:val="sv-SE"/>
        </w:rPr>
        <w:t>设置</w:t>
      </w:r>
    </w:p>
    <w:p w14:paraId="559F8303" w14:textId="49D24268" w:rsidR="00766A69" w:rsidRPr="001D75A3" w:rsidRDefault="00CF1498" w:rsidP="0065219C">
      <w:pPr>
        <w:pStyle w:val="a1"/>
        <w:rPr>
          <w:lang w:val="sv-SE"/>
        </w:rPr>
      </w:pPr>
      <w:r w:rsidRPr="001D75A3">
        <w:rPr>
          <w:rFonts w:hint="eastAsia"/>
          <w:lang w:val="sv-SE"/>
        </w:rPr>
        <w:t>互补模式下可同时输出四组共周期，互补、带死区的</w:t>
      </w:r>
      <w:r w:rsidRPr="001D75A3">
        <w:rPr>
          <w:lang w:val="sv-SE"/>
        </w:rPr>
        <w:t>PWM</w:t>
      </w:r>
      <w:r w:rsidRPr="001D75A3">
        <w:rPr>
          <w:rFonts w:hint="eastAsia"/>
          <w:lang w:val="sv-SE"/>
        </w:rPr>
        <w:t>波形</w:t>
      </w:r>
    </w:p>
    <w:p w14:paraId="6371F037" w14:textId="68A34194" w:rsidR="00766A69" w:rsidRPr="00F2239E" w:rsidRDefault="00CF1498" w:rsidP="00F723EF">
      <w:pPr>
        <w:pStyle w:val="soc1-3"/>
        <w:ind w:right="200"/>
        <w:rPr>
          <w:lang w:val="sv-SE"/>
        </w:rPr>
      </w:pPr>
      <w:bookmarkStart w:id="301" w:name="_Toc125028644"/>
      <w:bookmarkStart w:id="302" w:name="_Toc178258285"/>
      <w:proofErr w:type="spellStart"/>
      <w:r w:rsidRPr="00F2239E">
        <w:rPr>
          <w:lang w:val="sv-SE"/>
        </w:rPr>
        <w:t>对齐类型</w:t>
      </w:r>
      <w:bookmarkEnd w:id="301"/>
      <w:bookmarkEnd w:id="302"/>
      <w:proofErr w:type="spellEnd"/>
    </w:p>
    <w:p w14:paraId="1297EFD5" w14:textId="0715E48A" w:rsidR="0009232F" w:rsidRPr="00225E04" w:rsidRDefault="0009232F" w:rsidP="0065219C">
      <w:pPr>
        <w:pStyle w:val="a1"/>
        <w:rPr>
          <w:lang w:val="sv-SE"/>
        </w:rPr>
      </w:pPr>
      <w:proofErr w:type="gramStart"/>
      <w:r w:rsidRPr="00225E04">
        <w:rPr>
          <w:rFonts w:hint="eastAsia"/>
          <w:lang w:val="sv-SE"/>
        </w:rPr>
        <w:t>边沿对</w:t>
      </w:r>
      <w:proofErr w:type="gramEnd"/>
      <w:r w:rsidRPr="00225E04">
        <w:rPr>
          <w:rFonts w:hint="eastAsia"/>
          <w:lang w:val="sv-SE"/>
        </w:rPr>
        <w:t>其型</w:t>
      </w:r>
    </w:p>
    <w:p w14:paraId="2EA33B18" w14:textId="741563D1" w:rsidR="0009232F" w:rsidRPr="00225E04" w:rsidRDefault="0009232F" w:rsidP="0065219C">
      <w:pPr>
        <w:pStyle w:val="a1"/>
        <w:rPr>
          <w:lang w:val="sv-SE"/>
        </w:rPr>
      </w:pPr>
      <w:r w:rsidRPr="00225E04">
        <w:rPr>
          <w:rFonts w:hint="eastAsia"/>
          <w:lang w:val="sv-SE"/>
        </w:rPr>
        <w:t>中心对齐型</w:t>
      </w:r>
    </w:p>
    <w:p w14:paraId="237C2395" w14:textId="5A17C86B" w:rsidR="00766A69" w:rsidRPr="00F2239E" w:rsidRDefault="00CF1498" w:rsidP="00F723EF">
      <w:pPr>
        <w:pStyle w:val="soc1-3"/>
        <w:ind w:right="200"/>
      </w:pPr>
      <w:bookmarkStart w:id="303" w:name="_Toc178258286"/>
      <w:proofErr w:type="spellStart"/>
      <w:r w:rsidRPr="00F2239E">
        <w:lastRenderedPageBreak/>
        <w:t>占空比变化特性</w:t>
      </w:r>
      <w:bookmarkEnd w:id="303"/>
      <w:proofErr w:type="spellEnd"/>
    </w:p>
    <w:p w14:paraId="6C6DD980" w14:textId="77777777" w:rsidR="00766A69" w:rsidRPr="00F2239E" w:rsidRDefault="00CF1498" w:rsidP="0065219C">
      <w:pPr>
        <w:pStyle w:val="soczw"/>
      </w:pPr>
      <w:r w:rsidRPr="00F2239E">
        <w:t>当</w:t>
      </w:r>
      <w:r w:rsidRPr="00F2239E">
        <w:t>PWM0n</w:t>
      </w:r>
      <w:r w:rsidRPr="00F2239E">
        <w:t>输出波形时，若需改变占空比，可通过改变高电平设置寄存器</w:t>
      </w:r>
      <w:r w:rsidRPr="00F2239E">
        <w:t>(PDT0x)</w:t>
      </w:r>
      <w:r w:rsidRPr="00F2239E">
        <w:t>的值实现。但需要注意</w:t>
      </w:r>
      <w:r w:rsidRPr="00F2239E">
        <w:t>:</w:t>
      </w:r>
      <w:r w:rsidRPr="00F2239E">
        <w:t>更改</w:t>
      </w:r>
      <w:r w:rsidRPr="00F2239E">
        <w:t>PDT0x</w:t>
      </w:r>
      <w:r w:rsidRPr="00F2239E">
        <w:t>的值，占空比不会立即改变，而是等待</w:t>
      </w:r>
      <w:r w:rsidRPr="00F2239E">
        <w:t>PWM</w:t>
      </w:r>
      <w:r w:rsidRPr="00F2239E">
        <w:t>计数器计数到</w:t>
      </w:r>
      <w:r w:rsidRPr="00F2239E">
        <w:t>0</w:t>
      </w:r>
      <w:r w:rsidRPr="00F2239E">
        <w:t>或向上计数至与周期设置项</w:t>
      </w:r>
      <w:r w:rsidRPr="00F2239E">
        <w:t>PWMPD[15:0] +1</w:t>
      </w:r>
      <w:r w:rsidRPr="00F2239E">
        <w:t>的值匹配时改变。</w:t>
      </w:r>
    </w:p>
    <w:p w14:paraId="4D3E038D" w14:textId="5D70A229" w:rsidR="00766A69" w:rsidRPr="00F2239E" w:rsidRDefault="00CF1498" w:rsidP="00F723EF">
      <w:pPr>
        <w:pStyle w:val="soc1-3"/>
        <w:ind w:right="200"/>
      </w:pPr>
      <w:bookmarkStart w:id="304" w:name="_Toc178258287"/>
      <w:proofErr w:type="spellStart"/>
      <w:r w:rsidRPr="00F2239E">
        <w:t>周期变化特性</w:t>
      </w:r>
      <w:bookmarkEnd w:id="304"/>
      <w:proofErr w:type="spellEnd"/>
    </w:p>
    <w:p w14:paraId="49FD621E" w14:textId="78670CAF" w:rsidR="00766A69" w:rsidRDefault="00CF1498" w:rsidP="0065219C">
      <w:pPr>
        <w:pStyle w:val="soczw"/>
      </w:pPr>
      <w:r w:rsidRPr="00F2239E">
        <w:t>当</w:t>
      </w:r>
      <w:r w:rsidRPr="00F2239E">
        <w:t>PWM</w:t>
      </w:r>
      <w:r w:rsidRPr="00F2239E">
        <w:t>输出波形时，若需改变周期，可通过改变周期设置寄存器</w:t>
      </w:r>
      <w:r w:rsidRPr="00F2239E">
        <w:t>PWMPD</w:t>
      </w:r>
      <w:r w:rsidRPr="00F2239E">
        <w:t>的值实现。更改</w:t>
      </w:r>
      <w:r w:rsidRPr="00F2239E">
        <w:t>PWMPD</w:t>
      </w:r>
      <w:r w:rsidRPr="00F2239E">
        <w:t>的值，周期不会立即改变，而是等待</w:t>
      </w:r>
      <w:r w:rsidRPr="00F2239E">
        <w:t>PWM</w:t>
      </w:r>
      <w:r w:rsidRPr="00F2239E">
        <w:t>计数器计数到</w:t>
      </w:r>
      <w:r w:rsidRPr="00F2239E">
        <w:t>0</w:t>
      </w:r>
      <w:r w:rsidRPr="00F2239E">
        <w:t>或向上计数至与周期设置项</w:t>
      </w:r>
      <w:r w:rsidRPr="00F2239E">
        <w:t>PWMPD[15:0] +1</w:t>
      </w:r>
      <w:r w:rsidRPr="00F2239E">
        <w:t>的值匹配时改变</w:t>
      </w:r>
      <w:r w:rsidR="004B11B0">
        <w:rPr>
          <w:rFonts w:hint="eastAsia"/>
        </w:rPr>
        <w:t>。</w:t>
      </w:r>
    </w:p>
    <w:p w14:paraId="245E8E36" w14:textId="477FCFCA" w:rsidR="005855DE" w:rsidRDefault="005855DE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64FAE707" w14:textId="4509F14F" w:rsidR="00766A69" w:rsidRPr="00F2239E" w:rsidRDefault="003C5042" w:rsidP="00F723EF">
      <w:pPr>
        <w:pStyle w:val="soc1-1"/>
      </w:pPr>
      <w:bookmarkStart w:id="305" w:name="_Toc125028652"/>
      <w:bookmarkStart w:id="306" w:name="_Toc178258288"/>
      <w:r>
        <w:lastRenderedPageBreak/>
        <w:t>LED</w:t>
      </w:r>
      <w:r w:rsidR="00CF1498" w:rsidRPr="00F2239E">
        <w:t>PWM</w:t>
      </w:r>
      <w:r w:rsidR="00CF1498" w:rsidRPr="00F2239E">
        <w:t>：</w:t>
      </w:r>
      <w:r w:rsidR="00CF1498" w:rsidRPr="00706E3C">
        <w:rPr>
          <w:color w:val="000000" w:themeColor="text1"/>
        </w:rPr>
        <w:t>39</w:t>
      </w:r>
      <w:r w:rsidR="00CF1498" w:rsidRPr="00F2239E">
        <w:t>路</w:t>
      </w:r>
      <w:r w:rsidR="00CF1498" w:rsidRPr="00F2239E">
        <w:t>8</w:t>
      </w:r>
      <w:r w:rsidR="00CF1498" w:rsidRPr="00F2239E">
        <w:t>位</w:t>
      </w:r>
      <w:r>
        <w:rPr>
          <w:rFonts w:hint="eastAsia"/>
        </w:rPr>
        <w:t>L</w:t>
      </w:r>
      <w:r>
        <w:t>ED</w:t>
      </w:r>
      <w:r w:rsidR="00CF1498" w:rsidRPr="00F2239E">
        <w:t>PWM</w:t>
      </w:r>
      <w:bookmarkEnd w:id="305"/>
      <w:bookmarkEnd w:id="306"/>
    </w:p>
    <w:p w14:paraId="087DE4DE" w14:textId="297B4B8D" w:rsidR="00766A69" w:rsidRPr="00F2239E" w:rsidRDefault="00CF1498" w:rsidP="00F723EF">
      <w:pPr>
        <w:pStyle w:val="soc1-2"/>
      </w:pPr>
      <w:bookmarkStart w:id="307" w:name="_Toc125028653"/>
      <w:bookmarkStart w:id="308" w:name="_Toc178258289"/>
      <w:r w:rsidRPr="00F2239E">
        <w:t>时钟源</w:t>
      </w:r>
      <w:bookmarkEnd w:id="307"/>
      <w:bookmarkEnd w:id="308"/>
    </w:p>
    <w:p w14:paraId="60C1CCA6" w14:textId="6604F27F" w:rsidR="00766A69" w:rsidRPr="00F2239E" w:rsidRDefault="00E4709B" w:rsidP="0065219C">
      <w:pPr>
        <w:pStyle w:val="a1"/>
      </w:pPr>
      <w:r>
        <w:t>SC32R803</w:t>
      </w:r>
      <w:r w:rsidR="002C3E48" w:rsidRPr="006A0F08">
        <w:t>系列的</w:t>
      </w:r>
      <w:r w:rsidR="002C3E48" w:rsidRPr="006A0F08">
        <w:t>LEDPWM</w:t>
      </w:r>
      <w:r w:rsidR="002C3E48" w:rsidRPr="006A0F08">
        <w:t>的时钟源</w:t>
      </w:r>
      <w:r w:rsidR="00CF1498" w:rsidRPr="00F2239E">
        <w:t>仅一种，来自</w:t>
      </w:r>
      <w:r w:rsidR="00CF1498" w:rsidRPr="00F2239E">
        <w:t>PCLK</w:t>
      </w:r>
    </w:p>
    <w:p w14:paraId="517E573C" w14:textId="7A0E309E" w:rsidR="00766A69" w:rsidRPr="00F2239E" w:rsidRDefault="00CF1498" w:rsidP="00F723EF">
      <w:pPr>
        <w:pStyle w:val="soc1-2"/>
      </w:pPr>
      <w:bookmarkStart w:id="309" w:name="_Toc125028654"/>
      <w:bookmarkStart w:id="310" w:name="_Toc178258290"/>
      <w:r w:rsidRPr="00F2239E">
        <w:t>特性</w:t>
      </w:r>
      <w:bookmarkEnd w:id="309"/>
      <w:bookmarkEnd w:id="310"/>
    </w:p>
    <w:p w14:paraId="7536F468" w14:textId="77777777" w:rsidR="003C5042" w:rsidRPr="003C5042" w:rsidRDefault="003C5042" w:rsidP="0065219C">
      <w:pPr>
        <w:pStyle w:val="a1"/>
      </w:pPr>
      <w:r w:rsidRPr="003C5042">
        <w:t>共用周期、占空比单独可调</w:t>
      </w:r>
    </w:p>
    <w:p w14:paraId="584B37F6" w14:textId="77777777" w:rsidR="003C5042" w:rsidRPr="003C5042" w:rsidRDefault="003C5042" w:rsidP="0065219C">
      <w:pPr>
        <w:pStyle w:val="a1"/>
      </w:pPr>
      <w:r w:rsidRPr="003C5042">
        <w:t>有中心对齐模式，方便驱动</w:t>
      </w:r>
      <w:r w:rsidRPr="003C5042">
        <w:t>LED</w:t>
      </w:r>
    </w:p>
    <w:p w14:paraId="58AEADB6" w14:textId="5F25D533" w:rsidR="003C5042" w:rsidRPr="003C5042" w:rsidRDefault="003C5042" w:rsidP="0065219C">
      <w:pPr>
        <w:pStyle w:val="a1"/>
      </w:pPr>
      <w:r w:rsidRPr="003C5042">
        <w:t>Duty</w:t>
      </w:r>
      <w:r w:rsidRPr="003C5042">
        <w:t>寄存器与</w:t>
      </w:r>
      <w:r w:rsidR="00866D81">
        <w:t>3</w:t>
      </w:r>
      <w:r w:rsidR="00906574">
        <w:t>5</w:t>
      </w:r>
      <w:r w:rsidRPr="003C5042">
        <w:t>路</w:t>
      </w:r>
      <w:r w:rsidRPr="003C5042">
        <w:t>SEG</w:t>
      </w:r>
      <w:r w:rsidR="007D400E">
        <w:rPr>
          <w:rFonts w:hint="eastAsia"/>
        </w:rPr>
        <w:t>（</w:t>
      </w:r>
      <w:r w:rsidR="007D400E">
        <w:rPr>
          <w:rFonts w:hint="eastAsia"/>
        </w:rPr>
        <w:t>0</w:t>
      </w:r>
      <w:r w:rsidR="007D400E">
        <w:t>~34</w:t>
      </w:r>
      <w:r w:rsidR="007D400E">
        <w:rPr>
          <w:rFonts w:hint="eastAsia"/>
        </w:rPr>
        <w:t>）</w:t>
      </w:r>
      <w:r w:rsidRPr="003C5042">
        <w:t>寄存器共用，可替代</w:t>
      </w:r>
      <w:r w:rsidRPr="003C5042">
        <w:t>LED</w:t>
      </w:r>
      <w:r w:rsidRPr="003C5042">
        <w:t>电路，产生</w:t>
      </w:r>
      <w:r w:rsidRPr="003C5042">
        <w:t>LED</w:t>
      </w:r>
      <w:r w:rsidRPr="003C5042">
        <w:t>驱动波形</w:t>
      </w:r>
    </w:p>
    <w:p w14:paraId="404AF4B0" w14:textId="77777777" w:rsidR="003C5042" w:rsidRPr="003C5042" w:rsidRDefault="003C5042" w:rsidP="0065219C">
      <w:pPr>
        <w:pStyle w:val="a1"/>
      </w:pPr>
      <w:r w:rsidRPr="003C5042">
        <w:t>预分</w:t>
      </w:r>
      <w:proofErr w:type="gramStart"/>
      <w:r w:rsidRPr="003C5042">
        <w:t>频</w:t>
      </w:r>
      <w:proofErr w:type="gramEnd"/>
      <w:r w:rsidRPr="003C5042">
        <w:t>档位最高为</w:t>
      </w:r>
      <w:r w:rsidRPr="003C5042">
        <w:t>/256</w:t>
      </w:r>
      <w:r w:rsidRPr="003C5042">
        <w:t>，每一档为</w:t>
      </w:r>
      <w:r w:rsidRPr="003C5042">
        <w:t>2</w:t>
      </w:r>
      <w:r w:rsidRPr="003C5042">
        <w:t>的</w:t>
      </w:r>
      <w:r w:rsidRPr="003C5042">
        <w:t>n</w:t>
      </w:r>
      <w:r w:rsidRPr="003C5042">
        <w:t>次方</w:t>
      </w:r>
    </w:p>
    <w:p w14:paraId="1699C80D" w14:textId="77777777" w:rsidR="003C5042" w:rsidRPr="003C5042" w:rsidRDefault="003C5042" w:rsidP="0065219C">
      <w:pPr>
        <w:pStyle w:val="a1"/>
      </w:pPr>
      <w:r w:rsidRPr="003C5042">
        <w:t>有独立的中断请求标志位</w:t>
      </w:r>
    </w:p>
    <w:p w14:paraId="249C5279" w14:textId="77777777" w:rsidR="003C5042" w:rsidRPr="003C5042" w:rsidRDefault="003C5042" w:rsidP="0065219C">
      <w:pPr>
        <w:pStyle w:val="a1"/>
      </w:pPr>
      <w:r w:rsidRPr="003C5042">
        <w:t>通过中心对齐的</w:t>
      </w:r>
      <w:r w:rsidRPr="003C5042">
        <w:t>LEDPWM</w:t>
      </w:r>
      <w:r w:rsidRPr="003C5042">
        <w:t>实现灰度调整：</w:t>
      </w:r>
    </w:p>
    <w:p w14:paraId="1C14A4D5" w14:textId="1C86AEFC" w:rsidR="003C5042" w:rsidRPr="003C5042" w:rsidRDefault="003C5042" w:rsidP="0065219C">
      <w:pPr>
        <w:pStyle w:val="a2"/>
      </w:pPr>
      <w:r w:rsidRPr="003C5042">
        <w:t>灰度调节中一个</w:t>
      </w:r>
      <w:r w:rsidRPr="003C5042">
        <w:t>COM</w:t>
      </w:r>
      <w:r w:rsidRPr="003C5042">
        <w:t>最多对应</w:t>
      </w:r>
      <w:r w:rsidR="00B741C4">
        <w:t>3</w:t>
      </w:r>
      <w:r w:rsidR="00B741C4">
        <w:rPr>
          <w:rFonts w:hint="eastAsia"/>
        </w:rPr>
        <w:t>5</w:t>
      </w:r>
      <w:r w:rsidRPr="003C5042">
        <w:t>个</w:t>
      </w:r>
      <w:r w:rsidRPr="003C5042">
        <w:t>duty</w:t>
      </w:r>
      <w:r w:rsidRPr="003C5042">
        <w:t>值，可选择</w:t>
      </w:r>
      <w:r w:rsidRPr="003C5042">
        <w:t> </w:t>
      </w:r>
      <w:r w:rsidR="00A41A6B" w:rsidRPr="00706E3C">
        <w:t>8 X 31</w:t>
      </w:r>
      <w:r w:rsidR="00A41A6B" w:rsidRPr="00706E3C">
        <w:t>、</w:t>
      </w:r>
      <w:r w:rsidR="00A41A6B" w:rsidRPr="00706E3C">
        <w:t>6 X 33</w:t>
      </w:r>
      <w:r w:rsidR="00A41A6B" w:rsidRPr="00706E3C">
        <w:t>、</w:t>
      </w:r>
      <w:r w:rsidR="00A41A6B" w:rsidRPr="00706E3C">
        <w:t>5 X 34</w:t>
      </w:r>
      <w:r w:rsidR="00A41A6B" w:rsidRPr="00706E3C">
        <w:t>、或</w:t>
      </w:r>
      <w:r w:rsidR="00A41A6B" w:rsidRPr="00706E3C">
        <w:t>4 X 35</w:t>
      </w:r>
    </w:p>
    <w:p w14:paraId="5F042DAF" w14:textId="77777777" w:rsidR="003C5042" w:rsidRPr="003C5042" w:rsidRDefault="003C5042" w:rsidP="0065219C">
      <w:pPr>
        <w:pStyle w:val="a2"/>
      </w:pPr>
      <w:r w:rsidRPr="003C5042">
        <w:t>在</w:t>
      </w:r>
      <w:r w:rsidRPr="003C5042">
        <w:t>LEDPWM</w:t>
      </w:r>
      <w:r w:rsidRPr="003C5042">
        <w:t>中断切换</w:t>
      </w:r>
      <w:r w:rsidRPr="003C5042">
        <w:t>COM</w:t>
      </w:r>
      <w:r w:rsidRPr="003C5042">
        <w:t>，同时把对应的</w:t>
      </w:r>
      <w:r w:rsidRPr="003C5042">
        <w:t>Duty</w:t>
      </w:r>
      <w:r w:rsidRPr="003C5042">
        <w:t>值写入</w:t>
      </w:r>
      <w:r w:rsidRPr="003C5042">
        <w:t>LEDPWM</w:t>
      </w:r>
      <w:r w:rsidRPr="003C5042">
        <w:t>的</w:t>
      </w:r>
      <w:r w:rsidRPr="003C5042">
        <w:t>DUTY</w:t>
      </w:r>
      <w:r w:rsidRPr="003C5042">
        <w:t>寄存器，从而实现每个</w:t>
      </w:r>
      <w:r w:rsidRPr="003C5042">
        <w:t>SEG</w:t>
      </w:r>
      <w:r w:rsidRPr="003C5042">
        <w:t>灰度的调整</w:t>
      </w:r>
    </w:p>
    <w:p w14:paraId="7D7E83AD" w14:textId="77777777" w:rsidR="005855DE" w:rsidRDefault="005855DE">
      <w:pPr>
        <w:widowControl/>
        <w:jc w:val="left"/>
        <w:rPr>
          <w:lang w:eastAsia="zh-CN"/>
        </w:rPr>
      </w:pPr>
      <w:r>
        <w:rPr>
          <w:b/>
          <w:lang w:eastAsia="zh-CN"/>
        </w:rPr>
        <w:br w:type="page"/>
      </w:r>
    </w:p>
    <w:p w14:paraId="4B8317B7" w14:textId="0D6C19C8" w:rsidR="002C3E48" w:rsidRPr="00F2239E" w:rsidRDefault="002C3E48" w:rsidP="00F723EF">
      <w:pPr>
        <w:pStyle w:val="soc1-1"/>
      </w:pPr>
      <w:bookmarkStart w:id="311" w:name="_Toc178258291"/>
      <w:r w:rsidRPr="00F2239E">
        <w:lastRenderedPageBreak/>
        <w:t>LCD/LED</w:t>
      </w:r>
      <w:r w:rsidRPr="00F2239E">
        <w:t>驱动器</w:t>
      </w:r>
      <w:bookmarkEnd w:id="311"/>
    </w:p>
    <w:p w14:paraId="7F31A36A" w14:textId="77777777" w:rsidR="002C3E48" w:rsidRPr="00F2239E" w:rsidRDefault="002C3E48" w:rsidP="0065219C">
      <w:pPr>
        <w:pStyle w:val="a1"/>
      </w:pPr>
      <w:r w:rsidRPr="00F2239E">
        <w:t>LCD/LED</w:t>
      </w:r>
      <w:r w:rsidRPr="00F2239E">
        <w:t>二选</w:t>
      </w:r>
      <w:proofErr w:type="gramStart"/>
      <w:r w:rsidRPr="00F2239E">
        <w:t>一</w:t>
      </w:r>
      <w:proofErr w:type="gramEnd"/>
      <w:r w:rsidRPr="00F2239E">
        <w:t>，共用寄存器和</w:t>
      </w:r>
      <w:r w:rsidRPr="00F2239E">
        <w:t>IO</w:t>
      </w:r>
      <w:r w:rsidRPr="00F2239E">
        <w:t>口</w:t>
      </w:r>
    </w:p>
    <w:p w14:paraId="2E5714D7" w14:textId="0725D537" w:rsidR="002C3E48" w:rsidRPr="00F2239E" w:rsidRDefault="002C3E48" w:rsidP="00F723EF">
      <w:pPr>
        <w:pStyle w:val="soc1-2"/>
      </w:pPr>
      <w:bookmarkStart w:id="312" w:name="_Toc178258292"/>
      <w:r w:rsidRPr="00F2239E">
        <w:t>时钟源</w:t>
      </w:r>
      <w:bookmarkEnd w:id="312"/>
    </w:p>
    <w:p w14:paraId="4B3668E1" w14:textId="1A85B895" w:rsidR="00206C50" w:rsidRPr="00206C50" w:rsidRDefault="00E4709B" w:rsidP="0065219C">
      <w:pPr>
        <w:pStyle w:val="a1"/>
      </w:pPr>
      <w:r>
        <w:t>SC32R803</w:t>
      </w:r>
      <w:r w:rsidR="00206C50" w:rsidRPr="00206C50">
        <w:t>系列的</w:t>
      </w:r>
      <w:r w:rsidR="00206C50" w:rsidRPr="00206C50">
        <w:t>LCD/LED</w:t>
      </w:r>
      <w:r w:rsidR="00206C50" w:rsidRPr="00206C50">
        <w:t>的时钟源有两种：</w:t>
      </w:r>
      <w:r w:rsidR="00206C50" w:rsidRPr="00206C50">
        <w:t>LXT</w:t>
      </w:r>
      <w:r w:rsidR="00206C50" w:rsidRPr="00206C50">
        <w:t>和</w:t>
      </w:r>
      <w:r w:rsidR="00206C50" w:rsidRPr="00206C50">
        <w:t>LIRC</w:t>
      </w:r>
      <w:r w:rsidR="00206C50" w:rsidRPr="00206C50">
        <w:t>可选</w:t>
      </w:r>
    </w:p>
    <w:p w14:paraId="4D95035F" w14:textId="77777777" w:rsidR="00206C50" w:rsidRPr="00F2239E" w:rsidRDefault="00206C50" w:rsidP="002C3E48">
      <w:pPr>
        <w:rPr>
          <w:rFonts w:eastAsia="宋体" w:cs="Arial"/>
          <w:lang w:eastAsia="zh-CN"/>
        </w:rPr>
      </w:pPr>
    </w:p>
    <w:p w14:paraId="7A4A77B4" w14:textId="01D018CC" w:rsidR="002C3E48" w:rsidRPr="00F2239E" w:rsidRDefault="002C3E48" w:rsidP="002C3E48">
      <w:pPr>
        <w:pStyle w:val="afd"/>
        <w:ind w:left="520" w:firstLineChars="0" w:firstLine="0"/>
        <w:jc w:val="center"/>
        <w:rPr>
          <w:rFonts w:eastAsia="宋体" w:cs="Arial"/>
          <w:color w:val="CC9900"/>
        </w:rPr>
      </w:pPr>
      <w:r w:rsidRPr="00F2239E">
        <w:rPr>
          <w:rFonts w:eastAsia="宋体" w:cs="Arial"/>
          <w:color w:val="CC9900"/>
          <w:lang w:eastAsia="zh-CN"/>
        </w:rPr>
        <w:t xml:space="preserve"> </w:t>
      </w:r>
      <w:r w:rsidR="00206C50" w:rsidRPr="006A0F08">
        <w:rPr>
          <w:rFonts w:eastAsia="宋体" w:cs="Arial"/>
          <w:noProof/>
          <w:color w:val="000000" w:themeColor="text1"/>
        </w:rPr>
        <w:drawing>
          <wp:inline distT="0" distB="0" distL="0" distR="0" wp14:anchorId="73B6F207" wp14:editId="4C6FDEEB">
            <wp:extent cx="3668488" cy="19608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95" cy="19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1C52" w14:textId="77777777" w:rsidR="002C3E48" w:rsidRPr="00F2239E" w:rsidRDefault="002C3E48" w:rsidP="002C3E48">
      <w:pPr>
        <w:pStyle w:val="afd"/>
        <w:ind w:left="520" w:firstLineChars="0" w:firstLine="0"/>
        <w:jc w:val="center"/>
        <w:rPr>
          <w:rFonts w:eastAsia="宋体" w:cs="Arial"/>
        </w:rPr>
      </w:pPr>
    </w:p>
    <w:p w14:paraId="2B4E26DE" w14:textId="5171645D" w:rsidR="002C3E48" w:rsidRPr="00F2239E" w:rsidRDefault="002C3E48" w:rsidP="00F723EF">
      <w:pPr>
        <w:pStyle w:val="soc1-2"/>
      </w:pPr>
      <w:bookmarkStart w:id="313" w:name="_Toc178258293"/>
      <w:r w:rsidRPr="00F2239E">
        <w:t>内置</w:t>
      </w:r>
      <w:r w:rsidRPr="00F2239E">
        <w:t xml:space="preserve"> 8 COM x </w:t>
      </w:r>
      <w:r w:rsidRPr="00706E3C">
        <w:t xml:space="preserve">31 </w:t>
      </w:r>
      <w:r w:rsidRPr="00F2239E">
        <w:t xml:space="preserve">SEG LED </w:t>
      </w:r>
      <w:r w:rsidRPr="00F2239E">
        <w:t>驱动</w:t>
      </w:r>
      <w:bookmarkEnd w:id="313"/>
    </w:p>
    <w:p w14:paraId="7035EB83" w14:textId="77777777" w:rsidR="002C3E48" w:rsidRPr="00F2239E" w:rsidRDefault="002C3E48" w:rsidP="0065219C">
      <w:pPr>
        <w:pStyle w:val="a1"/>
      </w:pPr>
      <w:r w:rsidRPr="00F2239E">
        <w:t xml:space="preserve">1/1~1/8 </w:t>
      </w:r>
      <w:r w:rsidRPr="00F2239E">
        <w:t>占空比电压驱动方式</w:t>
      </w:r>
    </w:p>
    <w:p w14:paraId="5F98EAC3" w14:textId="77777777" w:rsidR="002C3E48" w:rsidRPr="00F2239E" w:rsidRDefault="002C3E48" w:rsidP="0065219C">
      <w:pPr>
        <w:pStyle w:val="a1"/>
      </w:pPr>
      <w:r w:rsidRPr="00F2239E">
        <w:t>LED segment</w:t>
      </w:r>
      <w:proofErr w:type="gramStart"/>
      <w:r w:rsidRPr="00F2239E">
        <w:t>口源驱动</w:t>
      </w:r>
      <w:proofErr w:type="gramEnd"/>
      <w:r w:rsidRPr="00F2239E">
        <w:t>能力分四级控制</w:t>
      </w:r>
    </w:p>
    <w:p w14:paraId="44264F47" w14:textId="77777777" w:rsidR="002C3E48" w:rsidRPr="00F2239E" w:rsidRDefault="002C3E48" w:rsidP="0065219C">
      <w:pPr>
        <w:pStyle w:val="a1"/>
      </w:pPr>
      <w:r w:rsidRPr="00F2239E">
        <w:t>可通过软件实现</w:t>
      </w:r>
      <w:proofErr w:type="gramStart"/>
      <w:r w:rsidRPr="00F2239E">
        <w:t>支持共阴</w:t>
      </w:r>
      <w:r w:rsidRPr="00F2239E">
        <w:t>/</w:t>
      </w:r>
      <w:r w:rsidRPr="00F2239E">
        <w:t>共阳模式</w:t>
      </w:r>
      <w:proofErr w:type="gramEnd"/>
      <w:r w:rsidRPr="00F2239E">
        <w:t>切换</w:t>
      </w:r>
    </w:p>
    <w:p w14:paraId="0CBC25D9" w14:textId="1AEE4140" w:rsidR="002C3E48" w:rsidRPr="00F2239E" w:rsidRDefault="002C3E48" w:rsidP="0065219C">
      <w:pPr>
        <w:pStyle w:val="a1"/>
      </w:pPr>
      <w:r w:rsidRPr="00F2239E">
        <w:t>通过中心对齐的</w:t>
      </w:r>
      <w:r w:rsidRPr="00F2239E">
        <w:t>PWM</w:t>
      </w:r>
      <w:r w:rsidRPr="00F2239E">
        <w:t>实现灰度调整：使用原</w:t>
      </w:r>
      <w:r w:rsidR="00906574" w:rsidRPr="00706E3C">
        <w:t>3</w:t>
      </w:r>
      <w:r w:rsidR="00906574">
        <w:t>5</w:t>
      </w:r>
      <w:r w:rsidRPr="00F2239E">
        <w:t>路</w:t>
      </w:r>
      <w:r w:rsidR="007D400E">
        <w:rPr>
          <w:rFonts w:hint="eastAsia"/>
        </w:rPr>
        <w:t>L</w:t>
      </w:r>
      <w:r w:rsidR="007D400E">
        <w:t>ED</w:t>
      </w:r>
      <w:r w:rsidRPr="00F2239E">
        <w:t>PWM</w:t>
      </w:r>
      <w:r w:rsidR="007D400E">
        <w:rPr>
          <w:rFonts w:hint="eastAsia"/>
        </w:rPr>
        <w:t>（</w:t>
      </w:r>
      <w:r w:rsidR="007D400E">
        <w:rPr>
          <w:rFonts w:hint="eastAsia"/>
        </w:rPr>
        <w:t>0</w:t>
      </w:r>
      <w:r w:rsidR="007D400E">
        <w:t>~34</w:t>
      </w:r>
      <w:r w:rsidR="007D400E">
        <w:rPr>
          <w:rFonts w:hint="eastAsia"/>
        </w:rPr>
        <w:t>）</w:t>
      </w:r>
      <w:r w:rsidRPr="00F2239E">
        <w:t>，每个</w:t>
      </w:r>
      <w:r w:rsidRPr="00F2239E">
        <w:t>PWM</w:t>
      </w:r>
      <w:r w:rsidRPr="00F2239E">
        <w:t>自带周期</w:t>
      </w:r>
      <w:r w:rsidRPr="00F2239E">
        <w:t>buffer</w:t>
      </w:r>
      <w:r w:rsidRPr="00F2239E">
        <w:t>及</w:t>
      </w:r>
      <w:r w:rsidRPr="00F2239E">
        <w:t>duty buffer</w:t>
      </w:r>
    </w:p>
    <w:p w14:paraId="2FDD1635" w14:textId="06242545" w:rsidR="002C3E48" w:rsidRPr="00F2239E" w:rsidRDefault="002C3E48" w:rsidP="00F723EF">
      <w:pPr>
        <w:pStyle w:val="soc1-2"/>
      </w:pPr>
      <w:bookmarkStart w:id="314" w:name="_Toc178258294"/>
      <w:r w:rsidRPr="00F2239E">
        <w:t>内置</w:t>
      </w:r>
      <w:r w:rsidRPr="00F2239E">
        <w:t xml:space="preserve"> 8 COM x </w:t>
      </w:r>
      <w:r w:rsidRPr="00706E3C">
        <w:t xml:space="preserve">31 </w:t>
      </w:r>
      <w:r w:rsidRPr="00F2239E">
        <w:t xml:space="preserve">SEG LCD </w:t>
      </w:r>
      <w:r w:rsidRPr="00F2239E">
        <w:t>驱动</w:t>
      </w:r>
      <w:bookmarkEnd w:id="314"/>
    </w:p>
    <w:p w14:paraId="4FA9B516" w14:textId="5912721F" w:rsidR="002C3E48" w:rsidRPr="00F2239E" w:rsidRDefault="00A41A6B" w:rsidP="0065219C">
      <w:pPr>
        <w:pStyle w:val="a1"/>
      </w:pPr>
      <w:r>
        <w:t>T</w:t>
      </w:r>
      <w:r w:rsidRPr="00F2239E">
        <w:t xml:space="preserve">ype </w:t>
      </w:r>
      <w:r w:rsidR="002C3E48" w:rsidRPr="00F2239E">
        <w:t xml:space="preserve">A / </w:t>
      </w:r>
      <w:r>
        <w:t>T</w:t>
      </w:r>
      <w:r w:rsidRPr="00F2239E">
        <w:t xml:space="preserve">ype </w:t>
      </w:r>
      <w:r w:rsidR="002C3E48" w:rsidRPr="00F2239E">
        <w:t>B</w:t>
      </w:r>
      <w:r w:rsidR="002C3E48" w:rsidRPr="00F2239E">
        <w:t>波形可选</w:t>
      </w:r>
    </w:p>
    <w:p w14:paraId="3C94F1EC" w14:textId="77777777" w:rsidR="002C3E48" w:rsidRPr="00F2239E" w:rsidRDefault="002C3E48" w:rsidP="0065219C">
      <w:pPr>
        <w:pStyle w:val="a1"/>
      </w:pPr>
      <w:r w:rsidRPr="00706E3C">
        <w:t>8 X 31</w:t>
      </w:r>
      <w:r w:rsidRPr="00706E3C">
        <w:t>、</w:t>
      </w:r>
      <w:r w:rsidRPr="00706E3C">
        <w:t>6 X 33</w:t>
      </w:r>
      <w:r w:rsidRPr="00706E3C">
        <w:t>、</w:t>
      </w:r>
      <w:r w:rsidRPr="00706E3C">
        <w:t>5 X 34</w:t>
      </w:r>
      <w:r w:rsidRPr="00706E3C">
        <w:t>、或</w:t>
      </w:r>
      <w:r w:rsidRPr="00706E3C">
        <w:t>4 X 35</w:t>
      </w:r>
    </w:p>
    <w:p w14:paraId="3911B7E9" w14:textId="77777777" w:rsidR="002C3E48" w:rsidRPr="00F2239E" w:rsidRDefault="002C3E48" w:rsidP="0065219C">
      <w:pPr>
        <w:pStyle w:val="a1"/>
      </w:pPr>
      <w:r w:rsidRPr="00F2239E">
        <w:t>LCD</w:t>
      </w:r>
      <w:r w:rsidRPr="00F2239E">
        <w:t>电压输出口分压电阻可选</w:t>
      </w:r>
    </w:p>
    <w:p w14:paraId="77C942ED" w14:textId="77777777" w:rsidR="002C3E48" w:rsidRPr="00F2239E" w:rsidRDefault="002C3E48" w:rsidP="0065219C">
      <w:pPr>
        <w:pStyle w:val="a1"/>
      </w:pPr>
      <w:r w:rsidRPr="00F2239E">
        <w:t>LCD</w:t>
      </w:r>
      <w:r w:rsidRPr="00F2239E">
        <w:t>显示驱动偏置电压</w:t>
      </w:r>
    </w:p>
    <w:p w14:paraId="7F1983C4" w14:textId="77777777" w:rsidR="002C3E48" w:rsidRPr="00F2239E" w:rsidRDefault="002C3E48" w:rsidP="0065219C">
      <w:pPr>
        <w:pStyle w:val="a2"/>
      </w:pPr>
      <w:r w:rsidRPr="00F2239E">
        <w:t xml:space="preserve">1/4 </w:t>
      </w:r>
      <w:r w:rsidRPr="00F2239E">
        <w:t>偏置电压</w:t>
      </w:r>
    </w:p>
    <w:p w14:paraId="10E0F835" w14:textId="77777777" w:rsidR="002C3E48" w:rsidRPr="00F2239E" w:rsidRDefault="002C3E48" w:rsidP="0065219C">
      <w:pPr>
        <w:pStyle w:val="a2"/>
      </w:pPr>
      <w:r w:rsidRPr="00F2239E">
        <w:t>1/3</w:t>
      </w:r>
      <w:r w:rsidRPr="00F2239E">
        <w:t>偏置电压</w:t>
      </w:r>
    </w:p>
    <w:p w14:paraId="192172D7" w14:textId="77777777" w:rsidR="004F6A98" w:rsidRPr="004F6A98" w:rsidRDefault="004F6A98" w:rsidP="0065219C">
      <w:pPr>
        <w:pStyle w:val="a1"/>
      </w:pPr>
      <w:r w:rsidRPr="004F6A98">
        <w:t>帧频三档可选：</w:t>
      </w:r>
    </w:p>
    <w:p w14:paraId="333F6C83" w14:textId="77777777" w:rsidR="004F6A98" w:rsidRPr="004F6A98" w:rsidRDefault="004F6A98" w:rsidP="0065219C">
      <w:pPr>
        <w:pStyle w:val="a2"/>
      </w:pPr>
      <w:r w:rsidRPr="004F6A98">
        <w:t>Type A</w:t>
      </w:r>
      <w:r w:rsidRPr="004F6A98">
        <w:t>模式下</w:t>
      </w:r>
      <w:r w:rsidRPr="004F6A98">
        <w:t>32/64/128Hz</w:t>
      </w:r>
    </w:p>
    <w:p w14:paraId="23329F3B" w14:textId="77777777" w:rsidR="004F6A98" w:rsidRPr="004F6A98" w:rsidRDefault="004F6A98" w:rsidP="0065219C">
      <w:pPr>
        <w:pStyle w:val="a2"/>
      </w:pPr>
      <w:r w:rsidRPr="004F6A98">
        <w:t>Type B</w:t>
      </w:r>
      <w:r w:rsidRPr="004F6A98">
        <w:t>模式下</w:t>
      </w:r>
      <w:r w:rsidRPr="004F6A98">
        <w:t>64/128/256Hz</w:t>
      </w:r>
    </w:p>
    <w:p w14:paraId="505FDF04" w14:textId="77777777" w:rsidR="002C3E48" w:rsidRPr="00F2239E" w:rsidRDefault="002C3E48" w:rsidP="002C3E48">
      <w:pPr>
        <w:rPr>
          <w:rFonts w:eastAsia="宋体" w:cs="Arial"/>
          <w:lang w:eastAsia="zh-CN"/>
        </w:rPr>
      </w:pPr>
    </w:p>
    <w:p w14:paraId="7BA1D102" w14:textId="798E7B48" w:rsidR="005855DE" w:rsidRDefault="005855DE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1ED5B25F" w14:textId="33B6879B" w:rsidR="00766A69" w:rsidRPr="00F2239E" w:rsidRDefault="00CF1498" w:rsidP="00F723EF">
      <w:pPr>
        <w:pStyle w:val="soc1-1"/>
      </w:pPr>
      <w:bookmarkStart w:id="315" w:name="_Toc125028656"/>
      <w:bookmarkStart w:id="316" w:name="_Toc178258295"/>
      <w:r w:rsidRPr="00F2239E">
        <w:lastRenderedPageBreak/>
        <w:t>32</w:t>
      </w:r>
      <w:r w:rsidRPr="00F2239E">
        <w:t>路高灵敏度触控电路（</w:t>
      </w:r>
      <w:r w:rsidRPr="00F2239E">
        <w:t>TK</w:t>
      </w:r>
      <w:r w:rsidRPr="00F2239E">
        <w:t>）</w:t>
      </w:r>
      <w:bookmarkEnd w:id="315"/>
      <w:bookmarkEnd w:id="316"/>
    </w:p>
    <w:p w14:paraId="07289B31" w14:textId="77777777" w:rsidR="00766A69" w:rsidRPr="00F2239E" w:rsidRDefault="00CF1498" w:rsidP="0065219C">
      <w:pPr>
        <w:pStyle w:val="a1"/>
      </w:pPr>
      <w:r w:rsidRPr="00F2239E">
        <w:t>高灵敏度模式</w:t>
      </w:r>
    </w:p>
    <w:p w14:paraId="3BD64E83" w14:textId="77777777" w:rsidR="00766A69" w:rsidRPr="00F2239E" w:rsidRDefault="00CF1498" w:rsidP="0065219C">
      <w:pPr>
        <w:pStyle w:val="a1"/>
      </w:pPr>
      <w:r w:rsidRPr="00F2239E">
        <w:t>可适应隔空按键触控、接近感应等对灵敏度要求较高的触控应用</w:t>
      </w:r>
    </w:p>
    <w:p w14:paraId="278EDBC5" w14:textId="5C2D7ABC" w:rsidR="00766A69" w:rsidRDefault="00CF1498" w:rsidP="0065219C">
      <w:pPr>
        <w:pStyle w:val="a1"/>
      </w:pPr>
      <w:r w:rsidRPr="00F2239E">
        <w:t>通道可以并联扫描</w:t>
      </w:r>
    </w:p>
    <w:p w14:paraId="57CA646C" w14:textId="52E650C9" w:rsidR="0063249F" w:rsidRDefault="0063249F" w:rsidP="0065219C">
      <w:pPr>
        <w:pStyle w:val="a1"/>
      </w:pPr>
      <w:r>
        <w:t>C</w:t>
      </w:r>
      <w:r w:rsidRPr="00420854">
        <w:t>MOD</w:t>
      </w:r>
      <w:r w:rsidRPr="00420854">
        <w:t>管脚需对地接入</w:t>
      </w:r>
      <w:r w:rsidRPr="00420854">
        <w:t>103</w:t>
      </w:r>
      <w:r w:rsidRPr="00420854">
        <w:t>电容</w:t>
      </w:r>
    </w:p>
    <w:p w14:paraId="2E9C4727" w14:textId="28DDF066" w:rsidR="00766A69" w:rsidRDefault="00CF1498" w:rsidP="0065219C">
      <w:pPr>
        <w:pStyle w:val="a1"/>
      </w:pPr>
      <w:proofErr w:type="gramStart"/>
      <w:r w:rsidRPr="00F2239E">
        <w:t>支持自</w:t>
      </w:r>
      <w:proofErr w:type="gramEnd"/>
      <w:r w:rsidRPr="00F2239E">
        <w:t>电容方案和互电容模式</w:t>
      </w:r>
    </w:p>
    <w:p w14:paraId="655C40C2" w14:textId="41932BF5" w:rsidR="00542C7A" w:rsidRPr="00F2239E" w:rsidRDefault="00542C7A" w:rsidP="0065219C">
      <w:pPr>
        <w:pStyle w:val="a1"/>
      </w:pPr>
      <w:r>
        <w:rPr>
          <w:rFonts w:hint="eastAsia"/>
        </w:rPr>
        <w:t>T</w:t>
      </w:r>
      <w:bookmarkStart w:id="317" w:name="_Hlk177645498"/>
      <w:r>
        <w:t>K</w:t>
      </w:r>
      <w:r>
        <w:rPr>
          <w:rFonts w:hint="eastAsia"/>
        </w:rPr>
        <w:t>的内部参考电压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高档位可设到</w:t>
      </w:r>
      <w:r>
        <w:rPr>
          <w:rFonts w:hint="eastAsia"/>
        </w:rPr>
        <w:t>4</w:t>
      </w:r>
      <w:r>
        <w:t>V</w:t>
      </w:r>
      <w:r>
        <w:rPr>
          <w:rFonts w:hint="eastAsia"/>
        </w:rPr>
        <w:t>，以得到更高灵敏度</w:t>
      </w:r>
      <w:bookmarkEnd w:id="317"/>
    </w:p>
    <w:p w14:paraId="3C627EBB" w14:textId="5F938821" w:rsidR="00766A69" w:rsidRDefault="00CF1498" w:rsidP="0065219C">
      <w:pPr>
        <w:pStyle w:val="a1"/>
      </w:pPr>
      <w:r w:rsidRPr="00F2239E">
        <w:t>支持低功耗模式</w:t>
      </w:r>
    </w:p>
    <w:p w14:paraId="4A982478" w14:textId="2A8C3329" w:rsidR="00B83026" w:rsidRPr="00F2239E" w:rsidRDefault="00B83026" w:rsidP="0065219C">
      <w:pPr>
        <w:pStyle w:val="a1"/>
      </w:pPr>
      <w:r>
        <w:rPr>
          <w:rFonts w:hint="eastAsia"/>
        </w:rPr>
        <w:t>支持快速唤醒</w:t>
      </w:r>
      <w:r>
        <w:rPr>
          <w:rFonts w:hint="eastAsia"/>
        </w:rPr>
        <w:t>S</w:t>
      </w:r>
      <w:r>
        <w:t>TOP M</w:t>
      </w:r>
      <w:r>
        <w:rPr>
          <w:rFonts w:hint="eastAsia"/>
        </w:rPr>
        <w:t>ode</w:t>
      </w:r>
    </w:p>
    <w:p w14:paraId="12E32AB5" w14:textId="2A2344C0" w:rsidR="00766A69" w:rsidRPr="009C4902" w:rsidRDefault="00CF1498" w:rsidP="009C4902">
      <w:pPr>
        <w:pStyle w:val="a1"/>
        <w:rPr>
          <w:rStyle w:val="afb"/>
          <w:b/>
          <w:color w:val="auto"/>
          <w:u w:val="none"/>
        </w:rPr>
      </w:pPr>
      <w:r w:rsidRPr="00F2239E">
        <w:t>全套开发支持：高灵活触控软件库，智能化调试软件</w:t>
      </w:r>
      <w:r w:rsidRPr="00F2239E">
        <w:rPr>
          <w:rFonts w:eastAsia="等线" w:cs="Times New Roman"/>
          <w:lang w:eastAsia="en-US"/>
        </w:rPr>
        <w:fldChar w:fldCharType="begin"/>
      </w:r>
      <w:r w:rsidR="00BA207C">
        <w:instrText xml:space="preserve">HYPERLINK </w:instrText>
      </w:r>
      <w:r w:rsidR="00BA207C">
        <w:rPr>
          <w:rFonts w:hint="eastAsia"/>
        </w:rPr>
        <w:instrText>"C:\\Users\\li\\AppData\\Roaming\\Microsoft\\Word\\SFR\\</w:instrText>
      </w:r>
      <w:r w:rsidR="00BA207C">
        <w:rPr>
          <w:rFonts w:hint="eastAsia"/>
        </w:rPr>
        <w:instrText>内部资料</w:instrText>
      </w:r>
      <w:r w:rsidR="00BA207C">
        <w:rPr>
          <w:rFonts w:hint="eastAsia"/>
        </w:rPr>
        <w:instrText>\\TK.xlsx"</w:instrText>
      </w:r>
      <w:r w:rsidRPr="00F2239E">
        <w:rPr>
          <w:rFonts w:eastAsia="等线" w:cs="Times New Roman"/>
          <w:lang w:eastAsia="en-US"/>
        </w:rPr>
        <w:fldChar w:fldCharType="separate"/>
      </w:r>
    </w:p>
    <w:p w14:paraId="21E25D1A" w14:textId="1E8855B5" w:rsidR="004B16EC" w:rsidRDefault="00CF1498" w:rsidP="0065219C">
      <w:pPr>
        <w:pStyle w:val="soczw"/>
        <w:rPr>
          <w:b/>
          <w:bCs/>
          <w:sz w:val="28"/>
          <w:szCs w:val="28"/>
        </w:rPr>
      </w:pPr>
      <w:r w:rsidRPr="00F2239E">
        <w:rPr>
          <w:b/>
          <w:bCs/>
          <w:sz w:val="28"/>
          <w:szCs w:val="28"/>
        </w:rPr>
        <w:fldChar w:fldCharType="end"/>
      </w:r>
      <w:r w:rsidR="004B16EC">
        <w:rPr>
          <w:b/>
          <w:bCs/>
          <w:sz w:val="28"/>
          <w:szCs w:val="28"/>
        </w:rPr>
        <w:br w:type="page"/>
      </w:r>
    </w:p>
    <w:p w14:paraId="53C621EC" w14:textId="7C7D2058" w:rsidR="00766A69" w:rsidRPr="00F2239E" w:rsidRDefault="00CF1498" w:rsidP="00F723EF">
      <w:pPr>
        <w:pStyle w:val="soc1-1"/>
      </w:pPr>
      <w:bookmarkStart w:id="318" w:name="_Toc125028658"/>
      <w:bookmarkStart w:id="319" w:name="_Toc178258296"/>
      <w:r w:rsidRPr="00F2239E">
        <w:lastRenderedPageBreak/>
        <w:t>16</w:t>
      </w:r>
      <w:r w:rsidRPr="00F2239E">
        <w:t>位定时</w:t>
      </w:r>
      <w:r w:rsidRPr="00F2239E">
        <w:t>/</w:t>
      </w:r>
      <w:r w:rsidRPr="00F2239E">
        <w:t>计数器（</w:t>
      </w:r>
      <w:r w:rsidRPr="00F2239E">
        <w:t>TIM</w:t>
      </w:r>
      <w:r w:rsidRPr="00F2239E">
        <w:t>）</w:t>
      </w:r>
      <w:r w:rsidRPr="00F2239E">
        <w:t>Timer0~Timer7</w:t>
      </w:r>
      <w:bookmarkEnd w:id="318"/>
      <w:bookmarkEnd w:id="319"/>
    </w:p>
    <w:p w14:paraId="73103DC9" w14:textId="674EC468" w:rsidR="00766A69" w:rsidRPr="00F2239E" w:rsidRDefault="00CF1498" w:rsidP="00F723EF">
      <w:pPr>
        <w:pStyle w:val="soc1-2"/>
      </w:pPr>
      <w:bookmarkStart w:id="320" w:name="_Toc125028659"/>
      <w:bookmarkStart w:id="321" w:name="_Toc178258297"/>
      <w:r w:rsidRPr="00F2239E">
        <w:t>时钟源</w:t>
      </w:r>
      <w:bookmarkEnd w:id="320"/>
      <w:bookmarkEnd w:id="321"/>
    </w:p>
    <w:p w14:paraId="511F4D2B" w14:textId="77777777" w:rsidR="00766A69" w:rsidRPr="00F2239E" w:rsidRDefault="00CF1498" w:rsidP="0065219C">
      <w:pPr>
        <w:pStyle w:val="a1"/>
      </w:pPr>
      <w:r w:rsidRPr="00F2239E">
        <w:t>定时模式</w:t>
      </w:r>
      <w:r w:rsidRPr="00F2239E">
        <w:t>/PWM</w:t>
      </w:r>
      <w:r w:rsidRPr="00F2239E">
        <w:t>输出模式下，</w:t>
      </w:r>
      <w:r w:rsidRPr="00F2239E">
        <w:t>TIM</w:t>
      </w:r>
      <w:r w:rsidRPr="00F2239E">
        <w:t>时钟源来自</w:t>
      </w:r>
      <w:r w:rsidRPr="00F2239E">
        <w:t>PCLK</w:t>
      </w:r>
    </w:p>
    <w:p w14:paraId="38E03BEB" w14:textId="77777777" w:rsidR="00766A69" w:rsidRPr="00F2239E" w:rsidRDefault="00CF1498" w:rsidP="0065219C">
      <w:pPr>
        <w:pStyle w:val="a1"/>
      </w:pPr>
      <w:r w:rsidRPr="00F2239E">
        <w:t>计数模式下，</w:t>
      </w:r>
      <w:r w:rsidRPr="00F2239E">
        <w:t>Tn</w:t>
      </w:r>
      <w:r w:rsidRPr="00F2239E">
        <w:t>引脚为计数源输入</w:t>
      </w:r>
    </w:p>
    <w:p w14:paraId="0D678349" w14:textId="53D1AE1C" w:rsidR="00766A69" w:rsidRPr="00F2239E" w:rsidRDefault="00CF1498" w:rsidP="00F723EF">
      <w:pPr>
        <w:pStyle w:val="soc1-2"/>
      </w:pPr>
      <w:bookmarkStart w:id="322" w:name="_Toc125028660"/>
      <w:bookmarkStart w:id="323" w:name="_Toc178258298"/>
      <w:r w:rsidRPr="00F2239E">
        <w:t>特性</w:t>
      </w:r>
      <w:bookmarkEnd w:id="322"/>
      <w:bookmarkEnd w:id="323"/>
    </w:p>
    <w:p w14:paraId="572443FC" w14:textId="14038F76" w:rsidR="00766A69" w:rsidRPr="00F2239E" w:rsidRDefault="00CF1498" w:rsidP="0065219C">
      <w:pPr>
        <w:pStyle w:val="a1"/>
      </w:pPr>
      <w:r w:rsidRPr="00F2239E">
        <w:t>8</w:t>
      </w:r>
      <w:r w:rsidRPr="00F2239E">
        <w:t>个独立</w:t>
      </w:r>
      <w:r w:rsidRPr="00F2239E">
        <w:t xml:space="preserve"> 16 bit </w:t>
      </w:r>
      <w:r w:rsidRPr="00F2239E">
        <w:t>自动重载计数器</w:t>
      </w:r>
      <w:r w:rsidRPr="00F2239E">
        <w:t>Timer0~Timer7</w:t>
      </w:r>
    </w:p>
    <w:p w14:paraId="25510ACB" w14:textId="77777777" w:rsidR="00766A69" w:rsidRPr="00F2239E" w:rsidRDefault="00CF1498" w:rsidP="0065219C">
      <w:pPr>
        <w:pStyle w:val="a1"/>
      </w:pPr>
      <w:r w:rsidRPr="00F2239E">
        <w:t xml:space="preserve">16 </w:t>
      </w:r>
      <w:r w:rsidRPr="00F2239E">
        <w:t>位递增、递减、递增</w:t>
      </w:r>
      <w:r w:rsidRPr="00F2239E">
        <w:t>/</w:t>
      </w:r>
      <w:r w:rsidRPr="00F2239E">
        <w:t>递减自动重载计数器</w:t>
      </w:r>
    </w:p>
    <w:p w14:paraId="3B6A0629" w14:textId="77777777" w:rsidR="00766A69" w:rsidRPr="00F2239E" w:rsidRDefault="00CF1498" w:rsidP="0065219C">
      <w:pPr>
        <w:pStyle w:val="a1"/>
      </w:pPr>
      <w:r w:rsidRPr="00F2239E">
        <w:t>支持上升沿</w:t>
      </w:r>
      <w:r w:rsidRPr="00F2239E">
        <w:t>/</w:t>
      </w:r>
      <w:r w:rsidRPr="00F2239E">
        <w:t>下降沿捕获，可实现</w:t>
      </w:r>
      <w:r w:rsidRPr="00F2239E">
        <w:t>PWM duty</w:t>
      </w:r>
      <w:r w:rsidRPr="00F2239E">
        <w:t>和周期捕获</w:t>
      </w:r>
    </w:p>
    <w:p w14:paraId="6D7B33ED" w14:textId="77777777" w:rsidR="00766A69" w:rsidRPr="00F2239E" w:rsidRDefault="00CF1498" w:rsidP="0065219C">
      <w:pPr>
        <w:pStyle w:val="a1"/>
        <w:rPr>
          <w:shd w:val="pct10" w:color="auto" w:fill="FFFFFF"/>
        </w:rPr>
      </w:pPr>
      <w:r w:rsidRPr="00F2239E">
        <w:t xml:space="preserve">16 </w:t>
      </w:r>
      <w:r w:rsidRPr="00F2239E">
        <w:t>位可编程预分频器，计数器时钟频率的分频系数为</w:t>
      </w:r>
      <w:r w:rsidRPr="00F2239E">
        <w:t xml:space="preserve"> 1 ~ 65535 </w:t>
      </w:r>
      <w:r w:rsidRPr="00F2239E">
        <w:t>之间的任意数值</w:t>
      </w:r>
    </w:p>
    <w:p w14:paraId="2A83ED8E" w14:textId="30C34F88" w:rsidR="00766A69" w:rsidRPr="00F2239E" w:rsidRDefault="00667251" w:rsidP="0065219C">
      <w:pPr>
        <w:pStyle w:val="a1"/>
        <w:rPr>
          <w:shd w:val="pct10" w:color="auto" w:fill="FFFFFF"/>
        </w:rPr>
      </w:pPr>
      <w:r w:rsidRPr="00706E3C">
        <w:t>TIM1/2/6</w:t>
      </w:r>
      <w:r w:rsidR="001C5E34" w:rsidRPr="00706E3C">
        <w:rPr>
          <w:rFonts w:hint="eastAsia"/>
        </w:rPr>
        <w:t>的</w:t>
      </w:r>
      <w:r w:rsidRPr="00F2239E">
        <w:t>溢出及捕获事件可产生</w:t>
      </w:r>
      <w:r w:rsidRPr="00F2239E">
        <w:t xml:space="preserve">DMA </w:t>
      </w:r>
      <w:r w:rsidRPr="00F2239E">
        <w:t>请求</w:t>
      </w:r>
    </w:p>
    <w:p w14:paraId="7A4D708B" w14:textId="1E377778" w:rsidR="00254E63" w:rsidRPr="000A054E" w:rsidRDefault="007B0F10" w:rsidP="0065219C">
      <w:pPr>
        <w:pStyle w:val="a1"/>
      </w:pPr>
      <w:r w:rsidRPr="00706E3C">
        <w:t>TIM</w:t>
      </w:r>
      <w:r>
        <w:t>2</w:t>
      </w:r>
      <w:r w:rsidR="00C843B8" w:rsidRPr="00706E3C">
        <w:t>~</w:t>
      </w:r>
      <w:r w:rsidR="00CF1498" w:rsidRPr="00706E3C">
        <w:t>7</w:t>
      </w:r>
      <w:r w:rsidR="00CF1498" w:rsidRPr="00706E3C">
        <w:t>的</w:t>
      </w:r>
      <w:r w:rsidR="00C843B8" w:rsidRPr="00706E3C">
        <w:t>Tn</w:t>
      </w:r>
      <w:r w:rsidR="00CF1498" w:rsidRPr="00706E3C">
        <w:t>管脚</w:t>
      </w:r>
      <w:r>
        <w:rPr>
          <w:rFonts w:hint="eastAsia"/>
        </w:rPr>
        <w:t>支持映射，均可以映射到另外一组</w:t>
      </w:r>
      <w:r>
        <w:rPr>
          <w:rFonts w:hint="eastAsia"/>
        </w:rPr>
        <w:t>I</w:t>
      </w:r>
      <w:r>
        <w:t>O</w:t>
      </w:r>
    </w:p>
    <w:p w14:paraId="34F1343A" w14:textId="06DA1508" w:rsidR="00766A69" w:rsidRPr="00F2239E" w:rsidRDefault="00CF1498" w:rsidP="00F723EF">
      <w:pPr>
        <w:pStyle w:val="soc1-2"/>
      </w:pPr>
      <w:bookmarkStart w:id="324" w:name="_Toc125028661"/>
      <w:bookmarkStart w:id="325" w:name="_Toc178258299"/>
      <w:r w:rsidRPr="00F2239E">
        <w:t>计数方式</w:t>
      </w:r>
      <w:bookmarkEnd w:id="324"/>
      <w:bookmarkEnd w:id="325"/>
    </w:p>
    <w:p w14:paraId="53723D13" w14:textId="77777777" w:rsidR="007B0F10" w:rsidRDefault="007B0F10" w:rsidP="00F723EF">
      <w:pPr>
        <w:pStyle w:val="soc1-3"/>
        <w:ind w:right="200"/>
        <w:rPr>
          <w:lang w:eastAsia="zh-CN"/>
        </w:rPr>
      </w:pPr>
      <w:bookmarkStart w:id="326" w:name="_Toc178258300"/>
      <w:r>
        <w:rPr>
          <w:rFonts w:hint="eastAsia"/>
          <w:lang w:eastAsia="zh-CN"/>
        </w:rPr>
        <w:t>定时模式下</w:t>
      </w:r>
      <w:r>
        <w:rPr>
          <w:rFonts w:hint="eastAsia"/>
          <w:lang w:eastAsia="zh-CN"/>
        </w:rPr>
        <w:t>T</w:t>
      </w:r>
      <w:r>
        <w:rPr>
          <w:lang w:eastAsia="zh-CN"/>
        </w:rPr>
        <w:t>IM</w:t>
      </w:r>
      <w:r>
        <w:rPr>
          <w:rFonts w:hint="eastAsia"/>
          <w:lang w:eastAsia="zh-CN"/>
        </w:rPr>
        <w:t>计数方式</w:t>
      </w:r>
      <w:bookmarkEnd w:id="326"/>
    </w:p>
    <w:p w14:paraId="609DDDC3" w14:textId="77777777" w:rsidR="007B0F10" w:rsidRDefault="007B0F10" w:rsidP="0065219C">
      <w:pPr>
        <w:pStyle w:val="a1"/>
      </w:pPr>
      <w:r>
        <w:rPr>
          <w:rFonts w:hint="eastAsia"/>
        </w:rPr>
        <w:t>向上计数：从设定值开始向上计数，至</w:t>
      </w:r>
      <w:r>
        <w:rPr>
          <w:rFonts w:hint="eastAsia"/>
        </w:rPr>
        <w:t>0xFFFF</w:t>
      </w:r>
      <w:r>
        <w:rPr>
          <w:rFonts w:hint="eastAsia"/>
        </w:rPr>
        <w:t>溢出</w:t>
      </w:r>
    </w:p>
    <w:p w14:paraId="23517635" w14:textId="77777777" w:rsidR="007B0F10" w:rsidRDefault="007B0F10" w:rsidP="0065219C">
      <w:pPr>
        <w:pStyle w:val="a1"/>
      </w:pPr>
      <w:r>
        <w:rPr>
          <w:rFonts w:hint="eastAsia"/>
        </w:rPr>
        <w:t>向下计数：从</w:t>
      </w:r>
      <w:r>
        <w:rPr>
          <w:rFonts w:hint="eastAsia"/>
        </w:rPr>
        <w:t>0xFFFF</w:t>
      </w:r>
      <w:r>
        <w:rPr>
          <w:rFonts w:hint="eastAsia"/>
        </w:rPr>
        <w:t>开始向下计数至设定值</w:t>
      </w:r>
    </w:p>
    <w:p w14:paraId="0730861B" w14:textId="77777777" w:rsidR="007B0F10" w:rsidRDefault="007B0F10" w:rsidP="00F723EF">
      <w:pPr>
        <w:pStyle w:val="soc1-3"/>
        <w:ind w:right="200"/>
        <w:rPr>
          <w:lang w:eastAsia="zh-CN"/>
        </w:rPr>
      </w:pPr>
      <w:bookmarkStart w:id="327" w:name="_Toc178258301"/>
      <w:r>
        <w:rPr>
          <w:lang w:eastAsia="zh-CN"/>
        </w:rPr>
        <w:t>PWM</w:t>
      </w:r>
      <w:r>
        <w:rPr>
          <w:rFonts w:hint="eastAsia"/>
          <w:lang w:eastAsia="zh-CN"/>
        </w:rPr>
        <w:t>输出模式下</w:t>
      </w:r>
      <w:r>
        <w:rPr>
          <w:rFonts w:hint="eastAsia"/>
          <w:lang w:eastAsia="zh-CN"/>
        </w:rPr>
        <w:t>T</w:t>
      </w:r>
      <w:r>
        <w:rPr>
          <w:lang w:eastAsia="zh-CN"/>
        </w:rPr>
        <w:t>IM</w:t>
      </w:r>
      <w:r>
        <w:rPr>
          <w:rFonts w:hint="eastAsia"/>
          <w:lang w:eastAsia="zh-CN"/>
        </w:rPr>
        <w:t>计数方式</w:t>
      </w:r>
      <w:bookmarkEnd w:id="327"/>
    </w:p>
    <w:p w14:paraId="6B956BC9" w14:textId="77777777" w:rsidR="007B0F10" w:rsidRDefault="007B0F10" w:rsidP="0065219C">
      <w:pPr>
        <w:pStyle w:val="soczw"/>
      </w:pPr>
      <w:r>
        <w:t>PWM</w:t>
      </w:r>
      <w:r>
        <w:rPr>
          <w:rFonts w:hint="eastAsia"/>
        </w:rPr>
        <w:t>输出模式下只能选择向上计数：从</w:t>
      </w:r>
      <w:r>
        <w:t>0</w:t>
      </w:r>
      <w:r>
        <w:rPr>
          <w:rFonts w:hint="eastAsia"/>
        </w:rPr>
        <w:t>开始向上计数，至占空比设置项</w:t>
      </w:r>
      <w:r>
        <w:t>PDT</w:t>
      </w:r>
      <w:r>
        <w:rPr>
          <w:rFonts w:hint="eastAsia"/>
        </w:rPr>
        <w:t>时</w:t>
      </w:r>
      <w:r>
        <w:t>PWM</w:t>
      </w:r>
      <w:r>
        <w:rPr>
          <w:rFonts w:hint="eastAsia"/>
        </w:rPr>
        <w:t>输出波形切换高低电平，之后继续向上计数到设定的</w:t>
      </w:r>
      <w:proofErr w:type="gramStart"/>
      <w:r>
        <w:rPr>
          <w:rFonts w:hint="eastAsia"/>
        </w:rPr>
        <w:t>重载值</w:t>
      </w:r>
      <w:proofErr w:type="gramEnd"/>
      <w:r>
        <w:t>RLD</w:t>
      </w:r>
      <w:r>
        <w:rPr>
          <w:rFonts w:hint="eastAsia"/>
        </w:rPr>
        <w:t>，产生溢出并从</w:t>
      </w:r>
      <w:r>
        <w:t>0</w:t>
      </w:r>
      <w:r>
        <w:rPr>
          <w:rFonts w:hint="eastAsia"/>
        </w:rPr>
        <w:t>重新开始计数。</w:t>
      </w:r>
    </w:p>
    <w:p w14:paraId="5E54DDC7" w14:textId="77777777" w:rsidR="007B0F10" w:rsidRDefault="007B0F10" w:rsidP="0065219C">
      <w:pPr>
        <w:pStyle w:val="soczw"/>
      </w:pPr>
      <w:r>
        <w:t>TIM</w:t>
      </w:r>
      <w:r>
        <w:rPr>
          <w:rFonts w:hint="eastAsia"/>
        </w:rPr>
        <w:t>输出的</w:t>
      </w:r>
      <w:r>
        <w:t>PWM</w:t>
      </w:r>
      <w:r>
        <w:rPr>
          <w:rFonts w:hint="eastAsia"/>
        </w:rPr>
        <w:t>周期</w:t>
      </w:r>
      <w:r>
        <w:rPr>
          <w:rFonts w:hint="eastAsia"/>
        </w:rPr>
        <w:t>T</w:t>
      </w:r>
      <w:r>
        <w:rPr>
          <w:vertAlign w:val="subscript"/>
        </w:rPr>
        <w:t>PWM</w:t>
      </w:r>
      <w:r>
        <w:rPr>
          <w:rFonts w:hint="eastAsia"/>
        </w:rPr>
        <w:t>计算公式如下：</w:t>
      </w:r>
    </w:p>
    <w:p w14:paraId="78CCFA86" w14:textId="77777777" w:rsidR="007B0F10" w:rsidRDefault="00750610" w:rsidP="0065219C">
      <w:pPr>
        <w:pStyle w:val="soczw"/>
        <w:rPr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lang w:val="sv-S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sv-SE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sv-SE"/>
                </w:rPr>
                <m:t>PWM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RLD[15:0]+1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PCLK</m:t>
              </m:r>
            </m:den>
          </m:f>
        </m:oMath>
      </m:oMathPara>
    </w:p>
    <w:p w14:paraId="6AB3E1B6" w14:textId="77777777" w:rsidR="007B0F10" w:rsidRDefault="007B0F10" w:rsidP="0065219C">
      <w:pPr>
        <w:pStyle w:val="soczw"/>
      </w:pPr>
      <w:r>
        <w:rPr>
          <w:rFonts w:hint="eastAsia"/>
        </w:rPr>
        <w:t>占空比</w:t>
      </w:r>
      <w:r>
        <w:rPr>
          <w:rFonts w:hint="eastAsia"/>
        </w:rPr>
        <w:t>duty</w:t>
      </w:r>
      <w:r>
        <w:rPr>
          <w:rFonts w:hint="eastAsia"/>
        </w:rPr>
        <w:t>计算公式：</w:t>
      </w:r>
    </w:p>
    <w:p w14:paraId="11E6E6DA" w14:textId="77777777" w:rsidR="007B0F10" w:rsidRDefault="007B0F10" w:rsidP="0065219C">
      <w:pPr>
        <w:pStyle w:val="soczw"/>
      </w:pPr>
      <m:oMathPara>
        <m:oMath>
          <m:r>
            <m:rPr>
              <m:sty m:val="p"/>
            </m:rPr>
            <w:rPr>
              <w:rFonts w:ascii="Cambria Math" w:hAnsi="Cambria Math"/>
            </w:rPr>
            <m:t>duty=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PDT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15:0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RLD[15:0]</m:t>
              </m:r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E40E225" w14:textId="2E114A54" w:rsidR="00766A69" w:rsidRPr="00F2239E" w:rsidRDefault="00CF1498" w:rsidP="00F723EF">
      <w:pPr>
        <w:pStyle w:val="soc1-2"/>
        <w:rPr>
          <w:rStyle w:val="95F0"/>
          <w:color w:val="auto"/>
          <w:sz w:val="28"/>
          <w:szCs w:val="28"/>
        </w:rPr>
      </w:pPr>
      <w:bookmarkStart w:id="328" w:name="_Toc125028662"/>
      <w:bookmarkStart w:id="329" w:name="_Toc178258302"/>
      <w:r w:rsidRPr="00F2239E">
        <w:t>定时器相关的信号口</w:t>
      </w:r>
      <w:bookmarkEnd w:id="328"/>
      <w:bookmarkEnd w:id="329"/>
    </w:p>
    <w:p w14:paraId="2295874D" w14:textId="127A0748" w:rsidR="005E09C9" w:rsidRPr="00706E3C" w:rsidRDefault="007B0F10" w:rsidP="0065219C">
      <w:pPr>
        <w:pStyle w:val="a1"/>
      </w:pPr>
      <w:proofErr w:type="spellStart"/>
      <w:r>
        <w:t>TnCAP</w:t>
      </w:r>
      <w:proofErr w:type="spellEnd"/>
      <w:r>
        <w:t>/</w:t>
      </w:r>
      <w:r w:rsidR="005E09C9" w:rsidRPr="00706E3C">
        <w:t>Tn</w:t>
      </w:r>
      <w:r w:rsidR="005E09C9" w:rsidRPr="00706E3C">
        <w:t>，</w:t>
      </w:r>
      <w:r w:rsidR="005E09C9" w:rsidRPr="00706E3C">
        <w:t>n=</w:t>
      </w:r>
      <w:r w:rsidR="00CC7F8B" w:rsidRPr="00706E3C">
        <w:t>0</w:t>
      </w:r>
      <w:r w:rsidR="005E09C9" w:rsidRPr="00706E3C">
        <w:t>~7</w:t>
      </w:r>
    </w:p>
    <w:p w14:paraId="5D74625F" w14:textId="42B72F32" w:rsidR="005E09C9" w:rsidRPr="00706E3C" w:rsidRDefault="007B0F10" w:rsidP="0065219C">
      <w:pPr>
        <w:pStyle w:val="a2"/>
      </w:pPr>
      <w:r>
        <w:rPr>
          <w:rFonts w:hint="eastAsia"/>
        </w:rPr>
        <w:t>T</w:t>
      </w:r>
      <w:r>
        <w:t>n</w:t>
      </w:r>
      <w:r w:rsidR="005E09C9" w:rsidRPr="00706E3C">
        <w:t>时钟输入</w:t>
      </w:r>
      <w:r w:rsidR="005E09C9" w:rsidRPr="00706E3C">
        <w:t>/</w:t>
      </w:r>
      <w:r w:rsidR="005E09C9" w:rsidRPr="00706E3C">
        <w:t>输出</w:t>
      </w:r>
    </w:p>
    <w:p w14:paraId="54EEC8B4" w14:textId="637D6464" w:rsidR="005E09C9" w:rsidRDefault="007B0F10" w:rsidP="0065219C">
      <w:pPr>
        <w:pStyle w:val="a2"/>
      </w:pPr>
      <w:proofErr w:type="spellStart"/>
      <w:r>
        <w:rPr>
          <w:rFonts w:hint="eastAsia"/>
        </w:rPr>
        <w:t>T</w:t>
      </w:r>
      <w:r>
        <w:t>nCAP</w:t>
      </w:r>
      <w:proofErr w:type="spellEnd"/>
      <w:r w:rsidR="005E09C9" w:rsidRPr="00706E3C">
        <w:t>上升沿</w:t>
      </w:r>
      <w:r w:rsidR="005E09C9" w:rsidRPr="00706E3C">
        <w:t>/</w:t>
      </w:r>
      <w:r w:rsidR="005E09C9" w:rsidRPr="00706E3C">
        <w:t>下降沿均可捕获</w:t>
      </w:r>
    </w:p>
    <w:p w14:paraId="5C812B37" w14:textId="65C7BDB1" w:rsidR="007B0F10" w:rsidRPr="00706E3C" w:rsidRDefault="007B0F10" w:rsidP="0065219C">
      <w:pPr>
        <w:pStyle w:val="a2"/>
      </w:pPr>
      <w:r>
        <w:rPr>
          <w:rFonts w:hint="eastAsia"/>
        </w:rPr>
        <w:t>注意：</w:t>
      </w:r>
      <w:r>
        <w:rPr>
          <w:rFonts w:hint="eastAsia"/>
        </w:rPr>
        <w:t>Tn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Tn</w:t>
      </w:r>
      <w:r>
        <w:t>CAP</w:t>
      </w:r>
      <w:proofErr w:type="spellEnd"/>
      <w:r>
        <w:rPr>
          <w:rFonts w:hint="eastAsia"/>
        </w:rPr>
        <w:t>为复用功能，不能同时使用</w:t>
      </w:r>
    </w:p>
    <w:p w14:paraId="2F8398AE" w14:textId="7FCA5687" w:rsidR="00C843B8" w:rsidRPr="00706E3C" w:rsidRDefault="00C843B8" w:rsidP="0065219C">
      <w:pPr>
        <w:pStyle w:val="a1"/>
        <w:rPr>
          <w:rStyle w:val="95F0"/>
          <w:color w:val="000000" w:themeColor="text1"/>
        </w:rPr>
      </w:pPr>
      <w:proofErr w:type="spellStart"/>
      <w:r w:rsidRPr="00706E3C">
        <w:rPr>
          <w:rStyle w:val="95F0"/>
          <w:color w:val="000000" w:themeColor="text1"/>
        </w:rPr>
        <w:t>TnEX</w:t>
      </w:r>
      <w:proofErr w:type="spellEnd"/>
      <w:r w:rsidRPr="00706E3C">
        <w:rPr>
          <w:rStyle w:val="95F0"/>
          <w:color w:val="000000" w:themeColor="text1"/>
        </w:rPr>
        <w:t>，</w:t>
      </w:r>
      <w:r w:rsidRPr="00706E3C">
        <w:rPr>
          <w:rStyle w:val="95F0"/>
          <w:color w:val="000000" w:themeColor="text1"/>
        </w:rPr>
        <w:t>n=0~7</w:t>
      </w:r>
    </w:p>
    <w:p w14:paraId="66852473" w14:textId="77777777" w:rsidR="00C843B8" w:rsidRPr="00706E3C" w:rsidRDefault="00C843B8" w:rsidP="0065219C">
      <w:pPr>
        <w:pStyle w:val="a2"/>
        <w:rPr>
          <w:rStyle w:val="95F0"/>
          <w:color w:val="000000" w:themeColor="text1"/>
        </w:rPr>
      </w:pPr>
      <w:r w:rsidRPr="00706E3C">
        <w:rPr>
          <w:rStyle w:val="95F0"/>
          <w:color w:val="000000" w:themeColor="text1"/>
        </w:rPr>
        <w:t>重载模式下，</w:t>
      </w:r>
      <w:proofErr w:type="spellStart"/>
      <w:r w:rsidRPr="00706E3C">
        <w:rPr>
          <w:rStyle w:val="95F0"/>
          <w:color w:val="000000" w:themeColor="text1"/>
        </w:rPr>
        <w:t>TnEX</w:t>
      </w:r>
      <w:proofErr w:type="spellEnd"/>
      <w:r w:rsidRPr="00706E3C">
        <w:rPr>
          <w:rStyle w:val="95F0"/>
          <w:color w:val="000000" w:themeColor="text1"/>
        </w:rPr>
        <w:t>引脚上的外部事件输入</w:t>
      </w:r>
      <w:r w:rsidRPr="00706E3C">
        <w:rPr>
          <w:rStyle w:val="95F0"/>
          <w:color w:val="000000" w:themeColor="text1"/>
        </w:rPr>
        <w:t>(</w:t>
      </w:r>
      <w:r w:rsidRPr="00706E3C">
        <w:rPr>
          <w:rStyle w:val="95F0"/>
          <w:color w:val="000000" w:themeColor="text1"/>
        </w:rPr>
        <w:t>下降沿</w:t>
      </w:r>
      <w:r w:rsidRPr="00706E3C">
        <w:rPr>
          <w:rStyle w:val="95F0"/>
          <w:color w:val="000000" w:themeColor="text1"/>
        </w:rPr>
        <w:t>)</w:t>
      </w:r>
      <w:r w:rsidRPr="00706E3C">
        <w:rPr>
          <w:rStyle w:val="95F0"/>
          <w:color w:val="000000" w:themeColor="text1"/>
        </w:rPr>
        <w:t>用作重载允许</w:t>
      </w:r>
      <w:r w:rsidRPr="00706E3C">
        <w:rPr>
          <w:rStyle w:val="95F0"/>
          <w:color w:val="000000" w:themeColor="text1"/>
        </w:rPr>
        <w:t>/</w:t>
      </w:r>
      <w:r w:rsidRPr="00706E3C">
        <w:rPr>
          <w:rStyle w:val="95F0"/>
          <w:color w:val="000000" w:themeColor="text1"/>
        </w:rPr>
        <w:t>禁止控制</w:t>
      </w:r>
    </w:p>
    <w:p w14:paraId="1CD4366E" w14:textId="77777777" w:rsidR="00C843B8" w:rsidRPr="00706E3C" w:rsidRDefault="00C843B8" w:rsidP="0065219C">
      <w:pPr>
        <w:pStyle w:val="a2"/>
        <w:rPr>
          <w:rStyle w:val="95F0"/>
          <w:color w:val="000000" w:themeColor="text1"/>
        </w:rPr>
      </w:pPr>
      <w:r w:rsidRPr="00706E3C">
        <w:rPr>
          <w:rStyle w:val="95F0"/>
          <w:color w:val="000000" w:themeColor="text1"/>
        </w:rPr>
        <w:t>捕获模式，当</w:t>
      </w:r>
      <w:r w:rsidRPr="00706E3C">
        <w:rPr>
          <w:rStyle w:val="95F0"/>
          <w:color w:val="000000" w:themeColor="text1"/>
        </w:rPr>
        <w:t>FSEL = 1</w:t>
      </w:r>
      <w:r w:rsidRPr="00706E3C">
        <w:rPr>
          <w:rStyle w:val="95F0"/>
          <w:color w:val="000000" w:themeColor="text1"/>
        </w:rPr>
        <w:t>时为下降沿捕获信号输入脚，检测到</w:t>
      </w:r>
      <w:proofErr w:type="spellStart"/>
      <w:r w:rsidRPr="00706E3C">
        <w:rPr>
          <w:rStyle w:val="95F0"/>
          <w:color w:val="000000" w:themeColor="text1"/>
        </w:rPr>
        <w:t>TnEX</w:t>
      </w:r>
      <w:proofErr w:type="spellEnd"/>
      <w:r w:rsidRPr="00706E3C">
        <w:rPr>
          <w:rStyle w:val="95F0"/>
          <w:color w:val="000000" w:themeColor="text1"/>
        </w:rPr>
        <w:t>引脚上一个下降沿，产生一个捕获，</w:t>
      </w:r>
      <w:r w:rsidRPr="00706E3C">
        <w:rPr>
          <w:rStyle w:val="95F0"/>
          <w:color w:val="000000" w:themeColor="text1"/>
        </w:rPr>
        <w:t>EXIF</w:t>
      </w:r>
      <w:r w:rsidRPr="00706E3C">
        <w:rPr>
          <w:rStyle w:val="95F0"/>
          <w:color w:val="000000" w:themeColor="text1"/>
        </w:rPr>
        <w:t>被置起，</w:t>
      </w:r>
      <w:proofErr w:type="spellStart"/>
      <w:r w:rsidRPr="00706E3C">
        <w:rPr>
          <w:rStyle w:val="95F0"/>
          <w:color w:val="000000" w:themeColor="text1"/>
        </w:rPr>
        <w:t>TnCNT</w:t>
      </w:r>
      <w:proofErr w:type="spellEnd"/>
      <w:r w:rsidRPr="00706E3C">
        <w:rPr>
          <w:rStyle w:val="95F0"/>
          <w:color w:val="000000" w:themeColor="text1"/>
        </w:rPr>
        <w:t>寄存器的值捕获到寄存器</w:t>
      </w:r>
      <w:r w:rsidRPr="00706E3C">
        <w:rPr>
          <w:rStyle w:val="95F0"/>
          <w:color w:val="000000" w:themeColor="text1"/>
        </w:rPr>
        <w:t>FCAP</w:t>
      </w:r>
      <w:r w:rsidRPr="00706E3C">
        <w:rPr>
          <w:rStyle w:val="95F0"/>
          <w:color w:val="000000" w:themeColor="text1"/>
        </w:rPr>
        <w:t>里</w:t>
      </w:r>
    </w:p>
    <w:p w14:paraId="1438EDF5" w14:textId="77777777" w:rsidR="00C843B8" w:rsidRPr="00706E3C" w:rsidRDefault="00C843B8" w:rsidP="0065219C">
      <w:pPr>
        <w:pStyle w:val="a1"/>
        <w:rPr>
          <w:rStyle w:val="95F0"/>
          <w:color w:val="000000" w:themeColor="text1"/>
        </w:rPr>
      </w:pPr>
      <w:proofErr w:type="spellStart"/>
      <w:r w:rsidRPr="00706E3C">
        <w:rPr>
          <w:rStyle w:val="95F0"/>
          <w:color w:val="000000" w:themeColor="text1"/>
        </w:rPr>
        <w:lastRenderedPageBreak/>
        <w:t>TnPWM</w:t>
      </w:r>
      <w:proofErr w:type="spellEnd"/>
      <w:r w:rsidRPr="00706E3C">
        <w:rPr>
          <w:rStyle w:val="95F0"/>
          <w:color w:val="000000" w:themeColor="text1"/>
        </w:rPr>
        <w:t>，</w:t>
      </w:r>
      <w:r w:rsidRPr="00706E3C">
        <w:rPr>
          <w:rStyle w:val="95F0"/>
          <w:color w:val="000000" w:themeColor="text1"/>
        </w:rPr>
        <w:t>n=0~7</w:t>
      </w:r>
    </w:p>
    <w:p w14:paraId="670D9B3B" w14:textId="44276C87" w:rsidR="00C843B8" w:rsidRPr="00706E3C" w:rsidRDefault="00C843B8" w:rsidP="0065219C">
      <w:pPr>
        <w:pStyle w:val="a2"/>
        <w:rPr>
          <w:rStyle w:val="95F0"/>
          <w:color w:val="000000" w:themeColor="text1"/>
        </w:rPr>
      </w:pPr>
      <w:r w:rsidRPr="00706E3C">
        <w:rPr>
          <w:rStyle w:val="95F0"/>
          <w:color w:val="000000" w:themeColor="text1"/>
        </w:rPr>
        <w:t>每一路</w:t>
      </w:r>
      <w:r w:rsidRPr="00706E3C">
        <w:rPr>
          <w:rStyle w:val="95F0"/>
          <w:color w:val="000000" w:themeColor="text1"/>
        </w:rPr>
        <w:t>TIM</w:t>
      </w:r>
      <w:r w:rsidRPr="00706E3C">
        <w:rPr>
          <w:rStyle w:val="95F0"/>
          <w:color w:val="000000" w:themeColor="text1"/>
        </w:rPr>
        <w:t>均可通过</w:t>
      </w:r>
      <w:r w:rsidRPr="00706E3C">
        <w:rPr>
          <w:rStyle w:val="95F0"/>
          <w:color w:val="000000" w:themeColor="text1"/>
        </w:rPr>
        <w:t>Tn</w:t>
      </w:r>
      <w:r w:rsidRPr="00706E3C">
        <w:rPr>
          <w:rStyle w:val="95F0"/>
          <w:color w:val="000000" w:themeColor="text1"/>
        </w:rPr>
        <w:t>和</w:t>
      </w:r>
      <w:proofErr w:type="spellStart"/>
      <w:r w:rsidRPr="00706E3C">
        <w:rPr>
          <w:rStyle w:val="95F0"/>
          <w:color w:val="000000" w:themeColor="text1"/>
        </w:rPr>
        <w:t>TnEX</w:t>
      </w:r>
      <w:proofErr w:type="spellEnd"/>
      <w:r w:rsidRPr="00706E3C">
        <w:rPr>
          <w:rStyle w:val="95F0"/>
          <w:color w:val="000000" w:themeColor="text1"/>
        </w:rPr>
        <w:t>端口提供两路共周期、</w:t>
      </w:r>
      <w:r w:rsidRPr="00706E3C">
        <w:rPr>
          <w:rStyle w:val="95F0"/>
          <w:color w:val="000000" w:themeColor="text1"/>
        </w:rPr>
        <w:t>duty</w:t>
      </w:r>
      <w:r w:rsidRPr="00706E3C">
        <w:rPr>
          <w:rStyle w:val="95F0"/>
          <w:color w:val="000000" w:themeColor="text1"/>
        </w:rPr>
        <w:t>可单独调的</w:t>
      </w:r>
      <w:r w:rsidRPr="00706E3C">
        <w:rPr>
          <w:rStyle w:val="95F0"/>
          <w:color w:val="000000" w:themeColor="text1"/>
        </w:rPr>
        <w:t>PWM</w:t>
      </w:r>
      <w:r w:rsidRPr="00706E3C">
        <w:rPr>
          <w:rStyle w:val="95F0"/>
          <w:color w:val="000000" w:themeColor="text1"/>
        </w:rPr>
        <w:t>：</w:t>
      </w:r>
      <w:proofErr w:type="spellStart"/>
      <w:r w:rsidR="00CC7F8B" w:rsidRPr="00706E3C">
        <w:rPr>
          <w:rStyle w:val="95F0"/>
          <w:color w:val="000000" w:themeColor="text1"/>
        </w:rPr>
        <w:t>TnPWMA</w:t>
      </w:r>
      <w:proofErr w:type="spellEnd"/>
      <w:r w:rsidRPr="00706E3C">
        <w:rPr>
          <w:rStyle w:val="95F0"/>
          <w:color w:val="000000" w:themeColor="text1"/>
        </w:rPr>
        <w:t>和</w:t>
      </w:r>
      <w:proofErr w:type="spellStart"/>
      <w:r w:rsidR="00CC7F8B" w:rsidRPr="00706E3C">
        <w:rPr>
          <w:rStyle w:val="95F0"/>
          <w:color w:val="000000" w:themeColor="text1"/>
        </w:rPr>
        <w:t>TnPWMB</w:t>
      </w:r>
      <w:proofErr w:type="spellEnd"/>
    </w:p>
    <w:p w14:paraId="10090E5D" w14:textId="77777777" w:rsidR="00C843B8" w:rsidRPr="00706E3C" w:rsidRDefault="00C843B8" w:rsidP="0065219C">
      <w:pPr>
        <w:pStyle w:val="a2"/>
        <w:rPr>
          <w:rStyle w:val="95F0"/>
          <w:color w:val="000000" w:themeColor="text1"/>
        </w:rPr>
      </w:pPr>
      <w:r w:rsidRPr="00706E3C">
        <w:rPr>
          <w:rStyle w:val="95F0"/>
          <w:color w:val="000000" w:themeColor="text1"/>
        </w:rPr>
        <w:t>可选</w:t>
      </w:r>
      <w:proofErr w:type="gramStart"/>
      <w:r w:rsidRPr="00706E3C">
        <w:rPr>
          <w:rStyle w:val="95F0"/>
          <w:color w:val="000000" w:themeColor="text1"/>
        </w:rPr>
        <w:t>时钟源随</w:t>
      </w:r>
      <w:proofErr w:type="gramEnd"/>
      <w:r w:rsidRPr="00706E3C">
        <w:rPr>
          <w:rStyle w:val="95F0"/>
          <w:color w:val="000000" w:themeColor="text1"/>
        </w:rPr>
        <w:t>TIM</w:t>
      </w:r>
    </w:p>
    <w:p w14:paraId="4678B6CA" w14:textId="77777777" w:rsidR="00C843B8" w:rsidRPr="00706E3C" w:rsidRDefault="00C843B8" w:rsidP="0065219C">
      <w:pPr>
        <w:pStyle w:val="a2"/>
        <w:rPr>
          <w:rStyle w:val="95F0"/>
          <w:color w:val="000000" w:themeColor="text1"/>
        </w:rPr>
      </w:pPr>
      <w:r w:rsidRPr="00706E3C">
        <w:rPr>
          <w:rStyle w:val="95F0"/>
          <w:color w:val="000000" w:themeColor="text1"/>
        </w:rPr>
        <w:t>注意：</w:t>
      </w:r>
      <w:r w:rsidRPr="00706E3C">
        <w:rPr>
          <w:rStyle w:val="95F0"/>
          <w:color w:val="000000" w:themeColor="text1"/>
        </w:rPr>
        <w:t>TIM</w:t>
      </w:r>
      <w:r w:rsidRPr="00706E3C">
        <w:rPr>
          <w:rStyle w:val="95F0"/>
          <w:color w:val="000000" w:themeColor="text1"/>
        </w:rPr>
        <w:t>的</w:t>
      </w:r>
      <w:r w:rsidRPr="00706E3C">
        <w:rPr>
          <w:rStyle w:val="95F0"/>
          <w:color w:val="000000" w:themeColor="text1"/>
        </w:rPr>
        <w:t>PWM</w:t>
      </w:r>
      <w:r w:rsidRPr="00706E3C">
        <w:rPr>
          <w:rStyle w:val="95F0"/>
          <w:color w:val="000000" w:themeColor="text1"/>
        </w:rPr>
        <w:t>捕获功能与</w:t>
      </w:r>
      <w:r w:rsidRPr="00706E3C">
        <w:rPr>
          <w:rStyle w:val="95F0"/>
          <w:color w:val="000000" w:themeColor="text1"/>
        </w:rPr>
        <w:t>PWM</w:t>
      </w:r>
      <w:r w:rsidRPr="00706E3C">
        <w:rPr>
          <w:rStyle w:val="95F0"/>
          <w:color w:val="000000" w:themeColor="text1"/>
        </w:rPr>
        <w:t>输出功能不可同时开启</w:t>
      </w:r>
    </w:p>
    <w:p w14:paraId="20663662" w14:textId="685D5068" w:rsidR="00766A69" w:rsidRPr="00F2239E" w:rsidRDefault="00CF1498" w:rsidP="00F723EF">
      <w:pPr>
        <w:pStyle w:val="soc1-2"/>
      </w:pPr>
      <w:bookmarkStart w:id="330" w:name="_Toc125028663"/>
      <w:bookmarkStart w:id="331" w:name="_Toc178258303"/>
      <w:r w:rsidRPr="00F2239E">
        <w:t>TIM</w:t>
      </w:r>
      <w:r w:rsidRPr="00F2239E">
        <w:t>的中断及对应标志位</w:t>
      </w:r>
      <w:bookmarkEnd w:id="330"/>
      <w:bookmarkEnd w:id="331"/>
    </w:p>
    <w:p w14:paraId="0C410A39" w14:textId="222AAF90" w:rsidR="00766A69" w:rsidRPr="00F2239E" w:rsidRDefault="00CF1498" w:rsidP="0065219C">
      <w:pPr>
        <w:pStyle w:val="a1"/>
      </w:pPr>
      <w:r w:rsidRPr="00F2239E">
        <w:t>计数器上溢</w:t>
      </w:r>
      <w:r w:rsidRPr="00F2239E">
        <w:t>/</w:t>
      </w:r>
      <w:r w:rsidRPr="00F2239E">
        <w:t>下溢</w:t>
      </w:r>
      <w:r w:rsidR="0044266B">
        <w:rPr>
          <w:rFonts w:hint="eastAsia"/>
        </w:rPr>
        <w:t>，</w:t>
      </w:r>
      <w:r w:rsidRPr="00F2239E">
        <w:t>共用中断标志位</w:t>
      </w:r>
      <w:r w:rsidRPr="00F2239E">
        <w:t xml:space="preserve">TIF </w:t>
      </w:r>
    </w:p>
    <w:p w14:paraId="3631DE29" w14:textId="77777777" w:rsidR="00766A69" w:rsidRPr="00F2239E" w:rsidRDefault="00CF1498" w:rsidP="0065219C">
      <w:pPr>
        <w:pStyle w:val="a1"/>
      </w:pPr>
      <w:r w:rsidRPr="00F2239E">
        <w:t>捕获状态标志：</w:t>
      </w:r>
    </w:p>
    <w:p w14:paraId="3224A03D" w14:textId="77777777" w:rsidR="00766A69" w:rsidRPr="00F2239E" w:rsidRDefault="00CF1498" w:rsidP="0065219C">
      <w:pPr>
        <w:pStyle w:val="a2"/>
      </w:pPr>
      <w:r w:rsidRPr="00F2239E">
        <w:t>EXIF</w:t>
      </w:r>
      <w:r w:rsidRPr="00F2239E">
        <w:t>外部事件输入下降沿被检测到的标志位</w:t>
      </w:r>
    </w:p>
    <w:p w14:paraId="422419BA" w14:textId="77777777" w:rsidR="00766A69" w:rsidRPr="00F2239E" w:rsidRDefault="00CF1498" w:rsidP="0065219C">
      <w:pPr>
        <w:pStyle w:val="a2"/>
      </w:pPr>
      <w:r w:rsidRPr="00F2239E">
        <w:t>EXIR</w:t>
      </w:r>
      <w:r w:rsidRPr="00F2239E">
        <w:t>外部事件输入上升沿被检测到的标志位</w:t>
      </w:r>
    </w:p>
    <w:p w14:paraId="7DFBDF0A" w14:textId="77777777" w:rsidR="00766A69" w:rsidRPr="00F2239E" w:rsidRDefault="00CF1498" w:rsidP="0065219C">
      <w:pPr>
        <w:pStyle w:val="a1"/>
      </w:pPr>
      <w:r w:rsidRPr="00F2239E">
        <w:t>中断及优先级配置控制位合并至</w:t>
      </w:r>
      <w:r w:rsidRPr="00F2239E">
        <w:t>NVIC</w:t>
      </w:r>
      <w:r w:rsidRPr="00F2239E">
        <w:t>模块</w:t>
      </w:r>
    </w:p>
    <w:p w14:paraId="42A8871B" w14:textId="5EE28217" w:rsidR="00766A69" w:rsidRPr="00F2239E" w:rsidRDefault="00CF1498" w:rsidP="00F723EF">
      <w:pPr>
        <w:pStyle w:val="soc1-2"/>
      </w:pPr>
      <w:bookmarkStart w:id="332" w:name="_Toc125028664"/>
      <w:bookmarkStart w:id="333" w:name="_Toc178258304"/>
      <w:r w:rsidRPr="00F2239E">
        <w:t>TIM</w:t>
      </w:r>
      <w:r w:rsidRPr="00F2239E">
        <w:t>的工作模式</w:t>
      </w:r>
      <w:bookmarkEnd w:id="332"/>
      <w:bookmarkEnd w:id="333"/>
    </w:p>
    <w:p w14:paraId="5653F60B" w14:textId="77777777" w:rsidR="00766A69" w:rsidRPr="00F2239E" w:rsidRDefault="00CF1498" w:rsidP="0065219C">
      <w:pPr>
        <w:pStyle w:val="a1"/>
      </w:pPr>
      <w:r w:rsidRPr="00F2239E">
        <w:t>模式</w:t>
      </w:r>
      <w:r w:rsidRPr="00F2239E">
        <w:t>0</w:t>
      </w:r>
      <w:r w:rsidRPr="00F2239E">
        <w:t>：</w:t>
      </w:r>
      <w:r w:rsidRPr="00F2239E">
        <w:rPr>
          <w:bCs/>
        </w:rPr>
        <w:t>16</w:t>
      </w:r>
      <w:r w:rsidRPr="00F2239E">
        <w:t>位捕获模式，</w:t>
      </w:r>
      <w:proofErr w:type="gramStart"/>
      <w:r w:rsidRPr="00F2239E">
        <w:t>壳实现</w:t>
      </w:r>
      <w:proofErr w:type="gramEnd"/>
      <w:r w:rsidRPr="00F2239E">
        <w:t>PWM</w:t>
      </w:r>
      <w:r w:rsidRPr="00F2239E">
        <w:t>双沿捕获</w:t>
      </w:r>
    </w:p>
    <w:p w14:paraId="6E12D8AA" w14:textId="77777777" w:rsidR="00766A69" w:rsidRPr="00F2239E" w:rsidRDefault="00CF1498" w:rsidP="0065219C">
      <w:pPr>
        <w:pStyle w:val="a1"/>
      </w:pPr>
      <w:r w:rsidRPr="00F2239E">
        <w:t>模式</w:t>
      </w:r>
      <w:r w:rsidRPr="00F2239E">
        <w:t>1</w:t>
      </w:r>
      <w:r w:rsidRPr="00F2239E">
        <w:t>：</w:t>
      </w:r>
      <w:r w:rsidRPr="00F2239E">
        <w:t>16</w:t>
      </w:r>
      <w:r w:rsidRPr="00F2239E">
        <w:t>位自动重载定时</w:t>
      </w:r>
      <w:r w:rsidRPr="00F2239E">
        <w:t>/</w:t>
      </w:r>
      <w:r w:rsidRPr="00F2239E">
        <w:t>计数器模式</w:t>
      </w:r>
    </w:p>
    <w:p w14:paraId="640ED556" w14:textId="77777777" w:rsidR="00766A69" w:rsidRPr="00F2239E" w:rsidRDefault="00CF1498" w:rsidP="0065219C">
      <w:pPr>
        <w:pStyle w:val="a1"/>
      </w:pPr>
      <w:r w:rsidRPr="00F2239E">
        <w:t>模式</w:t>
      </w:r>
      <w:r w:rsidRPr="00F2239E">
        <w:t>3</w:t>
      </w:r>
      <w:r w:rsidRPr="00F2239E">
        <w:t>：可编程时钟输出模式</w:t>
      </w:r>
    </w:p>
    <w:p w14:paraId="281B2D85" w14:textId="77777777" w:rsidR="00766A69" w:rsidRPr="00F2239E" w:rsidRDefault="00CF1498" w:rsidP="0065219C">
      <w:pPr>
        <w:pStyle w:val="a1"/>
      </w:pPr>
      <w:r w:rsidRPr="00F2239E">
        <w:t>模式</w:t>
      </w:r>
      <w:r w:rsidRPr="00F2239E">
        <w:t>4</w:t>
      </w:r>
      <w:r w:rsidRPr="00F2239E">
        <w:t>：</w:t>
      </w:r>
      <w:r w:rsidRPr="00F2239E">
        <w:t>PWM</w:t>
      </w:r>
      <w:r w:rsidRPr="00F2239E">
        <w:t>输出模式</w:t>
      </w:r>
    </w:p>
    <w:p w14:paraId="34FD5D6C" w14:textId="77777777" w:rsidR="00F61F52" w:rsidRDefault="00F61F52" w:rsidP="0065219C">
      <w:pPr>
        <w:pStyle w:val="a1"/>
        <w:sectPr w:rsidR="00F61F52" w:rsidSect="0041629D"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  <w:bookmarkStart w:id="334" w:name="_Hlk97212387"/>
      <w:bookmarkEnd w:id="334"/>
    </w:p>
    <w:p w14:paraId="1DF10088" w14:textId="32A5A42B" w:rsidR="00766A69" w:rsidRPr="00F2239E" w:rsidRDefault="00CF1498" w:rsidP="00F723EF">
      <w:pPr>
        <w:pStyle w:val="soc1-1"/>
      </w:pPr>
      <w:bookmarkStart w:id="335" w:name="_Toc125028679"/>
      <w:bookmarkStart w:id="336" w:name="_Toc178258305"/>
      <w:r w:rsidRPr="00F2239E">
        <w:lastRenderedPageBreak/>
        <w:t>DMA</w:t>
      </w:r>
      <w:r w:rsidRPr="00F2239E">
        <w:t>控制器</w:t>
      </w:r>
      <w:bookmarkEnd w:id="335"/>
      <w:bookmarkEnd w:id="336"/>
      <w:r w:rsidRPr="00F2239E">
        <w:t xml:space="preserve"> </w:t>
      </w:r>
    </w:p>
    <w:p w14:paraId="41AE116F" w14:textId="1797CA1C" w:rsidR="00766A69" w:rsidRPr="00F2239E" w:rsidRDefault="00CF1498" w:rsidP="00F723EF">
      <w:pPr>
        <w:pStyle w:val="soc1-2"/>
      </w:pPr>
      <w:bookmarkStart w:id="337" w:name="_Toc125028680"/>
      <w:bookmarkStart w:id="338" w:name="_Toc178258306"/>
      <w:r w:rsidRPr="00F2239E">
        <w:t>概述</w:t>
      </w:r>
      <w:bookmarkEnd w:id="337"/>
      <w:bookmarkEnd w:id="338"/>
      <w:r w:rsidRPr="00F2239E">
        <w:t xml:space="preserve"> </w:t>
      </w:r>
    </w:p>
    <w:p w14:paraId="3C0FE376" w14:textId="77777777" w:rsidR="00CC7F8B" w:rsidRPr="00CC7F8B" w:rsidRDefault="00CC7F8B" w:rsidP="0065219C">
      <w:pPr>
        <w:pStyle w:val="soczw"/>
      </w:pPr>
      <w:r w:rsidRPr="00CC7F8B">
        <w:t>直接存储器访问</w:t>
      </w:r>
      <w:r w:rsidRPr="00CC7F8B">
        <w:t>(DMA)</w:t>
      </w:r>
      <w:r w:rsidRPr="00CC7F8B">
        <w:t>控制器用于高速数据传输。</w:t>
      </w:r>
      <w:r w:rsidRPr="00CC7F8B">
        <w:t>DMA</w:t>
      </w:r>
      <w:r w:rsidRPr="00CC7F8B">
        <w:t>控制器可以从一个地址到另一个地址传输数据，无需</w:t>
      </w:r>
      <w:r w:rsidRPr="00CC7F8B">
        <w:t>CPU</w:t>
      </w:r>
      <w:r w:rsidRPr="00CC7F8B">
        <w:t>介入。通过</w:t>
      </w:r>
      <w:r w:rsidRPr="00CC7F8B">
        <w:t>DMA</w:t>
      </w:r>
      <w:r w:rsidRPr="00CC7F8B">
        <w:t>进行数据传输可减少</w:t>
      </w:r>
      <w:r w:rsidRPr="00CC7F8B">
        <w:t>CPU</w:t>
      </w:r>
      <w:r w:rsidRPr="00CC7F8B">
        <w:t>的工作量，将节省下的</w:t>
      </w:r>
      <w:r w:rsidRPr="00CC7F8B">
        <w:t>CPU</w:t>
      </w:r>
      <w:r w:rsidRPr="00CC7F8B">
        <w:t>资源做其他应用。</w:t>
      </w:r>
      <w:r w:rsidRPr="00CC7F8B">
        <w:t>DMA</w:t>
      </w:r>
      <w:r w:rsidRPr="00CC7F8B">
        <w:t>控制器包含</w:t>
      </w:r>
      <w:r w:rsidRPr="00CC7F8B">
        <w:t>4</w:t>
      </w:r>
      <w:r w:rsidRPr="00CC7F8B">
        <w:t>个通道，每个通道都直接连接专用的硬件</w:t>
      </w:r>
      <w:r w:rsidRPr="00CC7F8B">
        <w:t>DMA</w:t>
      </w:r>
      <w:r w:rsidRPr="00CC7F8B">
        <w:t>请求，每个通道都同样支持软件触发。</w:t>
      </w:r>
      <w:r w:rsidRPr="00CC7F8B">
        <w:t>DMA</w:t>
      </w:r>
      <w:r w:rsidRPr="00CC7F8B">
        <w:t>控制器支持</w:t>
      </w:r>
      <w:r w:rsidRPr="00CC7F8B">
        <w:t>4</w:t>
      </w:r>
      <w:r w:rsidRPr="00CC7F8B">
        <w:t>级通道优先级，用于处理</w:t>
      </w:r>
      <w:r w:rsidRPr="00CC7F8B">
        <w:t>DMA</w:t>
      </w:r>
      <w:proofErr w:type="gramStart"/>
      <w:r w:rsidRPr="00CC7F8B">
        <w:t>请求间</w:t>
      </w:r>
      <w:proofErr w:type="gramEnd"/>
      <w:r w:rsidRPr="00CC7F8B">
        <w:t>的优先级，确保同一时刻只有一个</w:t>
      </w:r>
      <w:r w:rsidRPr="00CC7F8B">
        <w:t>DMA</w:t>
      </w:r>
      <w:r w:rsidRPr="00CC7F8B">
        <w:t>通道工作。</w:t>
      </w:r>
      <w:r w:rsidRPr="00CC7F8B">
        <w:t>DMA</w:t>
      </w:r>
      <w:r w:rsidRPr="00CC7F8B">
        <w:t>控制器也支持单一传输和批量传输，请求源可以是软件请求或接口请求，内存之间的数据传输是使用软件请求。</w:t>
      </w:r>
    </w:p>
    <w:p w14:paraId="4895F225" w14:textId="77777777" w:rsidR="00CC7F8B" w:rsidRPr="00CC7F8B" w:rsidRDefault="00CC7F8B" w:rsidP="0065219C">
      <w:pPr>
        <w:pStyle w:val="soczw"/>
      </w:pPr>
      <w:r w:rsidRPr="00CC7F8B">
        <w:t>注：对于一个双向数据传输应用，需要</w:t>
      </w:r>
      <w:r w:rsidRPr="00CC7F8B">
        <w:t>2</w:t>
      </w:r>
      <w:r w:rsidRPr="00CC7F8B">
        <w:t>个</w:t>
      </w:r>
      <w:r w:rsidRPr="00CC7F8B">
        <w:t>DMA</w:t>
      </w:r>
      <w:r w:rsidRPr="00CC7F8B">
        <w:t>通道分别完成发送和接收。</w:t>
      </w:r>
    </w:p>
    <w:p w14:paraId="6D6EF5C6" w14:textId="35314866" w:rsidR="00CC7F8B" w:rsidRDefault="00CC7F8B" w:rsidP="00F723EF">
      <w:pPr>
        <w:pStyle w:val="soc1-2"/>
      </w:pPr>
      <w:bookmarkStart w:id="339" w:name="_Toc178258307"/>
      <w:r>
        <w:rPr>
          <w:rFonts w:hint="eastAsia"/>
        </w:rPr>
        <w:t>时钟源</w:t>
      </w:r>
      <w:bookmarkEnd w:id="339"/>
    </w:p>
    <w:p w14:paraId="5B1C8618" w14:textId="4330D8D9" w:rsidR="00CC7F8B" w:rsidRPr="00CC7F8B" w:rsidRDefault="00D418D2" w:rsidP="0065219C">
      <w:pPr>
        <w:pStyle w:val="soczw"/>
      </w:pPr>
      <w:r w:rsidRPr="00D418D2">
        <w:t>DMA</w:t>
      </w:r>
      <w:r w:rsidRPr="00D418D2">
        <w:t>的时钟源为</w:t>
      </w:r>
      <w:r w:rsidRPr="00D418D2">
        <w:t>HCLK</w:t>
      </w:r>
      <w:r w:rsidRPr="00D418D2">
        <w:t>，通过</w:t>
      </w:r>
      <w:r w:rsidRPr="00D418D2">
        <w:t>AHB_CFG.DMAEN</w:t>
      </w:r>
      <w:r w:rsidRPr="00D418D2">
        <w:t>使能</w:t>
      </w:r>
      <w:r w:rsidRPr="00D418D2">
        <w:t>DMA</w:t>
      </w:r>
      <w:r w:rsidRPr="00D418D2">
        <w:t>的外设时钟</w:t>
      </w:r>
    </w:p>
    <w:p w14:paraId="5573CAB0" w14:textId="3EB33BAF" w:rsidR="00766A69" w:rsidRPr="00F2239E" w:rsidRDefault="00CF1498" w:rsidP="00F723EF">
      <w:pPr>
        <w:pStyle w:val="soc1-2"/>
      </w:pPr>
      <w:bookmarkStart w:id="340" w:name="_Toc125028681"/>
      <w:bookmarkStart w:id="341" w:name="_Toc178258308"/>
      <w:r w:rsidRPr="00F2239E">
        <w:t>特性</w:t>
      </w:r>
      <w:bookmarkEnd w:id="340"/>
      <w:bookmarkEnd w:id="341"/>
      <w:r w:rsidRPr="00F2239E">
        <w:t xml:space="preserve"> </w:t>
      </w:r>
    </w:p>
    <w:p w14:paraId="5633963B" w14:textId="77777777" w:rsidR="00766A69" w:rsidRPr="00F2239E" w:rsidRDefault="00CF1498" w:rsidP="0065219C">
      <w:pPr>
        <w:pStyle w:val="a1"/>
        <w:rPr>
          <w:shd w:val="pct10" w:color="auto" w:fill="FFFFFF"/>
        </w:rPr>
      </w:pPr>
      <w:r w:rsidRPr="00F2239E">
        <w:t>支持</w:t>
      </w:r>
      <w:r w:rsidRPr="00F2239E">
        <w:t>4</w:t>
      </w:r>
      <w:r w:rsidRPr="00F2239E">
        <w:t>个可独立配置的通道</w:t>
      </w:r>
    </w:p>
    <w:p w14:paraId="14173C8A" w14:textId="397DC656" w:rsidR="00766A69" w:rsidRPr="00F2239E" w:rsidRDefault="00CF1498" w:rsidP="0065219C">
      <w:pPr>
        <w:pStyle w:val="a1"/>
      </w:pPr>
      <w:r w:rsidRPr="00F2239E">
        <w:t>支持四个请求优先级</w:t>
      </w:r>
    </w:p>
    <w:p w14:paraId="5A7A2B36" w14:textId="77777777" w:rsidR="00766A69" w:rsidRPr="00F2239E" w:rsidRDefault="00CF1498" w:rsidP="0065219C">
      <w:pPr>
        <w:pStyle w:val="a1"/>
        <w:rPr>
          <w:color w:val="auto"/>
        </w:rPr>
      </w:pPr>
      <w:r w:rsidRPr="00F2239E">
        <w:rPr>
          <w:color w:val="auto"/>
        </w:rPr>
        <w:t>支持</w:t>
      </w:r>
      <w:r w:rsidRPr="00F2239E">
        <w:rPr>
          <w:color w:val="auto"/>
        </w:rPr>
        <w:t>8</w:t>
      </w:r>
      <w:r w:rsidRPr="00F2239E">
        <w:rPr>
          <w:color w:val="auto"/>
        </w:rPr>
        <w:t>位，</w:t>
      </w:r>
      <w:r w:rsidRPr="00F2239E">
        <w:rPr>
          <w:color w:val="auto"/>
        </w:rPr>
        <w:t>16</w:t>
      </w:r>
      <w:r w:rsidRPr="00F2239E">
        <w:rPr>
          <w:color w:val="auto"/>
        </w:rPr>
        <w:t>位，</w:t>
      </w:r>
      <w:r w:rsidRPr="00F2239E">
        <w:rPr>
          <w:color w:val="auto"/>
        </w:rPr>
        <w:t>32</w:t>
      </w:r>
      <w:r w:rsidRPr="00F2239E">
        <w:rPr>
          <w:color w:val="auto"/>
        </w:rPr>
        <w:t>位数据传输</w:t>
      </w:r>
    </w:p>
    <w:p w14:paraId="1BD88F7C" w14:textId="77777777" w:rsidR="00766A69" w:rsidRPr="00F2239E" w:rsidRDefault="00CF1498" w:rsidP="0065219C">
      <w:pPr>
        <w:pStyle w:val="a1"/>
        <w:rPr>
          <w:color w:val="auto"/>
        </w:rPr>
      </w:pPr>
      <w:r w:rsidRPr="00F2239E">
        <w:rPr>
          <w:color w:val="auto"/>
        </w:rPr>
        <w:t>支持源和目标地址自动增加或者固定，数据宽度支持字节，半字，字</w:t>
      </w:r>
      <w:r w:rsidRPr="00F2239E">
        <w:rPr>
          <w:color w:val="auto"/>
        </w:rPr>
        <w:t xml:space="preserve"> </w:t>
      </w:r>
    </w:p>
    <w:p w14:paraId="0C3BF929" w14:textId="66FD38AD" w:rsidR="00766A69" w:rsidRPr="00F2239E" w:rsidRDefault="00CF1498" w:rsidP="0065219C">
      <w:pPr>
        <w:pStyle w:val="a1"/>
        <w:rPr>
          <w:color w:val="auto"/>
        </w:rPr>
      </w:pPr>
      <w:r w:rsidRPr="00F2239E">
        <w:rPr>
          <w:color w:val="auto"/>
        </w:rPr>
        <w:t>支持单</w:t>
      </w:r>
      <w:r w:rsidR="0031743D">
        <w:rPr>
          <w:rFonts w:hint="eastAsia"/>
          <w:color w:val="auto"/>
        </w:rPr>
        <w:t>次</w:t>
      </w:r>
      <w:r w:rsidRPr="00F2239E">
        <w:rPr>
          <w:color w:val="auto"/>
        </w:rPr>
        <w:t>和批量传输方式</w:t>
      </w:r>
    </w:p>
    <w:p w14:paraId="553E9A8F" w14:textId="08B23218" w:rsidR="00766A69" w:rsidRPr="00F2239E" w:rsidRDefault="00ED33FD" w:rsidP="00F723EF">
      <w:pPr>
        <w:pStyle w:val="soc1-2"/>
      </w:pPr>
      <w:bookmarkStart w:id="342" w:name="_Toc178258309"/>
      <w:r>
        <w:rPr>
          <w:rFonts w:hint="eastAsia"/>
        </w:rPr>
        <w:t>功能说明</w:t>
      </w:r>
      <w:bookmarkEnd w:id="342"/>
    </w:p>
    <w:p w14:paraId="5DBC3272" w14:textId="7D057F1D" w:rsidR="00766A69" w:rsidRPr="00F2239E" w:rsidRDefault="00ED33FD" w:rsidP="00F723EF">
      <w:pPr>
        <w:pStyle w:val="soc1-3"/>
        <w:ind w:right="200"/>
      </w:pPr>
      <w:bookmarkStart w:id="343" w:name="_Toc178258310"/>
      <w:proofErr w:type="spellStart"/>
      <w:r>
        <w:rPr>
          <w:rFonts w:hint="eastAsia"/>
        </w:rPr>
        <w:t>传输方向</w:t>
      </w:r>
      <w:bookmarkEnd w:id="343"/>
      <w:proofErr w:type="spellEnd"/>
    </w:p>
    <w:tbl>
      <w:tblPr>
        <w:tblStyle w:val="af8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843B8" w:rsidRPr="00F2239E" w14:paraId="22293DD6" w14:textId="77777777" w:rsidTr="0053035F">
        <w:tc>
          <w:tcPr>
            <w:tcW w:w="1250" w:type="pct"/>
            <w:shd w:val="clear" w:color="auto" w:fill="D9D9D9" w:themeFill="background1" w:themeFillShade="D9"/>
          </w:tcPr>
          <w:p w14:paraId="3E098531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内存到内存</w:t>
            </w:r>
            <w:proofErr w:type="spellEnd"/>
          </w:p>
        </w:tc>
        <w:tc>
          <w:tcPr>
            <w:tcW w:w="1250" w:type="pct"/>
            <w:shd w:val="clear" w:color="auto" w:fill="D9D9D9" w:themeFill="background1" w:themeFillShade="D9"/>
          </w:tcPr>
          <w:p w14:paraId="0E4778AD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内存到外设</w:t>
            </w:r>
            <w:proofErr w:type="spellEnd"/>
          </w:p>
        </w:tc>
        <w:tc>
          <w:tcPr>
            <w:tcW w:w="1250" w:type="pct"/>
            <w:shd w:val="clear" w:color="auto" w:fill="D9D9D9" w:themeFill="background1" w:themeFillShade="D9"/>
          </w:tcPr>
          <w:p w14:paraId="66ED5073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外设到内存</w:t>
            </w:r>
            <w:proofErr w:type="spellEnd"/>
          </w:p>
        </w:tc>
        <w:tc>
          <w:tcPr>
            <w:tcW w:w="1250" w:type="pct"/>
            <w:shd w:val="clear" w:color="auto" w:fill="D9D9D9" w:themeFill="background1" w:themeFillShade="D9"/>
          </w:tcPr>
          <w:p w14:paraId="3934302F" w14:textId="01CA8CAF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外设到外设</w:t>
            </w:r>
            <w:proofErr w:type="spellEnd"/>
          </w:p>
        </w:tc>
      </w:tr>
      <w:tr w:rsidR="00C843B8" w:rsidRPr="00F2239E" w14:paraId="17754387" w14:textId="77777777" w:rsidTr="00C843B8">
        <w:tc>
          <w:tcPr>
            <w:tcW w:w="1250" w:type="pct"/>
          </w:tcPr>
          <w:p w14:paraId="6BD79446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无限制</w:t>
            </w:r>
            <w:proofErr w:type="spellEnd"/>
          </w:p>
        </w:tc>
        <w:tc>
          <w:tcPr>
            <w:tcW w:w="1250" w:type="pct"/>
          </w:tcPr>
          <w:p w14:paraId="486035B8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无限制</w:t>
            </w:r>
            <w:proofErr w:type="spellEnd"/>
          </w:p>
        </w:tc>
        <w:tc>
          <w:tcPr>
            <w:tcW w:w="1250" w:type="pct"/>
          </w:tcPr>
          <w:p w14:paraId="2DF9AA16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无限制</w:t>
            </w:r>
            <w:proofErr w:type="spellEnd"/>
          </w:p>
        </w:tc>
        <w:tc>
          <w:tcPr>
            <w:tcW w:w="1250" w:type="pct"/>
          </w:tcPr>
          <w:p w14:paraId="5DFEEA74" w14:textId="77777777" w:rsidR="00C843B8" w:rsidRPr="00F2239E" w:rsidRDefault="00C843B8">
            <w:pPr>
              <w:jc w:val="center"/>
              <w:rPr>
                <w:rFonts w:eastAsia="宋体" w:cs="Arial"/>
                <w:szCs w:val="21"/>
              </w:rPr>
            </w:pPr>
            <w:proofErr w:type="spellStart"/>
            <w:r w:rsidRPr="00F2239E">
              <w:rPr>
                <w:rFonts w:eastAsia="宋体" w:cs="Arial"/>
                <w:szCs w:val="21"/>
              </w:rPr>
              <w:t>无限制</w:t>
            </w:r>
            <w:proofErr w:type="spellEnd"/>
          </w:p>
        </w:tc>
      </w:tr>
    </w:tbl>
    <w:p w14:paraId="554421DB" w14:textId="56EA73DE" w:rsidR="00766A69" w:rsidRPr="00F2239E" w:rsidRDefault="00CF1498" w:rsidP="00F723EF">
      <w:pPr>
        <w:pStyle w:val="soc1-3"/>
        <w:ind w:right="200"/>
      </w:pPr>
      <w:bookmarkStart w:id="344" w:name="_Toc125028685"/>
      <w:bookmarkStart w:id="345" w:name="_Toc178258311"/>
      <w:proofErr w:type="spellStart"/>
      <w:r w:rsidRPr="00F2239E">
        <w:t>DMA</w:t>
      </w:r>
      <w:r w:rsidRPr="00F2239E">
        <w:t>访问区域限制</w:t>
      </w:r>
      <w:bookmarkEnd w:id="344"/>
      <w:bookmarkEnd w:id="345"/>
      <w:proofErr w:type="spellEnd"/>
    </w:p>
    <w:p w14:paraId="31D3B882" w14:textId="6808696D" w:rsidR="00766A69" w:rsidRPr="00F2239E" w:rsidRDefault="000B65C7" w:rsidP="0065219C">
      <w:pPr>
        <w:pStyle w:val="soczw"/>
      </w:pPr>
      <w:r w:rsidRPr="00F2239E">
        <w:t>用户操作</w:t>
      </w:r>
      <w:r w:rsidRPr="00F2239E">
        <w:t>DMA</w:t>
      </w:r>
      <w:r w:rsidRPr="00F2239E">
        <w:t>时，不允许对</w:t>
      </w:r>
      <w:r w:rsidRPr="00F2239E">
        <w:t>Flash</w:t>
      </w:r>
      <w:r w:rsidRPr="00F2239E">
        <w:t>进行写操作，也不允许通过</w:t>
      </w:r>
      <w:r w:rsidRPr="00F2239E">
        <w:t>DMA</w:t>
      </w:r>
      <w:r w:rsidRPr="00F2239E">
        <w:t>操作内核，否则将产生无法预估的异常。</w:t>
      </w:r>
    </w:p>
    <w:p w14:paraId="3CDBFED0" w14:textId="7B6C010F" w:rsidR="00766A69" w:rsidRPr="00F2239E" w:rsidRDefault="00CF1498" w:rsidP="00F723EF">
      <w:pPr>
        <w:pStyle w:val="soc1-3"/>
        <w:ind w:right="200"/>
      </w:pPr>
      <w:bookmarkStart w:id="346" w:name="_Toc125028690"/>
      <w:bookmarkStart w:id="347" w:name="_Toc178258312"/>
      <w:proofErr w:type="spellStart"/>
      <w:r w:rsidRPr="00F2239E">
        <w:t>通道优先级</w:t>
      </w:r>
      <w:bookmarkEnd w:id="346"/>
      <w:bookmarkEnd w:id="347"/>
      <w:proofErr w:type="spellEnd"/>
      <w:r w:rsidRPr="00F2239E">
        <w:t xml:space="preserve"> </w:t>
      </w:r>
    </w:p>
    <w:p w14:paraId="46427297" w14:textId="77777777" w:rsidR="00C843B8" w:rsidRPr="00F2239E" w:rsidRDefault="00C843B8" w:rsidP="0065219C">
      <w:pPr>
        <w:pStyle w:val="soczw"/>
      </w:pPr>
      <w:r w:rsidRPr="00F2239E">
        <w:t>通过寄存器</w:t>
      </w:r>
      <w:r w:rsidRPr="00F2239E">
        <w:t>PL[1:0]</w:t>
      </w:r>
      <w:r w:rsidRPr="00F2239E">
        <w:t>可设置四个级别的优先级：</w:t>
      </w:r>
    </w:p>
    <w:p w14:paraId="7E32F028" w14:textId="77777777" w:rsidR="00C843B8" w:rsidRPr="00F2239E" w:rsidRDefault="00C843B8" w:rsidP="0065219C">
      <w:pPr>
        <w:pStyle w:val="a2"/>
      </w:pPr>
      <w:r w:rsidRPr="00F2239E">
        <w:t>00</w:t>
      </w:r>
      <w:r w:rsidRPr="00F2239E">
        <w:t>：低</w:t>
      </w:r>
    </w:p>
    <w:p w14:paraId="03341E8E" w14:textId="77777777" w:rsidR="00C843B8" w:rsidRPr="00F2239E" w:rsidRDefault="00C843B8" w:rsidP="0065219C">
      <w:pPr>
        <w:pStyle w:val="a2"/>
      </w:pPr>
      <w:r w:rsidRPr="00F2239E">
        <w:t>01</w:t>
      </w:r>
      <w:r w:rsidRPr="00F2239E">
        <w:t>：中</w:t>
      </w:r>
    </w:p>
    <w:p w14:paraId="0184CFFB" w14:textId="77777777" w:rsidR="00C843B8" w:rsidRPr="00F2239E" w:rsidRDefault="00C843B8" w:rsidP="0065219C">
      <w:pPr>
        <w:pStyle w:val="a2"/>
      </w:pPr>
      <w:r w:rsidRPr="00F2239E">
        <w:t>10</w:t>
      </w:r>
      <w:r w:rsidRPr="00F2239E">
        <w:t>：高</w:t>
      </w:r>
    </w:p>
    <w:p w14:paraId="6E596E61" w14:textId="3E2A4DE6" w:rsidR="00766A69" w:rsidRPr="00F2239E" w:rsidRDefault="00C843B8" w:rsidP="0065219C">
      <w:pPr>
        <w:pStyle w:val="a2"/>
      </w:pPr>
      <w:r w:rsidRPr="00F2239E">
        <w:t>11</w:t>
      </w:r>
      <w:r w:rsidRPr="00F2239E">
        <w:t>：非常高</w:t>
      </w:r>
    </w:p>
    <w:p w14:paraId="77EC740C" w14:textId="79718E7D" w:rsidR="00766A69" w:rsidRPr="00F2239E" w:rsidRDefault="00F97A95" w:rsidP="00F723EF">
      <w:pPr>
        <w:pStyle w:val="soc1-3"/>
        <w:ind w:right="200"/>
      </w:pPr>
      <w:bookmarkStart w:id="348" w:name="_Toc178258313"/>
      <w:proofErr w:type="spellStart"/>
      <w:r>
        <w:rPr>
          <w:rFonts w:hint="eastAsia"/>
        </w:rPr>
        <w:t>单</w:t>
      </w:r>
      <w:r w:rsidR="0031743D">
        <w:rPr>
          <w:rFonts w:hint="eastAsia"/>
        </w:rPr>
        <w:t>次</w:t>
      </w:r>
      <w:r>
        <w:rPr>
          <w:rFonts w:hint="eastAsia"/>
        </w:rPr>
        <w:t>传输和批量传输</w:t>
      </w:r>
      <w:bookmarkEnd w:id="348"/>
      <w:proofErr w:type="spellEnd"/>
    </w:p>
    <w:p w14:paraId="4D30E9FF" w14:textId="0560279C" w:rsidR="00F97A95" w:rsidRPr="009D7090" w:rsidRDefault="00F97A95" w:rsidP="0065219C">
      <w:pPr>
        <w:pStyle w:val="soczw"/>
      </w:pPr>
      <w:r w:rsidRPr="009D7090">
        <w:t>DMA</w:t>
      </w:r>
      <w:r w:rsidRPr="009D7090">
        <w:t>控制器支持单</w:t>
      </w:r>
      <w:r w:rsidR="0031743D">
        <w:rPr>
          <w:rFonts w:hint="eastAsia"/>
        </w:rPr>
        <w:t>次</w:t>
      </w:r>
      <w:r w:rsidRPr="009D7090">
        <w:t>和</w:t>
      </w:r>
      <w:r w:rsidR="0031743D">
        <w:rPr>
          <w:rFonts w:hint="eastAsia"/>
        </w:rPr>
        <w:t>批量</w:t>
      </w:r>
      <w:r w:rsidRPr="009D7090">
        <w:t>数据的传输类型，请求源可以是软件请求，接口请求，内存之间的数据传输是使</w:t>
      </w:r>
      <w:r w:rsidRPr="009D7090">
        <w:lastRenderedPageBreak/>
        <w:t>用软件请求。单</w:t>
      </w:r>
      <w:r w:rsidR="0031743D">
        <w:rPr>
          <w:rFonts w:hint="eastAsia"/>
        </w:rPr>
        <w:t>次</w:t>
      </w:r>
      <w:r w:rsidRPr="009D7090">
        <w:t>传输的意思是软件或接口准备好传输一个数据</w:t>
      </w:r>
      <w:r w:rsidRPr="009D7090">
        <w:t>(</w:t>
      </w:r>
      <w:r w:rsidRPr="009D7090">
        <w:t>每个数据需要一次请求</w:t>
      </w:r>
      <w:r w:rsidRPr="009D7090">
        <w:t>)</w:t>
      </w:r>
      <w:r w:rsidRPr="009D7090">
        <w:t>，批量传输的意思是软件或接口将传输多个数据</w:t>
      </w:r>
      <w:r w:rsidRPr="009D7090">
        <w:t>(</w:t>
      </w:r>
      <w:r w:rsidRPr="009D7090">
        <w:t>多个数据仅需一次请求</w:t>
      </w:r>
      <w:r w:rsidRPr="009D7090">
        <w:t>)</w:t>
      </w:r>
      <w:r w:rsidRPr="009D7090">
        <w:t>。</w:t>
      </w:r>
      <w:r w:rsidRPr="009D7090">
        <w:t xml:space="preserve"> </w:t>
      </w:r>
    </w:p>
    <w:p w14:paraId="688DAB49" w14:textId="54DC34F5" w:rsidR="00F97A95" w:rsidRPr="009D7090" w:rsidRDefault="00F97A95" w:rsidP="0065219C">
      <w:pPr>
        <w:pStyle w:val="soczw"/>
      </w:pPr>
      <w:r w:rsidRPr="009D7090">
        <w:t>单</w:t>
      </w:r>
      <w:r w:rsidR="0031743D">
        <w:rPr>
          <w:rFonts w:hint="eastAsia"/>
        </w:rPr>
        <w:t>次</w:t>
      </w:r>
      <w:r w:rsidRPr="009D7090">
        <w:t>传输和批量传输模式可通过寄存器</w:t>
      </w:r>
      <w:r w:rsidRPr="009D7090">
        <w:t>TPTYPE (</w:t>
      </w:r>
      <w:proofErr w:type="spellStart"/>
      <w:r w:rsidRPr="009D7090">
        <w:t>DMAn_CFG</w:t>
      </w:r>
      <w:proofErr w:type="spellEnd"/>
      <w:r w:rsidRPr="009D7090">
        <w:t>[15])</w:t>
      </w:r>
      <w:r w:rsidRPr="009D7090">
        <w:t>设定。</w:t>
      </w:r>
      <w:r w:rsidRPr="009D7090">
        <w:t xml:space="preserve"> </w:t>
      </w:r>
    </w:p>
    <w:p w14:paraId="1DF0EC95" w14:textId="1EE87811" w:rsidR="00F97A95" w:rsidRPr="009D7090" w:rsidRDefault="00F97A95" w:rsidP="0065219C">
      <w:pPr>
        <w:pStyle w:val="soczw"/>
      </w:pPr>
      <w:r w:rsidRPr="009D7090">
        <w:t>当</w:t>
      </w:r>
      <w:r w:rsidRPr="009D7090">
        <w:t>DMA</w:t>
      </w:r>
      <w:r w:rsidRPr="009D7090">
        <w:t>控制器运行在单</w:t>
      </w:r>
      <w:r w:rsidR="0031743D">
        <w:rPr>
          <w:rFonts w:hint="eastAsia"/>
        </w:rPr>
        <w:t>次</w:t>
      </w:r>
      <w:r w:rsidRPr="009D7090">
        <w:t>传输模式，每搬移一个数据需要一次请求，当搬移一次数据，寄存器</w:t>
      </w:r>
      <w:r w:rsidRPr="009D7090">
        <w:t xml:space="preserve"> </w:t>
      </w:r>
      <w:proofErr w:type="spellStart"/>
      <w:r w:rsidRPr="009D7090">
        <w:t>DMAn_CNT</w:t>
      </w:r>
      <w:proofErr w:type="spellEnd"/>
      <w:r w:rsidRPr="009D7090">
        <w:t>[31:0]</w:t>
      </w:r>
      <w:r w:rsidRPr="009D7090">
        <w:t>，</w:t>
      </w:r>
      <w:r w:rsidRPr="009D7090">
        <w:t>n=0~3</w:t>
      </w:r>
      <w:r w:rsidRPr="009D7090">
        <w:t>会减</w:t>
      </w:r>
      <w:r w:rsidRPr="009D7090">
        <w:t>1</w:t>
      </w:r>
      <w:r w:rsidRPr="009D7090">
        <w:t>，直到</w:t>
      </w:r>
      <w:proofErr w:type="spellStart"/>
      <w:r w:rsidRPr="009D7090">
        <w:t>DMAn_CNT</w:t>
      </w:r>
      <w:proofErr w:type="spellEnd"/>
      <w:r w:rsidRPr="009D7090">
        <w:t xml:space="preserve">[31:0] </w:t>
      </w:r>
      <w:r w:rsidRPr="009D7090">
        <w:t>中的数目递减为</w:t>
      </w:r>
      <w:r w:rsidRPr="009D7090">
        <w:t>0</w:t>
      </w:r>
      <w:r w:rsidRPr="009D7090">
        <w:t>，搬移才会完成。在该模式，</w:t>
      </w:r>
      <w:r w:rsidRPr="009D7090">
        <w:t>BURSIZE(</w:t>
      </w:r>
      <w:proofErr w:type="spellStart"/>
      <w:r w:rsidRPr="009D7090">
        <w:t>DMAn_CFG</w:t>
      </w:r>
      <w:proofErr w:type="spellEnd"/>
      <w:r w:rsidRPr="009D7090">
        <w:t>[14:12])</w:t>
      </w:r>
      <w:r w:rsidRPr="009D7090">
        <w:t>不用于控制搬移数据量大小，它的值固定为</w:t>
      </w:r>
      <w:r w:rsidRPr="009D7090">
        <w:t>1</w:t>
      </w:r>
      <w:r w:rsidRPr="009D7090">
        <w:t>。</w:t>
      </w:r>
      <w:r w:rsidRPr="009D7090">
        <w:t xml:space="preserve"> </w:t>
      </w:r>
    </w:p>
    <w:p w14:paraId="3EB0DA88" w14:textId="427E097B" w:rsidR="00F97A95" w:rsidRDefault="00F97A95" w:rsidP="0065219C">
      <w:pPr>
        <w:pStyle w:val="soczw"/>
      </w:pPr>
      <w:r w:rsidRPr="009D7090">
        <w:t>在批量搬移模式，</w:t>
      </w:r>
      <w:r w:rsidRPr="009D7090">
        <w:t>DMA</w:t>
      </w:r>
      <w:r w:rsidRPr="009D7090">
        <w:t>控制器搬移</w:t>
      </w:r>
      <w:proofErr w:type="spellStart"/>
      <w:r w:rsidRPr="009D7090">
        <w:t>DMAn_CNT</w:t>
      </w:r>
      <w:proofErr w:type="spellEnd"/>
      <w:r w:rsidRPr="009D7090">
        <w:t>[31:0]</w:t>
      </w:r>
      <w:r w:rsidR="00750C99">
        <w:t xml:space="preserve"> </w:t>
      </w:r>
      <w:proofErr w:type="gramStart"/>
      <w:r w:rsidRPr="009D7090">
        <w:t>个</w:t>
      </w:r>
      <w:proofErr w:type="gramEnd"/>
      <w:r w:rsidRPr="009D7090">
        <w:t>数据，仅需一次请求。当搬移</w:t>
      </w:r>
      <w:r w:rsidRPr="009D7090">
        <w:t>BURSIZE(</w:t>
      </w:r>
      <w:proofErr w:type="spellStart"/>
      <w:r w:rsidRPr="009D7090">
        <w:t>DMAn_CFG</w:t>
      </w:r>
      <w:proofErr w:type="spellEnd"/>
      <w:r w:rsidRPr="009D7090">
        <w:t>[14:12])</w:t>
      </w:r>
      <w:r w:rsidRPr="009D7090">
        <w:t>数据后，</w:t>
      </w:r>
      <w:r w:rsidRPr="009D7090" w:rsidDel="00DC3EF3">
        <w:t xml:space="preserve"> </w:t>
      </w:r>
      <w:proofErr w:type="spellStart"/>
      <w:r w:rsidRPr="009D7090">
        <w:t>DMAn_CNT</w:t>
      </w:r>
      <w:proofErr w:type="spellEnd"/>
      <w:r w:rsidRPr="009D7090">
        <w:t>[31:0]</w:t>
      </w:r>
      <w:r w:rsidRPr="009D7090">
        <w:t>中的数目会减去</w:t>
      </w:r>
      <w:r w:rsidRPr="009D7090">
        <w:t>BURSIZE</w:t>
      </w:r>
      <w:r w:rsidRPr="009D7090">
        <w:t>。直到</w:t>
      </w:r>
      <w:proofErr w:type="spellStart"/>
      <w:r w:rsidRPr="009D7090">
        <w:t>DMAn_CNT</w:t>
      </w:r>
      <w:proofErr w:type="spellEnd"/>
      <w:r w:rsidRPr="009D7090">
        <w:t>[31:0]</w:t>
      </w:r>
      <w:r w:rsidRPr="009D7090">
        <w:t>中的数目递减为</w:t>
      </w:r>
      <w:r w:rsidRPr="009D7090">
        <w:t>0</w:t>
      </w:r>
      <w:r w:rsidRPr="009D7090">
        <w:t>，搬移数据才完成。</w:t>
      </w:r>
    </w:p>
    <w:p w14:paraId="7AD7A651" w14:textId="14743CEF" w:rsidR="00F97A95" w:rsidRPr="00F97A95" w:rsidRDefault="00F97A95" w:rsidP="00F723EF">
      <w:pPr>
        <w:pStyle w:val="soc1-2"/>
      </w:pPr>
      <w:bookmarkStart w:id="349" w:name="_Toc178258314"/>
      <w:r>
        <w:rPr>
          <w:rFonts w:hint="eastAsia"/>
        </w:rPr>
        <w:t>循环模式</w:t>
      </w:r>
      <w:bookmarkEnd w:id="349"/>
    </w:p>
    <w:p w14:paraId="4C3F0926" w14:textId="77777777" w:rsidR="00F97A95" w:rsidRPr="00F97A95" w:rsidRDefault="00F97A95" w:rsidP="0065219C">
      <w:pPr>
        <w:pStyle w:val="soczw"/>
      </w:pPr>
      <w:r w:rsidRPr="00F97A95">
        <w:t>循环模式可用于处理循环缓冲区和连续数据流（例如</w:t>
      </w:r>
      <w:r w:rsidRPr="00F97A95">
        <w:t>ADC</w:t>
      </w:r>
      <w:r w:rsidRPr="00F97A95">
        <w:t>扫描模式）。在循环模式传输过程中，待传输数据的数目将自动重新装载为在通道配置阶段设置的初始值，并继续响应</w:t>
      </w:r>
      <w:r w:rsidRPr="00F97A95">
        <w:t xml:space="preserve"> DMA </w:t>
      </w:r>
      <w:r w:rsidRPr="00F97A95">
        <w:t>请求。为停止循环传输，软件需要在禁止</w:t>
      </w:r>
      <w:r w:rsidRPr="00F97A95">
        <w:t xml:space="preserve"> DMA </w:t>
      </w:r>
      <w:r w:rsidRPr="00F97A95">
        <w:t>通道前使外设停止生成</w:t>
      </w:r>
      <w:r w:rsidRPr="00F97A95">
        <w:t xml:space="preserve"> DMA </w:t>
      </w:r>
      <w:r w:rsidRPr="00F97A95">
        <w:t>请求（例如退出</w:t>
      </w:r>
      <w:r w:rsidRPr="00F97A95">
        <w:t>ADC</w:t>
      </w:r>
      <w:r w:rsidRPr="00F97A95">
        <w:t>扫描模式）。软件必须在启动</w:t>
      </w:r>
      <w:r w:rsidRPr="00F97A95">
        <w:t>/</w:t>
      </w:r>
      <w:r w:rsidRPr="00F97A95">
        <w:t>使能传输前，以及在停止循环传输后，明确设定</w:t>
      </w:r>
      <w:r w:rsidRPr="00F97A95">
        <w:t>DMACNT</w:t>
      </w:r>
      <w:r w:rsidRPr="00F97A95">
        <w:t>值。</w:t>
      </w:r>
    </w:p>
    <w:p w14:paraId="294EC27C" w14:textId="222FA3EE" w:rsidR="00F97A95" w:rsidRPr="00F97A95" w:rsidRDefault="00E4709B" w:rsidP="0065219C">
      <w:pPr>
        <w:pStyle w:val="soczw"/>
      </w:pPr>
      <w:r>
        <w:t>SC32R803</w:t>
      </w:r>
      <w:r w:rsidR="00F97A95" w:rsidRPr="00F97A95">
        <w:t>系列的</w:t>
      </w:r>
      <w:r w:rsidR="00F97A95" w:rsidRPr="00F97A95">
        <w:t>DMA</w:t>
      </w:r>
      <w:r w:rsidR="00F97A95" w:rsidRPr="00F97A95">
        <w:t>控制器支持常规模式和循环模式：</w:t>
      </w:r>
    </w:p>
    <w:p w14:paraId="4D87D40E" w14:textId="77777777" w:rsidR="00F97A95" w:rsidRPr="0053035F" w:rsidRDefault="00F97A95" w:rsidP="0065219C">
      <w:pPr>
        <w:pStyle w:val="a1"/>
      </w:pPr>
      <w:r w:rsidRPr="0053035F">
        <w:rPr>
          <w:rFonts w:hint="eastAsia"/>
        </w:rPr>
        <w:t>当</w:t>
      </w:r>
      <w:r w:rsidRPr="0053035F">
        <w:t>CIRC=0</w:t>
      </w:r>
      <w:r w:rsidRPr="0053035F">
        <w:rPr>
          <w:rFonts w:hint="eastAsia"/>
        </w:rPr>
        <w:t>（</w:t>
      </w:r>
      <w:r w:rsidRPr="0053035F">
        <w:t>DMA</w:t>
      </w:r>
      <w:r w:rsidRPr="0053035F">
        <w:rPr>
          <w:rFonts w:hint="eastAsia"/>
        </w:rPr>
        <w:t>通道处于非循环模式）时，在达到设定的待传输数据数目时，将不再接受任何</w:t>
      </w:r>
      <w:r w:rsidRPr="0053035F">
        <w:t xml:space="preserve"> DMA </w:t>
      </w:r>
      <w:r w:rsidRPr="0053035F">
        <w:rPr>
          <w:rFonts w:hint="eastAsia"/>
        </w:rPr>
        <w:t>请求；</w:t>
      </w:r>
    </w:p>
    <w:p w14:paraId="6EDF0216" w14:textId="77777777" w:rsidR="00F97A95" w:rsidRPr="0053035F" w:rsidRDefault="00F97A95" w:rsidP="0065219C">
      <w:pPr>
        <w:pStyle w:val="a1"/>
      </w:pPr>
      <w:r w:rsidRPr="0053035F">
        <w:rPr>
          <w:rFonts w:hint="eastAsia"/>
        </w:rPr>
        <w:t>当</w:t>
      </w:r>
      <w:r w:rsidRPr="0053035F">
        <w:t>CIRC=1</w:t>
      </w:r>
      <w:r w:rsidRPr="0053035F">
        <w:rPr>
          <w:rFonts w:hint="eastAsia"/>
        </w:rPr>
        <w:t>（</w:t>
      </w:r>
      <w:r w:rsidRPr="0053035F">
        <w:t>DMA</w:t>
      </w:r>
      <w:r w:rsidRPr="0053035F">
        <w:rPr>
          <w:rFonts w:hint="eastAsia"/>
        </w:rPr>
        <w:t>通道处于循环模式）时，在传输完成后该通道的</w:t>
      </w:r>
      <w:r w:rsidRPr="0053035F">
        <w:t>DMACNT</w:t>
      </w:r>
      <w:r w:rsidRPr="0053035F">
        <w:rPr>
          <w:rFonts w:hint="eastAsia"/>
        </w:rPr>
        <w:t>会自动重新装载之前设定的值，等待下一次循环。</w:t>
      </w:r>
    </w:p>
    <w:p w14:paraId="7C60007F" w14:textId="77777777" w:rsidR="00F97A95" w:rsidRPr="00F97A95" w:rsidRDefault="00F97A95" w:rsidP="0065219C">
      <w:pPr>
        <w:pStyle w:val="soczw"/>
      </w:pPr>
      <w:r w:rsidRPr="00F97A95">
        <w:t>用户可以根据实际需求灵活选择。</w:t>
      </w:r>
    </w:p>
    <w:p w14:paraId="201C4180" w14:textId="041A5FD4" w:rsidR="004B16EC" w:rsidRDefault="004B16EC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/>
          <w:lang w:eastAsia="zh-CN"/>
        </w:rPr>
        <w:br w:type="page"/>
      </w:r>
    </w:p>
    <w:p w14:paraId="4FF671EC" w14:textId="4A52697A" w:rsidR="00766A69" w:rsidRPr="00F2239E" w:rsidRDefault="00CF1498" w:rsidP="00F723EF">
      <w:pPr>
        <w:pStyle w:val="soc1-1"/>
      </w:pPr>
      <w:bookmarkStart w:id="350" w:name="_Toc125028694"/>
      <w:bookmarkStart w:id="351" w:name="_Toc178258315"/>
      <w:proofErr w:type="spellStart"/>
      <w:r w:rsidRPr="00F2239E">
        <w:lastRenderedPageBreak/>
        <w:t>Systick</w:t>
      </w:r>
      <w:bookmarkEnd w:id="350"/>
      <w:bookmarkEnd w:id="351"/>
      <w:proofErr w:type="spellEnd"/>
    </w:p>
    <w:p w14:paraId="1012C70F" w14:textId="593BC98F" w:rsidR="0074500B" w:rsidRPr="00F2239E" w:rsidRDefault="0074500B" w:rsidP="0065219C">
      <w:pPr>
        <w:pStyle w:val="soczw"/>
      </w:pPr>
      <w:proofErr w:type="spellStart"/>
      <w:r w:rsidRPr="00F2239E">
        <w:t>SysTick</w:t>
      </w:r>
      <w:proofErr w:type="spellEnd"/>
      <w:r w:rsidRPr="00F2239E">
        <w:t>是一个简单的、</w:t>
      </w:r>
      <w:r w:rsidRPr="00F2239E">
        <w:t>24</w:t>
      </w:r>
      <w:r w:rsidRPr="00F2239E">
        <w:t>位写入清</w:t>
      </w:r>
      <w:r w:rsidR="00453FF2">
        <w:rPr>
          <w:rFonts w:hint="eastAsia"/>
        </w:rPr>
        <w:t>0</w:t>
      </w:r>
      <w:r w:rsidRPr="00F2239E">
        <w:t>、递减、带灵活控制机制的自动装载计数器。该计数器可以用作实时操作系统（</w:t>
      </w:r>
      <w:r w:rsidRPr="00F2239E">
        <w:t>RTOS</w:t>
      </w:r>
      <w:r w:rsidRPr="00F2239E">
        <w:t>）的滴答定时器或作为一个简单的计数。</w:t>
      </w:r>
    </w:p>
    <w:p w14:paraId="385A0F22" w14:textId="56A54031" w:rsidR="0074500B" w:rsidRDefault="0074500B" w:rsidP="00F723EF">
      <w:pPr>
        <w:pStyle w:val="soc1-2"/>
      </w:pPr>
      <w:bookmarkStart w:id="352" w:name="_Toc178258316"/>
      <w:r>
        <w:rPr>
          <w:rFonts w:hint="eastAsia"/>
        </w:rPr>
        <w:t>时钟源</w:t>
      </w:r>
      <w:bookmarkEnd w:id="352"/>
    </w:p>
    <w:p w14:paraId="54176A69" w14:textId="654C3A00" w:rsidR="000D1971" w:rsidRPr="00F2239E" w:rsidRDefault="000D1971" w:rsidP="0065219C">
      <w:pPr>
        <w:pStyle w:val="soczw"/>
      </w:pPr>
      <w:proofErr w:type="spellStart"/>
      <w:r w:rsidRPr="00F2239E">
        <w:t>SysTick</w:t>
      </w:r>
      <w:proofErr w:type="spellEnd"/>
      <w:r w:rsidRPr="00F2239E">
        <w:t>（</w:t>
      </w:r>
      <w:r w:rsidRPr="00F2239E">
        <w:t>Cortex®-M0+</w:t>
      </w:r>
      <w:r w:rsidRPr="00F2239E">
        <w:t>内核系统定时器）的时钟</w:t>
      </w:r>
      <w:proofErr w:type="gramStart"/>
      <w:r w:rsidRPr="00F2239E">
        <w:t>源分为</w:t>
      </w:r>
      <w:proofErr w:type="gramEnd"/>
      <w:r w:rsidRPr="00F2239E">
        <w:t>内部时钟源和外部时钟源：</w:t>
      </w:r>
    </w:p>
    <w:p w14:paraId="215A0E9F" w14:textId="77777777" w:rsidR="000D1971" w:rsidRPr="00F2239E" w:rsidRDefault="000D1971" w:rsidP="0065219C">
      <w:pPr>
        <w:pStyle w:val="a1"/>
      </w:pPr>
      <w:r w:rsidRPr="00F2239E">
        <w:t>内部</w:t>
      </w:r>
      <w:proofErr w:type="gramStart"/>
      <w:r w:rsidRPr="00F2239E">
        <w:t>时钟源即</w:t>
      </w:r>
      <w:proofErr w:type="gramEnd"/>
      <w:r w:rsidRPr="00F2239E">
        <w:t>CPU</w:t>
      </w:r>
      <w:r w:rsidRPr="00F2239E">
        <w:t>时钟</w:t>
      </w:r>
    </w:p>
    <w:p w14:paraId="16EFA063" w14:textId="77777777" w:rsidR="000D1971" w:rsidRPr="00F2239E" w:rsidRDefault="000D1971" w:rsidP="0065219C">
      <w:pPr>
        <w:pStyle w:val="a1"/>
      </w:pPr>
      <w:r w:rsidRPr="00F2239E">
        <w:t>外部时钟源有</w:t>
      </w:r>
      <w:r w:rsidRPr="00F2239E">
        <w:t xml:space="preserve">5 </w:t>
      </w:r>
      <w:r w:rsidRPr="00F2239E">
        <w:t>个</w:t>
      </w:r>
    </w:p>
    <w:p w14:paraId="01E8B968" w14:textId="50F1AF59" w:rsidR="000D1971" w:rsidRPr="00F2239E" w:rsidRDefault="000D1971" w:rsidP="0065219C">
      <w:pPr>
        <w:pStyle w:val="soczw"/>
      </w:pPr>
      <w:proofErr w:type="spellStart"/>
      <w:r w:rsidRPr="00F2239E">
        <w:t>SysTick</w:t>
      </w:r>
      <w:proofErr w:type="spellEnd"/>
      <w:r w:rsidRPr="00F2239E">
        <w:t>时钟源框图如下：</w:t>
      </w:r>
    </w:p>
    <w:p w14:paraId="581D6A2D" w14:textId="2AD2D56A" w:rsidR="000D1971" w:rsidRPr="00F2239E" w:rsidRDefault="0031743D" w:rsidP="000D1971">
      <w:pPr>
        <w:jc w:val="center"/>
        <w:rPr>
          <w:rFonts w:eastAsia="宋体" w:cs="Arial"/>
        </w:rPr>
      </w:pPr>
      <w:r w:rsidRPr="00F2239E">
        <w:rPr>
          <w:rFonts w:eastAsia="宋体" w:cs="Arial"/>
        </w:rPr>
        <w:object w:dxaOrig="3865" w:dyaOrig="1692" w14:anchorId="699D56CA">
          <v:shape id="_x0000_i1042" type="#_x0000_t75" style="width:193.2pt;height:85.8pt" o:ole="">
            <v:imagedata r:id="rId83" o:title=""/>
          </v:shape>
          <o:OLEObject Type="Embed" ProgID="Visio.Drawing.15" ShapeID="_x0000_i1042" DrawAspect="Content" ObjectID="_1788875210" r:id="rId84"/>
        </w:object>
      </w:r>
    </w:p>
    <w:p w14:paraId="39E3D500" w14:textId="77777777" w:rsidR="000D1971" w:rsidRPr="00F2239E" w:rsidRDefault="000D1971" w:rsidP="000D1971">
      <w:pPr>
        <w:jc w:val="center"/>
        <w:rPr>
          <w:rFonts w:eastAsia="宋体" w:cs="Arial"/>
        </w:rPr>
      </w:pPr>
    </w:p>
    <w:p w14:paraId="3C7D458C" w14:textId="558B1D7E" w:rsidR="00766A69" w:rsidRPr="00F2239E" w:rsidRDefault="000D1971" w:rsidP="00F723EF">
      <w:pPr>
        <w:pStyle w:val="soc1-2"/>
      </w:pPr>
      <w:bookmarkStart w:id="353" w:name="_Toc178258317"/>
      <w:proofErr w:type="spellStart"/>
      <w:r w:rsidRPr="00F2239E">
        <w:t>SysTick</w:t>
      </w:r>
      <w:proofErr w:type="spellEnd"/>
      <w:r w:rsidRPr="00F2239E">
        <w:t>校准寄存器默认值</w:t>
      </w:r>
      <w:bookmarkEnd w:id="353"/>
    </w:p>
    <w:p w14:paraId="58463756" w14:textId="77777777" w:rsidR="000D1971" w:rsidRPr="00F2239E" w:rsidRDefault="000D1971" w:rsidP="0065219C">
      <w:pPr>
        <w:pStyle w:val="soczw"/>
      </w:pPr>
      <w:proofErr w:type="spellStart"/>
      <w:r w:rsidRPr="00F2239E">
        <w:t>SysTick</w:t>
      </w:r>
      <w:proofErr w:type="spellEnd"/>
      <w:r w:rsidRPr="00F2239E">
        <w:t>校准寄存器校准值设置方法如下：</w:t>
      </w:r>
    </w:p>
    <w:p w14:paraId="2CE1EB65" w14:textId="75522057" w:rsidR="00766A69" w:rsidRPr="0053035F" w:rsidRDefault="00CF1498" w:rsidP="0065219C">
      <w:pPr>
        <w:pStyle w:val="a1"/>
      </w:pPr>
      <w:r w:rsidRPr="0053035F">
        <w:rPr>
          <w:rFonts w:hint="eastAsia"/>
        </w:rPr>
        <w:t>若，上电默认时钟为</w:t>
      </w:r>
      <w:proofErr w:type="spellStart"/>
      <w:r w:rsidRPr="0053035F">
        <w:t>f</w:t>
      </w:r>
      <w:r w:rsidRPr="0053035F">
        <w:rPr>
          <w:vertAlign w:val="subscript"/>
        </w:rPr>
        <w:t>HCLK</w:t>
      </w:r>
      <w:proofErr w:type="spellEnd"/>
      <w:r w:rsidRPr="0053035F">
        <w:t>/n</w:t>
      </w:r>
      <w:r w:rsidRPr="0053035F">
        <w:rPr>
          <w:rFonts w:hint="eastAsia"/>
        </w:rPr>
        <w:t>（</w:t>
      </w:r>
      <w:r w:rsidRPr="0053035F">
        <w:t>MHz</w:t>
      </w:r>
      <w:r w:rsidRPr="0053035F">
        <w:rPr>
          <w:rFonts w:hint="eastAsia"/>
        </w:rPr>
        <w:t>），</w:t>
      </w:r>
      <w:r w:rsidRPr="0053035F">
        <w:t>n</w:t>
      </w:r>
      <w:r w:rsidRPr="0053035F">
        <w:rPr>
          <w:rFonts w:hint="eastAsia"/>
        </w:rPr>
        <w:t>是上电默认分频系数，上电默认时钟源为</w:t>
      </w:r>
      <w:r w:rsidRPr="0053035F">
        <w:t>H</w:t>
      </w:r>
      <w:r w:rsidR="0031743D">
        <w:t>I</w:t>
      </w:r>
      <w:r w:rsidRPr="0053035F">
        <w:t>RC</w:t>
      </w:r>
      <w:r w:rsidR="000D1971" w:rsidRPr="0053035F">
        <w:rPr>
          <w:rFonts w:hint="eastAsia"/>
        </w:rPr>
        <w:t>；</w:t>
      </w:r>
    </w:p>
    <w:p w14:paraId="72104BDE" w14:textId="0E10154D" w:rsidR="00766A69" w:rsidRPr="0053035F" w:rsidRDefault="00CF1498" w:rsidP="0065219C">
      <w:pPr>
        <w:pStyle w:val="a1"/>
      </w:pPr>
      <w:r w:rsidRPr="0053035F">
        <w:rPr>
          <w:rFonts w:hint="eastAsia"/>
        </w:rPr>
        <w:t>则，</w:t>
      </w:r>
      <w:proofErr w:type="spellStart"/>
      <w:r w:rsidRPr="0053035F">
        <w:t>SysTick</w:t>
      </w:r>
      <w:proofErr w:type="spellEnd"/>
      <w:r w:rsidRPr="0053035F">
        <w:t> </w:t>
      </w:r>
      <w:r w:rsidRPr="0053035F">
        <w:rPr>
          <w:rFonts w:hint="eastAsia"/>
        </w:rPr>
        <w:t>校准值初始值为</w:t>
      </w:r>
      <w:r w:rsidRPr="0053035F">
        <w:t>1000*</w:t>
      </w:r>
      <w:r w:rsidRPr="0053035F">
        <w:rPr>
          <w:rFonts w:hint="eastAsia"/>
        </w:rPr>
        <w:t>（</w:t>
      </w:r>
      <w:proofErr w:type="spellStart"/>
      <w:r w:rsidRPr="0053035F">
        <w:t>f</w:t>
      </w:r>
      <w:r w:rsidRPr="0053035F">
        <w:rPr>
          <w:vertAlign w:val="subscript"/>
        </w:rPr>
        <w:t>HCLK</w:t>
      </w:r>
      <w:proofErr w:type="spellEnd"/>
      <w:r w:rsidRPr="0053035F">
        <w:t>/n</w:t>
      </w:r>
      <w:r w:rsidRPr="0053035F">
        <w:rPr>
          <w:rFonts w:hint="eastAsia"/>
        </w:rPr>
        <w:t>），即保证默认可产生</w:t>
      </w:r>
      <w:r w:rsidRPr="0053035F">
        <w:t>1ms</w:t>
      </w:r>
      <w:r w:rsidRPr="0053035F">
        <w:rPr>
          <w:rFonts w:hint="eastAsia"/>
        </w:rPr>
        <w:t>时间基准</w:t>
      </w:r>
      <w:r w:rsidR="000D1971" w:rsidRPr="0053035F">
        <w:rPr>
          <w:rFonts w:hint="eastAsia"/>
        </w:rPr>
        <w:t>。</w:t>
      </w:r>
    </w:p>
    <w:p w14:paraId="763B7D1B" w14:textId="2437163C" w:rsidR="004B16EC" w:rsidRDefault="004B16EC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565FFE05" w14:textId="2D2087B3" w:rsidR="000348EE" w:rsidRPr="001F0B10" w:rsidRDefault="000348EE" w:rsidP="00F00EFF">
      <w:pPr>
        <w:pStyle w:val="soc1-1"/>
      </w:pPr>
      <w:bookmarkStart w:id="354" w:name="_Toc93675832"/>
      <w:bookmarkStart w:id="355" w:name="_Toc127364002"/>
      <w:bookmarkStart w:id="356" w:name="_Toc178258318"/>
      <w:r w:rsidRPr="001F0B10">
        <w:lastRenderedPageBreak/>
        <w:t>电气特性</w:t>
      </w:r>
      <w:bookmarkEnd w:id="354"/>
      <w:bookmarkEnd w:id="355"/>
      <w:bookmarkEnd w:id="356"/>
    </w:p>
    <w:p w14:paraId="2DF4F863" w14:textId="4AB9A36D" w:rsidR="00794992" w:rsidRPr="001F0B10" w:rsidRDefault="00794992" w:rsidP="0065219C">
      <w:pPr>
        <w:pStyle w:val="soczw"/>
        <w:rPr>
          <w:color w:val="000000" w:themeColor="text1"/>
        </w:rPr>
      </w:pPr>
      <w:r w:rsidRPr="001F0B10">
        <w:rPr>
          <w:rFonts w:hint="eastAsia"/>
          <w:color w:val="000000" w:themeColor="text1"/>
        </w:rPr>
        <w:t>除非另有说明，本章节电器数据均基于</w:t>
      </w:r>
      <w:hyperlink w:anchor="_推荐工作条件_1" w:history="1">
        <w:r w:rsidRPr="00D9523B">
          <w:rPr>
            <w:rStyle w:val="afb"/>
            <w:rFonts w:hint="eastAsia"/>
          </w:rPr>
          <w:t>《推荐工作条件》</w:t>
        </w:r>
      </w:hyperlink>
      <w:r w:rsidRPr="001F0B10">
        <w:rPr>
          <w:rFonts w:hint="eastAsia"/>
          <w:color w:val="000000" w:themeColor="text1"/>
        </w:rPr>
        <w:t>小节所列工作条件。</w:t>
      </w:r>
    </w:p>
    <w:p w14:paraId="1612E913" w14:textId="77777777" w:rsidR="00F7192A" w:rsidRPr="001F0B10" w:rsidRDefault="00F7192A" w:rsidP="00F00EFF">
      <w:pPr>
        <w:pStyle w:val="soc1-2"/>
      </w:pPr>
      <w:bookmarkStart w:id="357" w:name="_推荐工作条件_1"/>
      <w:bookmarkStart w:id="358" w:name="_Toc178258319"/>
      <w:bookmarkStart w:id="359" w:name="_Toc142485066"/>
      <w:bookmarkEnd w:id="357"/>
      <w:r w:rsidRPr="001F0B10">
        <w:t>推荐工作条件</w:t>
      </w:r>
      <w:bookmarkEnd w:id="35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3263"/>
        <w:gridCol w:w="1153"/>
        <w:gridCol w:w="1585"/>
        <w:gridCol w:w="1441"/>
        <w:gridCol w:w="2018"/>
      </w:tblGrid>
      <w:tr w:rsidR="001F0B10" w:rsidRPr="001F0B10" w14:paraId="59E7183A" w14:textId="77777777" w:rsidTr="0014732F">
        <w:trPr>
          <w:trHeight w:val="284"/>
          <w:jc w:val="center"/>
        </w:trPr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E8436C5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15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1361E99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440B74F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1C548D5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8880C64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UNIT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650194A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系统时钟频率</w:t>
            </w:r>
          </w:p>
        </w:tc>
      </w:tr>
      <w:tr w:rsidR="001F0B10" w:rsidRPr="001F0B10" w14:paraId="6E479496" w14:textId="77777777" w:rsidTr="0014732F">
        <w:trPr>
          <w:trHeight w:val="284"/>
          <w:jc w:val="center"/>
        </w:trPr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995BF0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15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8CB1F" w14:textId="77777777" w:rsidR="00F7192A" w:rsidRPr="001F0B10" w:rsidRDefault="00F7192A" w:rsidP="0014732F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工作电压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45424C" w14:textId="1E881CD2" w:rsidR="00F7192A" w:rsidRPr="001F0B10" w:rsidRDefault="0087306B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1.8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0D35E0" w14:textId="1032FA97" w:rsidR="00F7192A" w:rsidRPr="001F0B10" w:rsidRDefault="00EF4BC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3.6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D8AB29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2B4D76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32MHz</w:t>
            </w:r>
          </w:p>
        </w:tc>
      </w:tr>
      <w:tr w:rsidR="00F7192A" w:rsidRPr="001F0B10" w14:paraId="30D5D495" w14:textId="77777777" w:rsidTr="0014732F">
        <w:trPr>
          <w:trHeight w:val="119"/>
          <w:jc w:val="center"/>
        </w:trPr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2DD6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D53587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</w:t>
            </w:r>
          </w:p>
        </w:tc>
        <w:tc>
          <w:tcPr>
            <w:tcW w:w="15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74196" w14:textId="77777777" w:rsidR="00F7192A" w:rsidRPr="001F0B10" w:rsidRDefault="00F7192A" w:rsidP="0014732F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工作环境温度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BDEF8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-40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5DB3C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105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87279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℃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C7874" w14:textId="77777777" w:rsidR="00F7192A" w:rsidRPr="001F0B10" w:rsidRDefault="00F7192A" w:rsidP="0014732F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</w:tbl>
    <w:p w14:paraId="164914D3" w14:textId="77777777" w:rsidR="00F7192A" w:rsidRPr="001F0B10" w:rsidRDefault="00F7192A" w:rsidP="00F7192A">
      <w:pPr>
        <w:widowControl/>
        <w:jc w:val="left"/>
        <w:rPr>
          <w:rFonts w:eastAsia="宋体" w:cs="Arial"/>
          <w:color w:val="000000" w:themeColor="text1"/>
          <w:lang w:eastAsia="zh-CN"/>
        </w:rPr>
      </w:pPr>
    </w:p>
    <w:p w14:paraId="201D5CA5" w14:textId="1C9C6D99" w:rsidR="00355BEC" w:rsidRPr="001F0B10" w:rsidRDefault="00355BEC" w:rsidP="00F00EFF">
      <w:pPr>
        <w:pStyle w:val="soc1-2"/>
      </w:pPr>
      <w:bookmarkStart w:id="360" w:name="_Toc178258320"/>
      <w:r w:rsidRPr="001F0B10">
        <w:t>极限参数</w:t>
      </w:r>
      <w:bookmarkEnd w:id="359"/>
      <w:bookmarkEnd w:id="360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610"/>
        <w:gridCol w:w="1524"/>
        <w:gridCol w:w="1368"/>
        <w:gridCol w:w="1966"/>
      </w:tblGrid>
      <w:tr w:rsidR="001F0B10" w:rsidRPr="001F0B10" w14:paraId="20E2ED15" w14:textId="77777777" w:rsidTr="00B875E5">
        <w:trPr>
          <w:trHeight w:val="340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177F7D7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26BBB0A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9F3307F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1984504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99C6BDE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UNIT</w:t>
            </w:r>
          </w:p>
        </w:tc>
      </w:tr>
      <w:tr w:rsidR="001F0B10" w:rsidRPr="001F0B10" w14:paraId="416A6184" w14:textId="77777777" w:rsidTr="00B875E5">
        <w:trPr>
          <w:trHeight w:val="340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DF268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946F6" w14:textId="77777777" w:rsidR="00355BEC" w:rsidRPr="001F0B10" w:rsidRDefault="00355BEC" w:rsidP="00B875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直流供电电压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43AA3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-0.3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A4F03" w14:textId="407601B1" w:rsidR="00355BEC" w:rsidRPr="001F0B10" w:rsidRDefault="00EF4BCA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3.9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61117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1F0B10" w14:paraId="73112D30" w14:textId="77777777" w:rsidTr="00B875E5">
        <w:trPr>
          <w:trHeight w:val="340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BEDB4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PIN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AE9AF" w14:textId="77777777" w:rsidR="00355BEC" w:rsidRPr="001F0B10" w:rsidRDefault="00355BEC" w:rsidP="00B875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任</w:t>
            </w: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一</w:t>
            </w:r>
            <w:proofErr w:type="gramEnd"/>
            <w:r w:rsidRPr="001F0B10">
              <w:rPr>
                <w:rFonts w:eastAsia="宋体" w:cs="Arial"/>
                <w:color w:val="000000" w:themeColor="text1"/>
                <w:lang w:eastAsia="zh-CN"/>
              </w:rPr>
              <w:t>管脚输入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/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输出电压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3A980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-0.3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A85EB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+0.3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049EF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vertAlign w:val="superscript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1F0B10" w14:paraId="46CD3252" w14:textId="77777777" w:rsidTr="00B875E5">
        <w:trPr>
          <w:trHeight w:val="340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F82B2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D509" w14:textId="77777777" w:rsidR="00355BEC" w:rsidRPr="001F0B10" w:rsidRDefault="00355BEC" w:rsidP="00B875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工作环境温度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A832C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-40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72512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105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60792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℃</w:t>
            </w:r>
          </w:p>
        </w:tc>
      </w:tr>
      <w:tr w:rsidR="001F0B10" w:rsidRPr="001F0B10" w14:paraId="7C62C2E7" w14:textId="77777777" w:rsidTr="00B875E5">
        <w:trPr>
          <w:trHeight w:val="393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05C2A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STG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C9213" w14:textId="77777777" w:rsidR="00355BEC" w:rsidRPr="001F0B10" w:rsidRDefault="00355BEC" w:rsidP="00B875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储存温度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C9C12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-55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C4F16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125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2ABB9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℃</w:t>
            </w:r>
          </w:p>
        </w:tc>
      </w:tr>
      <w:tr w:rsidR="001F0B10" w:rsidRPr="001F0B10" w14:paraId="498635BE" w14:textId="77777777" w:rsidTr="00B875E5">
        <w:trPr>
          <w:trHeight w:val="340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C0AEE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VDD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C45C5" w14:textId="77777777" w:rsidR="00355BEC" w:rsidRPr="001F0B10" w:rsidRDefault="00355BEC" w:rsidP="00B875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流过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VDD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的电流值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D7368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11249" w14:textId="75F3AA8C" w:rsidR="00355BEC" w:rsidRPr="001F0B10" w:rsidRDefault="00293930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200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72229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</w:tr>
      <w:tr w:rsidR="001F0B10" w:rsidRPr="001F0B10" w14:paraId="5322545D" w14:textId="77777777" w:rsidTr="00B875E5">
        <w:trPr>
          <w:trHeight w:val="340"/>
          <w:jc w:val="center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8925D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VSS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3D98A" w14:textId="77777777" w:rsidR="00355BEC" w:rsidRPr="001F0B10" w:rsidRDefault="00355BEC" w:rsidP="00B875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流过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VSS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的电流值</w:t>
            </w:r>
          </w:p>
        </w:tc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D8895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D82F0" w14:textId="1FE2B51F" w:rsidR="00355BEC" w:rsidRPr="001F0B10" w:rsidRDefault="00293930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200</w:t>
            </w:r>
          </w:p>
        </w:tc>
        <w:tc>
          <w:tcPr>
            <w:tcW w:w="9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4FD9E" w14:textId="77777777" w:rsidR="00355BEC" w:rsidRPr="001F0B10" w:rsidRDefault="00355BEC" w:rsidP="00B875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</w:tr>
    </w:tbl>
    <w:p w14:paraId="308B67C3" w14:textId="3825393C" w:rsidR="000348EE" w:rsidRPr="001F0B10" w:rsidRDefault="000348EE" w:rsidP="00F00EFF">
      <w:pPr>
        <w:pStyle w:val="soc1-2"/>
      </w:pPr>
      <w:bookmarkStart w:id="361" w:name="_推荐工作条件"/>
      <w:bookmarkStart w:id="362" w:name="_Toc93675835"/>
      <w:bookmarkStart w:id="363" w:name="_Toc42530620"/>
      <w:bookmarkStart w:id="364" w:name="_Toc14366352"/>
      <w:bookmarkStart w:id="365" w:name="_Toc127364005"/>
      <w:bookmarkStart w:id="366" w:name="_Toc178258321"/>
      <w:bookmarkEnd w:id="361"/>
      <w:r w:rsidRPr="001F0B10">
        <w:t>Flash ROM</w:t>
      </w:r>
      <w:r w:rsidRPr="001F0B10">
        <w:t>参数</w:t>
      </w:r>
      <w:bookmarkEnd w:id="362"/>
      <w:bookmarkEnd w:id="363"/>
      <w:bookmarkEnd w:id="364"/>
      <w:bookmarkEnd w:id="365"/>
      <w:bookmarkEnd w:id="366"/>
    </w:p>
    <w:p w14:paraId="30E64568" w14:textId="1A0B4EE6" w:rsidR="000348EE" w:rsidRPr="001F0B10" w:rsidRDefault="000348EE" w:rsidP="00A60401">
      <w:pPr>
        <w:widowControl/>
        <w:jc w:val="left"/>
        <w:rPr>
          <w:rFonts w:eastAsia="宋体" w:cs="Arial"/>
          <w:b/>
          <w:color w:val="000000" w:themeColor="text1"/>
          <w:lang w:eastAsia="zh-CN"/>
        </w:rPr>
      </w:pPr>
      <w:bookmarkStart w:id="367" w:name="_Hlk128146186"/>
      <w:r w:rsidRPr="001F0B10">
        <w:rPr>
          <w:rFonts w:eastAsia="宋体" w:cs="Arial"/>
          <w:b/>
          <w:color w:val="000000" w:themeColor="text1"/>
          <w:lang w:eastAsia="zh-CN"/>
        </w:rPr>
        <w:t>(V</w:t>
      </w:r>
      <w:r w:rsidRPr="001F0B10">
        <w:rPr>
          <w:rFonts w:eastAsia="宋体" w:cs="Arial"/>
          <w:b/>
          <w:color w:val="000000" w:themeColor="text1"/>
          <w:vertAlign w:val="subscript"/>
          <w:lang w:eastAsia="zh-CN"/>
        </w:rPr>
        <w:t>DD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5V</w:t>
      </w:r>
      <w:r w:rsidRPr="001F0B10">
        <w:rPr>
          <w:rFonts w:eastAsia="宋体" w:cs="Arial"/>
          <w:b/>
          <w:color w:val="000000" w:themeColor="text1"/>
          <w:lang w:eastAsia="zh-CN"/>
        </w:rPr>
        <w:t>，</w:t>
      </w:r>
      <w:r w:rsidRPr="001F0B10">
        <w:rPr>
          <w:rFonts w:eastAsia="宋体" w:cs="Arial"/>
          <w:b/>
          <w:color w:val="000000" w:themeColor="text1"/>
          <w:lang w:eastAsia="zh-CN"/>
        </w:rPr>
        <w:t>T</w:t>
      </w:r>
      <w:r w:rsidRPr="001F0B10">
        <w:rPr>
          <w:rFonts w:eastAsia="宋体" w:cs="Arial"/>
          <w:b/>
          <w:color w:val="000000" w:themeColor="text1"/>
          <w:vertAlign w:val="subscript"/>
          <w:lang w:eastAsia="zh-CN"/>
        </w:rPr>
        <w:t>A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+25</w:t>
      </w:r>
      <w:r w:rsidRPr="001F0B10">
        <w:rPr>
          <w:rFonts w:ascii="宋体" w:eastAsia="宋体" w:hAnsi="宋体" w:cs="宋体" w:hint="eastAsia"/>
          <w:b/>
          <w:color w:val="000000" w:themeColor="text1"/>
          <w:lang w:eastAsia="zh-CN"/>
        </w:rPr>
        <w:t>℃</w:t>
      </w:r>
      <w:r w:rsidRPr="001F0B10">
        <w:rPr>
          <w:rFonts w:eastAsia="宋体" w:cs="Arial"/>
          <w:b/>
          <w:color w:val="000000" w:themeColor="text1"/>
          <w:lang w:eastAsia="zh-CN"/>
        </w:rPr>
        <w:t>，除非另有说明</w:t>
      </w:r>
      <w:r w:rsidRPr="001F0B10">
        <w:rPr>
          <w:rFonts w:eastAsia="宋体" w:cs="Arial"/>
          <w:b/>
          <w:color w:val="000000" w:themeColor="text1"/>
          <w:lang w:eastAsia="zh-CN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5"/>
        <w:gridCol w:w="3286"/>
        <w:gridCol w:w="1133"/>
        <w:gridCol w:w="1133"/>
        <w:gridCol w:w="1133"/>
        <w:gridCol w:w="1156"/>
        <w:gridCol w:w="1650"/>
      </w:tblGrid>
      <w:tr w:rsidR="001F0B10" w:rsidRPr="001F0B10" w14:paraId="5FDAFBC9" w14:textId="77777777" w:rsidTr="00355BEC">
        <w:trPr>
          <w:trHeight w:val="284"/>
          <w:jc w:val="center"/>
        </w:trPr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bookmarkEnd w:id="367"/>
          <w:p w14:paraId="6F186C9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1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70AEB5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8F46193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24FF18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FF0EF6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91D20E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UNIT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D8419B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条件</w:t>
            </w:r>
          </w:p>
        </w:tc>
      </w:tr>
      <w:tr w:rsidR="001F0B10" w:rsidRPr="001F0B10" w14:paraId="33AE6894" w14:textId="77777777" w:rsidTr="00355BEC">
        <w:trPr>
          <w:trHeight w:val="284"/>
          <w:jc w:val="center"/>
        </w:trPr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A2F59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N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END</w:t>
            </w:r>
          </w:p>
        </w:tc>
        <w:tc>
          <w:tcPr>
            <w:tcW w:w="1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67AA" w14:textId="72E59E21" w:rsidR="00794992" w:rsidRPr="001F0B10" w:rsidRDefault="00874244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A</w:t>
            </w:r>
            <w:r>
              <w:rPr>
                <w:rFonts w:eastAsia="宋体" w:cs="Arial"/>
                <w:color w:val="000000" w:themeColor="text1"/>
                <w:lang w:eastAsia="zh-CN"/>
              </w:rPr>
              <w:t>PROM</w:t>
            </w:r>
            <w:r w:rsidR="00794992" w:rsidRPr="001F0B10">
              <w:rPr>
                <w:rFonts w:eastAsia="宋体" w:cs="Arial"/>
                <w:color w:val="000000" w:themeColor="text1"/>
                <w:lang w:eastAsia="zh-CN"/>
              </w:rPr>
              <w:t>擦写次数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A1D3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100,000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CF6EA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951FD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EBB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Cycles</w:t>
            </w:r>
          </w:p>
        </w:tc>
        <w:tc>
          <w:tcPr>
            <w:tcW w:w="78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1E1B07" w14:textId="77777777" w:rsidR="00794992" w:rsidRPr="001F0B10" w:rsidRDefault="00794992" w:rsidP="00355BEC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=32MHz</w:t>
            </w:r>
          </w:p>
          <w:p w14:paraId="694C6AE9" w14:textId="405D1628" w:rsidR="00794992" w:rsidRPr="001F0B10" w:rsidRDefault="00794992" w:rsidP="00355BEC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1F0B10" w:rsidRPr="001F0B10" w14:paraId="4C56266C" w14:textId="77777777" w:rsidTr="00355BEC">
        <w:trPr>
          <w:trHeight w:val="284"/>
          <w:jc w:val="center"/>
        </w:trPr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B9E0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DR</w:t>
            </w:r>
          </w:p>
        </w:tc>
        <w:tc>
          <w:tcPr>
            <w:tcW w:w="1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A47D" w14:textId="77777777" w:rsidR="00794992" w:rsidRPr="001F0B10" w:rsidRDefault="00794992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数据保存时间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C0848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100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86D3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F303B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A30A3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Years</w:t>
            </w:r>
          </w:p>
        </w:tc>
        <w:tc>
          <w:tcPr>
            <w:tcW w:w="789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1D89197" w14:textId="66398DB3" w:rsidR="00794992" w:rsidRPr="001F0B10" w:rsidRDefault="00794992" w:rsidP="00CF1498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3ACD020B" w14:textId="77777777" w:rsidTr="00355BEC">
        <w:trPr>
          <w:trHeight w:val="284"/>
          <w:jc w:val="center"/>
        </w:trPr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CD700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S-Erase</w:t>
            </w:r>
          </w:p>
        </w:tc>
        <w:tc>
          <w:tcPr>
            <w:tcW w:w="1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0E5B5" w14:textId="77777777" w:rsidR="00794992" w:rsidRPr="001F0B10" w:rsidRDefault="00794992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单个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Sector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擦除时间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907E6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0F6C5" w14:textId="0A2BB49A" w:rsidR="00794992" w:rsidRPr="001F0B10" w:rsidRDefault="00D75608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2.5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7B2D8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4C2B0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ms</w:t>
            </w:r>
            <w:proofErr w:type="spellEnd"/>
          </w:p>
        </w:tc>
        <w:tc>
          <w:tcPr>
            <w:tcW w:w="789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19DB8F3" w14:textId="722C7974" w:rsidR="00794992" w:rsidRPr="001F0B10" w:rsidRDefault="00794992" w:rsidP="00CF1498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42E861A6" w14:textId="77777777" w:rsidTr="00355BEC">
        <w:trPr>
          <w:trHeight w:val="284"/>
          <w:jc w:val="center"/>
        </w:trPr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42993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Erase</w:t>
            </w:r>
            <w:proofErr w:type="spellEnd"/>
          </w:p>
        </w:tc>
        <w:tc>
          <w:tcPr>
            <w:tcW w:w="1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D47B" w14:textId="77777777" w:rsidR="00794992" w:rsidRPr="001F0B10" w:rsidRDefault="00794992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全擦时间</w:t>
            </w:r>
            <w:proofErr w:type="gramEnd"/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3319F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30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390C9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61156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40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F16D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ms</w:t>
            </w:r>
            <w:proofErr w:type="spellEnd"/>
          </w:p>
        </w:tc>
        <w:tc>
          <w:tcPr>
            <w:tcW w:w="789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C21ACA0" w14:textId="7956A04B" w:rsidR="00794992" w:rsidRPr="001F0B10" w:rsidRDefault="00794992" w:rsidP="00CF1498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0DAD22D6" w14:textId="77777777" w:rsidTr="00355BEC">
        <w:trPr>
          <w:trHeight w:val="284"/>
          <w:jc w:val="center"/>
        </w:trPr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6E9E1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Write</w:t>
            </w:r>
            <w:proofErr w:type="spellEnd"/>
          </w:p>
        </w:tc>
        <w:tc>
          <w:tcPr>
            <w:tcW w:w="1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74F02" w14:textId="77777777" w:rsidR="00794992" w:rsidRPr="001F0B10" w:rsidRDefault="00794992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单个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byte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写入时间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EB347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836E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150</w:t>
            </w:r>
          </w:p>
        </w:tc>
        <w:tc>
          <w:tcPr>
            <w:tcW w:w="5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F0E98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FABF8" w14:textId="77777777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78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51F43" w14:textId="578BD136" w:rsidR="00794992" w:rsidRPr="001F0B10" w:rsidRDefault="00794992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</w:tbl>
    <w:p w14:paraId="461E28E2" w14:textId="77777777" w:rsidR="000348EE" w:rsidRPr="001F0B10" w:rsidRDefault="000348EE" w:rsidP="000348EE">
      <w:pPr>
        <w:widowControl/>
        <w:jc w:val="left"/>
        <w:rPr>
          <w:rFonts w:eastAsia="宋体" w:cs="Arial"/>
          <w:color w:val="000000" w:themeColor="text1"/>
          <w:lang w:eastAsia="zh-CN"/>
        </w:rPr>
        <w:sectPr w:rsidR="000348EE" w:rsidRPr="001F0B10" w:rsidSect="0041629D"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E134856" w14:textId="0711848C" w:rsidR="000348EE" w:rsidRPr="001F0B10" w:rsidRDefault="00A869D0" w:rsidP="00F00EFF">
      <w:pPr>
        <w:pStyle w:val="soc1-2"/>
      </w:pPr>
      <w:bookmarkStart w:id="368" w:name="_Toc178258322"/>
      <w:r w:rsidRPr="001F0B10">
        <w:rPr>
          <w:rFonts w:hint="eastAsia"/>
        </w:rPr>
        <w:lastRenderedPageBreak/>
        <w:t>运行功耗</w:t>
      </w:r>
      <w:bookmarkEnd w:id="368"/>
    </w:p>
    <w:p w14:paraId="7FA97A08" w14:textId="0EB12DD1" w:rsidR="000348EE" w:rsidRPr="001F0B10" w:rsidRDefault="000348EE" w:rsidP="00F00EFF">
      <w:pPr>
        <w:pStyle w:val="soc1-3"/>
        <w:ind w:right="200"/>
      </w:pPr>
      <w:bookmarkStart w:id="369" w:name="_Toc178258323"/>
      <w:r w:rsidRPr="001F0B10">
        <w:t>V</w:t>
      </w:r>
      <w:r w:rsidRPr="001F0B10">
        <w:rPr>
          <w:vertAlign w:val="subscript"/>
        </w:rPr>
        <w:t>DD</w:t>
      </w:r>
      <w:r w:rsidRPr="001F0B10">
        <w:t xml:space="preserve"> = 3.3V</w:t>
      </w:r>
      <w:r w:rsidRPr="001F0B10">
        <w:t>，</w:t>
      </w:r>
      <w:r w:rsidRPr="001F0B10">
        <w:t>T</w:t>
      </w:r>
      <w:r w:rsidRPr="001F0B10">
        <w:rPr>
          <w:vertAlign w:val="subscript"/>
        </w:rPr>
        <w:t>A</w:t>
      </w:r>
      <w:r w:rsidRPr="001F0B10">
        <w:t xml:space="preserve"> = +25</w:t>
      </w:r>
      <w:r w:rsidRPr="001F0B10">
        <w:rPr>
          <w:rFonts w:ascii="宋体" w:hAnsi="宋体" w:cs="宋体" w:hint="eastAsia"/>
        </w:rPr>
        <w:t>℃</w:t>
      </w:r>
      <w:r w:rsidRPr="001F0B10">
        <w:t>，</w:t>
      </w:r>
      <w:proofErr w:type="spellStart"/>
      <w:r w:rsidRPr="001F0B10">
        <w:t>除非另有说明</w:t>
      </w:r>
      <w:bookmarkEnd w:id="369"/>
      <w:proofErr w:type="spellEnd"/>
    </w:p>
    <w:tbl>
      <w:tblPr>
        <w:tblW w:w="104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2415"/>
        <w:gridCol w:w="1275"/>
        <w:gridCol w:w="993"/>
        <w:gridCol w:w="850"/>
        <w:gridCol w:w="851"/>
        <w:gridCol w:w="992"/>
        <w:gridCol w:w="2131"/>
      </w:tblGrid>
      <w:tr w:rsidR="001F0B10" w:rsidRPr="001F0B10" w14:paraId="240E5D37" w14:textId="77777777" w:rsidTr="00D570D7">
        <w:trPr>
          <w:trHeight w:val="284"/>
          <w:tblHeader/>
          <w:jc w:val="center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3BB71B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905D65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FFC9A2E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启动区域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8B390A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BC059F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D490F2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6D75FF9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F89C9C5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1F0B10" w:rsidRPr="001F0B10" w14:paraId="3C3C79D1" w14:textId="77777777" w:rsidTr="00D570D7">
        <w:trPr>
          <w:jc w:val="center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1AC7DE" w14:textId="152CE16C" w:rsidR="000348EE" w:rsidRPr="001F0B10" w:rsidRDefault="00EF4BCA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op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4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727506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工作电流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295C2E" w14:textId="4BFBAE5B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APROM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2324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F4793" w14:textId="62AAF6D6" w:rsidR="000348EE" w:rsidRPr="001F0B10" w:rsidRDefault="0000225A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9A951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17D3E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E6DE5" w14:textId="0ED3E955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8B61D2">
              <w:rPr>
                <w:rFonts w:eastAsia="宋体" w:cs="Arial"/>
                <w:color w:val="000000" w:themeColor="text1"/>
                <w:lang w:eastAsia="zh-CN"/>
              </w:rPr>
              <w:t>64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MHz</w:t>
            </w:r>
          </w:p>
          <w:p w14:paraId="125AB0C7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06868D1A" w14:textId="77777777" w:rsidTr="00D570D7">
        <w:trPr>
          <w:jc w:val="center"/>
        </w:trPr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7F119E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1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4D3A6E6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6B6B0DB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B793B" w14:textId="4B7C0D72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6A4B3" w14:textId="53CC4E60" w:rsidR="008B61D2" w:rsidRDefault="0000225A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93FD1" w14:textId="7341995A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21822" w14:textId="36A506CF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0970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=32MHz</w:t>
            </w:r>
          </w:p>
          <w:p w14:paraId="123496B6" w14:textId="338E1083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45160AE4" w14:textId="77777777" w:rsidTr="00D570D7">
        <w:trPr>
          <w:jc w:val="center"/>
        </w:trPr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1A1140" w14:textId="77777777" w:rsidR="008B61D2" w:rsidRPr="001F0B10" w:rsidRDefault="008B61D2" w:rsidP="008B61D2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14CBA5" w14:textId="77777777" w:rsidR="008B61D2" w:rsidRPr="001F0B10" w:rsidRDefault="008B61D2" w:rsidP="008B61D2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D55B79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30554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02F39" w14:textId="1DED2126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</w:t>
            </w:r>
            <w:r w:rsidR="0000225A">
              <w:rPr>
                <w:rFonts w:eastAsia="宋体" w:cs="Arial"/>
                <w:color w:val="000000" w:themeColor="text1"/>
                <w:lang w:eastAsia="zh-CN"/>
              </w:rPr>
              <w:t>.5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07107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CF2C8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AC950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=16MHz</w:t>
            </w:r>
          </w:p>
          <w:p w14:paraId="4939AFB2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307AC7D5" w14:textId="77777777" w:rsidTr="00D570D7">
        <w:trPr>
          <w:jc w:val="center"/>
        </w:trPr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ACB4C0" w14:textId="77777777" w:rsidR="008B61D2" w:rsidRPr="001F0B10" w:rsidRDefault="008B61D2" w:rsidP="008B61D2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9F277A" w14:textId="77777777" w:rsidR="008B61D2" w:rsidRPr="001F0B10" w:rsidRDefault="008B61D2" w:rsidP="008B61D2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BA6BBC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3BAE0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50A54" w14:textId="5FE7A286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 w:rsidR="0000225A">
              <w:rPr>
                <w:rFonts w:eastAsia="宋体" w:cs="Arial"/>
                <w:color w:val="000000" w:themeColor="text1"/>
                <w:lang w:eastAsia="zh-CN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A1907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ED339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9F597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=8MHz</w:t>
            </w:r>
          </w:p>
          <w:p w14:paraId="5DFF916C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4ABCC1EE" w14:textId="77777777" w:rsidTr="00D570D7">
        <w:trPr>
          <w:jc w:val="center"/>
        </w:trPr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5109EC" w14:textId="77777777" w:rsidR="008B61D2" w:rsidRPr="001F0B10" w:rsidRDefault="008B61D2" w:rsidP="008B61D2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F690E1" w14:textId="77777777" w:rsidR="008B61D2" w:rsidRPr="001F0B10" w:rsidRDefault="008B61D2" w:rsidP="008B61D2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20E22E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1BB67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F3D34" w14:textId="5452CCDD" w:rsidR="008B61D2" w:rsidRPr="001F0B10" w:rsidRDefault="0000225A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2.0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BC51D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5BF7A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F9246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=4MHz</w:t>
            </w:r>
          </w:p>
          <w:p w14:paraId="7ADB50EE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5E9FF228" w14:textId="77777777" w:rsidTr="00D570D7">
        <w:trPr>
          <w:jc w:val="center"/>
        </w:trPr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8B0E3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BDBF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A1497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4B448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4F651" w14:textId="3EE00DF6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1.5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A31D4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678E5" w14:textId="7777777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8ABBA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=2MHz</w:t>
            </w:r>
          </w:p>
          <w:p w14:paraId="3030E3CD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2E5CCAA2" w14:textId="77777777" w:rsidTr="00D570D7">
        <w:trPr>
          <w:trHeight w:val="598"/>
          <w:jc w:val="center"/>
        </w:trPr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FE6C5" w14:textId="590D2BF5" w:rsidR="008B61D2" w:rsidRPr="001F0B10" w:rsidRDefault="00EF4BCA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pd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4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4980A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待机电流</w:t>
            </w:r>
          </w:p>
          <w:p w14:paraId="42A4F0A1" w14:textId="79798628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（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Power Down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模式）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01AE4" w14:textId="4E3D29C7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53D5A">
              <w:rPr>
                <w:rFonts w:eastAsia="宋体" w:cs="Arial"/>
                <w:color w:val="000000" w:themeColor="text1"/>
                <w:lang w:eastAsia="zh-CN"/>
              </w:rPr>
              <w:t>APROM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484D5" w14:textId="60DC7D2B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8975A" w14:textId="695C39F5" w:rsidR="008B61D2" w:rsidRPr="00022725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2</w:t>
            </w:r>
            <w:r>
              <w:rPr>
                <w:rFonts w:eastAsia="宋体" w:cs="Arial"/>
                <w:color w:val="000000" w:themeColor="text1"/>
                <w:lang w:eastAsia="zh-CN"/>
              </w:rPr>
              <w:t>.</w:t>
            </w:r>
            <w:r w:rsidR="0000225A">
              <w:rPr>
                <w:rFonts w:eastAsia="宋体" w:cs="Arial"/>
                <w:color w:val="000000" w:themeColor="text1"/>
                <w:lang w:eastAsia="zh-CN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32579" w14:textId="65C3504E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15B44" w14:textId="2AEA475E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μA</w:t>
            </w:r>
            <w:proofErr w:type="spellEnd"/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018B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=32MHz</w:t>
            </w:r>
          </w:p>
          <w:p w14:paraId="1256FE0C" w14:textId="7ECC0EB4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  <w:tr w:rsidR="008B61D2" w:rsidRPr="001F0B10" w14:paraId="44923FDB" w14:textId="77777777" w:rsidTr="00D570D7">
        <w:trPr>
          <w:trHeight w:val="598"/>
          <w:jc w:val="center"/>
        </w:trPr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1C98" w14:textId="2FD26CB5" w:rsidR="008B61D2" w:rsidRPr="001F0B10" w:rsidRDefault="00EF4BCA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IDL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4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6EAEB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待机电流</w:t>
            </w:r>
          </w:p>
          <w:p w14:paraId="2E60D201" w14:textId="029EED3A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（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IDLE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模式）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54196" w14:textId="1B789688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53D5A">
              <w:rPr>
                <w:rFonts w:eastAsia="宋体" w:cs="Arial"/>
                <w:color w:val="000000" w:themeColor="text1"/>
                <w:lang w:eastAsia="zh-CN"/>
              </w:rPr>
              <w:t>APROM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1ED6F" w14:textId="05BACC71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EA246" w14:textId="36A13631" w:rsidR="008B61D2" w:rsidRPr="00022725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1</w:t>
            </w:r>
            <w:r>
              <w:rPr>
                <w:rFonts w:eastAsia="宋体" w:cs="Arial"/>
                <w:color w:val="000000" w:themeColor="text1"/>
                <w:lang w:eastAsia="zh-CN"/>
              </w:rPr>
              <w:t>.</w:t>
            </w:r>
            <w:r w:rsidR="0000225A">
              <w:rPr>
                <w:rFonts w:eastAsia="宋体" w:cs="Arial"/>
                <w:color w:val="000000" w:themeColor="text1"/>
                <w:lang w:eastAsia="zh-CN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4773" w14:textId="10ECB933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5CF89" w14:textId="3477F950" w:rsidR="008B61D2" w:rsidRPr="001F0B10" w:rsidRDefault="008B61D2" w:rsidP="008B61D2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61881" w14:textId="77777777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=32MHz</w:t>
            </w:r>
          </w:p>
          <w:p w14:paraId="6E977C8E" w14:textId="6F36F23D" w:rsidR="008B61D2" w:rsidRPr="001F0B10" w:rsidRDefault="008B61D2" w:rsidP="008B61D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</w:tbl>
    <w:p w14:paraId="26DA6DAB" w14:textId="77777777" w:rsidR="000348EE" w:rsidRPr="001F0B10" w:rsidRDefault="000348EE" w:rsidP="000348EE">
      <w:pPr>
        <w:widowControl/>
        <w:jc w:val="left"/>
        <w:rPr>
          <w:rFonts w:eastAsia="宋体" w:cs="Arial"/>
          <w:color w:val="000000" w:themeColor="text1"/>
          <w:lang w:eastAsia="zh-CN"/>
        </w:rPr>
      </w:pPr>
    </w:p>
    <w:p w14:paraId="24ADF37E" w14:textId="4616A8DB" w:rsidR="000348EE" w:rsidRPr="001F0B10" w:rsidRDefault="0014732F" w:rsidP="00F00EFF">
      <w:pPr>
        <w:pStyle w:val="soc1-2"/>
      </w:pPr>
      <w:bookmarkStart w:id="370" w:name="_GPIO参数"/>
      <w:bookmarkStart w:id="371" w:name="_Toc178258324"/>
      <w:bookmarkEnd w:id="370"/>
      <w:r w:rsidRPr="001F0B10">
        <w:rPr>
          <w:rFonts w:hint="eastAsia"/>
        </w:rPr>
        <w:t>GPIO</w:t>
      </w:r>
      <w:r w:rsidR="000348EE" w:rsidRPr="001F0B10">
        <w:t>参数</w:t>
      </w:r>
      <w:bookmarkEnd w:id="371"/>
    </w:p>
    <w:p w14:paraId="6FF87F70" w14:textId="0274A0A3" w:rsidR="000348EE" w:rsidRPr="001F0B10" w:rsidRDefault="000348EE" w:rsidP="00F00EFF">
      <w:pPr>
        <w:pStyle w:val="soc1-3"/>
        <w:ind w:right="200"/>
      </w:pPr>
      <w:bookmarkStart w:id="372" w:name="_Toc178258325"/>
      <w:r w:rsidRPr="001F0B10">
        <w:t>V</w:t>
      </w:r>
      <w:r w:rsidRPr="001F0B10">
        <w:rPr>
          <w:vertAlign w:val="subscript"/>
        </w:rPr>
        <w:t>DD</w:t>
      </w:r>
      <w:r w:rsidRPr="001F0B10">
        <w:t xml:space="preserve"> = 3.3V</w:t>
      </w:r>
      <w:r w:rsidRPr="001F0B10">
        <w:t>，</w:t>
      </w:r>
      <w:r w:rsidRPr="001F0B10">
        <w:t>T</w:t>
      </w:r>
      <w:r w:rsidRPr="001F0B10">
        <w:rPr>
          <w:vertAlign w:val="subscript"/>
        </w:rPr>
        <w:t>A</w:t>
      </w:r>
      <w:r w:rsidRPr="001F0B10">
        <w:t xml:space="preserve"> = +25</w:t>
      </w:r>
      <w:r w:rsidRPr="001F0B10">
        <w:rPr>
          <w:rFonts w:ascii="宋体" w:hAnsi="宋体" w:cs="宋体" w:hint="eastAsia"/>
        </w:rPr>
        <w:t>℃</w:t>
      </w:r>
      <w:r w:rsidRPr="001F0B10">
        <w:t>，</w:t>
      </w:r>
      <w:r w:rsidRPr="001F0B10">
        <w:t xml:space="preserve"> </w:t>
      </w:r>
      <w:proofErr w:type="spellStart"/>
      <w:r w:rsidRPr="001F0B10">
        <w:t>除非另有说明</w:t>
      </w:r>
      <w:bookmarkEnd w:id="372"/>
      <w:proofErr w:type="spellEnd"/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1276"/>
        <w:gridCol w:w="1276"/>
        <w:gridCol w:w="1275"/>
        <w:gridCol w:w="851"/>
        <w:gridCol w:w="2268"/>
      </w:tblGrid>
      <w:tr w:rsidR="001F0B10" w:rsidRPr="001F0B10" w14:paraId="74C1312B" w14:textId="77777777" w:rsidTr="00CF1498">
        <w:trPr>
          <w:trHeight w:val="284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B3DD9F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EE05A6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FF93B0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75A16B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6274E7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CFA041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E7BF70A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1F0B10" w:rsidRPr="001F0B10" w14:paraId="0DFFA318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2640" w14:textId="2F2D67C0" w:rsidR="000348EE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IH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020D2" w14:textId="77777777" w:rsidR="000348EE" w:rsidRPr="001F0B10" w:rsidRDefault="000348EE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输入高电压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7DB4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0.7V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3F51B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EDD2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+0.3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306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BAB19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12835441" w14:textId="77777777" w:rsidTr="008E743D">
        <w:trPr>
          <w:trHeight w:val="230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08E5C" w14:textId="1061CAF6" w:rsidR="000348EE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IL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23391" w14:textId="77777777" w:rsidR="000348EE" w:rsidRPr="001F0B10" w:rsidRDefault="000348EE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输入低电压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11AD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-0.3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F89CA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E29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0.3V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1F339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CB909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6F785090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40E1D" w14:textId="1CB1978E" w:rsidR="000348EE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IH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E59D4" w14:textId="77777777" w:rsidR="000348EE" w:rsidRPr="001F0B10" w:rsidRDefault="000348EE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输入高电压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91E6B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0.8V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A0D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7849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741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06B19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施密特触发输入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: </w:t>
            </w:r>
          </w:p>
          <w:p w14:paraId="334988A2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NRST</w:t>
            </w:r>
          </w:p>
          <w:p w14:paraId="270B6D92" w14:textId="33DC9130" w:rsidR="000348EE" w:rsidRPr="001F0B10" w:rsidRDefault="005F7C59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T_CLK </w:t>
            </w:r>
            <w:r w:rsidR="000348EE" w:rsidRPr="001F0B10">
              <w:rPr>
                <w:rFonts w:eastAsia="宋体" w:cs="Arial"/>
                <w:color w:val="000000" w:themeColor="text1"/>
                <w:lang w:eastAsia="zh-CN"/>
              </w:rPr>
              <w:t xml:space="preserve">/ 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T_</w:t>
            </w:r>
            <w:r w:rsidR="000348EE" w:rsidRPr="001F0B10">
              <w:rPr>
                <w:rFonts w:eastAsia="宋体" w:cs="Arial"/>
                <w:color w:val="000000" w:themeColor="text1"/>
                <w:lang w:eastAsia="zh-CN"/>
              </w:rPr>
              <w:t>DIO</w:t>
            </w:r>
          </w:p>
          <w:p w14:paraId="7C772EC9" w14:textId="5774DF6B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UART0</w:t>
            </w:r>
            <w:r w:rsidR="00FB7D10">
              <w:rPr>
                <w:rFonts w:eastAsia="宋体" w:cs="Arial"/>
                <w:color w:val="000000" w:themeColor="text1"/>
                <w:lang w:eastAsia="zh-CN"/>
              </w:rPr>
              <w:t>~5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输入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RX</w:t>
            </w:r>
          </w:p>
          <w:p w14:paraId="034AD06E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SPI / TWI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信号输入口</w:t>
            </w:r>
          </w:p>
          <w:p w14:paraId="682AC5BB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INT0~INT15</w:t>
            </w:r>
          </w:p>
          <w:p w14:paraId="4BF0727F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PWM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故障检测口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FLT</w:t>
            </w:r>
          </w:p>
          <w:p w14:paraId="626561A1" w14:textId="2FBAAF36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Timer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时钟输入口</w:t>
            </w:r>
            <w:r w:rsidR="005F7C59" w:rsidRPr="001F0B10">
              <w:rPr>
                <w:rFonts w:eastAsia="宋体" w:cs="Arial"/>
                <w:color w:val="000000" w:themeColor="text1"/>
                <w:lang w:eastAsia="zh-CN"/>
              </w:rPr>
              <w:t>Tn</w:t>
            </w:r>
          </w:p>
          <w:p w14:paraId="665F421D" w14:textId="27E07D1D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Timer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捕获口</w:t>
            </w:r>
            <w:proofErr w:type="spellStart"/>
            <w:r w:rsidR="005F7C59" w:rsidRPr="001F0B10">
              <w:rPr>
                <w:rFonts w:eastAsia="宋体" w:cs="Arial"/>
                <w:color w:val="000000" w:themeColor="text1"/>
                <w:lang w:eastAsia="zh-CN"/>
              </w:rPr>
              <w:t>TnEX</w:t>
            </w:r>
            <w:proofErr w:type="spellEnd"/>
          </w:p>
        </w:tc>
      </w:tr>
      <w:tr w:rsidR="001F0B10" w:rsidRPr="001F0B10" w14:paraId="36304037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79214" w14:textId="5367FDE0" w:rsidR="000348EE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IL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C0D84" w14:textId="77777777" w:rsidR="000348EE" w:rsidRPr="001F0B10" w:rsidRDefault="000348EE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输入低电压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F4B5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-0.2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CA1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67FC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0.2V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10FCD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7CD6B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21C20BC1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C4D40" w14:textId="1C8C426E" w:rsidR="000348EE" w:rsidRPr="001F0B10" w:rsidRDefault="00525325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OL</w:t>
            </w:r>
            <w:r w:rsidR="00EF4BCA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4D474" w14:textId="4389B283" w:rsidR="005D6475" w:rsidRDefault="005D6475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常规驱动能力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IO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组</w:t>
            </w:r>
          </w:p>
          <w:p w14:paraId="14921433" w14:textId="7E615DAF" w:rsidR="00016BCC" w:rsidRDefault="00016BCC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A0~PA14</w:t>
            </w:r>
          </w:p>
          <w:p w14:paraId="785411AF" w14:textId="4ED2E3FB" w:rsidR="00016BCC" w:rsidRDefault="00016BCC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B3~PB5,PB13~PB15</w:t>
            </w:r>
          </w:p>
          <w:p w14:paraId="0B80F2BF" w14:textId="413F6F8E" w:rsidR="00016BCC" w:rsidRDefault="00016BCC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C0~PC15</w:t>
            </w:r>
          </w:p>
          <w:p w14:paraId="39A784C3" w14:textId="63474DE1" w:rsidR="00016BCC" w:rsidRPr="00653D30" w:rsidRDefault="00016BCC" w:rsidP="008E743D">
            <w:pPr>
              <w:widowControl/>
              <w:rPr>
                <w:rFonts w:eastAsia="宋体" w:cs="Arial"/>
                <w:color w:val="000000" w:themeColor="text1"/>
                <w:vertAlign w:val="superscript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D0~PD11</w:t>
            </w:r>
          </w:p>
          <w:p w14:paraId="7CCC9731" w14:textId="29D735A4" w:rsidR="001C6016" w:rsidRPr="001F0B10" w:rsidRDefault="005D6475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输出低</w:t>
            </w:r>
            <w:proofErr w:type="gramEnd"/>
            <w:r w:rsidRPr="001F0B10">
              <w:rPr>
                <w:rFonts w:eastAsia="宋体" w:cs="Arial"/>
                <w:color w:val="000000" w:themeColor="text1"/>
                <w:lang w:eastAsia="zh-CN"/>
              </w:rPr>
              <w:t>电流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383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7B60F" w14:textId="42B87031" w:rsidR="000348EE" w:rsidRPr="001F0B10" w:rsidRDefault="00A9024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029E1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35AB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B8D8C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Pin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=0.4V</w:t>
            </w:r>
          </w:p>
        </w:tc>
      </w:tr>
      <w:tr w:rsidR="001C6016" w:rsidRPr="001F0B10" w14:paraId="4D02CD59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9A110" w14:textId="0037E18F" w:rsidR="001C6016" w:rsidRPr="001F0B10" w:rsidRDefault="00525325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OL</w:t>
            </w:r>
            <w:r w:rsidR="00EF4BCA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B7BD6" w14:textId="23510EF1" w:rsidR="005D6475" w:rsidRDefault="005D6475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常规驱动能力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IO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组</w:t>
            </w:r>
          </w:p>
          <w:p w14:paraId="02DF8160" w14:textId="77777777" w:rsidR="00016BCC" w:rsidRDefault="00016BCC" w:rsidP="00016BCC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A0~PA14</w:t>
            </w:r>
          </w:p>
          <w:p w14:paraId="5372F1B4" w14:textId="77777777" w:rsidR="00016BCC" w:rsidRDefault="00016BCC" w:rsidP="00016BCC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B3~PB5,PB13~PB15</w:t>
            </w:r>
          </w:p>
          <w:p w14:paraId="7BAF63B5" w14:textId="77777777" w:rsidR="00016BCC" w:rsidRDefault="00016BCC" w:rsidP="00016BCC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C0~PC15</w:t>
            </w:r>
          </w:p>
          <w:p w14:paraId="77B706B8" w14:textId="63F0DDC0" w:rsidR="00016BCC" w:rsidRPr="00653D30" w:rsidRDefault="00016BCC" w:rsidP="008E743D">
            <w:pPr>
              <w:widowControl/>
              <w:rPr>
                <w:rFonts w:eastAsia="宋体" w:cs="Arial"/>
                <w:color w:val="000000" w:themeColor="text1"/>
                <w:vertAlign w:val="superscript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D0~PD11</w:t>
            </w:r>
          </w:p>
          <w:p w14:paraId="1FB4B443" w14:textId="6F6A9EED" w:rsidR="001C6016" w:rsidRPr="001F0B10" w:rsidRDefault="005D6475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输出低</w:t>
            </w:r>
            <w:proofErr w:type="gramEnd"/>
            <w:r w:rsidRPr="001F0B10">
              <w:rPr>
                <w:rFonts w:eastAsia="宋体" w:cs="Arial"/>
                <w:color w:val="000000" w:themeColor="text1"/>
                <w:lang w:eastAsia="zh-CN"/>
              </w:rPr>
              <w:t>电流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432D2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EA33D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94C3B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2AA7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743D9" w14:textId="77777777" w:rsidR="001C6016" w:rsidRPr="001F0B10" w:rsidRDefault="001C6016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Pin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=0.8V</w:t>
            </w:r>
          </w:p>
        </w:tc>
      </w:tr>
      <w:tr w:rsidR="001A28E5" w:rsidRPr="001F0B10" w14:paraId="59751908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CE363" w14:textId="2DBDF2A2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I</w:t>
            </w:r>
            <w:r w:rsidRPr="006C70BB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OLQSPI1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33AEF" w14:textId="08B99261" w:rsidR="001A28E5" w:rsidRDefault="00ED0D7B" w:rsidP="001A28E5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与</w:t>
            </w:r>
            <w:r w:rsidR="001A28E5">
              <w:rPr>
                <w:rFonts w:eastAsia="宋体" w:cs="Arial" w:hint="eastAsia"/>
                <w:color w:val="000000" w:themeColor="text1"/>
                <w:lang w:eastAsia="zh-CN"/>
              </w:rPr>
              <w:t>Q</w:t>
            </w:r>
            <w:r w:rsidR="001A28E5">
              <w:rPr>
                <w:rFonts w:eastAsia="宋体" w:cs="Arial"/>
                <w:color w:val="000000" w:themeColor="text1"/>
                <w:lang w:eastAsia="zh-CN"/>
              </w:rPr>
              <w:t>SPI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信号口复用</w:t>
            </w:r>
            <w:r w:rsidR="001A28E5">
              <w:rPr>
                <w:rFonts w:eastAsia="宋体" w:cs="Arial" w:hint="eastAsia"/>
                <w:color w:val="000000" w:themeColor="text1"/>
                <w:lang w:eastAsia="zh-CN"/>
              </w:rPr>
              <w:t>的</w:t>
            </w:r>
            <w:r w:rsidR="001A28E5">
              <w:rPr>
                <w:rFonts w:eastAsia="宋体" w:cs="Arial" w:hint="eastAsia"/>
                <w:color w:val="000000" w:themeColor="text1"/>
                <w:lang w:eastAsia="zh-CN"/>
              </w:rPr>
              <w:t>I</w:t>
            </w:r>
            <w:r w:rsidR="001A28E5">
              <w:rPr>
                <w:rFonts w:eastAsia="宋体" w:cs="Arial"/>
                <w:color w:val="000000" w:themeColor="text1"/>
                <w:lang w:eastAsia="zh-CN"/>
              </w:rPr>
              <w:t>O</w:t>
            </w:r>
          </w:p>
          <w:p w14:paraId="20985888" w14:textId="05FAB3C4" w:rsidR="00016BCC" w:rsidRDefault="00016BCC" w:rsidP="001A28E5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A15,PB0,PB1,PB6~PB12</w:t>
            </w:r>
          </w:p>
          <w:p w14:paraId="64BC1A84" w14:textId="47DA8D18" w:rsidR="001A28E5" w:rsidRDefault="001A28E5" w:rsidP="001A28E5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>
              <w:rPr>
                <w:rFonts w:eastAsia="宋体" w:cs="Arial" w:hint="eastAsia"/>
                <w:color w:val="000000" w:themeColor="text1"/>
                <w:lang w:eastAsia="zh-CN"/>
              </w:rPr>
              <w:lastRenderedPageBreak/>
              <w:t>输出低</w:t>
            </w:r>
            <w:proofErr w:type="gramEnd"/>
            <w:r>
              <w:rPr>
                <w:rFonts w:eastAsia="宋体" w:cs="Arial" w:hint="eastAsia"/>
                <w:color w:val="000000" w:themeColor="text1"/>
                <w:lang w:eastAsia="zh-CN"/>
              </w:rPr>
              <w:t>电流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13B8" w14:textId="4E205296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lastRenderedPageBreak/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B448D" w14:textId="33A0EB6A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18C5E" w14:textId="27043961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2E65C" w14:textId="681A09D7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C4D10" w14:textId="49F86182" w:rsidR="001A28E5" w:rsidRPr="001F0B10" w:rsidRDefault="001A28E5" w:rsidP="001A28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Pin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=0.4V</w:t>
            </w:r>
          </w:p>
        </w:tc>
      </w:tr>
      <w:tr w:rsidR="001A28E5" w:rsidRPr="001F0B10" w14:paraId="37B835BA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793F8" w14:textId="44D1C9D0" w:rsidR="001A28E5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I</w:t>
            </w:r>
            <w:r w:rsidRPr="006C70BB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OLQSPI2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6B58" w14:textId="53E9B760" w:rsidR="001A28E5" w:rsidRDefault="00ED0D7B" w:rsidP="001A28E5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与</w:t>
            </w:r>
            <w:r w:rsidR="001A28E5">
              <w:rPr>
                <w:rFonts w:eastAsia="宋体" w:cs="Arial" w:hint="eastAsia"/>
                <w:color w:val="000000" w:themeColor="text1"/>
                <w:lang w:eastAsia="zh-CN"/>
              </w:rPr>
              <w:t>Q</w:t>
            </w:r>
            <w:r w:rsidR="001A28E5">
              <w:rPr>
                <w:rFonts w:eastAsia="宋体" w:cs="Arial"/>
                <w:color w:val="000000" w:themeColor="text1"/>
                <w:lang w:eastAsia="zh-CN"/>
              </w:rPr>
              <w:t>SPI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信号口复用</w:t>
            </w:r>
            <w:r w:rsidR="001A28E5">
              <w:rPr>
                <w:rFonts w:eastAsia="宋体" w:cs="Arial" w:hint="eastAsia"/>
                <w:color w:val="000000" w:themeColor="text1"/>
                <w:lang w:eastAsia="zh-CN"/>
              </w:rPr>
              <w:t>的</w:t>
            </w:r>
            <w:r w:rsidR="001A28E5">
              <w:rPr>
                <w:rFonts w:eastAsia="宋体" w:cs="Arial" w:hint="eastAsia"/>
                <w:color w:val="000000" w:themeColor="text1"/>
                <w:lang w:eastAsia="zh-CN"/>
              </w:rPr>
              <w:t>I</w:t>
            </w:r>
            <w:r w:rsidR="001A28E5">
              <w:rPr>
                <w:rFonts w:eastAsia="宋体" w:cs="Arial"/>
                <w:color w:val="000000" w:themeColor="text1"/>
                <w:lang w:eastAsia="zh-CN"/>
              </w:rPr>
              <w:t>O</w:t>
            </w:r>
          </w:p>
          <w:p w14:paraId="74F520E3" w14:textId="243F168E" w:rsidR="00016BCC" w:rsidRDefault="00016BCC" w:rsidP="001A28E5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P</w:t>
            </w:r>
            <w:r>
              <w:rPr>
                <w:rFonts w:eastAsia="宋体" w:cs="Arial"/>
                <w:color w:val="000000" w:themeColor="text1"/>
                <w:lang w:eastAsia="zh-CN"/>
              </w:rPr>
              <w:t>A15,PB0,PB1,PB6~PB12</w:t>
            </w:r>
          </w:p>
          <w:p w14:paraId="7BD45A25" w14:textId="652F079A" w:rsidR="001A28E5" w:rsidRDefault="001A28E5" w:rsidP="001A28E5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proofErr w:type="gramStart"/>
            <w:r>
              <w:rPr>
                <w:rFonts w:eastAsia="宋体" w:cs="Arial" w:hint="eastAsia"/>
                <w:color w:val="000000" w:themeColor="text1"/>
                <w:lang w:eastAsia="zh-CN"/>
              </w:rPr>
              <w:t>输出低</w:t>
            </w:r>
            <w:proofErr w:type="gramEnd"/>
            <w:r>
              <w:rPr>
                <w:rFonts w:eastAsia="宋体" w:cs="Arial" w:hint="eastAsia"/>
                <w:color w:val="000000" w:themeColor="text1"/>
                <w:lang w:eastAsia="zh-CN"/>
              </w:rPr>
              <w:t>电流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4178" w14:textId="1757CD78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4E2B" w14:textId="7834495B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40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A9C97" w14:textId="22ED04DB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25F1" w14:textId="79DFFBA7" w:rsidR="001A28E5" w:rsidRPr="001F0B10" w:rsidRDefault="001A28E5" w:rsidP="001A28E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DA2" w14:textId="6FE23430" w:rsidR="001A28E5" w:rsidRPr="001F0B10" w:rsidRDefault="001A28E5" w:rsidP="001A28E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Pin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=0.8V</w:t>
            </w:r>
          </w:p>
        </w:tc>
      </w:tr>
      <w:tr w:rsidR="00525325" w:rsidRPr="001F0B10" w14:paraId="31F6BE3A" w14:textId="77777777" w:rsidTr="00B9752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E0CB40" w14:textId="574B2E44" w:rsidR="00525325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I</w:t>
            </w:r>
            <w:r w:rsidRPr="003502C4">
              <w:rPr>
                <w:rFonts w:eastAsia="宋体" w:cs="Arial"/>
                <w:vertAlign w:val="subscript"/>
                <w:lang w:eastAsia="zh-CN"/>
              </w:rPr>
              <w:t>OHSPI</w:t>
            </w:r>
            <w:r>
              <w:rPr>
                <w:rFonts w:eastAsia="宋体" w:cs="Arial"/>
                <w:vertAlign w:val="subscript"/>
                <w:lang w:eastAsia="zh-CN"/>
              </w:rPr>
              <w:t>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B32918" w14:textId="0F81986F" w:rsidR="00525325" w:rsidRPr="003502C4" w:rsidRDefault="00525325" w:rsidP="008E743D">
            <w:pPr>
              <w:rPr>
                <w:rFonts w:eastAsia="宋体" w:cs="Arial"/>
              </w:rPr>
            </w:pPr>
            <w:r w:rsidRPr="003502C4">
              <w:rPr>
                <w:rFonts w:eastAsia="宋体" w:cs="Arial"/>
              </w:rPr>
              <w:t>SPI0</w:t>
            </w:r>
            <w:r>
              <w:rPr>
                <w:rFonts w:eastAsia="宋体" w:cs="Arial"/>
              </w:rPr>
              <w:t>/1</w:t>
            </w:r>
            <w:r w:rsidRPr="003502C4">
              <w:rPr>
                <w:rFonts w:eastAsia="宋体" w:cs="Arial" w:hint="eastAsia"/>
                <w:lang w:eastAsia="zh-CN"/>
              </w:rPr>
              <w:t>信号口</w:t>
            </w:r>
            <w:r w:rsidR="00ED0D7B">
              <w:rPr>
                <w:rFonts w:eastAsia="宋体" w:cs="Arial" w:hint="eastAsia"/>
                <w:lang w:eastAsia="zh-CN"/>
              </w:rPr>
              <w:t>（仅在</w:t>
            </w:r>
            <w:r w:rsidR="00ED0D7B">
              <w:rPr>
                <w:rFonts w:eastAsia="宋体" w:cs="Arial" w:hint="eastAsia"/>
                <w:lang w:eastAsia="zh-CN"/>
              </w:rPr>
              <w:t>S</w:t>
            </w:r>
            <w:r w:rsidR="00ED0D7B">
              <w:rPr>
                <w:rFonts w:eastAsia="宋体" w:cs="Arial"/>
                <w:lang w:eastAsia="zh-CN"/>
              </w:rPr>
              <w:t>PI</w:t>
            </w:r>
            <w:r w:rsidR="00ED0D7B">
              <w:rPr>
                <w:rFonts w:eastAsia="宋体" w:cs="Arial" w:hint="eastAsia"/>
                <w:lang w:eastAsia="zh-CN"/>
              </w:rPr>
              <w:t>使能时）</w:t>
            </w:r>
            <w:r w:rsidRPr="003502C4">
              <w:rPr>
                <w:rFonts w:eastAsia="宋体" w:cs="Arial" w:hint="eastAsia"/>
                <w:lang w:eastAsia="zh-CN"/>
              </w:rPr>
              <w:t>：</w:t>
            </w:r>
          </w:p>
          <w:p w14:paraId="2CA1477B" w14:textId="6C0085E6" w:rsidR="00525325" w:rsidRDefault="00525325" w:rsidP="008E743D">
            <w:pPr>
              <w:rPr>
                <w:rFonts w:eastAsia="宋体" w:cs="Arial"/>
              </w:rPr>
            </w:pPr>
            <w:r w:rsidRPr="009521AC">
              <w:rPr>
                <w:rFonts w:eastAsia="宋体" w:cs="Arial"/>
              </w:rPr>
              <w:t>MISO0</w:t>
            </w:r>
            <w:r>
              <w:rPr>
                <w:rFonts w:eastAsia="宋体" w:cs="Arial"/>
              </w:rPr>
              <w:t>/1</w:t>
            </w:r>
          </w:p>
          <w:p w14:paraId="2A34E196" w14:textId="7055501A" w:rsidR="00525325" w:rsidRPr="003502C4" w:rsidRDefault="00525325" w:rsidP="008E743D">
            <w:pPr>
              <w:rPr>
                <w:rFonts w:eastAsia="宋体" w:cs="Arial"/>
                <w:lang w:eastAsia="zh-CN"/>
              </w:rPr>
            </w:pPr>
            <w:r w:rsidRPr="009521AC">
              <w:rPr>
                <w:rFonts w:eastAsia="宋体" w:cs="Arial"/>
                <w:lang w:eastAsia="zh-CN"/>
              </w:rPr>
              <w:t>MOSI0</w:t>
            </w:r>
            <w:r>
              <w:rPr>
                <w:rFonts w:eastAsia="宋体" w:cs="Arial"/>
                <w:lang w:eastAsia="zh-CN"/>
              </w:rPr>
              <w:t>/1</w:t>
            </w:r>
          </w:p>
          <w:p w14:paraId="424016F8" w14:textId="4DD79B24" w:rsidR="00525325" w:rsidRPr="003502C4" w:rsidRDefault="00525325" w:rsidP="008E743D">
            <w:pPr>
              <w:rPr>
                <w:rFonts w:eastAsia="宋体" w:cs="Arial"/>
                <w:lang w:eastAsia="zh-CN"/>
              </w:rPr>
            </w:pPr>
            <w:r w:rsidRPr="009521AC">
              <w:rPr>
                <w:rFonts w:eastAsia="宋体" w:cs="Arial"/>
                <w:lang w:eastAsia="zh-CN"/>
              </w:rPr>
              <w:t>SCK0</w:t>
            </w:r>
            <w:r>
              <w:rPr>
                <w:rFonts w:eastAsia="宋体" w:cs="Arial"/>
                <w:lang w:eastAsia="zh-CN"/>
              </w:rPr>
              <w:t>/1</w:t>
            </w:r>
          </w:p>
          <w:p w14:paraId="58E23C87" w14:textId="6D4B9F45" w:rsidR="00525325" w:rsidRPr="001F0B10" w:rsidRDefault="00525325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3502C4">
              <w:rPr>
                <w:rFonts w:eastAsia="宋体" w:cs="Arial"/>
              </w:rPr>
              <w:t>输出高电流</w:t>
            </w:r>
            <w:proofErr w:type="spellEnd"/>
            <w:r w:rsidRPr="003502C4">
              <w:rPr>
                <w:rFonts w:eastAsia="宋体" w:cs="Arial"/>
                <w:lang w:eastAsia="zh-CN"/>
              </w:rPr>
              <w:t>@</w:t>
            </w:r>
            <w:r w:rsidRPr="003502C4">
              <w:rPr>
                <w:rFonts w:eastAsia="宋体" w:cs="Arial"/>
              </w:rPr>
              <w:t xml:space="preserve"> </w:t>
            </w:r>
            <w:proofErr w:type="spellStart"/>
            <w:r w:rsidRPr="003502C4">
              <w:rPr>
                <w:rFonts w:eastAsia="宋体" w:cs="Arial"/>
              </w:rPr>
              <w:t>V</w:t>
            </w:r>
            <w:r w:rsidRPr="003502C4">
              <w:rPr>
                <w:rFonts w:eastAsia="宋体" w:cs="Arial"/>
                <w:vertAlign w:val="subscript"/>
              </w:rPr>
              <w:t>Pin</w:t>
            </w:r>
            <w:proofErr w:type="spellEnd"/>
            <w:r w:rsidRPr="003502C4">
              <w:rPr>
                <w:rFonts w:eastAsia="宋体" w:cs="Arial"/>
              </w:rPr>
              <w:t>=</w:t>
            </w:r>
            <w:r>
              <w:rPr>
                <w:rFonts w:eastAsia="宋体" w:cs="Arial"/>
              </w:rPr>
              <w:t>3.0</w:t>
            </w:r>
            <w:r w:rsidRPr="003502C4">
              <w:rPr>
                <w:rFonts w:eastAsia="宋体" w:cs="Arial"/>
              </w:rPr>
              <w:t>V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8DE8E" w14:textId="282ED60F" w:rsidR="00525325" w:rsidRPr="001F0B10" w:rsidRDefault="00525325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EF3C8" w14:textId="155F4C99" w:rsidR="00525325" w:rsidRPr="001F0B10" w:rsidRDefault="00525325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25C9" w14:textId="7325DC11" w:rsidR="00525325" w:rsidRPr="001F0B10" w:rsidRDefault="00525325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559AD" w14:textId="0E7875C2" w:rsidR="00525325" w:rsidRPr="001F0B10" w:rsidRDefault="00525325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m</w:t>
            </w:r>
            <w:r w:rsidRPr="003502C4">
              <w:rPr>
                <w:rFonts w:eastAsia="宋体" w:cs="Arial"/>
                <w:lang w:eastAsia="zh-CN"/>
              </w:rPr>
              <w:t>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0A88" w14:textId="3BF99B3C" w:rsidR="00525325" w:rsidRPr="001F0B10" w:rsidRDefault="00525325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仅适用于</w:t>
            </w:r>
            <w:r w:rsidRPr="003502C4">
              <w:rPr>
                <w:rFonts w:eastAsia="宋体" w:cs="Arial" w:hint="eastAsia"/>
                <w:lang w:eastAsia="zh-CN"/>
              </w:rPr>
              <w:t>S</w:t>
            </w:r>
            <w:r w:rsidRPr="003502C4">
              <w:rPr>
                <w:rFonts w:eastAsia="宋体" w:cs="Arial"/>
                <w:lang w:eastAsia="zh-CN"/>
              </w:rPr>
              <w:t>PI0</w:t>
            </w:r>
            <w:r>
              <w:rPr>
                <w:rFonts w:eastAsia="宋体" w:cs="Arial"/>
                <w:lang w:eastAsia="zh-CN"/>
              </w:rPr>
              <w:t>/1</w:t>
            </w:r>
            <w:r w:rsidRPr="003502C4">
              <w:rPr>
                <w:rFonts w:eastAsia="宋体" w:cs="Arial" w:hint="eastAsia"/>
                <w:lang w:eastAsia="zh-CN"/>
              </w:rPr>
              <w:t>数据传输</w:t>
            </w:r>
          </w:p>
        </w:tc>
      </w:tr>
      <w:tr w:rsidR="00811E15" w:rsidRPr="001F0B10" w14:paraId="08EA3B3F" w14:textId="77777777" w:rsidTr="00B9752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6705138" w14:textId="2E8DAB85" w:rsidR="00811E15" w:rsidRPr="003502C4" w:rsidRDefault="00811E15" w:rsidP="00811E15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I</w:t>
            </w:r>
            <w:r w:rsidRPr="003502C4">
              <w:rPr>
                <w:rFonts w:eastAsia="宋体" w:cs="Arial"/>
                <w:vertAlign w:val="subscript"/>
                <w:lang w:eastAsia="zh-CN"/>
              </w:rPr>
              <w:t>OH</w:t>
            </w:r>
            <w:r>
              <w:rPr>
                <w:rFonts w:eastAsia="宋体" w:cs="Arial"/>
                <w:vertAlign w:val="subscript"/>
                <w:lang w:eastAsia="zh-CN"/>
              </w:rPr>
              <w:t>Q</w:t>
            </w:r>
            <w:r w:rsidRPr="003502C4">
              <w:rPr>
                <w:rFonts w:eastAsia="宋体" w:cs="Arial"/>
                <w:vertAlign w:val="subscript"/>
                <w:lang w:eastAsia="zh-CN"/>
              </w:rPr>
              <w:t>SPI</w:t>
            </w:r>
            <w:r>
              <w:rPr>
                <w:rFonts w:eastAsia="宋体" w:cs="Arial"/>
                <w:vertAlign w:val="subscript"/>
                <w:lang w:eastAsia="zh-CN"/>
              </w:rPr>
              <w:t>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EC911D" w14:textId="6EA0BFE6" w:rsidR="00811E15" w:rsidRPr="003502C4" w:rsidRDefault="00811E15" w:rsidP="00811E15">
            <w:pPr>
              <w:rPr>
                <w:rFonts w:eastAsia="宋体" w:cs="Arial"/>
              </w:rPr>
            </w:pPr>
            <w:r>
              <w:rPr>
                <w:rFonts w:eastAsia="宋体" w:cs="Arial"/>
              </w:rPr>
              <w:t>Q</w:t>
            </w:r>
            <w:r w:rsidRPr="003502C4">
              <w:rPr>
                <w:rFonts w:eastAsia="宋体" w:cs="Arial"/>
              </w:rPr>
              <w:t>SPI0</w:t>
            </w:r>
            <w:r>
              <w:rPr>
                <w:rFonts w:eastAsia="宋体" w:cs="Arial"/>
              </w:rPr>
              <w:t>/1</w:t>
            </w:r>
            <w:r w:rsidRPr="003502C4">
              <w:rPr>
                <w:rFonts w:eastAsia="宋体" w:cs="Arial" w:hint="eastAsia"/>
                <w:lang w:eastAsia="zh-CN"/>
              </w:rPr>
              <w:t>信号口</w:t>
            </w:r>
            <w:r w:rsidR="00ED0D7B">
              <w:rPr>
                <w:rFonts w:eastAsia="宋体" w:cs="Arial" w:hint="eastAsia"/>
                <w:lang w:eastAsia="zh-CN"/>
              </w:rPr>
              <w:t>（仅在</w:t>
            </w:r>
            <w:r w:rsidR="00ED0D7B">
              <w:rPr>
                <w:rFonts w:eastAsia="宋体" w:cs="Arial" w:hint="eastAsia"/>
                <w:lang w:eastAsia="zh-CN"/>
              </w:rPr>
              <w:t>Q</w:t>
            </w:r>
            <w:r w:rsidR="00ED0D7B">
              <w:rPr>
                <w:rFonts w:eastAsia="宋体" w:cs="Arial"/>
                <w:lang w:eastAsia="zh-CN"/>
              </w:rPr>
              <w:t>SPI</w:t>
            </w:r>
            <w:r w:rsidR="00ED0D7B">
              <w:rPr>
                <w:rFonts w:eastAsia="宋体" w:cs="Arial" w:hint="eastAsia"/>
                <w:lang w:eastAsia="zh-CN"/>
              </w:rPr>
              <w:t>使能时）</w:t>
            </w:r>
            <w:r w:rsidRPr="003502C4">
              <w:rPr>
                <w:rFonts w:eastAsia="宋体" w:cs="Arial" w:hint="eastAsia"/>
                <w:lang w:eastAsia="zh-CN"/>
              </w:rPr>
              <w:t>：</w:t>
            </w:r>
          </w:p>
          <w:p w14:paraId="3D880849" w14:textId="59D77DD1" w:rsidR="00811E15" w:rsidRDefault="006C70BB" w:rsidP="00811E15">
            <w:pPr>
              <w:rPr>
                <w:rFonts w:eastAsia="宋体" w:cs="Arial"/>
              </w:rPr>
            </w:pPr>
            <w:r>
              <w:rPr>
                <w:rFonts w:eastAsia="宋体" w:cs="Arial"/>
              </w:rPr>
              <w:t>QSPI</w:t>
            </w:r>
            <w:r w:rsidR="00811E15" w:rsidRPr="009521AC">
              <w:rPr>
                <w:rFonts w:eastAsia="宋体" w:cs="Arial"/>
              </w:rPr>
              <w:t>0</w:t>
            </w:r>
            <w:r w:rsidR="00811E15">
              <w:rPr>
                <w:rFonts w:eastAsia="宋体" w:cs="Arial"/>
              </w:rPr>
              <w:t>/1</w:t>
            </w:r>
            <w:r>
              <w:rPr>
                <w:rFonts w:eastAsia="宋体" w:cs="Arial"/>
              </w:rPr>
              <w:t>IO0</w:t>
            </w:r>
          </w:p>
          <w:p w14:paraId="036DD56D" w14:textId="1AC18F11" w:rsidR="006C70BB" w:rsidRDefault="006C70BB" w:rsidP="006C70BB">
            <w:pPr>
              <w:rPr>
                <w:rFonts w:eastAsia="宋体" w:cs="Arial"/>
              </w:rPr>
            </w:pPr>
            <w:r>
              <w:rPr>
                <w:rFonts w:eastAsia="宋体" w:cs="Arial"/>
              </w:rPr>
              <w:t>QSPI</w:t>
            </w:r>
            <w:r w:rsidRPr="009521AC">
              <w:rPr>
                <w:rFonts w:eastAsia="宋体" w:cs="Arial"/>
              </w:rPr>
              <w:t>0</w:t>
            </w:r>
            <w:r>
              <w:rPr>
                <w:rFonts w:eastAsia="宋体" w:cs="Arial"/>
              </w:rPr>
              <w:t>/1IO1</w:t>
            </w:r>
          </w:p>
          <w:p w14:paraId="3018C7E2" w14:textId="4E424F12" w:rsidR="006C70BB" w:rsidRDefault="006C70BB" w:rsidP="006C70BB">
            <w:pPr>
              <w:rPr>
                <w:rFonts w:eastAsia="宋体" w:cs="Arial"/>
              </w:rPr>
            </w:pPr>
            <w:r>
              <w:rPr>
                <w:rFonts w:eastAsia="宋体" w:cs="Arial"/>
              </w:rPr>
              <w:t>QSPI</w:t>
            </w:r>
            <w:r w:rsidRPr="009521AC">
              <w:rPr>
                <w:rFonts w:eastAsia="宋体" w:cs="Arial"/>
              </w:rPr>
              <w:t>0</w:t>
            </w:r>
            <w:r>
              <w:rPr>
                <w:rFonts w:eastAsia="宋体" w:cs="Arial"/>
              </w:rPr>
              <w:t>/1IO2</w:t>
            </w:r>
          </w:p>
          <w:p w14:paraId="74E27E6B" w14:textId="15D25F14" w:rsidR="006C70BB" w:rsidRDefault="006C70BB" w:rsidP="00811E15">
            <w:pPr>
              <w:rPr>
                <w:rFonts w:eastAsia="宋体" w:cs="Arial"/>
              </w:rPr>
            </w:pPr>
            <w:r>
              <w:rPr>
                <w:rFonts w:eastAsia="宋体" w:cs="Arial"/>
              </w:rPr>
              <w:t>QSPI</w:t>
            </w:r>
            <w:r w:rsidRPr="009521AC">
              <w:rPr>
                <w:rFonts w:eastAsia="宋体" w:cs="Arial"/>
              </w:rPr>
              <w:t>0</w:t>
            </w:r>
            <w:r>
              <w:rPr>
                <w:rFonts w:eastAsia="宋体" w:cs="Arial"/>
              </w:rPr>
              <w:t>/1IO3</w:t>
            </w:r>
          </w:p>
          <w:p w14:paraId="303D876C" w14:textId="27A15FBC" w:rsidR="00811E15" w:rsidRPr="003502C4" w:rsidRDefault="00811E15" w:rsidP="00811E15">
            <w:pPr>
              <w:rPr>
                <w:rFonts w:eastAsia="宋体" w:cs="Arial"/>
                <w:lang w:eastAsia="zh-CN"/>
              </w:rPr>
            </w:pPr>
            <w:r w:rsidRPr="009521AC">
              <w:rPr>
                <w:rFonts w:eastAsia="宋体" w:cs="Arial"/>
                <w:lang w:eastAsia="zh-CN"/>
              </w:rPr>
              <w:t>SCK0</w:t>
            </w:r>
            <w:r>
              <w:rPr>
                <w:rFonts w:eastAsia="宋体" w:cs="Arial"/>
                <w:lang w:eastAsia="zh-CN"/>
              </w:rPr>
              <w:t>/1</w:t>
            </w:r>
          </w:p>
          <w:p w14:paraId="5DE8BB71" w14:textId="43811114" w:rsidR="00811E15" w:rsidRPr="003502C4" w:rsidRDefault="00811E15" w:rsidP="00811E15">
            <w:pPr>
              <w:rPr>
                <w:rFonts w:eastAsia="宋体" w:cs="Arial"/>
              </w:rPr>
            </w:pPr>
            <w:proofErr w:type="spellStart"/>
            <w:r w:rsidRPr="003502C4">
              <w:rPr>
                <w:rFonts w:eastAsia="宋体" w:cs="Arial"/>
              </w:rPr>
              <w:t>输出高电流</w:t>
            </w:r>
            <w:proofErr w:type="spellEnd"/>
            <w:r w:rsidRPr="003502C4">
              <w:rPr>
                <w:rFonts w:eastAsia="宋体" w:cs="Arial"/>
                <w:lang w:eastAsia="zh-CN"/>
              </w:rPr>
              <w:t>@</w:t>
            </w:r>
            <w:r w:rsidRPr="003502C4">
              <w:rPr>
                <w:rFonts w:eastAsia="宋体" w:cs="Arial"/>
              </w:rPr>
              <w:t xml:space="preserve"> </w:t>
            </w:r>
            <w:proofErr w:type="spellStart"/>
            <w:r w:rsidRPr="003502C4">
              <w:rPr>
                <w:rFonts w:eastAsia="宋体" w:cs="Arial"/>
              </w:rPr>
              <w:t>V</w:t>
            </w:r>
            <w:r w:rsidRPr="003502C4">
              <w:rPr>
                <w:rFonts w:eastAsia="宋体" w:cs="Arial"/>
                <w:vertAlign w:val="subscript"/>
              </w:rPr>
              <w:t>Pin</w:t>
            </w:r>
            <w:proofErr w:type="spellEnd"/>
            <w:r w:rsidRPr="003502C4">
              <w:rPr>
                <w:rFonts w:eastAsia="宋体" w:cs="Arial"/>
              </w:rPr>
              <w:t>=</w:t>
            </w:r>
            <w:r>
              <w:rPr>
                <w:rFonts w:eastAsia="宋体" w:cs="Arial"/>
              </w:rPr>
              <w:t>3.0</w:t>
            </w:r>
            <w:r w:rsidRPr="003502C4">
              <w:rPr>
                <w:rFonts w:eastAsia="宋体" w:cs="Arial"/>
              </w:rPr>
              <w:t>V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BFAF" w14:textId="402BCB2A" w:rsidR="00811E15" w:rsidRPr="003502C4" w:rsidRDefault="00811E15" w:rsidP="00811E15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6A0C" w14:textId="17566EAC" w:rsidR="00811E15" w:rsidRDefault="00811E15" w:rsidP="00811E15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7</w:t>
            </w:r>
            <w:r w:rsidR="006C70BB">
              <w:rPr>
                <w:rFonts w:eastAsia="宋体" w:cs="Arial"/>
                <w:lang w:eastAsia="zh-CN"/>
              </w:rPr>
              <w:t>.5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24786" w14:textId="7687B072" w:rsidR="00811E15" w:rsidRPr="003502C4" w:rsidRDefault="00811E15" w:rsidP="00811E15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E8837" w14:textId="4E890A69" w:rsidR="00811E15" w:rsidRPr="003502C4" w:rsidRDefault="00811E15" w:rsidP="00811E15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m</w:t>
            </w:r>
            <w:r w:rsidRPr="003502C4">
              <w:rPr>
                <w:rFonts w:eastAsia="宋体" w:cs="Arial"/>
                <w:lang w:eastAsia="zh-CN"/>
              </w:rPr>
              <w:t>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8A15" w14:textId="79C19BCF" w:rsidR="00811E15" w:rsidRPr="003502C4" w:rsidRDefault="00811E15" w:rsidP="00811E15">
            <w:pPr>
              <w:widowControl/>
              <w:jc w:val="left"/>
              <w:rPr>
                <w:rFonts w:eastAsia="宋体" w:cs="Arial"/>
                <w:lang w:eastAsia="zh-CN"/>
              </w:rPr>
            </w:pPr>
            <w:r w:rsidRPr="003502C4">
              <w:rPr>
                <w:rFonts w:eastAsia="宋体" w:cs="Arial" w:hint="eastAsia"/>
                <w:lang w:eastAsia="zh-CN"/>
              </w:rPr>
              <w:t>仅适用于</w:t>
            </w:r>
            <w:r w:rsidR="00ED0D7B">
              <w:rPr>
                <w:rFonts w:eastAsia="宋体" w:cs="Arial" w:hint="eastAsia"/>
                <w:lang w:eastAsia="zh-CN"/>
              </w:rPr>
              <w:t>Q</w:t>
            </w:r>
            <w:r w:rsidRPr="003502C4">
              <w:rPr>
                <w:rFonts w:eastAsia="宋体" w:cs="Arial" w:hint="eastAsia"/>
                <w:lang w:eastAsia="zh-CN"/>
              </w:rPr>
              <w:t>S</w:t>
            </w:r>
            <w:r w:rsidRPr="003502C4">
              <w:rPr>
                <w:rFonts w:eastAsia="宋体" w:cs="Arial"/>
                <w:lang w:eastAsia="zh-CN"/>
              </w:rPr>
              <w:t>PI0</w:t>
            </w:r>
            <w:r>
              <w:rPr>
                <w:rFonts w:eastAsia="宋体" w:cs="Arial"/>
                <w:lang w:eastAsia="zh-CN"/>
              </w:rPr>
              <w:t>/1</w:t>
            </w:r>
            <w:r w:rsidRPr="003502C4">
              <w:rPr>
                <w:rFonts w:eastAsia="宋体" w:cs="Arial" w:hint="eastAsia"/>
                <w:lang w:eastAsia="zh-CN"/>
              </w:rPr>
              <w:t>数据传输</w:t>
            </w:r>
          </w:p>
        </w:tc>
      </w:tr>
      <w:tr w:rsidR="001C6016" w:rsidRPr="001F0B10" w14:paraId="6C2C7A81" w14:textId="77777777" w:rsidTr="008E743D">
        <w:trPr>
          <w:jc w:val="center"/>
        </w:trPr>
        <w:tc>
          <w:tcPr>
            <w:tcW w:w="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CB049" w14:textId="16B2E730" w:rsidR="001C6016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OH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5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E25F" w14:textId="378D039C" w:rsidR="001C6016" w:rsidRPr="001F0B10" w:rsidRDefault="004008F9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常规驱动能力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I</w:t>
            </w:r>
            <w:r>
              <w:rPr>
                <w:rFonts w:eastAsia="宋体" w:cs="Arial"/>
                <w:color w:val="000000" w:themeColor="text1"/>
                <w:lang w:eastAsia="zh-CN"/>
              </w:rPr>
              <w:t>O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组</w:t>
            </w:r>
            <w:r w:rsidR="001C6016" w:rsidRPr="001F0B10">
              <w:rPr>
                <w:rFonts w:eastAsia="宋体" w:cs="Arial"/>
                <w:color w:val="000000" w:themeColor="text1"/>
                <w:lang w:eastAsia="zh-CN"/>
              </w:rPr>
              <w:t>输出高电流</w:t>
            </w:r>
            <w:r w:rsidR="001C6016" w:rsidRPr="001F0B10">
              <w:rPr>
                <w:rFonts w:eastAsia="宋体" w:cs="Arial"/>
                <w:color w:val="000000" w:themeColor="text1"/>
                <w:lang w:eastAsia="zh-CN"/>
              </w:rPr>
              <w:t xml:space="preserve">@ </w:t>
            </w:r>
            <w:proofErr w:type="spellStart"/>
            <w:r w:rsidR="001C6016"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="001C6016"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Pin</w:t>
            </w:r>
            <w:proofErr w:type="spellEnd"/>
            <w:r w:rsidR="001C6016" w:rsidRPr="001F0B10">
              <w:rPr>
                <w:rFonts w:eastAsia="宋体" w:cs="Arial"/>
                <w:color w:val="000000" w:themeColor="text1"/>
                <w:lang w:eastAsia="zh-CN"/>
              </w:rPr>
              <w:t>=3.0V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0281C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F8C97" w14:textId="685BC9B1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</w:t>
            </w:r>
            <w:r w:rsidR="00130204">
              <w:rPr>
                <w:rFonts w:eastAsia="宋体" w:cs="Arial"/>
                <w:color w:val="000000" w:themeColor="text1"/>
                <w:lang w:eastAsia="zh-CN"/>
              </w:rPr>
              <w:t>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7591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80721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65375" w14:textId="77777777" w:rsidR="001C6016" w:rsidRPr="001F0B10" w:rsidRDefault="001C6016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Pxyz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=0,I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OH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等级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0</w:t>
            </w:r>
          </w:p>
        </w:tc>
      </w:tr>
      <w:tr w:rsidR="001C6016" w:rsidRPr="001F0B10" w14:paraId="5BFB96FE" w14:textId="77777777" w:rsidTr="008E743D">
        <w:trPr>
          <w:jc w:val="center"/>
        </w:trPr>
        <w:tc>
          <w:tcPr>
            <w:tcW w:w="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4A040" w14:textId="77777777" w:rsidR="001C6016" w:rsidRPr="001F0B10" w:rsidRDefault="001C6016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5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4749F" w14:textId="77777777" w:rsidR="001C6016" w:rsidRPr="001F0B10" w:rsidRDefault="001C6016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AA22D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C4FFB" w14:textId="2455806A" w:rsidR="001C6016" w:rsidRPr="001F0B10" w:rsidRDefault="00130204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53825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7D16F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820A" w14:textId="77777777" w:rsidR="001C6016" w:rsidRPr="001F0B10" w:rsidRDefault="001C6016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Pxyz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=1,I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OH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等级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1</w:t>
            </w:r>
          </w:p>
        </w:tc>
      </w:tr>
      <w:tr w:rsidR="001C6016" w:rsidRPr="001F0B10" w14:paraId="16A9219C" w14:textId="77777777" w:rsidTr="008E743D">
        <w:trPr>
          <w:jc w:val="center"/>
        </w:trPr>
        <w:tc>
          <w:tcPr>
            <w:tcW w:w="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C748D" w14:textId="77777777" w:rsidR="001C6016" w:rsidRPr="001F0B10" w:rsidRDefault="001C6016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5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01CBD" w14:textId="77777777" w:rsidR="001C6016" w:rsidRPr="001F0B10" w:rsidRDefault="001C6016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B5E7F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4EDE7" w14:textId="7F2C38AC" w:rsidR="001C6016" w:rsidRPr="001F0B10" w:rsidRDefault="00130204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8081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7BB7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BE911" w14:textId="77777777" w:rsidR="001C6016" w:rsidRPr="001F0B10" w:rsidRDefault="001C6016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Pxyz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=2,I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OH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等级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2</w:t>
            </w:r>
          </w:p>
        </w:tc>
      </w:tr>
      <w:tr w:rsidR="001C6016" w:rsidRPr="001F0B10" w14:paraId="011D2914" w14:textId="77777777" w:rsidTr="008E743D">
        <w:trPr>
          <w:jc w:val="center"/>
        </w:trPr>
        <w:tc>
          <w:tcPr>
            <w:tcW w:w="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B133E" w14:textId="77777777" w:rsidR="001C6016" w:rsidRPr="001F0B10" w:rsidRDefault="001C6016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5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E2CDC" w14:textId="77777777" w:rsidR="001C6016" w:rsidRPr="001F0B10" w:rsidRDefault="001C6016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BA6CC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AC6C2" w14:textId="1975E8B3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</w:t>
            </w:r>
            <w:r w:rsidR="00130204">
              <w:rPr>
                <w:rFonts w:eastAsia="宋体" w:cs="Arial"/>
                <w:color w:val="000000" w:themeColor="text1"/>
                <w:lang w:eastAsia="zh-CN"/>
              </w:rPr>
              <w:t>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7FAD6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EAF0C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E27E3" w14:textId="77777777" w:rsidR="001C6016" w:rsidRPr="001F0B10" w:rsidRDefault="001C6016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Pxyz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=3,I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OH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等级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3</w:t>
            </w:r>
          </w:p>
        </w:tc>
      </w:tr>
      <w:tr w:rsidR="00C3116E" w:rsidRPr="001F0B10" w14:paraId="1F1FA9B4" w14:textId="77777777" w:rsidTr="009C4902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B8015" w14:textId="70B56911" w:rsidR="00C3116E" w:rsidRPr="001F0B10" w:rsidRDefault="00C3116E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I</w:t>
            </w:r>
            <w:r w:rsidRPr="009F6FEB">
              <w:rPr>
                <w:rFonts w:eastAsia="宋体" w:cs="Arial" w:hint="eastAsia"/>
                <w:color w:val="000000" w:themeColor="text1"/>
                <w:vertAlign w:val="subscript"/>
                <w:lang w:eastAsia="zh-CN"/>
              </w:rPr>
              <w:t>lkg</w:t>
            </w:r>
            <w:r w:rsidR="00EF4BCA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D7F77" w14:textId="01451805" w:rsidR="00C3116E" w:rsidRPr="001F0B10" w:rsidRDefault="00C3116E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输入漏电流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FF044" w14:textId="52B71DBB" w:rsidR="00C3116E" w:rsidRPr="001F0B10" w:rsidRDefault="00C3116E" w:rsidP="00C3116E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13A3E" w14:textId="55FC6553" w:rsidR="00C3116E" w:rsidRPr="001F0B10" w:rsidRDefault="00C3116E" w:rsidP="00C3116E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438B0" w14:textId="4EC81704" w:rsidR="00C3116E" w:rsidRPr="001F0B10" w:rsidRDefault="00C3116E" w:rsidP="00C3116E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F7B72" w14:textId="6D27C393" w:rsidR="00C3116E" w:rsidRPr="001F0B10" w:rsidRDefault="00C3116E" w:rsidP="00C3116E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>
              <w:rPr>
                <w:rFonts w:eastAsia="宋体" w:cs="Arial"/>
                <w:color w:val="000000" w:themeColor="text1"/>
                <w:lang w:eastAsia="zh-CN"/>
              </w:rPr>
              <w:t>uA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6D76A" w14:textId="77777777" w:rsidR="00C3116E" w:rsidRDefault="00C3116E" w:rsidP="00C3116E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IO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为高</w:t>
            </w:r>
            <w:proofErr w:type="gramStart"/>
            <w:r>
              <w:rPr>
                <w:rFonts w:eastAsia="宋体" w:cs="Arial" w:hint="eastAsia"/>
                <w:color w:val="000000" w:themeColor="text1"/>
                <w:lang w:eastAsia="zh-CN"/>
              </w:rPr>
              <w:t>阻</w:t>
            </w:r>
            <w:proofErr w:type="gramEnd"/>
            <w:r>
              <w:rPr>
                <w:rFonts w:eastAsia="宋体" w:cs="Arial" w:hint="eastAsia"/>
                <w:color w:val="000000" w:themeColor="text1"/>
                <w:lang w:eastAsia="zh-CN"/>
              </w:rPr>
              <w:t>输入模式</w:t>
            </w:r>
          </w:p>
          <w:p w14:paraId="7BAFB780" w14:textId="3502BE79" w:rsidR="00C3116E" w:rsidRPr="001F0B10" w:rsidRDefault="00C3116E" w:rsidP="00C3116E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V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IN</w:t>
            </w:r>
            <w:r>
              <w:rPr>
                <w:rFonts w:eastAsia="宋体" w:cs="Arial"/>
                <w:color w:val="000000" w:themeColor="text1"/>
                <w:lang w:eastAsia="zh-CN"/>
              </w:rPr>
              <w:t>= V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或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V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SS</w:t>
            </w:r>
          </w:p>
        </w:tc>
      </w:tr>
      <w:tr w:rsidR="001C6016" w:rsidRPr="001F0B10" w14:paraId="394FB284" w14:textId="77777777" w:rsidTr="008E743D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903F" w14:textId="000A5F30" w:rsidR="001C6016" w:rsidRPr="001F0B10" w:rsidRDefault="00EF4BCA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R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PH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3B2A1" w14:textId="77777777" w:rsidR="001C6016" w:rsidRPr="001F0B10" w:rsidRDefault="001C6016" w:rsidP="008E743D">
            <w:pPr>
              <w:widowControl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上拉电阻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8A574" w14:textId="28F27746" w:rsidR="001C6016" w:rsidRPr="001F0B10" w:rsidRDefault="00130204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01A3F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50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BCB30" w14:textId="78D6932B" w:rsidR="001C6016" w:rsidRPr="001F0B10" w:rsidRDefault="00130204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75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EC447" w14:textId="77777777" w:rsidR="001C6016" w:rsidRPr="001F0B10" w:rsidRDefault="001C6016" w:rsidP="001C601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k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fldChar w:fldCharType="begin"/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instrText>SYMBOL 87 \f "Symbol"</w:instrTex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fldChar w:fldCharType="end"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E1CF" w14:textId="77777777" w:rsidR="001C6016" w:rsidRPr="001F0B10" w:rsidRDefault="001C6016" w:rsidP="001C6016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</w:tbl>
    <w:p w14:paraId="18F499A1" w14:textId="77777777" w:rsidR="005D6475" w:rsidRDefault="005D6475" w:rsidP="000348EE">
      <w:pPr>
        <w:widowControl/>
        <w:jc w:val="left"/>
        <w:rPr>
          <w:rFonts w:eastAsia="宋体" w:cs="Arial"/>
          <w:color w:val="000000" w:themeColor="text1"/>
          <w:lang w:eastAsia="zh-CN"/>
        </w:rPr>
      </w:pPr>
    </w:p>
    <w:p w14:paraId="43A9149C" w14:textId="77777777" w:rsidR="005D6475" w:rsidRDefault="005D6475" w:rsidP="000348EE">
      <w:pPr>
        <w:widowControl/>
        <w:jc w:val="left"/>
        <w:rPr>
          <w:rFonts w:eastAsia="宋体" w:cs="Arial"/>
          <w:color w:val="000000" w:themeColor="text1"/>
          <w:lang w:eastAsia="zh-CN"/>
        </w:rPr>
      </w:pPr>
    </w:p>
    <w:p w14:paraId="41805682" w14:textId="7AB66E0E" w:rsidR="005D6475" w:rsidRPr="001F0B10" w:rsidRDefault="005D6475" w:rsidP="000348EE">
      <w:pPr>
        <w:widowControl/>
        <w:jc w:val="left"/>
        <w:rPr>
          <w:rFonts w:eastAsia="宋体" w:cs="Arial"/>
          <w:color w:val="000000" w:themeColor="text1"/>
          <w:lang w:eastAsia="zh-CN"/>
        </w:rPr>
        <w:sectPr w:rsidR="005D6475" w:rsidRPr="001F0B10" w:rsidSect="0041629D"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EB01CA4" w14:textId="6E58A3A9" w:rsidR="007A2998" w:rsidRDefault="007A2998" w:rsidP="00F00EFF">
      <w:pPr>
        <w:pStyle w:val="soc1-2"/>
      </w:pPr>
      <w:bookmarkStart w:id="373" w:name="_Toc178258326"/>
      <w:r>
        <w:rPr>
          <w:rFonts w:hint="eastAsia"/>
        </w:rPr>
        <w:lastRenderedPageBreak/>
        <w:t>T</w:t>
      </w:r>
      <w:r>
        <w:t>K</w:t>
      </w:r>
      <w:r>
        <w:rPr>
          <w:rFonts w:hint="eastAsia"/>
        </w:rPr>
        <w:t>电气特性</w:t>
      </w:r>
      <w:bookmarkEnd w:id="373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1"/>
        <w:gridCol w:w="2742"/>
        <w:gridCol w:w="1125"/>
        <w:gridCol w:w="964"/>
        <w:gridCol w:w="964"/>
        <w:gridCol w:w="1125"/>
        <w:gridCol w:w="2415"/>
      </w:tblGrid>
      <w:tr w:rsidR="007A2998" w:rsidRPr="001F0B10" w14:paraId="0F31FC39" w14:textId="77777777" w:rsidTr="00574005">
        <w:trPr>
          <w:trHeight w:val="284"/>
          <w:tblHeader/>
          <w:jc w:val="center"/>
        </w:trPr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3B2F23A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3038B17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9FBBA0A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91CCC74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0DC482D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1DC98525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705A905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7A2998" w:rsidRPr="001F0B10" w14:paraId="7B1FED28" w14:textId="77777777" w:rsidTr="00574005">
        <w:trPr>
          <w:jc w:val="center"/>
        </w:trPr>
        <w:tc>
          <w:tcPr>
            <w:tcW w:w="53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725E6B" w14:textId="5E6708EB" w:rsidR="007A2998" w:rsidRPr="001F0B10" w:rsidRDefault="00EF4BCA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TK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9CECD5" w14:textId="57C7DBDA" w:rsidR="007A2998" w:rsidRPr="001F0B10" w:rsidRDefault="00D95AED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高灵敏度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Touch</w:t>
            </w:r>
            <w:r>
              <w:rPr>
                <w:rFonts w:eastAsia="宋体" w:cs="Arial"/>
                <w:color w:val="000000" w:themeColor="text1"/>
                <w:lang w:eastAsia="zh-CN"/>
              </w:rPr>
              <w:t xml:space="preserve"> 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key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工作电流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 xml:space="preserve"> </w:t>
            </w:r>
            <w:r w:rsidR="007A2998">
              <w:rPr>
                <w:rFonts w:eastAsia="宋体" w:cs="Arial" w:hint="eastAsia"/>
                <w:color w:val="000000" w:themeColor="text1"/>
                <w:lang w:eastAsia="zh-CN"/>
              </w:rPr>
              <w:t>@</w:t>
            </w:r>
            <w:r w:rsidR="007A2998"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 w:rsidR="007A2998">
              <w:rPr>
                <w:rFonts w:eastAsia="宋体" w:cs="Arial" w:hint="eastAsia"/>
                <w:color w:val="000000" w:themeColor="text1"/>
                <w:lang w:eastAsia="zh-CN"/>
              </w:rPr>
              <w:t>V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6AFE7" w14:textId="77777777" w:rsidR="007A2998" w:rsidRPr="001F0B10" w:rsidRDefault="007A2998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6E298" w14:textId="729FD3EC" w:rsidR="007A2998" w:rsidRPr="001F0B10" w:rsidRDefault="00653D30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0.7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FCB78" w14:textId="30F2A037" w:rsidR="007A2998" w:rsidRPr="001F0B10" w:rsidRDefault="00653D30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1.</w:t>
            </w:r>
            <w:r w:rsidR="00016BCC">
              <w:rPr>
                <w:rFonts w:eastAsia="宋体" w:cs="Arial"/>
                <w:color w:val="000000" w:themeColor="text1"/>
                <w:lang w:eastAsia="zh-CN"/>
              </w:rPr>
              <w:t>0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83F4" w14:textId="4D1100C6" w:rsidR="007A2998" w:rsidRPr="007A2998" w:rsidRDefault="00D95AED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m</w:t>
            </w:r>
            <w:r w:rsidR="007A2998" w:rsidRPr="007A2998">
              <w:rPr>
                <w:rFonts w:eastAsia="宋体" w:cs="Arial"/>
                <w:color w:val="000000" w:themeColor="text1"/>
                <w:lang w:eastAsia="zh-CN"/>
              </w:rPr>
              <w:t>A</w:t>
            </w:r>
          </w:p>
        </w:tc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BD474" w14:textId="77777777" w:rsidR="007A2998" w:rsidRPr="001F0B10" w:rsidRDefault="007A2998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1F0B10">
              <w:rPr>
                <w:rFonts w:eastAsia="宋体" w:cs="Arial"/>
                <w:color w:val="000000" w:themeColor="text1"/>
                <w:lang w:eastAsia="zh-CN"/>
              </w:rPr>
              <w:t>=32MHz</w:t>
            </w:r>
          </w:p>
          <w:p w14:paraId="5D720B14" w14:textId="77777777" w:rsidR="007A2998" w:rsidRPr="001F0B10" w:rsidRDefault="007A2998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</w:tc>
      </w:tr>
    </w:tbl>
    <w:p w14:paraId="7E955BB4" w14:textId="598B7CE2" w:rsidR="003E5086" w:rsidRDefault="003E5086" w:rsidP="00F00EFF">
      <w:pPr>
        <w:pStyle w:val="soc1-2"/>
      </w:pPr>
      <w:bookmarkStart w:id="374" w:name="_Toc178258327"/>
      <w:r>
        <w:rPr>
          <w:rFonts w:hint="eastAsia"/>
        </w:rPr>
        <w:t>BTM</w:t>
      </w:r>
      <w:r>
        <w:rPr>
          <w:rFonts w:hint="eastAsia"/>
        </w:rPr>
        <w:t>电气特性</w:t>
      </w:r>
      <w:bookmarkEnd w:id="37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1"/>
        <w:gridCol w:w="2742"/>
        <w:gridCol w:w="1125"/>
        <w:gridCol w:w="964"/>
        <w:gridCol w:w="964"/>
        <w:gridCol w:w="1125"/>
        <w:gridCol w:w="2415"/>
      </w:tblGrid>
      <w:tr w:rsidR="006026BA" w:rsidRPr="001F0B10" w14:paraId="1A738CCB" w14:textId="77777777" w:rsidTr="00161C21">
        <w:trPr>
          <w:trHeight w:val="284"/>
          <w:tblHeader/>
          <w:jc w:val="center"/>
        </w:trPr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261F4CD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2F942E6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C7EBF50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57E6D3B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E312C00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F71E559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787029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6026BA" w:rsidRPr="001F0B10" w14:paraId="5EE5F655" w14:textId="77777777" w:rsidTr="00161C21">
        <w:trPr>
          <w:jc w:val="center"/>
        </w:trPr>
        <w:tc>
          <w:tcPr>
            <w:tcW w:w="53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E523CD" w14:textId="67087CA6" w:rsidR="006026BA" w:rsidRPr="001F0B10" w:rsidRDefault="00EF4BCA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BTM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9B4171" w14:textId="22894825" w:rsidR="006026BA" w:rsidRPr="001F0B10" w:rsidRDefault="00161C21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Base</w:t>
            </w:r>
            <w:r>
              <w:rPr>
                <w:rFonts w:eastAsia="宋体" w:cs="Arial"/>
                <w:color w:val="000000" w:themeColor="text1"/>
                <w:lang w:eastAsia="zh-CN"/>
              </w:rPr>
              <w:t xml:space="preserve"> 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Timer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工作电流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@</w:t>
            </w:r>
            <w:r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V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BE2A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F44E0" w14:textId="54AE499B" w:rsidR="006026BA" w:rsidRPr="001F0B10" w:rsidRDefault="007D69E6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1.2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0357" w14:textId="77777777" w:rsidR="006026BA" w:rsidRPr="001F0B10" w:rsidRDefault="006026BA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702C3" w14:textId="755228E0" w:rsidR="006026BA" w:rsidRPr="007A2998" w:rsidRDefault="007A2998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7A2998">
              <w:rPr>
                <w:rFonts w:eastAsia="宋体" w:cs="Arial"/>
                <w:lang w:eastAsia="zh-CN"/>
              </w:rPr>
              <w:t>u</w:t>
            </w:r>
            <w:r w:rsidR="006026BA" w:rsidRPr="007A2998">
              <w:rPr>
                <w:rFonts w:eastAsia="宋体" w:cs="Arial"/>
                <w:color w:val="000000" w:themeColor="text1"/>
                <w:lang w:eastAsia="zh-CN"/>
              </w:rPr>
              <w:t>A</w:t>
            </w:r>
            <w:proofErr w:type="spellEnd"/>
          </w:p>
        </w:tc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43A28" w14:textId="77777777" w:rsidR="00C3116E" w:rsidRDefault="00C3116E" w:rsidP="00C3116E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B</w:t>
            </w:r>
            <w:r>
              <w:rPr>
                <w:rFonts w:eastAsia="宋体" w:cs="Arial"/>
                <w:color w:val="000000" w:themeColor="text1"/>
                <w:lang w:eastAsia="zh-CN"/>
              </w:rPr>
              <w:t>TMCLKSEL=0</w:t>
            </w:r>
          </w:p>
          <w:p w14:paraId="682B443E" w14:textId="643AC9E0" w:rsidR="006026BA" w:rsidRPr="001F0B10" w:rsidRDefault="00C3116E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BTM</w:t>
            </w:r>
            <w:r w:rsidR="006026BA" w:rsidRPr="001F0B10">
              <w:rPr>
                <w:rFonts w:eastAsia="宋体" w:cs="Arial"/>
                <w:color w:val="000000" w:themeColor="text1"/>
                <w:lang w:eastAsia="zh-CN"/>
              </w:rPr>
              <w:t>时钟源为</w:t>
            </w:r>
            <w:r>
              <w:rPr>
                <w:rFonts w:eastAsia="宋体" w:cs="Arial"/>
                <w:color w:val="000000" w:themeColor="text1"/>
                <w:lang w:eastAsia="zh-CN"/>
              </w:rPr>
              <w:t>L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IRC</w:t>
            </w:r>
          </w:p>
        </w:tc>
      </w:tr>
    </w:tbl>
    <w:p w14:paraId="1A8F1860" w14:textId="5742D8EB" w:rsidR="008E4020" w:rsidRDefault="008E4020" w:rsidP="00F00EFF">
      <w:pPr>
        <w:pStyle w:val="soc1-2"/>
      </w:pPr>
      <w:bookmarkStart w:id="375" w:name="_Toc178258328"/>
      <w:r>
        <w:rPr>
          <w:rFonts w:hint="eastAsia"/>
        </w:rPr>
        <w:t>W</w:t>
      </w:r>
      <w:r>
        <w:t>DT</w:t>
      </w:r>
      <w:r>
        <w:rPr>
          <w:rFonts w:hint="eastAsia"/>
        </w:rPr>
        <w:t>电气特性</w:t>
      </w:r>
      <w:bookmarkEnd w:id="375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1"/>
        <w:gridCol w:w="2742"/>
        <w:gridCol w:w="1125"/>
        <w:gridCol w:w="964"/>
        <w:gridCol w:w="964"/>
        <w:gridCol w:w="1125"/>
        <w:gridCol w:w="2415"/>
      </w:tblGrid>
      <w:tr w:rsidR="0003139B" w:rsidRPr="001F0B10" w14:paraId="3847B229" w14:textId="77777777" w:rsidTr="00574005">
        <w:trPr>
          <w:trHeight w:val="284"/>
          <w:tblHeader/>
          <w:jc w:val="center"/>
        </w:trPr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7C013D6B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569E3B5D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F58449E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84D0F1B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F495101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B5772B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2EA9845D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03139B" w:rsidRPr="001F0B10" w14:paraId="17D04135" w14:textId="77777777" w:rsidTr="00574005">
        <w:trPr>
          <w:jc w:val="center"/>
        </w:trPr>
        <w:tc>
          <w:tcPr>
            <w:tcW w:w="53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FF96E5" w14:textId="59635C86" w:rsidR="0003139B" w:rsidRPr="001F0B10" w:rsidRDefault="00EF4BCA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WDT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4C84D7" w14:textId="44B2FE28" w:rsidR="0003139B" w:rsidRPr="001F0B10" w:rsidRDefault="007A2998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WDT</w:t>
            </w:r>
            <w:r w:rsidR="0003139B" w:rsidRPr="001F0B10">
              <w:rPr>
                <w:rFonts w:eastAsia="宋体" w:cs="Arial"/>
                <w:color w:val="000000" w:themeColor="text1"/>
                <w:lang w:eastAsia="zh-CN"/>
              </w:rPr>
              <w:t>工作电流</w:t>
            </w:r>
            <w:r w:rsidR="0003139B">
              <w:rPr>
                <w:rFonts w:eastAsia="宋体" w:cs="Arial" w:hint="eastAsia"/>
                <w:color w:val="000000" w:themeColor="text1"/>
                <w:lang w:eastAsia="zh-CN"/>
              </w:rPr>
              <w:t>@</w:t>
            </w:r>
            <w:r w:rsidR="0003139B"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 w:rsidR="0003139B">
              <w:rPr>
                <w:rFonts w:eastAsia="宋体" w:cs="Arial" w:hint="eastAsia"/>
                <w:color w:val="000000" w:themeColor="text1"/>
                <w:lang w:eastAsia="zh-CN"/>
              </w:rPr>
              <w:t>V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1080B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E62F8" w14:textId="3E5F77B5" w:rsidR="0003139B" w:rsidRPr="001F0B10" w:rsidRDefault="007D69E6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1.2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776D1" w14:textId="77777777" w:rsidR="0003139B" w:rsidRPr="001F0B10" w:rsidRDefault="0003139B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62F02" w14:textId="0BFF0300" w:rsidR="0003139B" w:rsidRPr="007A2998" w:rsidRDefault="007A2998" w:rsidP="00574005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7A2998">
              <w:rPr>
                <w:rFonts w:eastAsia="宋体" w:cs="Arial"/>
                <w:lang w:eastAsia="zh-CN"/>
              </w:rPr>
              <w:t>u</w:t>
            </w:r>
            <w:r w:rsidR="0003139B" w:rsidRPr="007A2998">
              <w:rPr>
                <w:rFonts w:eastAsia="宋体" w:cs="Arial"/>
                <w:color w:val="000000" w:themeColor="text1"/>
                <w:lang w:eastAsia="zh-CN"/>
              </w:rPr>
              <w:t>A</w:t>
            </w:r>
            <w:proofErr w:type="spellEnd"/>
          </w:p>
        </w:tc>
        <w:tc>
          <w:tcPr>
            <w:tcW w:w="11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77F6D" w14:textId="24B9C876" w:rsidR="0003139B" w:rsidRPr="001F0B10" w:rsidRDefault="0003139B" w:rsidP="00574005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</w:tbl>
    <w:p w14:paraId="5FF6E56B" w14:textId="3A88A203" w:rsidR="000348EE" w:rsidRPr="001F0B10" w:rsidRDefault="000348EE" w:rsidP="00F00EFF">
      <w:pPr>
        <w:pStyle w:val="soc1-2"/>
      </w:pPr>
      <w:bookmarkStart w:id="376" w:name="_Toc306967682"/>
      <w:bookmarkStart w:id="377" w:name="_Toc93675837"/>
      <w:bookmarkStart w:id="378" w:name="_Toc42530623"/>
      <w:bookmarkStart w:id="379" w:name="_Toc127364007"/>
      <w:bookmarkStart w:id="380" w:name="_Toc178258329"/>
      <w:bookmarkStart w:id="381" w:name="_Toc337636359"/>
      <w:r w:rsidRPr="001F0B10">
        <w:t>交流电气特性</w:t>
      </w:r>
      <w:bookmarkEnd w:id="376"/>
      <w:bookmarkEnd w:id="377"/>
      <w:bookmarkEnd w:id="378"/>
      <w:bookmarkEnd w:id="379"/>
      <w:bookmarkEnd w:id="380"/>
    </w:p>
    <w:p w14:paraId="1DCC15F6" w14:textId="064C0D45" w:rsidR="000348EE" w:rsidRPr="001F0B10" w:rsidRDefault="000348EE" w:rsidP="000348EE">
      <w:pPr>
        <w:widowControl/>
        <w:jc w:val="left"/>
        <w:rPr>
          <w:rFonts w:eastAsia="宋体" w:cs="Arial"/>
          <w:b/>
          <w:color w:val="000000" w:themeColor="text1"/>
          <w:lang w:eastAsia="zh-CN"/>
        </w:rPr>
      </w:pPr>
      <w:r w:rsidRPr="001F0B10">
        <w:rPr>
          <w:rFonts w:eastAsia="宋体" w:cs="Arial"/>
          <w:b/>
          <w:color w:val="000000" w:themeColor="text1"/>
          <w:lang w:eastAsia="zh-CN"/>
        </w:rPr>
        <w:t>(V</w:t>
      </w:r>
      <w:r w:rsidRPr="001F0B10">
        <w:rPr>
          <w:rFonts w:eastAsia="宋体" w:cs="Arial"/>
          <w:b/>
          <w:color w:val="000000" w:themeColor="text1"/>
          <w:vertAlign w:val="subscript"/>
          <w:lang w:eastAsia="zh-CN"/>
        </w:rPr>
        <w:t>DD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</w:t>
      </w:r>
      <w:r w:rsidR="00D042A4" w:rsidRPr="001F0B10">
        <w:rPr>
          <w:rFonts w:eastAsia="宋体" w:cs="Arial"/>
          <w:b/>
          <w:color w:val="000000" w:themeColor="text1"/>
          <w:lang w:eastAsia="zh-CN"/>
        </w:rPr>
        <w:t>1.8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V ~ </w:t>
      </w:r>
      <w:r w:rsidR="00EF4BCA">
        <w:rPr>
          <w:rFonts w:eastAsia="宋体" w:cs="Arial"/>
          <w:b/>
          <w:color w:val="000000" w:themeColor="text1"/>
          <w:lang w:eastAsia="zh-CN"/>
        </w:rPr>
        <w:t>3.6</w:t>
      </w:r>
      <w:r w:rsidRPr="001F0B10">
        <w:rPr>
          <w:rFonts w:eastAsia="宋体" w:cs="Arial"/>
          <w:b/>
          <w:color w:val="000000" w:themeColor="text1"/>
          <w:lang w:eastAsia="zh-CN"/>
        </w:rPr>
        <w:t>V</w:t>
      </w:r>
      <w:r w:rsidRPr="001F0B10">
        <w:rPr>
          <w:rFonts w:eastAsia="宋体" w:cs="Arial"/>
          <w:b/>
          <w:color w:val="000000" w:themeColor="text1"/>
          <w:lang w:eastAsia="zh-CN"/>
        </w:rPr>
        <w:t>，</w:t>
      </w:r>
      <w:r w:rsidRPr="001F0B10">
        <w:rPr>
          <w:rFonts w:eastAsia="宋体" w:cs="Arial"/>
          <w:b/>
          <w:color w:val="000000" w:themeColor="text1"/>
          <w:lang w:eastAsia="zh-CN"/>
        </w:rPr>
        <w:t>T</w:t>
      </w:r>
      <w:r w:rsidRPr="001F0B10">
        <w:rPr>
          <w:rFonts w:eastAsia="宋体" w:cs="Arial"/>
          <w:b/>
          <w:color w:val="000000" w:themeColor="text1"/>
          <w:vertAlign w:val="subscript"/>
          <w:lang w:eastAsia="zh-CN"/>
        </w:rPr>
        <w:t>A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25</w:t>
      </w:r>
      <w:r w:rsidRPr="001F0B10">
        <w:rPr>
          <w:rFonts w:ascii="宋体" w:eastAsia="宋体" w:hAnsi="宋体" w:cs="宋体" w:hint="eastAsia"/>
          <w:b/>
          <w:color w:val="000000" w:themeColor="text1"/>
          <w:lang w:eastAsia="zh-CN"/>
        </w:rPr>
        <w:t>℃</w:t>
      </w:r>
      <w:r w:rsidRPr="001F0B10">
        <w:rPr>
          <w:rFonts w:eastAsia="宋体" w:cs="Arial"/>
          <w:b/>
          <w:color w:val="000000" w:themeColor="text1"/>
          <w:lang w:eastAsia="zh-CN"/>
        </w:rPr>
        <w:t>，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</w:t>
      </w:r>
      <w:r w:rsidRPr="001F0B10">
        <w:rPr>
          <w:rFonts w:eastAsia="宋体" w:cs="Arial"/>
          <w:b/>
          <w:color w:val="000000" w:themeColor="text1"/>
          <w:lang w:eastAsia="zh-CN"/>
        </w:rPr>
        <w:t>除非另有说明</w:t>
      </w:r>
      <w:r w:rsidRPr="001F0B10">
        <w:rPr>
          <w:rFonts w:eastAsia="宋体" w:cs="Arial"/>
          <w:b/>
          <w:color w:val="000000" w:themeColor="text1"/>
          <w:lang w:eastAsia="zh-CN"/>
        </w:rPr>
        <w:t>)</w:t>
      </w:r>
      <w:bookmarkEnd w:id="38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5"/>
        <w:gridCol w:w="4037"/>
        <w:gridCol w:w="836"/>
        <w:gridCol w:w="910"/>
        <w:gridCol w:w="849"/>
        <w:gridCol w:w="1136"/>
        <w:gridCol w:w="1813"/>
      </w:tblGrid>
      <w:tr w:rsidR="00586E10" w:rsidRPr="001F0B10" w14:paraId="1B2DA7D3" w14:textId="77777777" w:rsidTr="00286998">
        <w:trPr>
          <w:trHeight w:val="284"/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9733AE9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4A7CD7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483343E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877DD5B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973B3B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6C159A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299390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586E10" w:rsidRPr="001F0B10" w14:paraId="30260F5F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BFACE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LXT</w:t>
            </w:r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190AC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外接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32k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振荡器起</w:t>
            </w: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振时间</w:t>
            </w:r>
            <w:proofErr w:type="gramEnd"/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7D62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03EF6" w14:textId="527366F8" w:rsidR="000348EE" w:rsidRPr="001F0B10" w:rsidRDefault="00287F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C2933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56E7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s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B4BC2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外接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32k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晶振</w:t>
            </w:r>
          </w:p>
        </w:tc>
      </w:tr>
      <w:tr w:rsidR="00586E10" w:rsidRPr="001F0B10" w14:paraId="4D35C71D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87B5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POR</w:t>
            </w:r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8B8E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Power On Reset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时间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7CFD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A471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15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552B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A55D1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ms</w:t>
            </w:r>
            <w:proofErr w:type="spellEnd"/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B3539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586E10" w:rsidRPr="001F0B10" w14:paraId="1E0A3DB7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483A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PDW</w:t>
            </w:r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C12AF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Power Down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模式唤醒时间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9C1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FF81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65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6F51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130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47B19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33377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586E10" w:rsidRPr="001F0B10" w14:paraId="1F5B8520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550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Reset</w:t>
            </w:r>
            <w:proofErr w:type="spellEnd"/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07BDB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复位脉冲宽度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4EA3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18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810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FE42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F7FC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110A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低电平有效</w:t>
            </w:r>
          </w:p>
        </w:tc>
      </w:tr>
      <w:tr w:rsidR="00586E10" w:rsidRPr="001F0B10" w14:paraId="7A67C8AD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EE3F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LVR</w:t>
            </w:r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C04D8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LVR</w:t>
            </w: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消抖时间</w:t>
            </w:r>
            <w:proofErr w:type="gramEnd"/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2C05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8A1FD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30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5A7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CB3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C3DE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586E10" w:rsidRPr="001F0B10" w14:paraId="4D360917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A9B6A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HIRC</w:t>
            </w:r>
            <w:proofErr w:type="spellEnd"/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93A67" w14:textId="0A8B5015" w:rsidR="000348EE" w:rsidRPr="001F0B10" w:rsidRDefault="0049261D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HI</w:t>
            </w:r>
            <w:r w:rsidR="000348EE" w:rsidRPr="001F0B10">
              <w:rPr>
                <w:rFonts w:eastAsia="宋体" w:cs="Arial"/>
                <w:color w:val="000000" w:themeColor="text1"/>
                <w:lang w:eastAsia="zh-CN"/>
              </w:rPr>
              <w:t>RC</w:t>
            </w:r>
            <w:r w:rsidR="000348EE" w:rsidRPr="001F0B10">
              <w:rPr>
                <w:rFonts w:eastAsia="宋体" w:cs="Arial"/>
                <w:color w:val="000000" w:themeColor="text1"/>
                <w:lang w:eastAsia="zh-CN"/>
              </w:rPr>
              <w:t>振荡稳定性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255DC" w14:textId="035687E3" w:rsidR="000348EE" w:rsidRPr="001F0B10" w:rsidRDefault="00B6061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63.36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4CDF7" w14:textId="29A7C830" w:rsidR="000348EE" w:rsidRPr="001F0B10" w:rsidRDefault="00B6061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64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E25B7" w14:textId="24B7A02C" w:rsidR="000348EE" w:rsidRPr="001F0B10" w:rsidRDefault="00B6061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64.64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9C50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MHz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89EF2" w14:textId="33887D72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D042A4" w:rsidRPr="001F0B10">
              <w:rPr>
                <w:rFonts w:eastAsia="宋体" w:cs="Arial"/>
                <w:color w:val="000000" w:themeColor="text1"/>
                <w:lang w:eastAsia="zh-CN"/>
              </w:rPr>
              <w:t>1.8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~</w:t>
            </w:r>
            <w:r w:rsidR="00EF4BCA">
              <w:rPr>
                <w:rFonts w:eastAsia="宋体" w:cs="Arial"/>
                <w:color w:val="000000" w:themeColor="text1"/>
                <w:lang w:eastAsia="zh-CN"/>
              </w:rPr>
              <w:t>3.6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  <w:p w14:paraId="020677FE" w14:textId="7B88FAB0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1A2169">
              <w:rPr>
                <w:rFonts w:eastAsia="宋体" w:cs="Arial"/>
                <w:color w:val="000000" w:themeColor="text1"/>
                <w:lang w:eastAsia="zh-CN"/>
              </w:rPr>
              <w:t>-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40~105 </w:t>
            </w:r>
            <w:r w:rsidRPr="001F0B10"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℃</w:t>
            </w:r>
          </w:p>
        </w:tc>
      </w:tr>
      <w:tr w:rsidR="0015406D" w:rsidRPr="001F0B10" w14:paraId="4919427D" w14:textId="77777777" w:rsidTr="00286998">
        <w:trPr>
          <w:jc w:val="center"/>
        </w:trPr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09415" w14:textId="6FEE6864" w:rsidR="0015406D" w:rsidRPr="001F0B10" w:rsidRDefault="0015406D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LIRC</w:t>
            </w:r>
            <w:proofErr w:type="spellEnd"/>
          </w:p>
        </w:tc>
        <w:tc>
          <w:tcPr>
            <w:tcW w:w="19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DD4B3" w14:textId="3FE30AAB" w:rsidR="0015406D" w:rsidRPr="001F0B10" w:rsidRDefault="0015406D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LIRC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振荡稳定性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5C685" w14:textId="3367AD0C" w:rsidR="0015406D" w:rsidRPr="001F0B10" w:rsidRDefault="0015406D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30.72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C0F2" w14:textId="34F94C04" w:rsidR="0015406D" w:rsidRPr="001F0B10" w:rsidRDefault="0015406D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32</w:t>
            </w:r>
          </w:p>
        </w:tc>
        <w:tc>
          <w:tcPr>
            <w:tcW w:w="4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FDB94" w14:textId="70194640" w:rsidR="0015406D" w:rsidRPr="001F0B10" w:rsidRDefault="0015406D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33.28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7AA88" w14:textId="0E12A666" w:rsidR="0015406D" w:rsidRPr="001F0B10" w:rsidRDefault="0015406D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KHz</w:t>
            </w:r>
            <w:proofErr w:type="spellEnd"/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E69CF" w14:textId="1D98B592" w:rsidR="0015406D" w:rsidRPr="001F0B10" w:rsidRDefault="0015406D" w:rsidP="0015406D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C274D2">
              <w:rPr>
                <w:rFonts w:eastAsia="宋体" w:cs="Arial"/>
                <w:color w:val="000000" w:themeColor="text1"/>
                <w:lang w:eastAsia="zh-CN"/>
              </w:rPr>
              <w:t>1.8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~</w:t>
            </w:r>
            <w:r w:rsidR="00C274D2">
              <w:rPr>
                <w:rFonts w:eastAsia="宋体" w:cs="Arial"/>
                <w:color w:val="000000" w:themeColor="text1"/>
                <w:lang w:eastAsia="zh-CN"/>
              </w:rPr>
              <w:t>3.6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  <w:p w14:paraId="4AB62794" w14:textId="6A1DE038" w:rsidR="0015406D" w:rsidRPr="001F0B10" w:rsidRDefault="0015406D" w:rsidP="0015406D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=-20~85 </w:t>
            </w:r>
            <w:r w:rsidRPr="001F0B10"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℃</w:t>
            </w:r>
          </w:p>
        </w:tc>
      </w:tr>
    </w:tbl>
    <w:p w14:paraId="2D078B94" w14:textId="68833C7E" w:rsidR="000348EE" w:rsidRPr="001F0B10" w:rsidRDefault="000348EE" w:rsidP="00F00EFF">
      <w:pPr>
        <w:pStyle w:val="soc1-2"/>
      </w:pPr>
      <w:bookmarkStart w:id="382" w:name="_Toc42530624"/>
      <w:bookmarkStart w:id="383" w:name="_Toc306967683"/>
      <w:bookmarkStart w:id="384" w:name="_Toc93675838"/>
      <w:bookmarkStart w:id="385" w:name="_Toc127364008"/>
      <w:bookmarkStart w:id="386" w:name="_Toc178258330"/>
      <w:bookmarkStart w:id="387" w:name="_Toc337636360"/>
      <w:r w:rsidRPr="001F0B10">
        <w:t>ADC</w:t>
      </w:r>
      <w:r w:rsidRPr="001F0B10">
        <w:t>电气特性</w:t>
      </w:r>
      <w:bookmarkEnd w:id="382"/>
      <w:bookmarkEnd w:id="383"/>
      <w:bookmarkEnd w:id="384"/>
      <w:bookmarkEnd w:id="385"/>
      <w:bookmarkEnd w:id="386"/>
      <w:r w:rsidRPr="001F0B10">
        <w:t xml:space="preserve"> </w:t>
      </w:r>
    </w:p>
    <w:p w14:paraId="15827D8B" w14:textId="77777777" w:rsidR="000348EE" w:rsidRPr="001F0B10" w:rsidRDefault="000348EE" w:rsidP="000348EE">
      <w:pPr>
        <w:widowControl/>
        <w:jc w:val="left"/>
        <w:rPr>
          <w:rFonts w:eastAsia="宋体" w:cs="Arial"/>
          <w:b/>
          <w:color w:val="000000" w:themeColor="text1"/>
          <w:lang w:eastAsia="zh-CN"/>
        </w:rPr>
      </w:pPr>
      <w:r w:rsidRPr="001F0B10">
        <w:rPr>
          <w:rFonts w:eastAsia="宋体" w:cs="Arial"/>
          <w:b/>
          <w:color w:val="000000" w:themeColor="text1"/>
          <w:lang w:eastAsia="zh-CN"/>
        </w:rPr>
        <w:t>(</w:t>
      </w:r>
      <w:r w:rsidRPr="001F0B10">
        <w:rPr>
          <w:rFonts w:eastAsia="宋体" w:cs="Arial"/>
          <w:color w:val="000000" w:themeColor="text1"/>
          <w:lang w:eastAsia="zh-CN"/>
        </w:rPr>
        <w:t>T</w:t>
      </w:r>
      <w:r w:rsidRPr="001F0B10">
        <w:rPr>
          <w:rFonts w:eastAsia="宋体" w:cs="Arial"/>
          <w:color w:val="000000" w:themeColor="text1"/>
          <w:vertAlign w:val="subscript"/>
          <w:lang w:eastAsia="zh-CN"/>
        </w:rPr>
        <w:t>A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25</w:t>
      </w:r>
      <w:r w:rsidRPr="001F0B10">
        <w:rPr>
          <w:rFonts w:ascii="宋体" w:eastAsia="宋体" w:hAnsi="宋体" w:cs="宋体" w:hint="eastAsia"/>
          <w:b/>
          <w:color w:val="000000" w:themeColor="text1"/>
          <w:lang w:eastAsia="zh-CN"/>
        </w:rPr>
        <w:t>℃</w:t>
      </w:r>
      <w:r w:rsidRPr="001F0B10">
        <w:rPr>
          <w:rFonts w:eastAsia="宋体" w:cs="Arial"/>
          <w:b/>
          <w:color w:val="000000" w:themeColor="text1"/>
          <w:lang w:eastAsia="zh-CN"/>
        </w:rPr>
        <w:t>，除非另有说明</w:t>
      </w:r>
      <w:r w:rsidRPr="001F0B10">
        <w:rPr>
          <w:rFonts w:eastAsia="宋体" w:cs="Arial"/>
          <w:b/>
          <w:color w:val="000000" w:themeColor="text1"/>
          <w:lang w:eastAsia="zh-CN"/>
        </w:rPr>
        <w:t>)</w:t>
      </w:r>
      <w:bookmarkStart w:id="388" w:name="_Toc488067101"/>
      <w:bookmarkEnd w:id="387"/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421"/>
        <w:gridCol w:w="1087"/>
        <w:gridCol w:w="1088"/>
        <w:gridCol w:w="1088"/>
        <w:gridCol w:w="1135"/>
        <w:gridCol w:w="2395"/>
      </w:tblGrid>
      <w:tr w:rsidR="001F0B10" w:rsidRPr="009F22D9" w14:paraId="2A4F6DBD" w14:textId="77777777" w:rsidTr="00E86DD3">
        <w:trPr>
          <w:trHeight w:val="284"/>
          <w:tblHeader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A16E9A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C0D9ECD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61920C17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3AE6C4AB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4213A6B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6EEB496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  <w:hideMark/>
          </w:tcPr>
          <w:p w14:paraId="0E92A1A2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BF4D7B" w:rsidRPr="009F22D9" w14:paraId="1074CA22" w14:textId="77777777" w:rsidTr="00E86DD3">
        <w:trPr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31B3BE" w14:textId="79F2C60A" w:rsidR="00BF4D7B" w:rsidRPr="009F22D9" w:rsidRDefault="00BF4D7B" w:rsidP="00E7734E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ADC</w:t>
            </w:r>
          </w:p>
        </w:tc>
        <w:tc>
          <w:tcPr>
            <w:tcW w:w="24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1C94FD3" w14:textId="067A6C99" w:rsidR="00BF4D7B" w:rsidRPr="009F22D9" w:rsidRDefault="00BF4D7B" w:rsidP="009C4902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供电电压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81649" w14:textId="21A4D2CB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>
              <w:rPr>
                <w:rFonts w:eastAsia="宋体" w:cs="Arial"/>
                <w:color w:val="000000" w:themeColor="text1"/>
                <w:lang w:eastAsia="zh-CN"/>
              </w:rPr>
              <w:t>0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BD70B" w14:textId="66F91C3E" w:rsidR="00BF4D7B" w:rsidRPr="009F22D9" w:rsidRDefault="00ED02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3.3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5A9C0" w14:textId="7DBD748D" w:rsidR="00BF4D7B" w:rsidRPr="009F22D9" w:rsidRDefault="00ED02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DDBAE" w14:textId="77777777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16D23" w14:textId="4B378BD7" w:rsidR="00BF4D7B" w:rsidRPr="009F22D9" w:rsidRDefault="00BF4D7B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Vref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1.024V</w:t>
            </w:r>
          </w:p>
        </w:tc>
      </w:tr>
      <w:tr w:rsidR="00BF4D7B" w:rsidRPr="009F22D9" w14:paraId="74E0855D" w14:textId="77777777" w:rsidTr="00E86DD3">
        <w:trPr>
          <w:jc w:val="center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B7B3BE9" w14:textId="449F3122" w:rsidR="00BF4D7B" w:rsidRPr="009F22D9" w:rsidRDefault="00BF4D7B" w:rsidP="00CF1498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B6575F" w14:textId="29A117C4" w:rsidR="00BF4D7B" w:rsidRPr="009F22D9" w:rsidRDefault="00BF4D7B" w:rsidP="00CF1498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2CFEB" w14:textId="2CFC85A2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>
              <w:rPr>
                <w:rFonts w:eastAsia="宋体" w:cs="Arial"/>
                <w:color w:val="000000" w:themeColor="text1"/>
                <w:lang w:eastAsia="zh-CN"/>
              </w:rPr>
              <w:t>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F66AD" w14:textId="682D32FE" w:rsidR="00BF4D7B" w:rsidRPr="009F22D9" w:rsidRDefault="00ED02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3.3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2E1E0" w14:textId="290A1829" w:rsidR="00BF4D7B" w:rsidRPr="009F22D9" w:rsidRDefault="00ED02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01ED8" w14:textId="77777777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DB333" w14:textId="479D82DA" w:rsidR="00BF4D7B" w:rsidRPr="009F22D9" w:rsidRDefault="00BF4D7B" w:rsidP="006C5809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Vref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2.048V</w:t>
            </w:r>
          </w:p>
        </w:tc>
      </w:tr>
      <w:tr w:rsidR="00BF4D7B" w:rsidRPr="009F22D9" w14:paraId="15A054B9" w14:textId="77777777" w:rsidTr="001074E3">
        <w:trPr>
          <w:jc w:val="center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6938D2" w14:textId="15DF5634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B5A9D4" w14:textId="7931A46F" w:rsidR="00BF4D7B" w:rsidRPr="009F22D9" w:rsidRDefault="00BF4D7B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1062D" w14:textId="77777777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6D638" w14:textId="034DA73A" w:rsidR="00BF4D7B" w:rsidRPr="009F22D9" w:rsidRDefault="00ED02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3.3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156E" w14:textId="551516BD" w:rsidR="00BF4D7B" w:rsidRPr="009F22D9" w:rsidRDefault="00ED0283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1D2A" w14:textId="77777777" w:rsidR="00BF4D7B" w:rsidRPr="009F22D9" w:rsidRDefault="00BF4D7B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A602" w14:textId="77777777" w:rsidR="00BF4D7B" w:rsidRPr="009F22D9" w:rsidRDefault="00BF4D7B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Vref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2.4V</w:t>
            </w:r>
          </w:p>
        </w:tc>
      </w:tr>
      <w:tr w:rsidR="00BF4D7B" w:rsidRPr="009F22D9" w14:paraId="237654E4" w14:textId="77777777" w:rsidTr="00E86DD3">
        <w:trPr>
          <w:jc w:val="center"/>
        </w:trPr>
        <w:tc>
          <w:tcPr>
            <w:tcW w:w="11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112B" w14:textId="77777777" w:rsidR="00BF4D7B" w:rsidRPr="009F22D9" w:rsidRDefault="00BF4D7B" w:rsidP="00BF4D7B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37816" w14:textId="77777777" w:rsidR="00BF4D7B" w:rsidRPr="009F22D9" w:rsidRDefault="00BF4D7B" w:rsidP="00BF4D7B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2B930" w14:textId="235FDCF0" w:rsidR="00BF4D7B" w:rsidRPr="009F22D9" w:rsidRDefault="00BF4D7B" w:rsidP="00BF4D7B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2.0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72E11" w14:textId="2516331F" w:rsidR="00BF4D7B" w:rsidRPr="009F22D9" w:rsidRDefault="00ED0283" w:rsidP="00BF4D7B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3.3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F34E4" w14:textId="5FB3EA4D" w:rsidR="00BF4D7B" w:rsidRPr="009F22D9" w:rsidRDefault="00ED0283" w:rsidP="00BF4D7B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3.6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CEC43" w14:textId="513EBBFE" w:rsidR="00BF4D7B" w:rsidRPr="009F22D9" w:rsidRDefault="00BF4D7B" w:rsidP="00BF4D7B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0B396" w14:textId="29AD69F1" w:rsidR="00BF4D7B" w:rsidRPr="009F22D9" w:rsidRDefault="00BF4D7B" w:rsidP="00BF4D7B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Vref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</w:tr>
      <w:tr w:rsidR="001F0B10" w:rsidRPr="009F22D9" w14:paraId="40723B2D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F0750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REF1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85432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内部基准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2.048V 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A443" w14:textId="00B1BED0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 w:rsidR="00BF4D7B" w:rsidRPr="009F22D9">
              <w:rPr>
                <w:rFonts w:eastAsia="宋体" w:cs="Arial"/>
                <w:color w:val="000000" w:themeColor="text1"/>
                <w:lang w:eastAsia="zh-CN"/>
              </w:rPr>
              <w:t>0</w:t>
            </w:r>
            <w:r w:rsidR="00BF4D7B">
              <w:rPr>
                <w:rFonts w:eastAsia="宋体" w:cs="Arial"/>
                <w:color w:val="000000" w:themeColor="text1"/>
                <w:lang w:eastAsia="zh-CN"/>
              </w:rPr>
              <w:t>28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4444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2.048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B5382" w14:textId="3DF1EE54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 w:rsidR="00BF4D7B" w:rsidRPr="009F22D9">
              <w:rPr>
                <w:rFonts w:eastAsia="宋体" w:cs="Arial"/>
                <w:color w:val="000000" w:themeColor="text1"/>
                <w:lang w:eastAsia="zh-CN"/>
              </w:rPr>
              <w:t>06</w:t>
            </w:r>
            <w:r w:rsidR="00BF4D7B">
              <w:rPr>
                <w:rFonts w:eastAsia="宋体" w:cs="Arial"/>
                <w:color w:val="000000" w:themeColor="text1"/>
                <w:lang w:eastAsia="zh-CN"/>
              </w:rPr>
              <w:t>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F5DF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3DDD7" w14:textId="1430751A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2.7~</w:t>
            </w:r>
            <w:r w:rsidR="002E6AD0">
              <w:rPr>
                <w:rFonts w:eastAsia="宋体" w:cs="Arial"/>
                <w:color w:val="000000" w:themeColor="text1"/>
                <w:lang w:eastAsia="zh-CN"/>
              </w:rPr>
              <w:t>3.6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9F22D9" w14:paraId="4D5DCF3F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4FE6B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REF2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13D3D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内部基准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1.024V 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3C6E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1.004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617AF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1.024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789A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1.044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A9898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CC13B" w14:textId="220913DB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2.0~</w:t>
            </w:r>
            <w:r w:rsidR="002E6AD0">
              <w:rPr>
                <w:rFonts w:eastAsia="宋体" w:cs="Arial"/>
                <w:color w:val="000000" w:themeColor="text1"/>
                <w:lang w:eastAsia="zh-CN"/>
              </w:rPr>
              <w:t>3.6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9F22D9" w14:paraId="292239D2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4836C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REF3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2906A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内部基准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2.4V 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B059B" w14:textId="0550F246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 w:rsidR="00BF4D7B" w:rsidRPr="009F22D9">
              <w:rPr>
                <w:rFonts w:eastAsia="宋体" w:cs="Arial"/>
                <w:color w:val="000000" w:themeColor="text1"/>
                <w:lang w:eastAsia="zh-CN"/>
              </w:rPr>
              <w:t>3</w:t>
            </w:r>
            <w:r w:rsidR="00BF4D7B">
              <w:rPr>
                <w:rFonts w:eastAsia="宋体" w:cs="Arial"/>
                <w:color w:val="000000" w:themeColor="text1"/>
                <w:lang w:eastAsia="zh-CN"/>
              </w:rPr>
              <w:t>8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2CFA4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2.40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4B999" w14:textId="0D6B19A3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</w:t>
            </w:r>
            <w:r w:rsidR="00BF4D7B" w:rsidRPr="009F22D9">
              <w:rPr>
                <w:rFonts w:eastAsia="宋体" w:cs="Arial"/>
                <w:color w:val="000000" w:themeColor="text1"/>
                <w:lang w:eastAsia="zh-CN"/>
              </w:rPr>
              <w:t>4</w:t>
            </w:r>
            <w:r w:rsidR="00BF4D7B">
              <w:rPr>
                <w:rFonts w:eastAsia="宋体" w:cs="Arial"/>
                <w:color w:val="000000" w:themeColor="text1"/>
                <w:lang w:eastAsia="zh-CN"/>
              </w:rPr>
              <w:t>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0CF17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57B26" w14:textId="514B6EE2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 2.7~</w:t>
            </w:r>
            <w:r w:rsidR="002E6AD0">
              <w:rPr>
                <w:rFonts w:eastAsia="宋体" w:cs="Arial"/>
                <w:color w:val="000000" w:themeColor="text1"/>
                <w:lang w:eastAsia="zh-CN"/>
              </w:rPr>
              <w:t>3.6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9F22D9" w14:paraId="006BFE6C" w14:textId="77777777" w:rsidTr="00E86DD3">
        <w:trPr>
          <w:trHeight w:val="23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0FF0A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N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R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4DCA1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精度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D697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55158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14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E8BCA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590A9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bit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B79C9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val="fr-FR" w:eastAsia="zh-CN"/>
              </w:rPr>
            </w:pPr>
            <w:r w:rsidRPr="009F22D9">
              <w:rPr>
                <w:rFonts w:eastAsia="宋体" w:cs="Arial"/>
                <w:color w:val="000000" w:themeColor="text1"/>
                <w:lang w:val="fr-FR" w:eastAsia="zh-CN"/>
              </w:rPr>
              <w:t>GND≤V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val="fr-FR" w:eastAsia="zh-CN"/>
              </w:rPr>
              <w:t>AIN</w:t>
            </w:r>
            <w:r w:rsidRPr="009F22D9">
              <w:rPr>
                <w:rFonts w:eastAsia="宋体" w:cs="Arial"/>
                <w:color w:val="000000" w:themeColor="text1"/>
                <w:lang w:val="fr-FR" w:eastAsia="zh-CN"/>
              </w:rPr>
              <w:t>≤V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val="fr-FR" w:eastAsia="zh-CN"/>
              </w:rPr>
              <w:t>DD</w:t>
            </w:r>
          </w:p>
        </w:tc>
      </w:tr>
      <w:tr w:rsidR="001F0B10" w:rsidRPr="009F22D9" w14:paraId="656C39A8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C2603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AIN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B2472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ADC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输入电压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2092C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GND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6BC1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C545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1D3E4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A93FE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9F22D9" w14:paraId="081A48F2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CDFB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R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AIN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E2DDE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ADC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输入电阻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269B4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DDFE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28B23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093BB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M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fldChar w:fldCharType="begin"/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instrText>SYMBOL 87 \f "Symbol"</w:instrTex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fldChar w:fldCharType="end"/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05ADB" w14:textId="55E9A20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IN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68727E"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 w:rsidR="0068727E"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8E743D" w:rsidRPr="009F22D9" w14:paraId="375CF3A3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E0B38" w14:textId="2880D23C" w:rsidR="008E743D" w:rsidRPr="009F22D9" w:rsidRDefault="008E743D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>
              <w:rPr>
                <w:rFonts w:eastAsia="宋体" w:cs="Arial"/>
                <w:color w:val="000000" w:themeColor="text1"/>
                <w:lang w:eastAsia="zh-CN"/>
              </w:rPr>
              <w:t>I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lkg_ADC</w:t>
            </w:r>
            <w:proofErr w:type="spellEnd"/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13910" w14:textId="710E0682" w:rsidR="008E743D" w:rsidRPr="009F22D9" w:rsidRDefault="008E743D" w:rsidP="008E743D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 w:hint="eastAsia"/>
                <w:color w:val="000000" w:themeColor="text1"/>
                <w:lang w:eastAsia="zh-CN"/>
              </w:rPr>
              <w:t>ADC</w:t>
            </w:r>
            <w:r>
              <w:rPr>
                <w:rFonts w:eastAsia="宋体" w:cs="Arial" w:hint="eastAsia"/>
                <w:color w:val="000000" w:themeColor="text1"/>
                <w:lang w:eastAsia="zh-CN"/>
              </w:rPr>
              <w:t>输入漏电流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6ECDB" w14:textId="421CAAB4" w:rsidR="008E743D" w:rsidRPr="009F22D9" w:rsidRDefault="008E743D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-1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989C9" w14:textId="60CD906F" w:rsidR="008E743D" w:rsidRPr="009F22D9" w:rsidRDefault="008E743D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7EA85" w14:textId="492AD262" w:rsidR="008E743D" w:rsidRPr="009F22D9" w:rsidRDefault="008E743D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CA597" w14:textId="0AD5CE33" w:rsidR="008E743D" w:rsidRPr="009F22D9" w:rsidRDefault="008E743D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>
              <w:rPr>
                <w:rFonts w:eastAsia="宋体" w:cs="Arial"/>
                <w:color w:val="000000" w:themeColor="text1"/>
                <w:lang w:eastAsia="zh-CN"/>
              </w:rPr>
              <w:t>uA</w:t>
            </w:r>
            <w:proofErr w:type="spellEnd"/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97151" w14:textId="475430C6" w:rsidR="008E743D" w:rsidRPr="009F22D9" w:rsidRDefault="008E743D" w:rsidP="008E743D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V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IN</w:t>
            </w:r>
            <w:r>
              <w:rPr>
                <w:rFonts w:eastAsia="宋体" w:cs="Arial"/>
                <w:color w:val="000000" w:themeColor="text1"/>
                <w:lang w:eastAsia="zh-CN"/>
              </w:rPr>
              <w:t xml:space="preserve">= </w:t>
            </w:r>
            <w:proofErr w:type="spellStart"/>
            <w:r>
              <w:rPr>
                <w:rFonts w:eastAsia="宋体" w:cs="Arial"/>
                <w:color w:val="000000" w:themeColor="text1"/>
                <w:lang w:eastAsia="zh-CN"/>
              </w:rPr>
              <w:t>V</w:t>
            </w:r>
            <w:r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AINx</w:t>
            </w:r>
            <w:proofErr w:type="spellEnd"/>
          </w:p>
        </w:tc>
      </w:tr>
      <w:tr w:rsidR="00ED0283" w:rsidRPr="009F22D9" w14:paraId="2B1C51B3" w14:textId="77777777" w:rsidTr="00E86DD3">
        <w:trPr>
          <w:jc w:val="center"/>
        </w:trPr>
        <w:tc>
          <w:tcPr>
            <w:tcW w:w="112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FEAE3" w14:textId="2AB39BE3" w:rsidR="00ED0283" w:rsidRPr="009F22D9" w:rsidRDefault="00ED0283" w:rsidP="00ED0283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ADC</w:t>
            </w:r>
          </w:p>
        </w:tc>
        <w:tc>
          <w:tcPr>
            <w:tcW w:w="24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DDAF" w14:textId="4770236A" w:rsidR="00ED0283" w:rsidRPr="009F22D9" w:rsidRDefault="00ED0283" w:rsidP="00ED0283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ADC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转换电流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F4689" w14:textId="77777777" w:rsidR="00ED0283" w:rsidRPr="009F22D9" w:rsidRDefault="00ED0283" w:rsidP="00ED0283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1C5F1" w14:textId="3A34ECE4" w:rsidR="00ED0283" w:rsidRPr="009F22D9" w:rsidRDefault="00ED0283" w:rsidP="00ED0283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1.3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39606" w14:textId="77777777" w:rsidR="00ED0283" w:rsidRPr="009F22D9" w:rsidRDefault="00ED0283" w:rsidP="00ED0283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F5E89" w14:textId="77777777" w:rsidR="00ED0283" w:rsidRPr="009F22D9" w:rsidRDefault="00ED0283" w:rsidP="00ED0283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mA</w:t>
            </w:r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A9F5D" w14:textId="77777777" w:rsidR="00ED0283" w:rsidRPr="009F22D9" w:rsidRDefault="00ED0283" w:rsidP="00ED0283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ADC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模块打开</w:t>
            </w:r>
          </w:p>
          <w:p w14:paraId="4F207459" w14:textId="77777777" w:rsidR="00ED0283" w:rsidRPr="009F22D9" w:rsidRDefault="00ED0283" w:rsidP="00ED0283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=3.3V</w:t>
            </w:r>
          </w:p>
        </w:tc>
      </w:tr>
      <w:tr w:rsidR="001F0B10" w:rsidRPr="009F22D9" w14:paraId="787C3278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711EC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DNL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7908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微分非线性误差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E9C4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6F772" w14:textId="7EF9BCC8" w:rsidR="000348EE" w:rsidRPr="009F22D9" w:rsidRDefault="0068727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±</w:t>
            </w:r>
            <w:r>
              <w:rPr>
                <w:rFonts w:eastAsia="宋体" w:cs="Arial"/>
                <w:color w:val="000000" w:themeColor="text1"/>
                <w:lang w:eastAsia="zh-CN"/>
              </w:rPr>
              <w:t>6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F91D4" w14:textId="30DF1938" w:rsidR="000348EE" w:rsidRPr="009F22D9" w:rsidRDefault="00016BC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A3B72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LSB</w:t>
            </w:r>
          </w:p>
        </w:tc>
        <w:tc>
          <w:tcPr>
            <w:tcW w:w="2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75E8E" w14:textId="64E52998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68727E"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 w:rsidR="0068727E"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  <w:p w14:paraId="653334C4" w14:textId="4679865B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REF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68727E"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 w:rsidR="0068727E" w:rsidRPr="009F22D9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9F22D9" w14:paraId="1238EA65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91BAE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INL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7C63E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积分非线性误差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CFECE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80D37" w14:textId="79D74385" w:rsidR="000348EE" w:rsidRPr="009F22D9" w:rsidRDefault="0068727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±</w:t>
            </w:r>
            <w:r>
              <w:rPr>
                <w:rFonts w:eastAsia="宋体" w:cs="Arial"/>
                <w:color w:val="000000" w:themeColor="text1"/>
                <w:lang w:eastAsia="zh-CN"/>
              </w:rPr>
              <w:t>8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FAB6D" w14:textId="6BE31CB3" w:rsidR="000348EE" w:rsidRPr="009F22D9" w:rsidRDefault="00016BC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7A7F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LSB</w:t>
            </w:r>
          </w:p>
        </w:tc>
        <w:tc>
          <w:tcPr>
            <w:tcW w:w="2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2464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9F22D9" w14:paraId="4912D1C1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4E4E8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lastRenderedPageBreak/>
              <w:t>E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Z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E6550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偏移量误差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1570D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54EE9" w14:textId="02D0F904" w:rsidR="000348EE" w:rsidRPr="009F22D9" w:rsidRDefault="0068727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±</w:t>
            </w:r>
            <w:r>
              <w:rPr>
                <w:rFonts w:eastAsia="宋体" w:cs="Arial"/>
                <w:color w:val="000000" w:themeColor="text1"/>
                <w:lang w:eastAsia="zh-CN"/>
              </w:rPr>
              <w:t>12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126FE" w14:textId="2B8C2C47" w:rsidR="000348EE" w:rsidRPr="009F22D9" w:rsidRDefault="00016BC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1E320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LSB</w:t>
            </w:r>
          </w:p>
        </w:tc>
        <w:tc>
          <w:tcPr>
            <w:tcW w:w="2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2F80D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9F22D9" w14:paraId="6E25D9F3" w14:textId="77777777" w:rsidTr="00E86DD3">
        <w:trPr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BA7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E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F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E7F61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满刻度误差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8FAA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96E62" w14:textId="3B8B65ED" w:rsidR="000348EE" w:rsidRPr="009F22D9" w:rsidRDefault="0068727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±</w:t>
            </w:r>
            <w:r>
              <w:rPr>
                <w:rFonts w:eastAsia="宋体" w:cs="Arial"/>
                <w:color w:val="000000" w:themeColor="text1"/>
                <w:lang w:eastAsia="zh-CN"/>
              </w:rPr>
              <w:t>14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C88BC" w14:textId="2EAADDD3" w:rsidR="000348EE" w:rsidRPr="009F22D9" w:rsidRDefault="00016BC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653B1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LSB</w:t>
            </w:r>
          </w:p>
        </w:tc>
        <w:tc>
          <w:tcPr>
            <w:tcW w:w="2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5540A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9F22D9" w14:paraId="301A4E43" w14:textId="77777777" w:rsidTr="00E86DD3">
        <w:trPr>
          <w:trHeight w:val="226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72E2C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E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AD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213B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总绝对误差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EA6B5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E322A" w14:textId="6C0CC696" w:rsidR="000348EE" w:rsidRPr="009F22D9" w:rsidRDefault="0068727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±</w:t>
            </w:r>
            <w:r>
              <w:rPr>
                <w:rFonts w:eastAsia="宋体" w:cs="Arial"/>
                <w:color w:val="000000" w:themeColor="text1"/>
                <w:lang w:eastAsia="zh-CN"/>
              </w:rPr>
              <w:t>14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748E2" w14:textId="34689F85" w:rsidR="000348EE" w:rsidRPr="009F22D9" w:rsidRDefault="00016BCC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3AE7D" w14:textId="77777777" w:rsidR="000348EE" w:rsidRPr="009F22D9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LSB</w:t>
            </w:r>
          </w:p>
        </w:tc>
        <w:tc>
          <w:tcPr>
            <w:tcW w:w="2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9C793" w14:textId="77777777" w:rsidR="000348EE" w:rsidRPr="009F22D9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9F22D9" w14:paraId="487E4495" w14:textId="77777777" w:rsidTr="00E86DD3">
        <w:trPr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391D8E" w14:textId="03E00941" w:rsidR="00F64146" w:rsidRPr="009F22D9" w:rsidRDefault="00F64146" w:rsidP="008E743D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ADC</w:t>
            </w:r>
          </w:p>
        </w:tc>
        <w:tc>
          <w:tcPr>
            <w:tcW w:w="24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2FB9C9" w14:textId="162C4A13" w:rsidR="00F64146" w:rsidRPr="009F22D9" w:rsidRDefault="00F64146" w:rsidP="00E7734E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ADC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转换时间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72EC2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A10B" w14:textId="4F126BCB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1.1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3F14B" w14:textId="10BE1DC5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1.4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C355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E5BBD" w14:textId="63046098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=32MHz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，时钟源为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  <w:p w14:paraId="27321C8E" w14:textId="77777777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LOWSP[2:0] = 100</w:t>
            </w:r>
          </w:p>
        </w:tc>
      </w:tr>
      <w:tr w:rsidR="001F0B10" w:rsidRPr="009F22D9" w14:paraId="34E19ACD" w14:textId="77777777" w:rsidTr="00E86DD3">
        <w:trPr>
          <w:jc w:val="center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19EF88" w14:textId="6ABCDDEF" w:rsidR="00F64146" w:rsidRPr="009F22D9" w:rsidRDefault="00F64146" w:rsidP="00CF1498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07015C" w14:textId="12E624FD" w:rsidR="00F64146" w:rsidRPr="009F22D9" w:rsidRDefault="00F64146" w:rsidP="00CF1498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BEECD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51A25" w14:textId="37DC3363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1.2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8D7F5" w14:textId="15AC2CD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1.5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195AA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7756B" w14:textId="1D9EA729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=32MHz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，时钟源为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  <w:p w14:paraId="79E081D4" w14:textId="77777777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LOWSP[2:0] = 101</w:t>
            </w:r>
          </w:p>
        </w:tc>
      </w:tr>
      <w:tr w:rsidR="001F0B10" w:rsidRPr="009F22D9" w14:paraId="11936A9C" w14:textId="77777777" w:rsidTr="00E86DD3">
        <w:trPr>
          <w:jc w:val="center"/>
        </w:trPr>
        <w:tc>
          <w:tcPr>
            <w:tcW w:w="112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FC7CD1" w14:textId="6D38C397" w:rsidR="00F64146" w:rsidRPr="009F22D9" w:rsidRDefault="00F64146" w:rsidP="00CF1498">
            <w:pPr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4D4FAA" w14:textId="21D11E9D" w:rsidR="00F64146" w:rsidRPr="009F22D9" w:rsidRDefault="00F64146" w:rsidP="00CF1498">
            <w:pPr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6229F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AFCE3" w14:textId="6A7F92A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1.5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4631B" w14:textId="3B2A0ACD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1.9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B106C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1E4C3" w14:textId="6569EDD1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=32MHz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，时钟源为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  <w:p w14:paraId="5261EB79" w14:textId="77777777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LOWSP[2:0] = 110</w:t>
            </w:r>
          </w:p>
        </w:tc>
      </w:tr>
      <w:tr w:rsidR="001F0B10" w:rsidRPr="009F22D9" w14:paraId="482A0156" w14:textId="77777777" w:rsidTr="00E86DD3">
        <w:trPr>
          <w:jc w:val="center"/>
        </w:trPr>
        <w:tc>
          <w:tcPr>
            <w:tcW w:w="11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D9A7E" w14:textId="1D558FDA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24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CB9FB" w14:textId="6725318A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77C5E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061B" w14:textId="2BD56788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2.0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F947" w14:textId="34F1A8DE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>2.6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8C680" w14:textId="77777777" w:rsidR="00F64146" w:rsidRPr="009F22D9" w:rsidRDefault="00F64146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3EEB3" w14:textId="26EE1184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9F22D9">
              <w:rPr>
                <w:rFonts w:eastAsia="宋体" w:cs="Arial"/>
                <w:color w:val="000000" w:themeColor="text1"/>
                <w:lang w:eastAsia="zh-CN"/>
              </w:rPr>
              <w:t>f</w:t>
            </w:r>
            <w:r w:rsidRPr="009F22D9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HCLK</w:t>
            </w:r>
            <w:proofErr w:type="spellEnd"/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=32MHz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，时钟源为</w:t>
            </w:r>
            <w:r w:rsidRPr="009F22D9">
              <w:rPr>
                <w:rFonts w:eastAsia="宋体" w:cs="Arial"/>
                <w:color w:val="000000" w:themeColor="text1"/>
                <w:lang w:eastAsia="zh-CN"/>
              </w:rPr>
              <w:t>HIRC</w:t>
            </w:r>
          </w:p>
          <w:p w14:paraId="30690678" w14:textId="77777777" w:rsidR="00F64146" w:rsidRPr="009F22D9" w:rsidRDefault="00F64146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9F22D9">
              <w:rPr>
                <w:rFonts w:eastAsia="宋体" w:cs="Arial"/>
                <w:color w:val="000000" w:themeColor="text1"/>
                <w:lang w:eastAsia="zh-CN"/>
              </w:rPr>
              <w:t xml:space="preserve"> LOWSP[2:0] = 111</w:t>
            </w:r>
          </w:p>
        </w:tc>
      </w:tr>
    </w:tbl>
    <w:p w14:paraId="0E820E9F" w14:textId="26BC237C" w:rsidR="000348EE" w:rsidRPr="001F0B10" w:rsidRDefault="00361BAC" w:rsidP="00F00EFF">
      <w:pPr>
        <w:pStyle w:val="soc1-2"/>
      </w:pPr>
      <w:bookmarkStart w:id="389" w:name="_Toc93675839"/>
      <w:bookmarkStart w:id="390" w:name="_Toc42530625"/>
      <w:bookmarkStart w:id="391" w:name="_Toc127364009"/>
      <w:bookmarkStart w:id="392" w:name="_Toc178258331"/>
      <w:r w:rsidRPr="001F0B10">
        <w:rPr>
          <w:rFonts w:hint="eastAsia"/>
        </w:rPr>
        <w:t>C</w:t>
      </w:r>
      <w:r w:rsidRPr="001F0B10">
        <w:t>MP</w:t>
      </w:r>
      <w:r w:rsidR="000348EE" w:rsidRPr="001F0B10">
        <w:t>电气特性</w:t>
      </w:r>
      <w:bookmarkEnd w:id="388"/>
      <w:bookmarkEnd w:id="389"/>
      <w:bookmarkEnd w:id="390"/>
      <w:bookmarkEnd w:id="391"/>
      <w:bookmarkEnd w:id="392"/>
      <w:r w:rsidR="000348EE" w:rsidRPr="001F0B10">
        <w:t xml:space="preserve"> </w:t>
      </w:r>
    </w:p>
    <w:p w14:paraId="2E779D17" w14:textId="58B6B187" w:rsidR="000348EE" w:rsidRPr="001F0B10" w:rsidRDefault="000348EE" w:rsidP="000348EE">
      <w:pPr>
        <w:widowControl/>
        <w:jc w:val="left"/>
        <w:rPr>
          <w:rFonts w:eastAsia="宋体" w:cs="Arial"/>
          <w:b/>
          <w:color w:val="000000" w:themeColor="text1"/>
          <w:lang w:eastAsia="zh-CN"/>
        </w:rPr>
      </w:pPr>
      <w:r w:rsidRPr="001F0B10">
        <w:rPr>
          <w:rFonts w:eastAsia="宋体" w:cs="Arial"/>
          <w:b/>
          <w:color w:val="000000" w:themeColor="text1"/>
          <w:lang w:eastAsia="zh-CN"/>
        </w:rPr>
        <w:t>(V</w:t>
      </w:r>
      <w:r w:rsidRPr="001F0B10">
        <w:rPr>
          <w:rFonts w:eastAsia="宋体" w:cs="Arial"/>
          <w:b/>
          <w:color w:val="000000" w:themeColor="text1"/>
          <w:vertAlign w:val="subscript"/>
          <w:lang w:eastAsia="zh-CN"/>
        </w:rPr>
        <w:t>DD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</w:t>
      </w:r>
      <w:r w:rsidR="003E0FC4">
        <w:rPr>
          <w:rFonts w:eastAsia="宋体" w:cs="Arial"/>
          <w:b/>
          <w:color w:val="000000" w:themeColor="text1"/>
          <w:lang w:eastAsia="zh-CN"/>
        </w:rPr>
        <w:t>3.3</w:t>
      </w:r>
      <w:r w:rsidR="003E0FC4" w:rsidRPr="001F0B10">
        <w:rPr>
          <w:rFonts w:eastAsia="宋体" w:cs="Arial"/>
          <w:b/>
          <w:color w:val="000000" w:themeColor="text1"/>
          <w:lang w:eastAsia="zh-CN"/>
        </w:rPr>
        <w:t>V</w:t>
      </w:r>
      <w:r w:rsidRPr="001F0B10">
        <w:rPr>
          <w:rFonts w:eastAsia="宋体" w:cs="Arial"/>
          <w:b/>
          <w:color w:val="000000" w:themeColor="text1"/>
          <w:lang w:eastAsia="zh-CN"/>
        </w:rPr>
        <w:t>，</w:t>
      </w:r>
      <w:r w:rsidRPr="001F0B10">
        <w:rPr>
          <w:rFonts w:eastAsia="宋体" w:cs="Arial"/>
          <w:color w:val="000000" w:themeColor="text1"/>
          <w:lang w:eastAsia="zh-CN"/>
        </w:rPr>
        <w:t>T</w:t>
      </w:r>
      <w:r w:rsidRPr="001F0B10">
        <w:rPr>
          <w:rFonts w:eastAsia="宋体" w:cs="Arial"/>
          <w:color w:val="000000" w:themeColor="text1"/>
          <w:vertAlign w:val="subscript"/>
          <w:lang w:eastAsia="zh-CN"/>
        </w:rPr>
        <w:t>A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25</w:t>
      </w:r>
      <w:r w:rsidRPr="001F0B10">
        <w:rPr>
          <w:rFonts w:ascii="宋体" w:eastAsia="宋体" w:hAnsi="宋体" w:cs="宋体" w:hint="eastAsia"/>
          <w:b/>
          <w:color w:val="000000" w:themeColor="text1"/>
          <w:lang w:eastAsia="zh-CN"/>
        </w:rPr>
        <w:t>℃</w:t>
      </w:r>
      <w:r w:rsidRPr="001F0B10">
        <w:rPr>
          <w:rFonts w:eastAsia="宋体" w:cs="Arial"/>
          <w:b/>
          <w:color w:val="000000" w:themeColor="text1"/>
          <w:lang w:eastAsia="zh-CN"/>
        </w:rPr>
        <w:t>，除非另有说明</w:t>
      </w:r>
      <w:r w:rsidRPr="001F0B10">
        <w:rPr>
          <w:rFonts w:eastAsia="宋体" w:cs="Arial"/>
          <w:b/>
          <w:color w:val="000000" w:themeColor="text1"/>
          <w:lang w:eastAsia="zh-CN"/>
        </w:rPr>
        <w:t>)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2409"/>
        <w:gridCol w:w="1418"/>
        <w:gridCol w:w="1417"/>
        <w:gridCol w:w="1366"/>
        <w:gridCol w:w="739"/>
        <w:gridCol w:w="2006"/>
      </w:tblGrid>
      <w:tr w:rsidR="001F0B10" w:rsidRPr="001F0B10" w14:paraId="706B5430" w14:textId="77777777" w:rsidTr="00CF1498">
        <w:trPr>
          <w:trHeight w:val="284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DD23F17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符号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5CB36FD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参数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095563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最小值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11D89C3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典型值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53ACCAB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最大值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BCA72E5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单位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0A68C9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b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b/>
                <w:color w:val="000000" w:themeColor="text1"/>
                <w:lang w:eastAsia="zh-CN"/>
              </w:rPr>
              <w:t>测试条件</w:t>
            </w:r>
          </w:p>
        </w:tc>
      </w:tr>
      <w:tr w:rsidR="001F0B10" w:rsidRPr="001F0B10" w14:paraId="694777BB" w14:textId="77777777" w:rsidTr="00CF1498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9BA8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CM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4FDD9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输入电压范围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B2189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244FD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D449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C8AC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CF60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18AD7AE2" w14:textId="77777777" w:rsidTr="00CF1498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92350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OS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A0DC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偏移电压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 xml:space="preserve">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3E7D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289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8BC69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30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F1A5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mV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31731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1B7679E3" w14:textId="77777777" w:rsidTr="00CF1498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FFFE6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HYS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9058D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比较</w:t>
            </w:r>
            <w:proofErr w:type="gram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电压回差</w:t>
            </w:r>
            <w:proofErr w:type="gram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6DAB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2BA23" w14:textId="7976682C" w:rsidR="000348EE" w:rsidRPr="001F0B10" w:rsidRDefault="006240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>
              <w:rPr>
                <w:rFonts w:eastAsia="宋体" w:cs="Arial"/>
                <w:color w:val="000000" w:themeColor="text1"/>
                <w:lang w:eastAsia="zh-CN"/>
              </w:rPr>
              <w:t>4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A828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EDF65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mV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0FDD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  <w:tr w:rsidR="001F0B10" w:rsidRPr="001F0B10" w14:paraId="7B83F9CB" w14:textId="77777777" w:rsidTr="00CF1498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EC2D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I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CMP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4C576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比较器转换电流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80B2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15F84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A1E32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100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5CCC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μA</w:t>
            </w:r>
            <w:proofErr w:type="spellEnd"/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5E8E3" w14:textId="4E875074" w:rsidR="000348EE" w:rsidRPr="001F0B10" w:rsidRDefault="000348EE" w:rsidP="00FA43F6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DD</w:t>
            </w:r>
            <w:r w:rsidRPr="001F0B10">
              <w:rPr>
                <w:rFonts w:eastAsia="宋体" w:cs="Arial"/>
                <w:color w:val="000000" w:themeColor="text1"/>
                <w:lang w:eastAsia="zh-CN"/>
              </w:rPr>
              <w:t>=</w:t>
            </w:r>
            <w:r w:rsidR="006240EE">
              <w:rPr>
                <w:rFonts w:eastAsia="宋体" w:cs="Arial"/>
                <w:color w:val="000000" w:themeColor="text1"/>
                <w:lang w:eastAsia="zh-CN"/>
              </w:rPr>
              <w:t>3.3</w:t>
            </w:r>
            <w:r w:rsidR="006240EE" w:rsidRPr="001F0B10">
              <w:rPr>
                <w:rFonts w:eastAsia="宋体" w:cs="Arial"/>
                <w:color w:val="000000" w:themeColor="text1"/>
                <w:lang w:eastAsia="zh-CN"/>
              </w:rPr>
              <w:t>V</w:t>
            </w:r>
          </w:p>
        </w:tc>
      </w:tr>
      <w:tr w:rsidR="001F0B10" w:rsidRPr="001F0B10" w14:paraId="5B7BEFDD" w14:textId="77777777" w:rsidTr="00CF1498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2DCD5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T</w:t>
            </w:r>
            <w:r w:rsidRPr="001F0B10">
              <w:rPr>
                <w:rFonts w:eastAsia="宋体" w:cs="Arial"/>
                <w:color w:val="000000" w:themeColor="text1"/>
                <w:vertAlign w:val="subscript"/>
                <w:lang w:eastAsia="zh-CN"/>
              </w:rPr>
              <w:t>CMP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E8311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响应时间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6D2A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D3D33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-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174CB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r w:rsidRPr="001F0B10">
              <w:rPr>
                <w:rFonts w:eastAsia="宋体" w:cs="Arial"/>
                <w:color w:val="000000" w:themeColor="text1"/>
                <w:lang w:eastAsia="zh-CN"/>
              </w:rPr>
              <w:t>2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4A1F" w14:textId="77777777" w:rsidR="000348EE" w:rsidRPr="001F0B10" w:rsidRDefault="000348EE" w:rsidP="00CF1498">
            <w:pPr>
              <w:widowControl/>
              <w:jc w:val="center"/>
              <w:rPr>
                <w:rFonts w:eastAsia="宋体" w:cs="Arial"/>
                <w:color w:val="000000" w:themeColor="text1"/>
                <w:lang w:eastAsia="zh-CN"/>
              </w:rPr>
            </w:pPr>
            <w:proofErr w:type="spellStart"/>
            <w:r w:rsidRPr="001F0B10">
              <w:rPr>
                <w:rFonts w:eastAsia="宋体" w:cs="Arial"/>
                <w:color w:val="000000" w:themeColor="text1"/>
                <w:lang w:eastAsia="zh-CN"/>
              </w:rPr>
              <w:t>μs</w:t>
            </w:r>
            <w:proofErr w:type="spellEnd"/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3E7C" w14:textId="77777777" w:rsidR="000348EE" w:rsidRPr="001F0B10" w:rsidRDefault="000348EE" w:rsidP="00CF1498">
            <w:pPr>
              <w:widowControl/>
              <w:jc w:val="left"/>
              <w:rPr>
                <w:rFonts w:eastAsia="宋体" w:cs="Arial"/>
                <w:color w:val="000000" w:themeColor="text1"/>
                <w:lang w:eastAsia="zh-CN"/>
              </w:rPr>
            </w:pPr>
          </w:p>
        </w:tc>
      </w:tr>
    </w:tbl>
    <w:p w14:paraId="04A21DAA" w14:textId="1AAA1016" w:rsidR="00604C5F" w:rsidRDefault="00004630" w:rsidP="00F00EFF">
      <w:pPr>
        <w:pStyle w:val="soc1-2"/>
      </w:pPr>
      <w:bookmarkStart w:id="393" w:name="_Toc125028595"/>
      <w:bookmarkStart w:id="394" w:name="_Toc178258332"/>
      <w:bookmarkStart w:id="395" w:name="_Toc140071326"/>
      <w:bookmarkStart w:id="396" w:name="_Toc125028696"/>
      <w:r>
        <w:t>OP</w:t>
      </w:r>
      <w:r w:rsidR="00604C5F" w:rsidRPr="00F2239E">
        <w:t>电气参数</w:t>
      </w:r>
      <w:bookmarkEnd w:id="393"/>
      <w:bookmarkEnd w:id="394"/>
    </w:p>
    <w:p w14:paraId="43DD684F" w14:textId="1291E82B" w:rsidR="003E0FC4" w:rsidRPr="001F0B10" w:rsidRDefault="003E0FC4" w:rsidP="003E0FC4">
      <w:pPr>
        <w:widowControl/>
        <w:jc w:val="left"/>
        <w:rPr>
          <w:rFonts w:eastAsia="宋体" w:cs="Arial"/>
          <w:b/>
          <w:color w:val="000000" w:themeColor="text1"/>
          <w:lang w:eastAsia="zh-CN"/>
        </w:rPr>
      </w:pPr>
      <w:r w:rsidRPr="001F0B10">
        <w:rPr>
          <w:rFonts w:eastAsia="宋体" w:cs="Arial"/>
          <w:b/>
          <w:color w:val="000000" w:themeColor="text1"/>
          <w:lang w:eastAsia="zh-CN"/>
        </w:rPr>
        <w:t>(V</w:t>
      </w:r>
      <w:r w:rsidRPr="001F0B10">
        <w:rPr>
          <w:rFonts w:eastAsia="宋体" w:cs="Arial"/>
          <w:b/>
          <w:color w:val="000000" w:themeColor="text1"/>
          <w:vertAlign w:val="subscript"/>
          <w:lang w:eastAsia="zh-CN"/>
        </w:rPr>
        <w:t>DD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</w:t>
      </w:r>
      <w:r>
        <w:rPr>
          <w:rFonts w:eastAsia="宋体" w:cs="Arial"/>
          <w:b/>
          <w:color w:val="000000" w:themeColor="text1"/>
          <w:lang w:eastAsia="zh-CN"/>
        </w:rPr>
        <w:t>3.3</w:t>
      </w:r>
      <w:r w:rsidRPr="001F0B10">
        <w:rPr>
          <w:rFonts w:eastAsia="宋体" w:cs="Arial"/>
          <w:b/>
          <w:color w:val="000000" w:themeColor="text1"/>
          <w:lang w:eastAsia="zh-CN"/>
        </w:rPr>
        <w:t>V</w:t>
      </w:r>
      <w:r w:rsidRPr="001F0B10">
        <w:rPr>
          <w:rFonts w:eastAsia="宋体" w:cs="Arial"/>
          <w:b/>
          <w:color w:val="000000" w:themeColor="text1"/>
          <w:lang w:eastAsia="zh-CN"/>
        </w:rPr>
        <w:t>，</w:t>
      </w:r>
      <w:r w:rsidRPr="001F0B10">
        <w:rPr>
          <w:rFonts w:eastAsia="宋体" w:cs="Arial"/>
          <w:color w:val="000000" w:themeColor="text1"/>
          <w:lang w:eastAsia="zh-CN"/>
        </w:rPr>
        <w:t>T</w:t>
      </w:r>
      <w:r w:rsidRPr="001F0B10">
        <w:rPr>
          <w:rFonts w:eastAsia="宋体" w:cs="Arial"/>
          <w:color w:val="000000" w:themeColor="text1"/>
          <w:vertAlign w:val="subscript"/>
          <w:lang w:eastAsia="zh-CN"/>
        </w:rPr>
        <w:t>A</w:t>
      </w:r>
      <w:r w:rsidRPr="001F0B10">
        <w:rPr>
          <w:rFonts w:eastAsia="宋体" w:cs="Arial"/>
          <w:b/>
          <w:color w:val="000000" w:themeColor="text1"/>
          <w:lang w:eastAsia="zh-CN"/>
        </w:rPr>
        <w:t xml:space="preserve"> = 25</w:t>
      </w:r>
      <w:r w:rsidRPr="001F0B10">
        <w:rPr>
          <w:rFonts w:ascii="宋体" w:eastAsia="宋体" w:hAnsi="宋体" w:cs="宋体" w:hint="eastAsia"/>
          <w:b/>
          <w:color w:val="000000" w:themeColor="text1"/>
          <w:lang w:eastAsia="zh-CN"/>
        </w:rPr>
        <w:t>℃</w:t>
      </w:r>
      <w:r w:rsidRPr="001F0B10">
        <w:rPr>
          <w:rFonts w:eastAsia="宋体" w:cs="Arial"/>
          <w:b/>
          <w:color w:val="000000" w:themeColor="text1"/>
          <w:lang w:eastAsia="zh-CN"/>
        </w:rPr>
        <w:t>，除非另有说明</w:t>
      </w:r>
      <w:r w:rsidRPr="001F0B10">
        <w:rPr>
          <w:rFonts w:eastAsia="宋体" w:cs="Arial"/>
          <w:b/>
          <w:color w:val="000000" w:themeColor="text1"/>
          <w:lang w:eastAsia="zh-CN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8"/>
        <w:gridCol w:w="2495"/>
        <w:gridCol w:w="1422"/>
        <w:gridCol w:w="1422"/>
        <w:gridCol w:w="1422"/>
        <w:gridCol w:w="874"/>
        <w:gridCol w:w="1673"/>
      </w:tblGrid>
      <w:tr w:rsidR="00604C5F" w:rsidRPr="00F2239E" w14:paraId="03547CF3" w14:textId="77777777" w:rsidTr="009C4902">
        <w:trPr>
          <w:trHeight w:val="290"/>
        </w:trPr>
        <w:tc>
          <w:tcPr>
            <w:tcW w:w="549" w:type="pct"/>
            <w:shd w:val="clear" w:color="000000" w:fill="E7E6E6"/>
          </w:tcPr>
          <w:p w14:paraId="5A58BD6D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符号</w:t>
            </w:r>
          </w:p>
        </w:tc>
        <w:tc>
          <w:tcPr>
            <w:tcW w:w="1193" w:type="pct"/>
            <w:shd w:val="clear" w:color="000000" w:fill="E7E6E6"/>
          </w:tcPr>
          <w:p w14:paraId="1967E10E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参数</w:t>
            </w:r>
          </w:p>
        </w:tc>
        <w:tc>
          <w:tcPr>
            <w:tcW w:w="680" w:type="pct"/>
            <w:shd w:val="clear" w:color="000000" w:fill="E7E6E6"/>
          </w:tcPr>
          <w:p w14:paraId="4131A37D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最小值</w:t>
            </w:r>
          </w:p>
        </w:tc>
        <w:tc>
          <w:tcPr>
            <w:tcW w:w="680" w:type="pct"/>
            <w:shd w:val="clear" w:color="000000" w:fill="E7E6E6"/>
          </w:tcPr>
          <w:p w14:paraId="2859BE3D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典型值</w:t>
            </w:r>
          </w:p>
        </w:tc>
        <w:tc>
          <w:tcPr>
            <w:tcW w:w="680" w:type="pct"/>
            <w:shd w:val="clear" w:color="000000" w:fill="E7E6E6"/>
          </w:tcPr>
          <w:p w14:paraId="15E3FD1C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最大值</w:t>
            </w:r>
          </w:p>
        </w:tc>
        <w:tc>
          <w:tcPr>
            <w:tcW w:w="418" w:type="pct"/>
            <w:shd w:val="clear" w:color="000000" w:fill="E7E6E6"/>
          </w:tcPr>
          <w:p w14:paraId="6671D191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单位</w:t>
            </w:r>
          </w:p>
        </w:tc>
        <w:tc>
          <w:tcPr>
            <w:tcW w:w="800" w:type="pct"/>
            <w:shd w:val="clear" w:color="000000" w:fill="E7E6E6"/>
          </w:tcPr>
          <w:p w14:paraId="3781A2EF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b/>
                <w:bCs/>
                <w:color w:val="000000"/>
                <w:lang w:eastAsia="zh-CN"/>
              </w:rPr>
            </w:pPr>
            <w:r w:rsidRPr="00F2239E">
              <w:rPr>
                <w:rFonts w:eastAsia="宋体" w:cs="Arial"/>
                <w:b/>
                <w:bCs/>
                <w:color w:val="000000"/>
                <w:lang w:eastAsia="zh-CN"/>
              </w:rPr>
              <w:t>测试条件</w:t>
            </w:r>
          </w:p>
        </w:tc>
      </w:tr>
      <w:tr w:rsidR="00604C5F" w:rsidRPr="00F2239E" w14:paraId="13CF7A76" w14:textId="77777777" w:rsidTr="009C4902">
        <w:trPr>
          <w:trHeight w:val="306"/>
        </w:trPr>
        <w:tc>
          <w:tcPr>
            <w:tcW w:w="549" w:type="pct"/>
            <w:shd w:val="clear" w:color="auto" w:fill="auto"/>
          </w:tcPr>
          <w:p w14:paraId="5B4A2CC0" w14:textId="07293081" w:rsidR="00604C5F" w:rsidRPr="00F2239E" w:rsidRDefault="00004630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OP</w:t>
            </w:r>
          </w:p>
        </w:tc>
        <w:tc>
          <w:tcPr>
            <w:tcW w:w="1193" w:type="pct"/>
            <w:shd w:val="clear" w:color="auto" w:fill="auto"/>
          </w:tcPr>
          <w:p w14:paraId="47A39D9D" w14:textId="77777777" w:rsidR="00604C5F" w:rsidRPr="00F2239E" w:rsidRDefault="00604C5F" w:rsidP="001F1FCF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PGA</w:t>
            </w:r>
            <w:r w:rsidRPr="00F2239E">
              <w:rPr>
                <w:rFonts w:eastAsia="宋体" w:cs="Arial"/>
                <w:color w:val="000000"/>
                <w:lang w:eastAsia="zh-CN"/>
              </w:rPr>
              <w:t>工作电流</w:t>
            </w:r>
          </w:p>
        </w:tc>
        <w:tc>
          <w:tcPr>
            <w:tcW w:w="680" w:type="pct"/>
            <w:shd w:val="clear" w:color="auto" w:fill="auto"/>
          </w:tcPr>
          <w:p w14:paraId="6AE27509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0CB0D4C8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1</w:t>
            </w:r>
          </w:p>
        </w:tc>
        <w:tc>
          <w:tcPr>
            <w:tcW w:w="680" w:type="pct"/>
            <w:shd w:val="clear" w:color="auto" w:fill="auto"/>
          </w:tcPr>
          <w:p w14:paraId="76DFAF88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1.3</w:t>
            </w:r>
          </w:p>
        </w:tc>
        <w:tc>
          <w:tcPr>
            <w:tcW w:w="418" w:type="pct"/>
            <w:shd w:val="clear" w:color="auto" w:fill="auto"/>
          </w:tcPr>
          <w:p w14:paraId="7E5DDB0E" w14:textId="77777777" w:rsidR="00604C5F" w:rsidRPr="00F2239E" w:rsidRDefault="00604C5F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mA</w:t>
            </w:r>
          </w:p>
        </w:tc>
        <w:tc>
          <w:tcPr>
            <w:tcW w:w="800" w:type="pct"/>
            <w:shd w:val="clear" w:color="auto" w:fill="auto"/>
          </w:tcPr>
          <w:p w14:paraId="71A9A297" w14:textId="20B8FF9C" w:rsidR="00604C5F" w:rsidRPr="00F2239E" w:rsidRDefault="00604C5F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</w:tr>
      <w:tr w:rsidR="00FA6DDB" w:rsidRPr="00F2239E" w14:paraId="1A96AD00" w14:textId="77777777" w:rsidTr="00111CE8">
        <w:trPr>
          <w:trHeight w:val="306"/>
        </w:trPr>
        <w:tc>
          <w:tcPr>
            <w:tcW w:w="549" w:type="pct"/>
            <w:shd w:val="clear" w:color="auto" w:fill="auto"/>
          </w:tcPr>
          <w:p w14:paraId="2AF3BB61" w14:textId="27951015" w:rsidR="00FA6DDB" w:rsidRPr="00F2239E" w:rsidDel="00004630" w:rsidRDefault="00FA6DDB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V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OP</w:t>
            </w:r>
          </w:p>
        </w:tc>
        <w:tc>
          <w:tcPr>
            <w:tcW w:w="1193" w:type="pct"/>
            <w:shd w:val="clear" w:color="auto" w:fill="auto"/>
          </w:tcPr>
          <w:p w14:paraId="63685286" w14:textId="386C235A" w:rsidR="00FA6DDB" w:rsidRPr="00F2239E" w:rsidRDefault="00FA6DDB" w:rsidP="001F1FCF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O</w:t>
            </w:r>
            <w:r>
              <w:rPr>
                <w:rFonts w:eastAsia="宋体" w:cs="Arial"/>
                <w:color w:val="000000"/>
                <w:lang w:eastAsia="zh-CN"/>
              </w:rPr>
              <w:t>P</w:t>
            </w:r>
            <w:r>
              <w:rPr>
                <w:rFonts w:eastAsia="宋体" w:cs="Arial" w:hint="eastAsia"/>
                <w:color w:val="000000"/>
                <w:lang w:eastAsia="zh-CN"/>
              </w:rPr>
              <w:t>工作电压</w:t>
            </w:r>
          </w:p>
        </w:tc>
        <w:tc>
          <w:tcPr>
            <w:tcW w:w="680" w:type="pct"/>
            <w:shd w:val="clear" w:color="auto" w:fill="auto"/>
          </w:tcPr>
          <w:p w14:paraId="3432DA2A" w14:textId="38263E58" w:rsidR="00FA6DDB" w:rsidRPr="00F2239E" w:rsidRDefault="00FA6DDB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2</w:t>
            </w:r>
            <w:r>
              <w:rPr>
                <w:rFonts w:eastAsia="宋体" w:cs="Arial"/>
                <w:color w:val="000000"/>
                <w:lang w:eastAsia="zh-CN"/>
              </w:rPr>
              <w:t>.</w:t>
            </w:r>
            <w:r w:rsidR="003E0FC4">
              <w:rPr>
                <w:rFonts w:eastAsia="宋体" w:cs="Arial"/>
                <w:color w:val="000000"/>
                <w:lang w:eastAsia="zh-CN"/>
              </w:rPr>
              <w:t>7</w:t>
            </w:r>
          </w:p>
        </w:tc>
        <w:tc>
          <w:tcPr>
            <w:tcW w:w="680" w:type="pct"/>
            <w:shd w:val="clear" w:color="auto" w:fill="auto"/>
          </w:tcPr>
          <w:p w14:paraId="1DE83DEC" w14:textId="63D049FC" w:rsidR="00FA6DDB" w:rsidRPr="00F2239E" w:rsidRDefault="00FA6DDB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719C5734" w14:textId="63343BD8" w:rsidR="00FA6DDB" w:rsidRPr="00F2239E" w:rsidRDefault="003E0FC4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3.6</w:t>
            </w:r>
          </w:p>
        </w:tc>
        <w:tc>
          <w:tcPr>
            <w:tcW w:w="418" w:type="pct"/>
            <w:shd w:val="clear" w:color="auto" w:fill="auto"/>
          </w:tcPr>
          <w:p w14:paraId="15CA693E" w14:textId="389C87AA" w:rsidR="00FA6DDB" w:rsidRPr="00F2239E" w:rsidRDefault="00FA6DDB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V</w:t>
            </w:r>
          </w:p>
        </w:tc>
        <w:tc>
          <w:tcPr>
            <w:tcW w:w="800" w:type="pct"/>
            <w:shd w:val="clear" w:color="auto" w:fill="auto"/>
          </w:tcPr>
          <w:p w14:paraId="11343309" w14:textId="77777777" w:rsidR="00FA6DDB" w:rsidRPr="00F2239E" w:rsidRDefault="00FA6DDB" w:rsidP="001F1FCF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</w:tr>
      <w:tr w:rsidR="00111CE8" w:rsidRPr="00F2239E" w14:paraId="5B670B20" w14:textId="77777777" w:rsidTr="00111CE8">
        <w:trPr>
          <w:trHeight w:val="330"/>
        </w:trPr>
        <w:tc>
          <w:tcPr>
            <w:tcW w:w="549" w:type="pct"/>
            <w:shd w:val="clear" w:color="auto" w:fill="auto"/>
          </w:tcPr>
          <w:p w14:paraId="32A52042" w14:textId="77777777" w:rsidR="000C3167" w:rsidRPr="00F2239E" w:rsidRDefault="000C3167" w:rsidP="00FF3EC0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V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OP</w:t>
            </w:r>
            <w:r w:rsidRPr="00F2239E">
              <w:rPr>
                <w:rFonts w:eastAsia="宋体" w:cs="Arial"/>
                <w:color w:val="000000"/>
                <w:vertAlign w:val="subscript"/>
                <w:lang w:eastAsia="zh-CN"/>
              </w:rPr>
              <w:t>O</w:t>
            </w:r>
          </w:p>
        </w:tc>
        <w:tc>
          <w:tcPr>
            <w:tcW w:w="1193" w:type="pct"/>
            <w:shd w:val="clear" w:color="auto" w:fill="auto"/>
          </w:tcPr>
          <w:p w14:paraId="03D3628A" w14:textId="1050BEA1" w:rsidR="000C3167" w:rsidRPr="00F2239E" w:rsidRDefault="00FA6DDB" w:rsidP="00FF3EC0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OP</w:t>
            </w:r>
            <w:r w:rsidR="000C3167" w:rsidRPr="00F2239E">
              <w:rPr>
                <w:rFonts w:eastAsia="宋体" w:cs="Arial"/>
                <w:color w:val="000000"/>
                <w:lang w:eastAsia="zh-CN"/>
              </w:rPr>
              <w:t>输出电压</w:t>
            </w:r>
          </w:p>
        </w:tc>
        <w:tc>
          <w:tcPr>
            <w:tcW w:w="680" w:type="pct"/>
            <w:shd w:val="clear" w:color="auto" w:fill="auto"/>
          </w:tcPr>
          <w:p w14:paraId="5F780473" w14:textId="65E8CA99" w:rsidR="000C3167" w:rsidRPr="00F2239E" w:rsidRDefault="003E0FC4" w:rsidP="00FF3EC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VSS+0.2</w:t>
            </w:r>
          </w:p>
        </w:tc>
        <w:tc>
          <w:tcPr>
            <w:tcW w:w="680" w:type="pct"/>
            <w:shd w:val="clear" w:color="auto" w:fill="auto"/>
          </w:tcPr>
          <w:p w14:paraId="1A4F9216" w14:textId="77777777" w:rsidR="000C3167" w:rsidRPr="00F2239E" w:rsidRDefault="000C3167" w:rsidP="00FF3EC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79A41574" w14:textId="2EB13676" w:rsidR="000C3167" w:rsidRPr="00F2239E" w:rsidRDefault="003E0FC4" w:rsidP="00FF3EC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VDD-0.2</w:t>
            </w:r>
          </w:p>
        </w:tc>
        <w:tc>
          <w:tcPr>
            <w:tcW w:w="418" w:type="pct"/>
            <w:shd w:val="clear" w:color="auto" w:fill="auto"/>
          </w:tcPr>
          <w:p w14:paraId="26D7FD93" w14:textId="77777777" w:rsidR="000C3167" w:rsidRPr="00F2239E" w:rsidRDefault="000C3167" w:rsidP="00FF3EC0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 w:rsidRPr="00F2239E">
              <w:rPr>
                <w:rFonts w:eastAsia="宋体" w:cs="Arial"/>
                <w:lang w:eastAsia="zh-CN"/>
              </w:rPr>
              <w:t>V</w:t>
            </w:r>
          </w:p>
        </w:tc>
        <w:tc>
          <w:tcPr>
            <w:tcW w:w="800" w:type="pct"/>
            <w:shd w:val="clear" w:color="auto" w:fill="auto"/>
          </w:tcPr>
          <w:p w14:paraId="4727C2C0" w14:textId="77777777" w:rsidR="000C3167" w:rsidRPr="00F2239E" w:rsidRDefault="000C3167" w:rsidP="00FF3EC0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2CFA96B7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3661AC53" w14:textId="18D271D4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V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CMI</w:t>
            </w:r>
          </w:p>
        </w:tc>
        <w:tc>
          <w:tcPr>
            <w:tcW w:w="1193" w:type="pct"/>
            <w:shd w:val="clear" w:color="auto" w:fill="auto"/>
          </w:tcPr>
          <w:p w14:paraId="5C1CB308" w14:textId="77777777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共模输入电压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40D33AA" w14:textId="219EDC83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1983E0F8" w14:textId="667E5CB6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35A4642" w14:textId="18B7AB21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V</w:t>
            </w:r>
            <w:r>
              <w:rPr>
                <w:rFonts w:eastAsia="宋体" w:cs="Arial"/>
                <w:vertAlign w:val="subscript"/>
                <w:lang w:eastAsia="zh-CN"/>
              </w:rPr>
              <w:t>DD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9464CB5" w14:textId="592CD1E0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V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48F9A9F9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2424376B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2EFB4C7D" w14:textId="5C65845E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V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OFFSET</w:t>
            </w:r>
          </w:p>
        </w:tc>
        <w:tc>
          <w:tcPr>
            <w:tcW w:w="1193" w:type="pct"/>
            <w:shd w:val="clear" w:color="auto" w:fill="auto"/>
          </w:tcPr>
          <w:p w14:paraId="79B22076" w14:textId="3A5A1B54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失调电压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19452E4" w14:textId="277C63C1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-1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23CD0C3" w14:textId="6A0BB3BC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2221C42D" w14:textId="5DFB1E38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1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046FA53A" w14:textId="05C32BE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mV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4A22625C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3E7A2572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43C3E028" w14:textId="3D93E663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I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LOAD</w:t>
            </w:r>
          </w:p>
        </w:tc>
        <w:tc>
          <w:tcPr>
            <w:tcW w:w="1193" w:type="pct"/>
            <w:shd w:val="clear" w:color="auto" w:fill="auto"/>
          </w:tcPr>
          <w:p w14:paraId="4C7B2EA1" w14:textId="77777777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负载电流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2CB8B6FF" w14:textId="2B78036D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5512CAD" w14:textId="5F830F67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420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62BD318" w14:textId="41F2C7A5" w:rsidR="004E21B9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A4E2F49" w14:textId="084A6914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color w:val="000000" w:themeColor="text1"/>
                <w:lang w:eastAsia="zh-CN"/>
              </w:rPr>
              <w:t>μA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5478EF1E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2F679A41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6EFB4E31" w14:textId="6DFA2E71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R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LOAD</w:t>
            </w:r>
          </w:p>
        </w:tc>
        <w:tc>
          <w:tcPr>
            <w:tcW w:w="1193" w:type="pct"/>
            <w:shd w:val="clear" w:color="auto" w:fill="auto"/>
          </w:tcPr>
          <w:p w14:paraId="39F3AE74" w14:textId="77777777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负载电阻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4786D55" w14:textId="19E1EDFE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2B0743E0" w14:textId="0B73F614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8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0C3B4BA" w14:textId="5CEB3957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7EF920ED" w14:textId="4703A329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367130BD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37DD42FE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3495700D" w14:textId="31D49405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C</w:t>
            </w:r>
            <w:r>
              <w:rPr>
                <w:rFonts w:eastAsia="宋体" w:cs="Arial"/>
                <w:color w:val="000000"/>
                <w:vertAlign w:val="subscript"/>
                <w:lang w:eastAsia="zh-CN"/>
              </w:rPr>
              <w:t>LOAD</w:t>
            </w:r>
          </w:p>
        </w:tc>
        <w:tc>
          <w:tcPr>
            <w:tcW w:w="1193" w:type="pct"/>
            <w:shd w:val="clear" w:color="auto" w:fill="auto"/>
          </w:tcPr>
          <w:p w14:paraId="63F884A7" w14:textId="77777777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负载电容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005E404" w14:textId="71972C9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D095622" w14:textId="4F968EBF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3A3A0050" w14:textId="7AB417B5" w:rsidR="004E21B9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50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5E2ACC1C" w14:textId="37B1EF89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pF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2AE54037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165E8F15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1F1C46A8" w14:textId="433F5E1B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CMRR</w:t>
            </w:r>
          </w:p>
        </w:tc>
        <w:tc>
          <w:tcPr>
            <w:tcW w:w="1193" w:type="pct"/>
            <w:shd w:val="clear" w:color="auto" w:fill="auto"/>
          </w:tcPr>
          <w:p w14:paraId="1ACF4CA3" w14:textId="77777777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共模抑制比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1DBBC622" w14:textId="403F2E2A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7ACD3AD" w14:textId="69FE6EAA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80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C417F12" w14:textId="320874C3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07B4AC9C" w14:textId="09743136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dB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394E92B2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5FDEA8F4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1A7E12A3" w14:textId="710A06ED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PSRR</w:t>
            </w:r>
          </w:p>
        </w:tc>
        <w:tc>
          <w:tcPr>
            <w:tcW w:w="1193" w:type="pct"/>
            <w:shd w:val="clear" w:color="auto" w:fill="auto"/>
          </w:tcPr>
          <w:p w14:paraId="719DB182" w14:textId="66D9044F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电源抑制比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9AFAE34" w14:textId="4990AC53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3BAE2F8" w14:textId="60E86FF5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82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63A23B61" w14:textId="18D15E33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1CCD8AB" w14:textId="33178AD1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dB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0AA10F8F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7617E4AB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58FE0D17" w14:textId="28B89920" w:rsidR="004E21B9" w:rsidRPr="00F2239E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G</w:t>
            </w:r>
            <w:r>
              <w:rPr>
                <w:rFonts w:eastAsia="宋体" w:cs="Arial"/>
                <w:color w:val="000000"/>
                <w:lang w:eastAsia="zh-CN"/>
              </w:rPr>
              <w:t>BW</w:t>
            </w:r>
          </w:p>
        </w:tc>
        <w:tc>
          <w:tcPr>
            <w:tcW w:w="1193" w:type="pct"/>
            <w:shd w:val="clear" w:color="auto" w:fill="auto"/>
          </w:tcPr>
          <w:p w14:paraId="25491D19" w14:textId="52335DAB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增益带宽积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0EE1796" w14:textId="293547EC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90B7E41" w14:textId="5D871305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20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8F75642" w14:textId="4AE00C4B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3B514B2" w14:textId="104470B1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M</w:t>
            </w:r>
            <w:r>
              <w:rPr>
                <w:rFonts w:eastAsia="宋体" w:cs="Arial"/>
                <w:lang w:eastAsia="zh-CN"/>
              </w:rPr>
              <w:t>H</w:t>
            </w:r>
            <w:r>
              <w:rPr>
                <w:rFonts w:eastAsia="宋体" w:cs="Arial" w:hint="eastAsia"/>
                <w:lang w:eastAsia="zh-CN"/>
              </w:rPr>
              <w:t>z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74E7A7A9" w14:textId="77777777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3E0FC4" w:rsidRPr="00F2239E" w14:paraId="5F0D4BDA" w14:textId="77777777" w:rsidTr="009C4902">
        <w:trPr>
          <w:trHeight w:val="330"/>
        </w:trPr>
        <w:tc>
          <w:tcPr>
            <w:tcW w:w="549" w:type="pct"/>
            <w:vMerge w:val="restart"/>
            <w:shd w:val="clear" w:color="auto" w:fill="auto"/>
            <w:vAlign w:val="center"/>
          </w:tcPr>
          <w:p w14:paraId="3190D9E7" w14:textId="4CD7312C" w:rsidR="003E0FC4" w:rsidRPr="00F2239E" w:rsidRDefault="003E0FC4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Slew rate</w:t>
            </w:r>
          </w:p>
        </w:tc>
        <w:tc>
          <w:tcPr>
            <w:tcW w:w="1193" w:type="pct"/>
            <w:shd w:val="clear" w:color="auto" w:fill="auto"/>
          </w:tcPr>
          <w:p w14:paraId="1D043F7F" w14:textId="0A9C0591" w:rsidR="003E0FC4" w:rsidRDefault="003E0FC4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正摆率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704B70A" w14:textId="2CA3E8CE" w:rsidR="003E0FC4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1AEED48D" w14:textId="21F19B68" w:rsidR="003E0FC4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12.4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75CD780" w14:textId="1B04A48B" w:rsidR="003E0FC4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1FC41EC5" w14:textId="1C2931DA" w:rsidR="003E0FC4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V/us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41DD3A2B" w14:textId="77777777" w:rsidR="003E0FC4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3E0FC4" w:rsidRPr="00F2239E" w14:paraId="2B167783" w14:textId="77777777" w:rsidTr="009C4902">
        <w:trPr>
          <w:trHeight w:val="330"/>
        </w:trPr>
        <w:tc>
          <w:tcPr>
            <w:tcW w:w="549" w:type="pct"/>
            <w:vMerge/>
            <w:shd w:val="clear" w:color="auto" w:fill="auto"/>
            <w:vAlign w:val="center"/>
          </w:tcPr>
          <w:p w14:paraId="541B16C9" w14:textId="77777777" w:rsidR="003E0FC4" w:rsidRDefault="003E0FC4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shd w:val="clear" w:color="auto" w:fill="auto"/>
          </w:tcPr>
          <w:p w14:paraId="2E460A1E" w14:textId="62343BBD" w:rsidR="003E0FC4" w:rsidRDefault="003E0FC4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proofErr w:type="gramStart"/>
            <w:r>
              <w:rPr>
                <w:rFonts w:eastAsia="宋体" w:cs="Arial" w:hint="eastAsia"/>
                <w:color w:val="000000"/>
                <w:lang w:eastAsia="zh-CN"/>
              </w:rPr>
              <w:t>负摆率</w:t>
            </w:r>
            <w:proofErr w:type="gramEnd"/>
          </w:p>
        </w:tc>
        <w:tc>
          <w:tcPr>
            <w:tcW w:w="680" w:type="pct"/>
            <w:shd w:val="clear" w:color="auto" w:fill="auto"/>
            <w:vAlign w:val="center"/>
          </w:tcPr>
          <w:p w14:paraId="4FFEE65B" w14:textId="08E49A14" w:rsidR="003E0FC4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0D81983" w14:textId="1E496F54" w:rsidR="003E0FC4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1</w:t>
            </w: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D577201" w14:textId="44F7B1A1" w:rsidR="003E0FC4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1EBD9225" w14:textId="07F65140" w:rsidR="003E0FC4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V/us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699C452B" w14:textId="77777777" w:rsidR="003E0FC4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  <w:tr w:rsidR="004E21B9" w:rsidRPr="00F2239E" w14:paraId="400AF0CF" w14:textId="77777777" w:rsidTr="009C4902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00C74F22" w14:textId="698B3C8B" w:rsidR="004E21B9" w:rsidRDefault="004E21B9" w:rsidP="004E21B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P</w:t>
            </w:r>
            <w:r>
              <w:rPr>
                <w:rFonts w:eastAsia="宋体" w:cs="Arial"/>
                <w:color w:val="000000"/>
                <w:lang w:eastAsia="zh-CN"/>
              </w:rPr>
              <w:t>M</w:t>
            </w:r>
          </w:p>
        </w:tc>
        <w:tc>
          <w:tcPr>
            <w:tcW w:w="1193" w:type="pct"/>
            <w:shd w:val="clear" w:color="auto" w:fill="auto"/>
          </w:tcPr>
          <w:p w14:paraId="79338E2F" w14:textId="71948CED" w:rsidR="004E21B9" w:rsidRDefault="004E21B9" w:rsidP="004E21B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相位裕度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9E2A22D" w14:textId="4CE3B089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60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16747C88" w14:textId="55F843BF" w:rsidR="004E21B9" w:rsidRPr="00F2239E" w:rsidRDefault="003E0FC4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DDA1B44" w14:textId="7E1BCABE" w:rsidR="004E21B9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0354B97A" w14:textId="0B3DDB9B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°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645C3284" w14:textId="5F1E7118" w:rsidR="004E21B9" w:rsidRPr="00F2239E" w:rsidRDefault="004E21B9" w:rsidP="004E21B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CL = 50pF</w:t>
            </w:r>
          </w:p>
        </w:tc>
      </w:tr>
      <w:tr w:rsidR="00111CE8" w:rsidRPr="00F2239E" w14:paraId="0089FE1A" w14:textId="77777777" w:rsidTr="004E21B9">
        <w:trPr>
          <w:trHeight w:val="330"/>
        </w:trPr>
        <w:tc>
          <w:tcPr>
            <w:tcW w:w="549" w:type="pct"/>
            <w:vMerge w:val="restart"/>
            <w:shd w:val="clear" w:color="auto" w:fill="auto"/>
            <w:vAlign w:val="center"/>
          </w:tcPr>
          <w:p w14:paraId="2A6CE32D" w14:textId="6A7B16A4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G</w:t>
            </w:r>
            <w:r w:rsidRPr="00F2239E">
              <w:rPr>
                <w:rFonts w:eastAsia="宋体" w:cs="Arial"/>
                <w:color w:val="000000"/>
                <w:vertAlign w:val="subscript"/>
                <w:lang w:eastAsia="zh-CN"/>
              </w:rPr>
              <w:t>PGA</w:t>
            </w:r>
          </w:p>
        </w:tc>
        <w:tc>
          <w:tcPr>
            <w:tcW w:w="1193" w:type="pct"/>
            <w:vMerge w:val="restart"/>
            <w:shd w:val="clear" w:color="auto" w:fill="auto"/>
            <w:vAlign w:val="center"/>
          </w:tcPr>
          <w:p w14:paraId="2E53F809" w14:textId="7654D1A4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 w:rsidRPr="00F2239E">
              <w:rPr>
                <w:rFonts w:eastAsia="宋体" w:cs="Arial"/>
                <w:color w:val="000000"/>
                <w:lang w:eastAsia="zh-CN"/>
              </w:rPr>
              <w:t>PGA</w:t>
            </w:r>
            <w:r w:rsidRPr="00F2239E">
              <w:rPr>
                <w:rFonts w:eastAsia="宋体" w:cs="Arial"/>
                <w:color w:val="000000"/>
                <w:lang w:eastAsia="zh-CN"/>
              </w:rPr>
              <w:t>同相放大</w:t>
            </w:r>
            <w:r>
              <w:rPr>
                <w:rFonts w:eastAsia="宋体" w:cs="Arial" w:hint="eastAsia"/>
                <w:color w:val="000000"/>
                <w:lang w:eastAsia="zh-CN"/>
              </w:rPr>
              <w:t>误差</w:t>
            </w:r>
          </w:p>
        </w:tc>
        <w:tc>
          <w:tcPr>
            <w:tcW w:w="680" w:type="pct"/>
            <w:shd w:val="clear" w:color="auto" w:fill="auto"/>
          </w:tcPr>
          <w:p w14:paraId="665F3E12" w14:textId="2EFB767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6EDD1958" w14:textId="7FFB9C3F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332238E2" w14:textId="72A61CDD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42ED0FF1" w14:textId="33F8CA45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1B89623A" w14:textId="79366278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4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5FD4F484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48E5D34F" w14:textId="5D88D231" w:rsidR="00111CE8" w:rsidRPr="00F2239E" w:rsidRDefault="00111CE8" w:rsidP="00111CE8">
            <w:pPr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33E84974" w14:textId="1186586C" w:rsidR="00111CE8" w:rsidRPr="00F2239E" w:rsidRDefault="00111CE8" w:rsidP="00111CE8">
            <w:pPr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</w:tcPr>
          <w:p w14:paraId="7156BE94" w14:textId="69AE2D6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27DA32FF" w14:textId="5A11215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78E32498" w14:textId="5E38B44F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3CFFD1C1" w14:textId="6A747DEC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3D1EC0BD" w14:textId="366C9173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8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41D38D4B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07B54E56" w14:textId="002E9DCC" w:rsidR="00111CE8" w:rsidRPr="00F2239E" w:rsidRDefault="00111CE8" w:rsidP="00111CE8">
            <w:pPr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518AFFAD" w14:textId="7F395F04" w:rsidR="00111CE8" w:rsidRPr="00F2239E" w:rsidRDefault="00111CE8" w:rsidP="00111CE8">
            <w:pPr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</w:tcPr>
          <w:p w14:paraId="5C7F5FCB" w14:textId="406A3342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1D8AE7AF" w14:textId="453D4EC8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74E6DE7E" w14:textId="5C042665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57F27145" w14:textId="120FC42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0AF05AAE" w14:textId="7E14CC5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16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63F339E7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6BE0460B" w14:textId="3FB2C93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15EBFEFF" w14:textId="44EDD05D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</w:tcPr>
          <w:p w14:paraId="005000DD" w14:textId="2641E56E" w:rsidR="00111CE8" w:rsidRPr="00F2239E" w:rsidRDefault="00111CE8" w:rsidP="00111CE8">
            <w:pPr>
              <w:widowControl/>
              <w:jc w:val="center"/>
              <w:rPr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183DCF37" w14:textId="490B86A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16433BEA" w14:textId="5A39786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2C5E3411" w14:textId="01E55BA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350034B8" w14:textId="7EF0A84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32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29BFE272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61881D30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 w:val="restart"/>
            <w:shd w:val="clear" w:color="auto" w:fill="auto"/>
            <w:vAlign w:val="center"/>
          </w:tcPr>
          <w:p w14:paraId="3DD4AB34" w14:textId="7DC05A01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P</w:t>
            </w:r>
            <w:r>
              <w:rPr>
                <w:rFonts w:eastAsia="宋体" w:cs="Arial"/>
                <w:color w:val="000000"/>
                <w:lang w:eastAsia="zh-CN"/>
              </w:rPr>
              <w:t>GA</w:t>
            </w:r>
            <w:r>
              <w:rPr>
                <w:rFonts w:eastAsia="宋体" w:cs="Arial" w:hint="eastAsia"/>
                <w:color w:val="000000"/>
                <w:lang w:eastAsia="zh-CN"/>
              </w:rPr>
              <w:t>反相放大误差</w:t>
            </w:r>
          </w:p>
        </w:tc>
        <w:tc>
          <w:tcPr>
            <w:tcW w:w="680" w:type="pct"/>
            <w:shd w:val="clear" w:color="auto" w:fill="auto"/>
          </w:tcPr>
          <w:p w14:paraId="22B8D1E5" w14:textId="0E9ABB62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2758F62A" w14:textId="61B78528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1AE87709" w14:textId="5E1358C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632B5C93" w14:textId="56F9A15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118B581C" w14:textId="7173C6B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3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22C3D0B2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334EBEB7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6EF743ED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</w:tcPr>
          <w:p w14:paraId="1EF5C5F3" w14:textId="61135992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55B7AFA7" w14:textId="47A8F82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02DA723D" w14:textId="274225C2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115D361A" w14:textId="41B006C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3FF12FCE" w14:textId="019B332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7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22EA34EE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6997A733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79F634C1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</w:tcPr>
          <w:p w14:paraId="7552B929" w14:textId="3E600E0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01964D37" w14:textId="327184E8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7E1CD912" w14:textId="2FAF5E4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33C07A2E" w14:textId="19013EFD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7A1C18A4" w14:textId="3A05019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15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5CEE3DC7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52A8ACE2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2BFD3D29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</w:tcPr>
          <w:p w14:paraId="2D200651" w14:textId="06061FA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-5</w:t>
            </w:r>
          </w:p>
        </w:tc>
        <w:tc>
          <w:tcPr>
            <w:tcW w:w="680" w:type="pct"/>
            <w:shd w:val="clear" w:color="auto" w:fill="auto"/>
          </w:tcPr>
          <w:p w14:paraId="409F22A6" w14:textId="69C3691C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</w:tcPr>
          <w:p w14:paraId="34011040" w14:textId="75C11C6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5</w:t>
            </w:r>
          </w:p>
        </w:tc>
        <w:tc>
          <w:tcPr>
            <w:tcW w:w="418" w:type="pct"/>
            <w:shd w:val="clear" w:color="auto" w:fill="auto"/>
          </w:tcPr>
          <w:p w14:paraId="27D927D7" w14:textId="5FDA2DF3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50DA2C9C" w14:textId="6D1B6CE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31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11F62266" w14:textId="77777777" w:rsidTr="004E21B9">
        <w:trPr>
          <w:trHeight w:val="330"/>
        </w:trPr>
        <w:tc>
          <w:tcPr>
            <w:tcW w:w="549" w:type="pct"/>
            <w:vMerge w:val="restart"/>
            <w:shd w:val="clear" w:color="auto" w:fill="auto"/>
            <w:vAlign w:val="center"/>
          </w:tcPr>
          <w:p w14:paraId="48235BCB" w14:textId="539F41EE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R</w:t>
            </w:r>
            <w:r w:rsidRPr="000C3167">
              <w:rPr>
                <w:rFonts w:eastAsia="宋体" w:cs="Arial"/>
                <w:color w:val="000000"/>
                <w:vertAlign w:val="subscript"/>
                <w:lang w:eastAsia="zh-CN"/>
              </w:rPr>
              <w:t>PGA</w:t>
            </w:r>
          </w:p>
        </w:tc>
        <w:tc>
          <w:tcPr>
            <w:tcW w:w="1193" w:type="pct"/>
            <w:vMerge w:val="restart"/>
            <w:shd w:val="clear" w:color="auto" w:fill="auto"/>
            <w:vAlign w:val="center"/>
          </w:tcPr>
          <w:p w14:paraId="0F855064" w14:textId="06454D19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P</w:t>
            </w:r>
            <w:r>
              <w:rPr>
                <w:rFonts w:eastAsia="宋体" w:cs="Arial"/>
                <w:color w:val="000000"/>
                <w:lang w:eastAsia="zh-CN"/>
              </w:rPr>
              <w:t>GA</w:t>
            </w:r>
            <w:r>
              <w:rPr>
                <w:rFonts w:eastAsia="宋体" w:cs="Arial" w:hint="eastAsia"/>
                <w:color w:val="000000"/>
                <w:lang w:eastAsia="zh-CN"/>
              </w:rPr>
              <w:t>同相放大</w:t>
            </w:r>
            <w:r>
              <w:rPr>
                <w:rFonts w:eastAsia="宋体" w:cs="Arial" w:hint="eastAsia"/>
                <w:color w:val="000000"/>
                <w:lang w:eastAsia="zh-CN"/>
              </w:rPr>
              <w:t>R</w:t>
            </w:r>
            <w:r>
              <w:rPr>
                <w:rFonts w:eastAsia="宋体" w:cs="Arial"/>
                <w:color w:val="000000"/>
                <w:lang w:eastAsia="zh-CN"/>
              </w:rPr>
              <w:t>2/R1</w:t>
            </w:r>
            <w:r>
              <w:rPr>
                <w:rFonts w:eastAsia="宋体" w:cs="Arial" w:hint="eastAsia"/>
                <w:color w:val="000000"/>
                <w:lang w:eastAsia="zh-CN"/>
              </w:rPr>
              <w:t>阻值比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869D769" w14:textId="2287AAE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F798AC5" w14:textId="1FEDD21C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30/10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4CD872D" w14:textId="4A2F754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BC79A7E" w14:textId="6263802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637EC91C" w14:textId="502CC35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4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113B11BA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3FD11FE7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54C1C86C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14:paraId="2932B293" w14:textId="47CFB36F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18F974FE" w14:textId="19AB481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70/10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3509E19B" w14:textId="4474BBC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5720CD07" w14:textId="52CA757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20665797" w14:textId="604DAA4E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8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3162FCDA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4DDBBCEF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01EBFE4F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14:paraId="5587DC3D" w14:textId="61C685D8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818EB33" w14:textId="45B3B605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150/10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F03E89B" w14:textId="2555B8EE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3FF5D6B" w14:textId="0CAFF31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56AFCD47" w14:textId="1E8B4ECD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16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15E916E8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6DECF71D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36D0FD09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14:paraId="0A881285" w14:textId="10CCECF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213B4066" w14:textId="006C23B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310/10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92258DA" w14:textId="4AD48C8F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35B78E32" w14:textId="30778AC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5DD6D653" w14:textId="615AC77E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同相</w:t>
            </w:r>
            <w:r>
              <w:rPr>
                <w:rFonts w:eastAsia="宋体" w:cs="Arial"/>
                <w:lang w:eastAsia="zh-CN"/>
              </w:rPr>
              <w:t>32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5C810ED3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33CD741A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 w:val="restart"/>
            <w:shd w:val="clear" w:color="auto" w:fill="auto"/>
            <w:vAlign w:val="center"/>
          </w:tcPr>
          <w:p w14:paraId="6BEBC935" w14:textId="24C128CE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 w:hint="eastAsia"/>
                <w:color w:val="000000"/>
                <w:lang w:eastAsia="zh-CN"/>
              </w:rPr>
              <w:t>P</w:t>
            </w:r>
            <w:r>
              <w:rPr>
                <w:rFonts w:eastAsia="宋体" w:cs="Arial"/>
                <w:color w:val="000000"/>
                <w:lang w:eastAsia="zh-CN"/>
              </w:rPr>
              <w:t>GA</w:t>
            </w:r>
            <w:r>
              <w:rPr>
                <w:rFonts w:eastAsia="宋体" w:cs="Arial" w:hint="eastAsia"/>
                <w:color w:val="000000"/>
                <w:lang w:eastAsia="zh-CN"/>
              </w:rPr>
              <w:t>反相放大</w:t>
            </w:r>
            <w:r>
              <w:rPr>
                <w:rFonts w:eastAsia="宋体" w:cs="Arial" w:hint="eastAsia"/>
                <w:color w:val="000000"/>
                <w:lang w:eastAsia="zh-CN"/>
              </w:rPr>
              <w:t>R</w:t>
            </w:r>
            <w:r>
              <w:rPr>
                <w:rFonts w:eastAsia="宋体" w:cs="Arial"/>
                <w:color w:val="000000"/>
                <w:lang w:eastAsia="zh-CN"/>
              </w:rPr>
              <w:t>2/R1</w:t>
            </w:r>
            <w:r>
              <w:rPr>
                <w:rFonts w:eastAsia="宋体" w:cs="Arial" w:hint="eastAsia"/>
                <w:color w:val="000000"/>
                <w:lang w:eastAsia="zh-CN"/>
              </w:rPr>
              <w:t>阻值比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F92E632" w14:textId="69A845E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195F463" w14:textId="2FAEA858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30/10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0CD6D35" w14:textId="07B72B3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63E34BAA" w14:textId="47860F0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21DAA88E" w14:textId="72A40F6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3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51B099BB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2EF12E15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7581A26F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14:paraId="09416F1E" w14:textId="2C7C021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2E508FDE" w14:textId="4A99EB8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70/10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63ABF370" w14:textId="477DBEA1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56A70DF1" w14:textId="3061C8A2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61CEB2DC" w14:textId="1AEED794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7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7FC522BA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3E938B80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3D5B83E5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14:paraId="7ADFAC39" w14:textId="5E8A4EB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1DF0436" w14:textId="7CA4B7F0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150/10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13B16F0D" w14:textId="4293B15A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18FDFAB3" w14:textId="38B54BFD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6287689C" w14:textId="57D10C6D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15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111CE8" w:rsidRPr="00F2239E" w14:paraId="533EB302" w14:textId="77777777" w:rsidTr="004E21B9">
        <w:trPr>
          <w:trHeight w:val="330"/>
        </w:trPr>
        <w:tc>
          <w:tcPr>
            <w:tcW w:w="549" w:type="pct"/>
            <w:vMerge/>
            <w:shd w:val="clear" w:color="auto" w:fill="auto"/>
          </w:tcPr>
          <w:p w14:paraId="33614069" w14:textId="77777777" w:rsidR="00111CE8" w:rsidRPr="00F2239E" w:rsidRDefault="00111CE8" w:rsidP="00111CE8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1193" w:type="pct"/>
            <w:vMerge/>
            <w:shd w:val="clear" w:color="auto" w:fill="auto"/>
          </w:tcPr>
          <w:p w14:paraId="34F0B970" w14:textId="77777777" w:rsidR="00111CE8" w:rsidRPr="00F2239E" w:rsidRDefault="00111CE8" w:rsidP="00111CE8">
            <w:pPr>
              <w:widowControl/>
              <w:rPr>
                <w:rFonts w:eastAsia="宋体" w:cs="Arial"/>
                <w:color w:val="000000"/>
                <w:lang w:eastAsia="zh-CN"/>
              </w:rPr>
            </w:pPr>
          </w:p>
        </w:tc>
        <w:tc>
          <w:tcPr>
            <w:tcW w:w="680" w:type="pct"/>
            <w:shd w:val="clear" w:color="auto" w:fill="auto"/>
            <w:vAlign w:val="center"/>
          </w:tcPr>
          <w:p w14:paraId="1206C77F" w14:textId="1E30FDBB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29200364" w14:textId="5882BA16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310/10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4C2EEC45" w14:textId="2A29BEF3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3F2ADDD8" w14:textId="1E8F4BC4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  <w:r>
              <w:rPr>
                <w:rFonts w:eastAsia="宋体" w:cs="Arial"/>
                <w:lang w:eastAsia="zh-CN"/>
              </w:rPr>
              <w:t xml:space="preserve">/ </w:t>
            </w:r>
            <w:proofErr w:type="spellStart"/>
            <w:r>
              <w:rPr>
                <w:rFonts w:eastAsia="宋体" w:cs="Arial"/>
                <w:lang w:eastAsia="zh-CN"/>
              </w:rPr>
              <w:t>kΩ</w:t>
            </w:r>
            <w:proofErr w:type="spellEnd"/>
          </w:p>
        </w:tc>
        <w:tc>
          <w:tcPr>
            <w:tcW w:w="800" w:type="pct"/>
            <w:shd w:val="clear" w:color="auto" w:fill="auto"/>
            <w:vAlign w:val="center"/>
          </w:tcPr>
          <w:p w14:paraId="6A8D8BF2" w14:textId="09D68C44" w:rsidR="00111CE8" w:rsidRPr="00F2239E" w:rsidRDefault="00111CE8" w:rsidP="00111CE8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反相</w:t>
            </w:r>
            <w:r>
              <w:rPr>
                <w:rFonts w:eastAsia="宋体" w:cs="Arial"/>
                <w:lang w:eastAsia="zh-CN"/>
              </w:rPr>
              <w:t>31</w:t>
            </w:r>
            <w:r>
              <w:rPr>
                <w:rFonts w:eastAsia="宋体" w:cs="Arial"/>
                <w:lang w:eastAsia="zh-CN"/>
              </w:rPr>
              <w:t>倍增益</w:t>
            </w:r>
          </w:p>
        </w:tc>
      </w:tr>
      <w:tr w:rsidR="006C5809" w:rsidRPr="00F2239E" w14:paraId="596699A7" w14:textId="77777777" w:rsidTr="006C5809">
        <w:trPr>
          <w:trHeight w:val="330"/>
        </w:trPr>
        <w:tc>
          <w:tcPr>
            <w:tcW w:w="549" w:type="pct"/>
            <w:shd w:val="clear" w:color="auto" w:fill="auto"/>
            <w:vAlign w:val="center"/>
          </w:tcPr>
          <w:p w14:paraId="4981104F" w14:textId="52BF77E7" w:rsidR="006C5809" w:rsidRPr="00F2239E" w:rsidRDefault="006C5809" w:rsidP="006C5809">
            <w:pPr>
              <w:widowControl/>
              <w:jc w:val="center"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RΔ</w:t>
            </w:r>
          </w:p>
        </w:tc>
        <w:tc>
          <w:tcPr>
            <w:tcW w:w="1193" w:type="pct"/>
            <w:shd w:val="clear" w:color="auto" w:fill="auto"/>
            <w:vAlign w:val="center"/>
          </w:tcPr>
          <w:p w14:paraId="775B772B" w14:textId="1667C066" w:rsidR="006C5809" w:rsidRPr="00F2239E" w:rsidRDefault="006C5809" w:rsidP="006C5809">
            <w:pPr>
              <w:widowControl/>
              <w:rPr>
                <w:rFonts w:eastAsia="宋体" w:cs="Arial"/>
                <w:color w:val="000000"/>
                <w:lang w:eastAsia="zh-CN"/>
              </w:rPr>
            </w:pPr>
            <w:r>
              <w:rPr>
                <w:rFonts w:eastAsia="宋体" w:cs="Arial"/>
                <w:color w:val="000000"/>
                <w:lang w:eastAsia="zh-CN"/>
              </w:rPr>
              <w:t>R1</w:t>
            </w:r>
            <w:r>
              <w:rPr>
                <w:rFonts w:eastAsia="宋体" w:cs="Arial"/>
                <w:color w:val="000000"/>
                <w:lang w:eastAsia="zh-CN"/>
              </w:rPr>
              <w:t>或</w:t>
            </w:r>
            <w:r>
              <w:rPr>
                <w:rFonts w:eastAsia="宋体" w:cs="Arial"/>
                <w:color w:val="000000"/>
                <w:lang w:eastAsia="zh-CN"/>
              </w:rPr>
              <w:t>R2</w:t>
            </w:r>
            <w:r>
              <w:rPr>
                <w:rFonts w:eastAsia="宋体" w:cs="Arial"/>
                <w:color w:val="000000"/>
                <w:lang w:eastAsia="zh-CN"/>
              </w:rPr>
              <w:t>的阻值误差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0AF7AFF9" w14:textId="304BD745" w:rsidR="006C5809" w:rsidRDefault="006C5809" w:rsidP="006C580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  <w:r w:rsidR="003E0FC4">
              <w:rPr>
                <w:rFonts w:eastAsia="宋体" w:cs="Arial"/>
                <w:lang w:eastAsia="zh-CN"/>
              </w:rPr>
              <w:t>25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5B26A6F7" w14:textId="0B06694C" w:rsidR="006C5809" w:rsidRDefault="006C5809" w:rsidP="006C580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-</w:t>
            </w:r>
          </w:p>
        </w:tc>
        <w:tc>
          <w:tcPr>
            <w:tcW w:w="680" w:type="pct"/>
            <w:shd w:val="clear" w:color="auto" w:fill="auto"/>
            <w:vAlign w:val="center"/>
          </w:tcPr>
          <w:p w14:paraId="74E044D1" w14:textId="688E4695" w:rsidR="006C5809" w:rsidRDefault="006C5809" w:rsidP="006C580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+</w:t>
            </w:r>
            <w:r w:rsidR="003E0FC4">
              <w:rPr>
                <w:rFonts w:eastAsia="宋体" w:cs="Arial"/>
                <w:lang w:eastAsia="zh-CN"/>
              </w:rPr>
              <w:t>25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5ABD0620" w14:textId="43826A3D" w:rsidR="006C5809" w:rsidRDefault="006C5809" w:rsidP="006C5809">
            <w:pPr>
              <w:widowControl/>
              <w:jc w:val="center"/>
              <w:rPr>
                <w:rFonts w:eastAsia="宋体" w:cs="Arial"/>
                <w:lang w:eastAsia="zh-CN"/>
              </w:rPr>
            </w:pPr>
            <w:r>
              <w:rPr>
                <w:rFonts w:eastAsia="宋体" w:cs="Arial"/>
                <w:lang w:eastAsia="zh-CN"/>
              </w:rPr>
              <w:t>%</w:t>
            </w:r>
          </w:p>
        </w:tc>
        <w:tc>
          <w:tcPr>
            <w:tcW w:w="800" w:type="pct"/>
            <w:shd w:val="clear" w:color="auto" w:fill="auto"/>
            <w:vAlign w:val="center"/>
          </w:tcPr>
          <w:p w14:paraId="20A0F1BD" w14:textId="77777777" w:rsidR="006C5809" w:rsidRDefault="006C5809" w:rsidP="006C5809">
            <w:pPr>
              <w:widowControl/>
              <w:jc w:val="center"/>
              <w:rPr>
                <w:rFonts w:eastAsia="宋体" w:cs="Arial"/>
                <w:lang w:eastAsia="zh-CN"/>
              </w:rPr>
            </w:pPr>
          </w:p>
        </w:tc>
      </w:tr>
    </w:tbl>
    <w:p w14:paraId="3B5FF9ED" w14:textId="45BDB159" w:rsidR="006C5809" w:rsidRDefault="006C5809" w:rsidP="006C5809">
      <w:pPr>
        <w:pStyle w:val="SOC"/>
        <w:ind w:firstLineChars="100" w:firstLine="200"/>
      </w:pPr>
      <w:r>
        <w:rPr>
          <w:rFonts w:hint="eastAsia"/>
        </w:rPr>
        <w:t>说明：失调电压</w:t>
      </w:r>
      <w:r>
        <w:t>V</w:t>
      </w:r>
      <w:r>
        <w:rPr>
          <w:vertAlign w:val="subscript"/>
        </w:rPr>
        <w:t>OFFSET</w:t>
      </w:r>
      <w:r>
        <w:rPr>
          <w:rFonts w:hint="eastAsia"/>
        </w:rPr>
        <w:t>、相位裕度</w:t>
      </w:r>
      <w:r>
        <w:t>PM</w:t>
      </w:r>
      <w:r>
        <w:t>由设计端保证</w:t>
      </w:r>
    </w:p>
    <w:p w14:paraId="19497F59" w14:textId="33A72EE8" w:rsidR="006C5809" w:rsidRDefault="006C5809">
      <w:pPr>
        <w:widowControl/>
        <w:jc w:val="left"/>
        <w:rPr>
          <w:rFonts w:eastAsia="宋体" w:cs="Arial"/>
          <w:bCs/>
          <w:lang w:eastAsia="zh-CN"/>
        </w:rPr>
      </w:pPr>
      <w:r>
        <w:rPr>
          <w:lang w:eastAsia="zh-CN"/>
        </w:rPr>
        <w:br w:type="page"/>
      </w:r>
    </w:p>
    <w:p w14:paraId="4CFDC0E0" w14:textId="69CCE90C" w:rsidR="00F12319" w:rsidRPr="006A0F08" w:rsidRDefault="00F12319" w:rsidP="00F00EFF">
      <w:pPr>
        <w:pStyle w:val="soc1-1"/>
      </w:pPr>
      <w:bookmarkStart w:id="397" w:name="_Toc178258333"/>
      <w:r w:rsidRPr="006A0F08">
        <w:lastRenderedPageBreak/>
        <w:t>封装信息</w:t>
      </w:r>
      <w:bookmarkEnd w:id="395"/>
      <w:bookmarkEnd w:id="397"/>
    </w:p>
    <w:p w14:paraId="3DDB17C7" w14:textId="77777777" w:rsidR="00BE623B" w:rsidRPr="006A0F08" w:rsidRDefault="00BE623B" w:rsidP="00BE623B">
      <w:pPr>
        <w:outlineLvl w:val="4"/>
        <w:rPr>
          <w:rFonts w:eastAsia="宋体" w:cs="Arial"/>
          <w:b/>
          <w:caps/>
          <w:lang w:eastAsia="zh-CN"/>
        </w:rPr>
      </w:pPr>
      <w:r w:rsidRPr="006A0F08">
        <w:rPr>
          <w:rFonts w:eastAsia="宋体" w:cs="Arial"/>
          <w:b/>
          <w:kern w:val="52"/>
          <w:lang w:eastAsia="zh-CN"/>
        </w:rPr>
        <w:t>LQFP</w:t>
      </w:r>
      <w:r>
        <w:rPr>
          <w:rFonts w:eastAsia="宋体" w:cs="Arial"/>
          <w:b/>
          <w:kern w:val="52"/>
          <w:lang w:eastAsia="zh-CN"/>
        </w:rPr>
        <w:t>64</w:t>
      </w:r>
      <w:r w:rsidRPr="006A0F08">
        <w:rPr>
          <w:rFonts w:eastAsia="宋体" w:cs="Arial"/>
          <w:b/>
          <w:kern w:val="52"/>
          <w:lang w:eastAsia="zh-CN"/>
        </w:rPr>
        <w:t xml:space="preserve"> (</w:t>
      </w:r>
      <w:r>
        <w:rPr>
          <w:rFonts w:eastAsia="宋体" w:cs="Arial"/>
          <w:b/>
          <w:kern w:val="52"/>
          <w:lang w:eastAsia="zh-CN"/>
        </w:rPr>
        <w:t>10</w:t>
      </w:r>
      <w:r w:rsidRPr="006A0F08">
        <w:rPr>
          <w:rFonts w:eastAsia="宋体" w:cs="Arial"/>
          <w:b/>
          <w:kern w:val="52"/>
          <w:lang w:eastAsia="zh-CN"/>
        </w:rPr>
        <w:t>X</w:t>
      </w:r>
      <w:r>
        <w:rPr>
          <w:rFonts w:eastAsia="宋体" w:cs="Arial"/>
          <w:b/>
          <w:kern w:val="52"/>
          <w:lang w:eastAsia="zh-CN"/>
        </w:rPr>
        <w:t>10</w:t>
      </w:r>
      <w:r w:rsidRPr="006A0F08">
        <w:rPr>
          <w:rFonts w:eastAsia="宋体" w:cs="Arial"/>
          <w:b/>
          <w:kern w:val="52"/>
          <w:lang w:eastAsia="zh-CN"/>
        </w:rPr>
        <w:t>)</w:t>
      </w:r>
      <w:r>
        <w:rPr>
          <w:rFonts w:eastAsia="宋体" w:cs="Arial"/>
          <w:b/>
          <w:kern w:val="52"/>
          <w:lang w:eastAsia="zh-CN"/>
        </w:rPr>
        <w:t xml:space="preserve"> </w:t>
      </w:r>
      <w:r w:rsidRPr="006A0F08">
        <w:rPr>
          <w:rFonts w:eastAsia="宋体" w:cs="Arial"/>
          <w:b/>
          <w:kern w:val="52"/>
          <w:lang w:eastAsia="zh-CN"/>
        </w:rPr>
        <w:t>外形尺寸</w:t>
      </w:r>
      <w:r>
        <w:rPr>
          <w:rFonts w:eastAsia="宋体" w:cs="Arial"/>
          <w:b/>
          <w:kern w:val="52"/>
          <w:lang w:eastAsia="zh-CN"/>
        </w:rPr>
        <w:t xml:space="preserve"> </w:t>
      </w:r>
      <w:r w:rsidRPr="006A0F08">
        <w:rPr>
          <w:rFonts w:eastAsia="宋体" w:cs="Arial"/>
          <w:b/>
          <w:kern w:val="52"/>
          <w:lang w:eastAsia="zh-CN"/>
        </w:rPr>
        <w:t>单位</w:t>
      </w:r>
      <w:r w:rsidRPr="006A0F08">
        <w:rPr>
          <w:rFonts w:eastAsia="宋体" w:cs="Arial"/>
          <w:b/>
          <w:kern w:val="52"/>
          <w:lang w:eastAsia="zh-CN"/>
        </w:rPr>
        <w:t xml:space="preserve">: </w:t>
      </w:r>
      <w:r w:rsidRPr="006A0F08">
        <w:rPr>
          <w:rFonts w:eastAsia="宋体" w:cs="Arial"/>
          <w:b/>
          <w:kern w:val="52"/>
          <w:lang w:eastAsia="zh-CN"/>
        </w:rPr>
        <w:t>毫米</w:t>
      </w:r>
    </w:p>
    <w:p w14:paraId="192BF048" w14:textId="77777777" w:rsidR="00BE623B" w:rsidRPr="006A0F08" w:rsidRDefault="00BE623B" w:rsidP="00BE623B">
      <w:pPr>
        <w:jc w:val="center"/>
        <w:rPr>
          <w:rFonts w:eastAsia="宋体" w:cs="Arial"/>
        </w:rPr>
      </w:pPr>
      <w:r w:rsidRPr="008C563D">
        <w:rPr>
          <w:rFonts w:cs="Arial"/>
        </w:rPr>
        <w:object w:dxaOrig="11265" w:dyaOrig="9105" w14:anchorId="2EACFFB9">
          <v:shape id="_x0000_i1043" type="#_x0000_t75" style="width:465pt;height:380.4pt" o:ole="">
            <v:imagedata r:id="rId85" o:title=""/>
          </v:shape>
          <o:OLEObject Type="Embed" ProgID="Visio.Drawing.15" ShapeID="_x0000_i1043" DrawAspect="Content" ObjectID="_1788875211" r:id="rId86"/>
        </w:object>
      </w:r>
    </w:p>
    <w:p w14:paraId="45ADBC78" w14:textId="77777777" w:rsidR="00BE623B" w:rsidRPr="006A0F08" w:rsidRDefault="00BE623B" w:rsidP="00BE623B">
      <w:pPr>
        <w:jc w:val="center"/>
        <w:rPr>
          <w:rFonts w:eastAsia="宋体" w:cs="Arial"/>
          <w:lang w:eastAsia="zh-C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47"/>
        <w:gridCol w:w="2040"/>
        <w:gridCol w:w="2040"/>
        <w:gridCol w:w="2040"/>
      </w:tblGrid>
      <w:tr w:rsidR="00BE623B" w:rsidRPr="006A0F08" w14:paraId="23C437EA" w14:textId="77777777" w:rsidTr="001F2DBB">
        <w:trPr>
          <w:tblHeader/>
          <w:jc w:val="center"/>
        </w:trPr>
        <w:tc>
          <w:tcPr>
            <w:tcW w:w="947" w:type="dxa"/>
            <w:vMerge w:val="restart"/>
            <w:shd w:val="clear" w:color="auto" w:fill="D9D9D9" w:themeFill="background1" w:themeFillShade="D9"/>
            <w:vAlign w:val="center"/>
          </w:tcPr>
          <w:p w14:paraId="352417EB" w14:textId="77777777" w:rsidR="00BE623B" w:rsidRPr="006A0F08" w:rsidRDefault="00BE623B" w:rsidP="001F2DBB">
            <w:pPr>
              <w:tabs>
                <w:tab w:val="left" w:pos="270"/>
                <w:tab w:val="left" w:pos="450"/>
              </w:tabs>
              <w:snapToGrid w:val="0"/>
              <w:jc w:val="center"/>
              <w:rPr>
                <w:rFonts w:eastAsia="宋体" w:cs="Arial"/>
                <w:b/>
                <w:lang w:eastAsia="zh-CN"/>
              </w:rPr>
            </w:pPr>
            <w:r w:rsidRPr="006A0F08">
              <w:rPr>
                <w:rFonts w:eastAsia="宋体" w:cs="Arial"/>
                <w:b/>
                <w:lang w:eastAsia="zh-CN"/>
              </w:rPr>
              <w:t>符号</w:t>
            </w:r>
          </w:p>
        </w:tc>
        <w:tc>
          <w:tcPr>
            <w:tcW w:w="6120" w:type="dxa"/>
            <w:gridSpan w:val="3"/>
            <w:shd w:val="clear" w:color="auto" w:fill="D9D9D9" w:themeFill="background1" w:themeFillShade="D9"/>
            <w:vAlign w:val="center"/>
          </w:tcPr>
          <w:p w14:paraId="44B6616C" w14:textId="77777777" w:rsidR="00BE623B" w:rsidRPr="006A0F08" w:rsidRDefault="00BE623B" w:rsidP="001F2DBB">
            <w:pPr>
              <w:tabs>
                <w:tab w:val="left" w:pos="270"/>
                <w:tab w:val="left" w:pos="450"/>
              </w:tabs>
              <w:snapToGrid w:val="0"/>
              <w:jc w:val="center"/>
              <w:rPr>
                <w:rFonts w:eastAsia="宋体" w:cs="Arial"/>
                <w:b/>
                <w:lang w:eastAsia="zh-CN"/>
              </w:rPr>
            </w:pPr>
            <w:r w:rsidRPr="006A0F08">
              <w:rPr>
                <w:rFonts w:eastAsia="宋体" w:cs="Arial"/>
                <w:b/>
                <w:lang w:eastAsia="zh-CN"/>
              </w:rPr>
              <w:t>mm(</w:t>
            </w:r>
            <w:r w:rsidRPr="006A0F08">
              <w:rPr>
                <w:rFonts w:eastAsia="宋体" w:cs="Arial"/>
                <w:b/>
                <w:lang w:eastAsia="zh-CN"/>
              </w:rPr>
              <w:t>毫米</w:t>
            </w:r>
            <w:r w:rsidRPr="006A0F08">
              <w:rPr>
                <w:rFonts w:eastAsia="宋体" w:cs="Arial"/>
                <w:b/>
                <w:lang w:eastAsia="zh-CN"/>
              </w:rPr>
              <w:t>)</w:t>
            </w:r>
          </w:p>
        </w:tc>
      </w:tr>
      <w:tr w:rsidR="00BE623B" w:rsidRPr="006A0F08" w14:paraId="1DF16348" w14:textId="77777777" w:rsidTr="001F2DBB">
        <w:trPr>
          <w:tblHeader/>
          <w:jc w:val="center"/>
        </w:trPr>
        <w:tc>
          <w:tcPr>
            <w:tcW w:w="947" w:type="dxa"/>
            <w:vMerge/>
            <w:shd w:val="clear" w:color="auto" w:fill="D9D9D9" w:themeFill="background1" w:themeFillShade="D9"/>
            <w:vAlign w:val="center"/>
          </w:tcPr>
          <w:p w14:paraId="39A1D104" w14:textId="77777777" w:rsidR="00BE623B" w:rsidRPr="006A0F08" w:rsidRDefault="00BE623B" w:rsidP="001F2DBB">
            <w:pPr>
              <w:tabs>
                <w:tab w:val="left" w:pos="270"/>
                <w:tab w:val="left" w:pos="450"/>
              </w:tabs>
              <w:snapToGrid w:val="0"/>
              <w:jc w:val="center"/>
              <w:rPr>
                <w:rFonts w:eastAsia="宋体" w:cs="Arial"/>
                <w:b/>
                <w:lang w:eastAsia="zh-CN"/>
              </w:rPr>
            </w:pPr>
          </w:p>
        </w:tc>
        <w:tc>
          <w:tcPr>
            <w:tcW w:w="2040" w:type="dxa"/>
            <w:shd w:val="clear" w:color="auto" w:fill="D9D9D9" w:themeFill="background1" w:themeFillShade="D9"/>
            <w:vAlign w:val="center"/>
          </w:tcPr>
          <w:p w14:paraId="0FDC6B76" w14:textId="77777777" w:rsidR="00BE623B" w:rsidRPr="006A0F08" w:rsidRDefault="00BE623B" w:rsidP="001F2DBB">
            <w:pPr>
              <w:tabs>
                <w:tab w:val="left" w:pos="270"/>
                <w:tab w:val="left" w:pos="450"/>
              </w:tabs>
              <w:snapToGrid w:val="0"/>
              <w:jc w:val="center"/>
              <w:rPr>
                <w:rFonts w:eastAsia="宋体" w:cs="Arial"/>
                <w:b/>
                <w:lang w:eastAsia="zh-CN"/>
              </w:rPr>
            </w:pPr>
            <w:r w:rsidRPr="006A0F08">
              <w:rPr>
                <w:rFonts w:eastAsia="宋体" w:cs="Arial"/>
                <w:b/>
                <w:lang w:eastAsia="zh-CN"/>
              </w:rPr>
              <w:t>最小</w:t>
            </w:r>
          </w:p>
        </w:tc>
        <w:tc>
          <w:tcPr>
            <w:tcW w:w="2040" w:type="dxa"/>
            <w:shd w:val="clear" w:color="auto" w:fill="D9D9D9" w:themeFill="background1" w:themeFillShade="D9"/>
            <w:vAlign w:val="center"/>
          </w:tcPr>
          <w:p w14:paraId="16133BA7" w14:textId="77777777" w:rsidR="00BE623B" w:rsidRPr="006A0F08" w:rsidRDefault="00BE623B" w:rsidP="001F2DBB">
            <w:pPr>
              <w:tabs>
                <w:tab w:val="left" w:pos="270"/>
                <w:tab w:val="left" w:pos="450"/>
              </w:tabs>
              <w:snapToGrid w:val="0"/>
              <w:jc w:val="center"/>
              <w:rPr>
                <w:rFonts w:eastAsia="宋体" w:cs="Arial"/>
                <w:b/>
                <w:lang w:eastAsia="zh-CN"/>
              </w:rPr>
            </w:pPr>
            <w:r w:rsidRPr="006A0F08">
              <w:rPr>
                <w:rFonts w:eastAsia="宋体" w:cs="Arial"/>
                <w:b/>
                <w:lang w:eastAsia="zh-CN"/>
              </w:rPr>
              <w:t>标准</w:t>
            </w:r>
          </w:p>
        </w:tc>
        <w:tc>
          <w:tcPr>
            <w:tcW w:w="2040" w:type="dxa"/>
            <w:shd w:val="clear" w:color="auto" w:fill="D9D9D9" w:themeFill="background1" w:themeFillShade="D9"/>
            <w:vAlign w:val="center"/>
          </w:tcPr>
          <w:p w14:paraId="7AE42877" w14:textId="77777777" w:rsidR="00BE623B" w:rsidRPr="006A0F08" w:rsidRDefault="00BE623B" w:rsidP="001F2DBB">
            <w:pPr>
              <w:tabs>
                <w:tab w:val="left" w:pos="270"/>
                <w:tab w:val="left" w:pos="450"/>
              </w:tabs>
              <w:snapToGrid w:val="0"/>
              <w:jc w:val="center"/>
              <w:rPr>
                <w:rFonts w:eastAsia="宋体" w:cs="Arial"/>
                <w:b/>
                <w:lang w:eastAsia="zh-CN"/>
              </w:rPr>
            </w:pPr>
            <w:r w:rsidRPr="006A0F08">
              <w:rPr>
                <w:rFonts w:eastAsia="宋体" w:cs="Arial"/>
                <w:b/>
                <w:lang w:eastAsia="zh-CN"/>
              </w:rPr>
              <w:t>最大</w:t>
            </w:r>
          </w:p>
        </w:tc>
      </w:tr>
      <w:tr w:rsidR="00BE623B" w:rsidRPr="0062694A" w14:paraId="1CA832D7" w14:textId="77777777" w:rsidTr="001F2DBB">
        <w:trPr>
          <w:cantSplit/>
          <w:jc w:val="center"/>
        </w:trPr>
        <w:tc>
          <w:tcPr>
            <w:tcW w:w="947" w:type="dxa"/>
          </w:tcPr>
          <w:p w14:paraId="507A72FC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A</w:t>
            </w:r>
          </w:p>
        </w:tc>
        <w:tc>
          <w:tcPr>
            <w:tcW w:w="2040" w:type="dxa"/>
          </w:tcPr>
          <w:p w14:paraId="0499FF5F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1.40</w:t>
            </w:r>
          </w:p>
        </w:tc>
        <w:tc>
          <w:tcPr>
            <w:tcW w:w="2040" w:type="dxa"/>
          </w:tcPr>
          <w:p w14:paraId="22E6A07A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04A72E4F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1.60</w:t>
            </w:r>
          </w:p>
        </w:tc>
      </w:tr>
      <w:tr w:rsidR="00BE623B" w:rsidRPr="0062694A" w14:paraId="17024F36" w14:textId="77777777" w:rsidTr="001F2DBB">
        <w:trPr>
          <w:cantSplit/>
          <w:jc w:val="center"/>
        </w:trPr>
        <w:tc>
          <w:tcPr>
            <w:tcW w:w="947" w:type="dxa"/>
          </w:tcPr>
          <w:p w14:paraId="7BB32709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A1</w:t>
            </w:r>
          </w:p>
        </w:tc>
        <w:tc>
          <w:tcPr>
            <w:tcW w:w="2040" w:type="dxa"/>
          </w:tcPr>
          <w:p w14:paraId="22ED88AC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0.05</w:t>
            </w:r>
          </w:p>
        </w:tc>
        <w:tc>
          <w:tcPr>
            <w:tcW w:w="2040" w:type="dxa"/>
          </w:tcPr>
          <w:p w14:paraId="0DA0E07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6FCFEE9F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0.15</w:t>
            </w:r>
          </w:p>
        </w:tc>
      </w:tr>
      <w:tr w:rsidR="00BE623B" w:rsidRPr="0062694A" w14:paraId="2844F5A5" w14:textId="77777777" w:rsidTr="001F2DBB">
        <w:trPr>
          <w:cantSplit/>
          <w:jc w:val="center"/>
        </w:trPr>
        <w:tc>
          <w:tcPr>
            <w:tcW w:w="947" w:type="dxa"/>
          </w:tcPr>
          <w:p w14:paraId="4EA5916D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A2</w:t>
            </w:r>
          </w:p>
        </w:tc>
        <w:tc>
          <w:tcPr>
            <w:tcW w:w="2040" w:type="dxa"/>
          </w:tcPr>
          <w:p w14:paraId="40C8CF06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1.35</w:t>
            </w:r>
          </w:p>
        </w:tc>
        <w:tc>
          <w:tcPr>
            <w:tcW w:w="2040" w:type="dxa"/>
          </w:tcPr>
          <w:p w14:paraId="72BAFD82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1.40</w:t>
            </w:r>
          </w:p>
        </w:tc>
        <w:tc>
          <w:tcPr>
            <w:tcW w:w="2040" w:type="dxa"/>
          </w:tcPr>
          <w:p w14:paraId="0A9C4663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1.45</w:t>
            </w:r>
          </w:p>
        </w:tc>
      </w:tr>
      <w:tr w:rsidR="00BE623B" w:rsidRPr="0062694A" w14:paraId="4F6A28C1" w14:textId="77777777" w:rsidTr="001F2DBB">
        <w:trPr>
          <w:cantSplit/>
          <w:jc w:val="center"/>
        </w:trPr>
        <w:tc>
          <w:tcPr>
            <w:tcW w:w="947" w:type="dxa"/>
          </w:tcPr>
          <w:p w14:paraId="78907ED3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b</w:t>
            </w:r>
          </w:p>
        </w:tc>
        <w:tc>
          <w:tcPr>
            <w:tcW w:w="2040" w:type="dxa"/>
          </w:tcPr>
          <w:p w14:paraId="5A5E5438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0.17</w:t>
            </w:r>
          </w:p>
        </w:tc>
        <w:tc>
          <w:tcPr>
            <w:tcW w:w="2040" w:type="dxa"/>
          </w:tcPr>
          <w:p w14:paraId="6FD1D403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5FBF77F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0.23</w:t>
            </w:r>
          </w:p>
        </w:tc>
      </w:tr>
      <w:tr w:rsidR="00BE623B" w:rsidRPr="0062694A" w14:paraId="28245FF6" w14:textId="77777777" w:rsidTr="001F2DBB">
        <w:trPr>
          <w:cantSplit/>
          <w:jc w:val="center"/>
        </w:trPr>
        <w:tc>
          <w:tcPr>
            <w:tcW w:w="947" w:type="dxa"/>
          </w:tcPr>
          <w:p w14:paraId="36AA4EC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b1</w:t>
            </w:r>
          </w:p>
        </w:tc>
        <w:tc>
          <w:tcPr>
            <w:tcW w:w="2040" w:type="dxa"/>
          </w:tcPr>
          <w:p w14:paraId="3E9CF9E4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0.17</w:t>
            </w:r>
          </w:p>
        </w:tc>
        <w:tc>
          <w:tcPr>
            <w:tcW w:w="2040" w:type="dxa"/>
          </w:tcPr>
          <w:p w14:paraId="272B7240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48CAD399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0.26</w:t>
            </w:r>
          </w:p>
        </w:tc>
      </w:tr>
      <w:tr w:rsidR="00BE623B" w:rsidRPr="0062694A" w14:paraId="2C7D0E0C" w14:textId="77777777" w:rsidTr="001F2DBB">
        <w:trPr>
          <w:cantSplit/>
          <w:jc w:val="center"/>
        </w:trPr>
        <w:tc>
          <w:tcPr>
            <w:tcW w:w="947" w:type="dxa"/>
          </w:tcPr>
          <w:p w14:paraId="16822FDE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c</w:t>
            </w:r>
          </w:p>
        </w:tc>
        <w:tc>
          <w:tcPr>
            <w:tcW w:w="2040" w:type="dxa"/>
          </w:tcPr>
          <w:p w14:paraId="1B7326C6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 w:hint="eastAsia"/>
              </w:rPr>
              <w:t>0</w:t>
            </w:r>
            <w:r w:rsidRPr="0062694A">
              <w:rPr>
                <w:rFonts w:eastAsia="宋体" w:cs="Arial"/>
              </w:rPr>
              <w:t>.12</w:t>
            </w:r>
          </w:p>
        </w:tc>
        <w:tc>
          <w:tcPr>
            <w:tcW w:w="2040" w:type="dxa"/>
          </w:tcPr>
          <w:p w14:paraId="2BA34C94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0.13</w:t>
            </w:r>
          </w:p>
        </w:tc>
        <w:tc>
          <w:tcPr>
            <w:tcW w:w="2040" w:type="dxa"/>
          </w:tcPr>
          <w:p w14:paraId="32BD8AA8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0.14</w:t>
            </w:r>
          </w:p>
        </w:tc>
      </w:tr>
      <w:tr w:rsidR="00BE623B" w:rsidRPr="0062694A" w14:paraId="1ECEFEF3" w14:textId="77777777" w:rsidTr="001F2DBB">
        <w:trPr>
          <w:cantSplit/>
          <w:jc w:val="center"/>
        </w:trPr>
        <w:tc>
          <w:tcPr>
            <w:tcW w:w="947" w:type="dxa"/>
          </w:tcPr>
          <w:p w14:paraId="5490B2FB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D</w:t>
            </w:r>
          </w:p>
        </w:tc>
        <w:tc>
          <w:tcPr>
            <w:tcW w:w="2040" w:type="dxa"/>
          </w:tcPr>
          <w:p w14:paraId="4E2F321B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11.80</w:t>
            </w:r>
          </w:p>
        </w:tc>
        <w:tc>
          <w:tcPr>
            <w:tcW w:w="2040" w:type="dxa"/>
          </w:tcPr>
          <w:p w14:paraId="03A2175F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12.00</w:t>
            </w:r>
          </w:p>
        </w:tc>
        <w:tc>
          <w:tcPr>
            <w:tcW w:w="2040" w:type="dxa"/>
          </w:tcPr>
          <w:p w14:paraId="7C6737A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12.20</w:t>
            </w:r>
          </w:p>
        </w:tc>
      </w:tr>
      <w:tr w:rsidR="00BE623B" w:rsidRPr="0062694A" w14:paraId="455E431A" w14:textId="77777777" w:rsidTr="001F2DBB">
        <w:trPr>
          <w:cantSplit/>
          <w:jc w:val="center"/>
        </w:trPr>
        <w:tc>
          <w:tcPr>
            <w:tcW w:w="947" w:type="dxa"/>
          </w:tcPr>
          <w:p w14:paraId="06177EBB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D1</w:t>
            </w:r>
          </w:p>
        </w:tc>
        <w:tc>
          <w:tcPr>
            <w:tcW w:w="2040" w:type="dxa"/>
          </w:tcPr>
          <w:p w14:paraId="4E65863A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9.90</w:t>
            </w:r>
          </w:p>
        </w:tc>
        <w:tc>
          <w:tcPr>
            <w:tcW w:w="2040" w:type="dxa"/>
          </w:tcPr>
          <w:p w14:paraId="27DB450D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10.00</w:t>
            </w:r>
          </w:p>
        </w:tc>
        <w:tc>
          <w:tcPr>
            <w:tcW w:w="2040" w:type="dxa"/>
          </w:tcPr>
          <w:p w14:paraId="21F4BF5E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10.10</w:t>
            </w:r>
          </w:p>
        </w:tc>
      </w:tr>
      <w:tr w:rsidR="00BE623B" w:rsidRPr="0062694A" w14:paraId="0AE72D11" w14:textId="77777777" w:rsidTr="001F2DBB">
        <w:trPr>
          <w:cantSplit/>
          <w:jc w:val="center"/>
        </w:trPr>
        <w:tc>
          <w:tcPr>
            <w:tcW w:w="947" w:type="dxa"/>
          </w:tcPr>
          <w:p w14:paraId="4C412100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E</w:t>
            </w:r>
          </w:p>
        </w:tc>
        <w:tc>
          <w:tcPr>
            <w:tcW w:w="2040" w:type="dxa"/>
          </w:tcPr>
          <w:p w14:paraId="799BCDB2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11.80</w:t>
            </w:r>
          </w:p>
        </w:tc>
        <w:tc>
          <w:tcPr>
            <w:tcW w:w="2040" w:type="dxa"/>
          </w:tcPr>
          <w:p w14:paraId="692F178E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12.00</w:t>
            </w:r>
          </w:p>
        </w:tc>
        <w:tc>
          <w:tcPr>
            <w:tcW w:w="2040" w:type="dxa"/>
          </w:tcPr>
          <w:p w14:paraId="4EA78005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12.20</w:t>
            </w:r>
          </w:p>
        </w:tc>
      </w:tr>
      <w:tr w:rsidR="00BE623B" w:rsidRPr="0062694A" w14:paraId="03CBD1D9" w14:textId="77777777" w:rsidTr="001F2DBB">
        <w:trPr>
          <w:cantSplit/>
          <w:jc w:val="center"/>
        </w:trPr>
        <w:tc>
          <w:tcPr>
            <w:tcW w:w="947" w:type="dxa"/>
          </w:tcPr>
          <w:p w14:paraId="61B89235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E1</w:t>
            </w:r>
          </w:p>
        </w:tc>
        <w:tc>
          <w:tcPr>
            <w:tcW w:w="2040" w:type="dxa"/>
          </w:tcPr>
          <w:p w14:paraId="00CDDB7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9.90</w:t>
            </w:r>
          </w:p>
        </w:tc>
        <w:tc>
          <w:tcPr>
            <w:tcW w:w="2040" w:type="dxa"/>
          </w:tcPr>
          <w:p w14:paraId="74692065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10.00</w:t>
            </w:r>
          </w:p>
        </w:tc>
        <w:tc>
          <w:tcPr>
            <w:tcW w:w="2040" w:type="dxa"/>
          </w:tcPr>
          <w:p w14:paraId="000CBD6E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10.10</w:t>
            </w:r>
          </w:p>
        </w:tc>
      </w:tr>
      <w:tr w:rsidR="00BE623B" w:rsidRPr="0062694A" w14:paraId="1A811369" w14:textId="77777777" w:rsidTr="001F2DBB">
        <w:trPr>
          <w:cantSplit/>
          <w:jc w:val="center"/>
        </w:trPr>
        <w:tc>
          <w:tcPr>
            <w:tcW w:w="947" w:type="dxa"/>
          </w:tcPr>
          <w:p w14:paraId="3D3E1DBE" w14:textId="77777777" w:rsidR="00BE623B" w:rsidRPr="006A70C5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A70C5">
              <w:rPr>
                <w:rFonts w:eastAsia="宋体" w:cs="Arial"/>
                <w:kern w:val="2"/>
                <w:sz w:val="21"/>
                <w:szCs w:val="22"/>
                <w:bdr w:val="single" w:sz="4" w:space="0" w:color="auto"/>
                <w:lang w:eastAsia="zh-CN"/>
              </w:rPr>
              <w:t>e</w:t>
            </w:r>
          </w:p>
        </w:tc>
        <w:tc>
          <w:tcPr>
            <w:tcW w:w="2040" w:type="dxa"/>
          </w:tcPr>
          <w:p w14:paraId="1307D41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2E60445B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0.50 BSC</w:t>
            </w:r>
          </w:p>
        </w:tc>
        <w:tc>
          <w:tcPr>
            <w:tcW w:w="2040" w:type="dxa"/>
          </w:tcPr>
          <w:p w14:paraId="3E2B3445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</w:tr>
      <w:tr w:rsidR="00BE623B" w:rsidRPr="0062694A" w14:paraId="27E975A9" w14:textId="77777777" w:rsidTr="001F2DBB">
        <w:trPr>
          <w:cantSplit/>
          <w:jc w:val="center"/>
        </w:trPr>
        <w:tc>
          <w:tcPr>
            <w:tcW w:w="947" w:type="dxa"/>
          </w:tcPr>
          <w:p w14:paraId="64D25C8A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L</w:t>
            </w:r>
          </w:p>
        </w:tc>
        <w:tc>
          <w:tcPr>
            <w:tcW w:w="2040" w:type="dxa"/>
          </w:tcPr>
          <w:p w14:paraId="7534F93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0.45</w:t>
            </w:r>
          </w:p>
        </w:tc>
        <w:tc>
          <w:tcPr>
            <w:tcW w:w="2040" w:type="dxa"/>
          </w:tcPr>
          <w:p w14:paraId="0C49A014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7F8EE4B8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0.75</w:t>
            </w:r>
          </w:p>
        </w:tc>
      </w:tr>
      <w:tr w:rsidR="00BE623B" w:rsidRPr="0062694A" w14:paraId="016BD09D" w14:textId="77777777" w:rsidTr="001F2DBB">
        <w:trPr>
          <w:cantSplit/>
          <w:jc w:val="center"/>
        </w:trPr>
        <w:tc>
          <w:tcPr>
            <w:tcW w:w="947" w:type="dxa"/>
          </w:tcPr>
          <w:p w14:paraId="42538FF6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L1</w:t>
            </w:r>
          </w:p>
        </w:tc>
        <w:tc>
          <w:tcPr>
            <w:tcW w:w="2040" w:type="dxa"/>
          </w:tcPr>
          <w:p w14:paraId="1AC6B9B8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 w:hint="eastAsia"/>
              </w:rPr>
              <w:t>-</w:t>
            </w:r>
          </w:p>
        </w:tc>
        <w:tc>
          <w:tcPr>
            <w:tcW w:w="2040" w:type="dxa"/>
          </w:tcPr>
          <w:p w14:paraId="54CF8A28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1.00</w:t>
            </w:r>
            <w:r w:rsidRPr="0062694A">
              <w:rPr>
                <w:rFonts w:eastAsia="宋体" w:cs="Arial" w:hint="eastAsia"/>
              </w:rPr>
              <w:t>REF</w:t>
            </w:r>
          </w:p>
        </w:tc>
        <w:tc>
          <w:tcPr>
            <w:tcW w:w="2040" w:type="dxa"/>
          </w:tcPr>
          <w:p w14:paraId="38F3F0DB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 w:hint="eastAsia"/>
              </w:rPr>
              <w:t>-</w:t>
            </w:r>
          </w:p>
        </w:tc>
      </w:tr>
      <w:tr w:rsidR="00BE623B" w:rsidRPr="0062694A" w14:paraId="4E5A6630" w14:textId="77777777" w:rsidTr="001F2DBB">
        <w:trPr>
          <w:cantSplit/>
          <w:jc w:val="center"/>
        </w:trPr>
        <w:tc>
          <w:tcPr>
            <w:tcW w:w="947" w:type="dxa"/>
          </w:tcPr>
          <w:p w14:paraId="202EBC5A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R</w:t>
            </w:r>
          </w:p>
        </w:tc>
        <w:tc>
          <w:tcPr>
            <w:tcW w:w="2040" w:type="dxa"/>
          </w:tcPr>
          <w:p w14:paraId="3BFC8DB5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0.08</w:t>
            </w:r>
          </w:p>
        </w:tc>
        <w:tc>
          <w:tcPr>
            <w:tcW w:w="2040" w:type="dxa"/>
          </w:tcPr>
          <w:p w14:paraId="62D522E5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25A88DF3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 w:hint="eastAsia"/>
              </w:rPr>
              <w:t>-</w:t>
            </w:r>
          </w:p>
        </w:tc>
      </w:tr>
      <w:tr w:rsidR="00BE623B" w:rsidRPr="0062694A" w14:paraId="6772424C" w14:textId="77777777" w:rsidTr="001F2DBB">
        <w:trPr>
          <w:cantSplit/>
          <w:jc w:val="center"/>
        </w:trPr>
        <w:tc>
          <w:tcPr>
            <w:tcW w:w="947" w:type="dxa"/>
          </w:tcPr>
          <w:p w14:paraId="7D0F2124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R1</w:t>
            </w:r>
          </w:p>
        </w:tc>
        <w:tc>
          <w:tcPr>
            <w:tcW w:w="2040" w:type="dxa"/>
          </w:tcPr>
          <w:p w14:paraId="48775CE3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0.08</w:t>
            </w:r>
          </w:p>
        </w:tc>
        <w:tc>
          <w:tcPr>
            <w:tcW w:w="2040" w:type="dxa"/>
          </w:tcPr>
          <w:p w14:paraId="26333F3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-</w:t>
            </w:r>
          </w:p>
        </w:tc>
        <w:tc>
          <w:tcPr>
            <w:tcW w:w="2040" w:type="dxa"/>
          </w:tcPr>
          <w:p w14:paraId="170CF727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0.20</w:t>
            </w:r>
          </w:p>
        </w:tc>
      </w:tr>
      <w:tr w:rsidR="00BE623B" w:rsidRPr="0062694A" w14:paraId="10035F30" w14:textId="77777777" w:rsidTr="001F2DBB">
        <w:trPr>
          <w:cantSplit/>
          <w:jc w:val="center"/>
        </w:trPr>
        <w:tc>
          <w:tcPr>
            <w:tcW w:w="947" w:type="dxa"/>
          </w:tcPr>
          <w:p w14:paraId="2566411E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lastRenderedPageBreak/>
              <w:sym w:font="Symbol" w:char="F071"/>
            </w:r>
          </w:p>
        </w:tc>
        <w:tc>
          <w:tcPr>
            <w:tcW w:w="2040" w:type="dxa"/>
          </w:tcPr>
          <w:p w14:paraId="5EDCD7C4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0</w:t>
            </w:r>
            <w:r w:rsidRPr="0062694A">
              <w:rPr>
                <w:rFonts w:eastAsia="宋体" w:cs="Arial"/>
              </w:rPr>
              <w:sym w:font="Symbol" w:char="F0B0"/>
            </w:r>
            <w:r w:rsidRPr="0062694A">
              <w:rPr>
                <w:rFonts w:eastAsia="宋体" w:cs="Arial"/>
              </w:rPr>
              <w:t xml:space="preserve"> </w:t>
            </w:r>
          </w:p>
        </w:tc>
        <w:tc>
          <w:tcPr>
            <w:tcW w:w="2040" w:type="dxa"/>
          </w:tcPr>
          <w:p w14:paraId="594E5910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3.5</w:t>
            </w:r>
            <w:r w:rsidRPr="0062694A">
              <w:rPr>
                <w:rFonts w:eastAsia="宋体" w:cs="Arial" w:hint="eastAsia"/>
              </w:rPr>
              <w:t>°</w:t>
            </w:r>
          </w:p>
        </w:tc>
        <w:tc>
          <w:tcPr>
            <w:tcW w:w="2040" w:type="dxa"/>
          </w:tcPr>
          <w:p w14:paraId="2DBB9301" w14:textId="77777777" w:rsidR="00BE623B" w:rsidRPr="0062694A" w:rsidRDefault="00BE623B" w:rsidP="001F2DBB">
            <w:pPr>
              <w:tabs>
                <w:tab w:val="left" w:pos="270"/>
                <w:tab w:val="left" w:pos="450"/>
              </w:tabs>
              <w:spacing w:before="40" w:after="40"/>
              <w:jc w:val="center"/>
              <w:rPr>
                <w:rFonts w:eastAsia="宋体" w:cs="Arial"/>
              </w:rPr>
            </w:pPr>
            <w:r w:rsidRPr="0062694A">
              <w:rPr>
                <w:rFonts w:eastAsia="宋体" w:cs="Arial"/>
              </w:rPr>
              <w:t>7</w:t>
            </w:r>
            <w:r w:rsidRPr="0062694A">
              <w:rPr>
                <w:rFonts w:eastAsia="宋体" w:cs="Arial"/>
              </w:rPr>
              <w:sym w:font="Symbol" w:char="F0B0"/>
            </w:r>
          </w:p>
        </w:tc>
      </w:tr>
    </w:tbl>
    <w:p w14:paraId="6C677566" w14:textId="77777777" w:rsidR="00BE623B" w:rsidRDefault="00BE623B" w:rsidP="00BE623B">
      <w:pPr>
        <w:sectPr w:rsidR="00BE623B" w:rsidSect="009D07F9">
          <w:footerReference w:type="even" r:id="rId87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4C194E8" w14:textId="42259D5E" w:rsidR="00766A69" w:rsidRPr="00F2239E" w:rsidRDefault="009D07F9" w:rsidP="00F00EFF">
      <w:pPr>
        <w:pStyle w:val="soc1-1"/>
      </w:pPr>
      <w:bookmarkStart w:id="398" w:name="_Toc178258334"/>
      <w:r w:rsidRPr="00F2239E">
        <w:lastRenderedPageBreak/>
        <w:t>版本记录</w:t>
      </w:r>
      <w:bookmarkEnd w:id="396"/>
      <w:bookmarkEnd w:id="39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"/>
        <w:gridCol w:w="7855"/>
        <w:gridCol w:w="1788"/>
      </w:tblGrid>
      <w:tr w:rsidR="00766A69" w:rsidRPr="00D55570" w14:paraId="6CCFB51E" w14:textId="77777777" w:rsidTr="00D55570">
        <w:trPr>
          <w:trHeight w:val="284"/>
          <w:jc w:val="center"/>
        </w:trPr>
        <w:tc>
          <w:tcPr>
            <w:tcW w:w="389" w:type="pct"/>
            <w:shd w:val="clear" w:color="auto" w:fill="DBE5F1" w:themeFill="accent1" w:themeFillTint="33"/>
            <w:vAlign w:val="center"/>
          </w:tcPr>
          <w:p w14:paraId="217A7C46" w14:textId="77777777" w:rsidR="00766A69" w:rsidRPr="00D55570" w:rsidRDefault="00CF1498">
            <w:pPr>
              <w:jc w:val="center"/>
              <w:rPr>
                <w:rFonts w:eastAsia="宋体" w:cs="Arial"/>
                <w:b/>
                <w:sz w:val="18"/>
                <w:szCs w:val="18"/>
                <w:lang w:eastAsia="zh-CN"/>
              </w:rPr>
            </w:pPr>
            <w:r w:rsidRPr="00D55570">
              <w:rPr>
                <w:rFonts w:eastAsia="宋体" w:cs="Arial"/>
                <w:b/>
                <w:sz w:val="18"/>
                <w:szCs w:val="18"/>
                <w:lang w:eastAsia="zh-CN"/>
              </w:rPr>
              <w:t>版本</w:t>
            </w:r>
          </w:p>
        </w:tc>
        <w:tc>
          <w:tcPr>
            <w:tcW w:w="3756" w:type="pct"/>
            <w:shd w:val="clear" w:color="auto" w:fill="DBE5F1" w:themeFill="accent1" w:themeFillTint="33"/>
            <w:vAlign w:val="center"/>
          </w:tcPr>
          <w:p w14:paraId="72FE43CC" w14:textId="77777777" w:rsidR="00766A69" w:rsidRPr="00D55570" w:rsidRDefault="00CF1498">
            <w:pPr>
              <w:jc w:val="center"/>
              <w:rPr>
                <w:rFonts w:eastAsia="宋体" w:cs="Arial"/>
                <w:b/>
                <w:sz w:val="18"/>
                <w:szCs w:val="18"/>
                <w:lang w:eastAsia="zh-CN"/>
              </w:rPr>
            </w:pPr>
            <w:r w:rsidRPr="00D55570">
              <w:rPr>
                <w:rFonts w:eastAsia="宋体" w:cs="Arial"/>
                <w:b/>
                <w:sz w:val="18"/>
                <w:szCs w:val="18"/>
                <w:lang w:eastAsia="zh-CN"/>
              </w:rPr>
              <w:t>记录</w:t>
            </w:r>
          </w:p>
        </w:tc>
        <w:tc>
          <w:tcPr>
            <w:tcW w:w="855" w:type="pct"/>
            <w:shd w:val="clear" w:color="auto" w:fill="DBE5F1" w:themeFill="accent1" w:themeFillTint="33"/>
            <w:vAlign w:val="center"/>
          </w:tcPr>
          <w:p w14:paraId="1F7BD60F" w14:textId="77777777" w:rsidR="00766A69" w:rsidRPr="00D55570" w:rsidRDefault="00CF1498">
            <w:pPr>
              <w:jc w:val="center"/>
              <w:rPr>
                <w:rFonts w:eastAsia="宋体" w:cs="Arial"/>
                <w:b/>
                <w:sz w:val="18"/>
                <w:szCs w:val="18"/>
                <w:lang w:eastAsia="zh-CN"/>
              </w:rPr>
            </w:pPr>
            <w:r w:rsidRPr="00D55570">
              <w:rPr>
                <w:rFonts w:eastAsia="宋体" w:cs="Arial"/>
                <w:b/>
                <w:sz w:val="18"/>
                <w:szCs w:val="18"/>
                <w:lang w:eastAsia="zh-CN"/>
              </w:rPr>
              <w:t>日期</w:t>
            </w:r>
          </w:p>
        </w:tc>
      </w:tr>
      <w:tr w:rsidR="006A16F0" w:rsidRPr="00D55570" w14:paraId="6238095E" w14:textId="77777777" w:rsidTr="00D55570">
        <w:trPr>
          <w:trHeight w:val="398"/>
          <w:jc w:val="center"/>
        </w:trPr>
        <w:tc>
          <w:tcPr>
            <w:tcW w:w="389" w:type="pct"/>
            <w:shd w:val="clear" w:color="auto" w:fill="auto"/>
            <w:vAlign w:val="center"/>
          </w:tcPr>
          <w:p w14:paraId="58E47978" w14:textId="25828611" w:rsidR="006A16F0" w:rsidRPr="00D55570" w:rsidRDefault="006A16F0" w:rsidP="006A16F0">
            <w:pPr>
              <w:jc w:val="center"/>
              <w:rPr>
                <w:rFonts w:eastAsia="宋体" w:cs="Arial"/>
                <w:color w:val="000000" w:themeColor="text1"/>
                <w:sz w:val="18"/>
                <w:szCs w:val="18"/>
                <w:lang w:eastAsia="zh-CN"/>
              </w:rPr>
            </w:pPr>
            <w:r w:rsidRPr="00D55570">
              <w:rPr>
                <w:rFonts w:eastAsia="宋体" w:cs="Arial"/>
                <w:sz w:val="18"/>
                <w:szCs w:val="18"/>
              </w:rPr>
              <w:t>V0.</w:t>
            </w:r>
            <w:r w:rsidR="003B4119" w:rsidRPr="00D55570">
              <w:rPr>
                <w:rFonts w:eastAsia="宋体" w:cs="Arial"/>
                <w:sz w:val="18"/>
                <w:szCs w:val="18"/>
              </w:rPr>
              <w:t>1</w:t>
            </w:r>
          </w:p>
        </w:tc>
        <w:tc>
          <w:tcPr>
            <w:tcW w:w="3756" w:type="pct"/>
            <w:shd w:val="clear" w:color="auto" w:fill="auto"/>
            <w:vAlign w:val="center"/>
          </w:tcPr>
          <w:p w14:paraId="5014E6FB" w14:textId="77777777" w:rsidR="006A16F0" w:rsidRPr="00D55570" w:rsidRDefault="006A16F0" w:rsidP="006A16F0">
            <w:pPr>
              <w:rPr>
                <w:rFonts w:eastAsia="宋体" w:cs="Arial"/>
                <w:color w:val="000000" w:themeColor="text1"/>
                <w:sz w:val="18"/>
                <w:szCs w:val="18"/>
                <w:lang w:eastAsia="zh-CN"/>
              </w:rPr>
            </w:pPr>
            <w:proofErr w:type="spellStart"/>
            <w:r w:rsidRPr="00D55570">
              <w:rPr>
                <w:rFonts w:eastAsia="宋体" w:cs="Arial"/>
                <w:sz w:val="18"/>
                <w:szCs w:val="18"/>
              </w:rPr>
              <w:t>初版</w:t>
            </w:r>
            <w:proofErr w:type="spellEnd"/>
          </w:p>
        </w:tc>
        <w:tc>
          <w:tcPr>
            <w:tcW w:w="855" w:type="pct"/>
            <w:shd w:val="clear" w:color="auto" w:fill="auto"/>
            <w:vAlign w:val="center"/>
          </w:tcPr>
          <w:p w14:paraId="4CEE04B9" w14:textId="610F055B" w:rsidR="006A16F0" w:rsidRPr="00D55570" w:rsidRDefault="00C3116E" w:rsidP="006A16F0">
            <w:pPr>
              <w:jc w:val="center"/>
              <w:rPr>
                <w:rFonts w:eastAsia="宋体" w:cs="Arial"/>
                <w:color w:val="000000" w:themeColor="text1"/>
                <w:sz w:val="18"/>
                <w:szCs w:val="18"/>
                <w:lang w:eastAsia="zh-CN"/>
              </w:rPr>
            </w:pPr>
            <w:r w:rsidRPr="00D55570">
              <w:rPr>
                <w:rFonts w:eastAsia="宋体" w:cs="Arial"/>
                <w:sz w:val="18"/>
                <w:szCs w:val="18"/>
              </w:rPr>
              <w:t>202</w:t>
            </w:r>
            <w:r>
              <w:rPr>
                <w:rFonts w:eastAsia="宋体" w:cs="Arial"/>
                <w:sz w:val="18"/>
                <w:szCs w:val="18"/>
              </w:rPr>
              <w:t>4</w:t>
            </w:r>
            <w:r w:rsidR="006A16F0" w:rsidRPr="00D55570">
              <w:rPr>
                <w:rFonts w:eastAsia="宋体" w:cs="Arial"/>
                <w:sz w:val="18"/>
                <w:szCs w:val="18"/>
              </w:rPr>
              <w:t>年</w:t>
            </w:r>
            <w:r w:rsidR="0046497A">
              <w:rPr>
                <w:rFonts w:eastAsia="宋体" w:cs="Arial" w:hint="eastAsia"/>
                <w:sz w:val="18"/>
                <w:szCs w:val="18"/>
                <w:lang w:eastAsia="zh-CN"/>
              </w:rPr>
              <w:t>0</w:t>
            </w:r>
            <w:r w:rsidR="0046497A">
              <w:rPr>
                <w:rFonts w:eastAsia="宋体" w:cs="Arial"/>
                <w:sz w:val="18"/>
                <w:szCs w:val="18"/>
              </w:rPr>
              <w:t>9</w:t>
            </w:r>
            <w:r w:rsidR="006A16F0" w:rsidRPr="00D55570">
              <w:rPr>
                <w:rFonts w:eastAsia="宋体" w:cs="Arial"/>
                <w:sz w:val="18"/>
                <w:szCs w:val="18"/>
              </w:rPr>
              <w:t>月</w:t>
            </w:r>
            <w:r w:rsidR="0046497A">
              <w:rPr>
                <w:rFonts w:eastAsia="宋体" w:cs="Arial"/>
                <w:sz w:val="18"/>
                <w:szCs w:val="18"/>
              </w:rPr>
              <w:t>2</w:t>
            </w:r>
            <w:r>
              <w:rPr>
                <w:rFonts w:eastAsia="宋体" w:cs="Arial"/>
                <w:sz w:val="18"/>
                <w:szCs w:val="18"/>
              </w:rPr>
              <w:t>6</w:t>
            </w:r>
            <w:r w:rsidR="006A16F0" w:rsidRPr="00D55570">
              <w:rPr>
                <w:rFonts w:eastAsia="宋体" w:cs="Arial"/>
                <w:sz w:val="18"/>
                <w:szCs w:val="18"/>
              </w:rPr>
              <w:t>日</w:t>
            </w:r>
          </w:p>
        </w:tc>
      </w:tr>
    </w:tbl>
    <w:p w14:paraId="1ACC4506" w14:textId="16A670BD" w:rsidR="0065219C" w:rsidRDefault="0065219C">
      <w:pPr>
        <w:widowControl/>
        <w:jc w:val="left"/>
        <w:rPr>
          <w:rFonts w:eastAsia="宋体" w:cs="Arial"/>
          <w:lang w:eastAsia="zh-CN"/>
        </w:rPr>
      </w:pPr>
    </w:p>
    <w:p w14:paraId="0A3FD04A" w14:textId="77777777" w:rsidR="0065219C" w:rsidRDefault="0065219C">
      <w:pPr>
        <w:widowControl/>
        <w:jc w:val="left"/>
        <w:rPr>
          <w:rFonts w:eastAsia="宋体" w:cs="Arial"/>
          <w:lang w:eastAsia="zh-CN"/>
        </w:rPr>
      </w:pPr>
      <w:r>
        <w:rPr>
          <w:rFonts w:eastAsia="宋体" w:cs="Arial"/>
          <w:lang w:eastAsia="zh-CN"/>
        </w:rPr>
        <w:br w:type="page"/>
      </w:r>
    </w:p>
    <w:p w14:paraId="2980C3E8" w14:textId="546DC132" w:rsidR="00766A69" w:rsidRDefault="0065219C" w:rsidP="0065219C">
      <w:pPr>
        <w:pStyle w:val="soc1-1"/>
      </w:pPr>
      <w:bookmarkStart w:id="399" w:name="_Toc178258335"/>
      <w:r>
        <w:rPr>
          <w:rFonts w:hint="eastAsia"/>
        </w:rPr>
        <w:lastRenderedPageBreak/>
        <w:t>声明</w:t>
      </w:r>
      <w:bookmarkEnd w:id="399"/>
    </w:p>
    <w:p w14:paraId="47C5B20D" w14:textId="61F5D90D" w:rsidR="0065219C" w:rsidRDefault="0065219C" w:rsidP="0065219C">
      <w:pPr>
        <w:pStyle w:val="soczw"/>
        <w:spacing w:beforeLines="50" w:before="156" w:afterLines="50" w:after="156"/>
        <w:rPr>
          <w:bCs/>
        </w:rPr>
      </w:pPr>
      <w:proofErr w:type="gramStart"/>
      <w:r>
        <w:t>深圳市赛元微电子</w:t>
      </w:r>
      <w:proofErr w:type="gramEnd"/>
      <w:r>
        <w:t>股份有限公司（以下简称赛元）保留随时</w:t>
      </w:r>
      <w:proofErr w:type="gramStart"/>
      <w:r>
        <w:t>对赛元产品</w:t>
      </w:r>
      <w:proofErr w:type="gramEnd"/>
      <w:r>
        <w:t>、文档或服务进行变更、更正、增强、修改和改进的权利，恕不另行通知。</w:t>
      </w:r>
      <w:proofErr w:type="gramStart"/>
      <w:r>
        <w:t>赛元认为</w:t>
      </w:r>
      <w:proofErr w:type="gramEnd"/>
      <w:r>
        <w:t>提供的信息是准确可信的。本文档信息于</w:t>
      </w:r>
      <w:r>
        <w:t>2024</w:t>
      </w:r>
      <w:r>
        <w:t>年</w:t>
      </w:r>
      <w:r>
        <w:t>9</w:t>
      </w:r>
      <w:r>
        <w:t>月开始使用。在实际进行生产设计时，请参阅各产品最新的数据手册等相关资料。</w:t>
      </w:r>
    </w:p>
    <w:sectPr w:rsidR="0065219C" w:rsidSect="009D07F9">
      <w:footerReference w:type="even" r:id="rId88"/>
      <w:footerReference w:type="default" r:id="rId89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269E8" w14:textId="77777777" w:rsidR="00750610" w:rsidRDefault="00750610">
      <w:r>
        <w:separator/>
      </w:r>
    </w:p>
  </w:endnote>
  <w:endnote w:type="continuationSeparator" w:id="0">
    <w:p w14:paraId="0C3563BF" w14:textId="77777777" w:rsidR="00750610" w:rsidRDefault="00750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??">
    <w:altName w:val="Malgun Gothic Semilight"/>
    <w:panose1 w:val="00000000000000000000"/>
    <w:charset w:val="88"/>
    <w:family w:val="roman"/>
    <w:notTrueType/>
    <w:pitch w:val="default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MSung Light SC">
    <w:altName w:val="Times New Roman"/>
    <w:charset w:val="00"/>
    <w:family w:val="auto"/>
    <w:pitch w:val="variable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FJEPH+Arial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CA55" w14:textId="77777777" w:rsidR="008F082E" w:rsidRDefault="008F082E">
    <w:pPr>
      <w:pStyle w:val="af0"/>
      <w:framePr w:wrap="around" w:vAnchor="text" w:hAnchor="margin" w:xAlign="center" w:y="1"/>
      <w:rPr>
        <w:rStyle w:val="af9"/>
      </w:rPr>
    </w:pPr>
    <w:r>
      <w:fldChar w:fldCharType="begin"/>
    </w:r>
    <w:r>
      <w:rPr>
        <w:rStyle w:val="af9"/>
      </w:rPr>
      <w:instrText xml:space="preserve">PAGE  </w:instrText>
    </w:r>
    <w:r>
      <w:fldChar w:fldCharType="separate"/>
    </w:r>
    <w:r>
      <w:rPr>
        <w:rStyle w:val="af9"/>
      </w:rPr>
      <w:t>2</w:t>
    </w:r>
    <w:r>
      <w:fldChar w:fldCharType="end"/>
    </w:r>
  </w:p>
  <w:p w14:paraId="13E1DEDF" w14:textId="77777777" w:rsidR="008F082E" w:rsidRDefault="008F082E">
    <w:pPr>
      <w:pStyle w:val="af0"/>
      <w:ind w:right="360"/>
    </w:pPr>
  </w:p>
  <w:p w14:paraId="5B2FC922" w14:textId="77777777" w:rsidR="008F082E" w:rsidRDefault="008F082E"/>
  <w:p w14:paraId="5343F910" w14:textId="77777777" w:rsidR="008F082E" w:rsidRDefault="008F082E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7FC2" w14:textId="77777777" w:rsidR="008F082E" w:rsidRDefault="008F082E">
    <w:pPr>
      <w:pStyle w:val="af0"/>
      <w:ind w:left="400" w:right="360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91</w:t>
      </w:r>
    </w:fldSimple>
    <w:r>
      <w:rPr>
        <w:rFonts w:eastAsia="宋体" w:hint="eastAsia"/>
        <w:lang w:eastAsia="zh-CN"/>
      </w:rPr>
      <w:t xml:space="preserve">                                                           </w:t>
    </w:r>
    <w:r>
      <w:rPr>
        <w:rFonts w:eastAsia="宋体"/>
        <w:lang w:eastAsia="zh-CN"/>
      </w:rPr>
      <w:t xml:space="preserve">                                                                               </w:t>
    </w:r>
    <w:r>
      <w:rPr>
        <w:rFonts w:eastAsia="宋体" w:hint="eastAsia"/>
        <w:lang w:eastAsia="zh-CN"/>
      </w:rPr>
      <w:t xml:space="preserve">                 V</w:t>
    </w:r>
    <w:r>
      <w:rPr>
        <w:rFonts w:eastAsia="宋体"/>
        <w:lang w:eastAsia="zh-CN"/>
      </w:rPr>
      <w:t>1.0</w:t>
    </w:r>
  </w:p>
  <w:p w14:paraId="0FC2DEFD" w14:textId="77777777" w:rsidR="008F082E" w:rsidRDefault="008F082E">
    <w:pPr>
      <w:pStyle w:val="af0"/>
      <w:wordWrap w:val="0"/>
      <w:ind w:left="400" w:right="360"/>
      <w:jc w:val="right"/>
      <w:rPr>
        <w:rFonts w:eastAsia="宋体"/>
        <w:lang w:eastAsia="zh-CN"/>
      </w:rPr>
    </w:pPr>
    <w:r>
      <w:rPr>
        <w:rFonts w:eastAsia="宋体" w:hint="eastAsia"/>
        <w:lang w:eastAsia="zh-CN"/>
      </w:rPr>
      <w:t xml:space="preserve">                                   http://www.socmcu.com</w:t>
    </w:r>
  </w:p>
  <w:p w14:paraId="41F15B83" w14:textId="77777777" w:rsidR="008F082E" w:rsidRDefault="008F082E">
    <w:pPr>
      <w:pStyle w:val="af0"/>
      <w:ind w:left="40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F1289" w14:textId="27F676C1" w:rsidR="008F082E" w:rsidRDefault="008F082E" w:rsidP="00744805">
    <w:pPr>
      <w:pStyle w:val="af0"/>
      <w:ind w:left="400" w:right="180"/>
      <w:jc w:val="right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144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146</w:t>
      </w:r>
    </w:fldSimple>
    <w:r w:rsidRPr="00CF1498">
      <w:t xml:space="preserve">   </w:t>
    </w:r>
    <w:r>
      <w:t xml:space="preserve">                             </w:t>
    </w:r>
    <w:r w:rsidRPr="00CF1498">
      <w:t xml:space="preserve">  </w:t>
    </w:r>
    <w:r>
      <w:t xml:space="preserve">                </w:t>
    </w:r>
    <w:r w:rsidRPr="00CF1498">
      <w:t xml:space="preserve">  </w:t>
    </w:r>
    <w:r>
      <w:t xml:space="preserve">              </w:t>
    </w:r>
    <w:r w:rsidRPr="00CF1498">
      <w:t xml:space="preserve">  </w:t>
    </w:r>
    <w:r>
      <w:t xml:space="preserve">  </w:t>
    </w:r>
    <w:r w:rsidRPr="00CF1498">
      <w:t xml:space="preserve">      </w:t>
    </w:r>
    <w:r>
      <w:t xml:space="preserve">  </w:t>
    </w:r>
    <w:r w:rsidRPr="00CF1498">
      <w:t xml:space="preserve">                                             V0.</w:t>
    </w:r>
    <w:r>
      <w:t>1</w:t>
    </w:r>
    <w:r>
      <w:rPr>
        <w:rFonts w:eastAsia="宋体" w:hint="eastAsia"/>
        <w:lang w:eastAsia="zh-CN"/>
      </w:rPr>
      <w:t xml:space="preserve">                             </w:t>
    </w:r>
    <w:r>
      <w:rPr>
        <w:rFonts w:eastAsia="宋体"/>
        <w:lang w:eastAsia="zh-CN"/>
      </w:rPr>
      <w:t xml:space="preserve">                                                                               </w:t>
    </w:r>
    <w:r>
      <w:rPr>
        <w:rFonts w:eastAsia="宋体" w:hint="eastAsia"/>
        <w:lang w:eastAsia="zh-CN"/>
      </w:rPr>
      <w:t xml:space="preserve">                 </w:t>
    </w:r>
    <w:r>
      <w:rPr>
        <w:rFonts w:eastAsia="宋体"/>
        <w:lang w:eastAsia="zh-CN"/>
      </w:rPr>
      <w:t xml:space="preserve">    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46D35" w14:textId="77777777" w:rsidR="008F082E" w:rsidRDefault="008F082E">
    <w:pPr>
      <w:pStyle w:val="af0"/>
      <w:framePr w:h="0" w:wrap="around" w:vAnchor="text" w:hAnchor="margin" w:xAlign="center" w:y="1"/>
      <w:rPr>
        <w:rStyle w:val="af9"/>
      </w:rPr>
    </w:pPr>
    <w:r>
      <w:fldChar w:fldCharType="begin"/>
    </w:r>
    <w:r>
      <w:rPr>
        <w:rStyle w:val="af9"/>
      </w:rPr>
      <w:instrText xml:space="preserve">PAGE  </w:instrText>
    </w:r>
    <w:r>
      <w:fldChar w:fldCharType="separate"/>
    </w:r>
    <w:r>
      <w:rPr>
        <w:rStyle w:val="af9"/>
        <w:noProof/>
      </w:rPr>
      <w:t>2</w:t>
    </w:r>
    <w:r>
      <w:fldChar w:fldCharType="end"/>
    </w:r>
  </w:p>
  <w:p w14:paraId="342E412D" w14:textId="77777777" w:rsidR="008F082E" w:rsidRDefault="008F082E">
    <w:pPr>
      <w:pStyle w:val="af0"/>
      <w:ind w:right="360"/>
    </w:pPr>
  </w:p>
  <w:p w14:paraId="6D873AA7" w14:textId="77777777" w:rsidR="008F082E" w:rsidRDefault="008F082E"/>
  <w:p w14:paraId="77E21AAA" w14:textId="77777777" w:rsidR="008F082E" w:rsidRDefault="008F082E" w:rsidP="00CF1498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F2C86" w14:textId="1644EA97" w:rsidR="008F082E" w:rsidRDefault="008F082E" w:rsidP="00744805">
    <w:pPr>
      <w:pStyle w:val="af0"/>
      <w:ind w:left="400" w:right="180"/>
      <w:jc w:val="right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144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146</w:t>
      </w:r>
    </w:fldSimple>
    <w:r w:rsidRPr="00CF1498">
      <w:t xml:space="preserve">   </w:t>
    </w:r>
    <w:r>
      <w:t xml:space="preserve">                            </w:t>
    </w:r>
    <w:r w:rsidRPr="00CF1498">
      <w:t xml:space="preserve">  </w:t>
    </w:r>
    <w:r>
      <w:t xml:space="preserve">  </w:t>
    </w:r>
    <w:r w:rsidRPr="00CF1498">
      <w:t xml:space="preserve">      </w:t>
    </w:r>
    <w:r>
      <w:t xml:space="preserve">  </w:t>
    </w:r>
    <w:r w:rsidRPr="00CF1498">
      <w:t xml:space="preserve">                                             V0.</w:t>
    </w:r>
    <w:r>
      <w:t>1</w:t>
    </w:r>
    <w:r>
      <w:rPr>
        <w:rFonts w:eastAsia="宋体" w:hint="eastAsia"/>
        <w:lang w:eastAsia="zh-CN"/>
      </w:rPr>
      <w:t xml:space="preserve">                             </w:t>
    </w:r>
    <w:r>
      <w:rPr>
        <w:rFonts w:eastAsia="宋体"/>
        <w:lang w:eastAsia="zh-CN"/>
      </w:rPr>
      <w:t xml:space="preserve">                                                                               </w:t>
    </w:r>
    <w:r>
      <w:rPr>
        <w:rFonts w:eastAsia="宋体" w:hint="eastAsia"/>
        <w:lang w:eastAsia="zh-CN"/>
      </w:rPr>
      <w:t xml:space="preserve">                 </w:t>
    </w:r>
    <w:r>
      <w:rPr>
        <w:rFonts w:eastAsia="宋体"/>
        <w:lang w:eastAsia="zh-CN"/>
      </w:rPr>
      <w:t xml:space="preserve">    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340B4" w14:textId="77777777" w:rsidR="008F082E" w:rsidRPr="00A536C7" w:rsidRDefault="008F082E" w:rsidP="00A536C7">
    <w:pPr>
      <w:pStyle w:val="af0"/>
      <w:ind w:right="360"/>
      <w:jc w:val="center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rPr>
          <w:noProof/>
        </w:rPr>
        <w:t>146</w:t>
      </w:r>
    </w:fldSimple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BF212" w14:textId="77777777" w:rsidR="008F082E" w:rsidRDefault="008F082E">
    <w:pPr>
      <w:framePr w:h="0"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47</w:t>
    </w:r>
    <w:r>
      <w:fldChar w:fldCharType="end"/>
    </w:r>
  </w:p>
  <w:p w14:paraId="1092539D" w14:textId="77777777" w:rsidR="008F082E" w:rsidRDefault="008F082E">
    <w:pPr>
      <w:ind w:right="360"/>
    </w:pPr>
  </w:p>
  <w:p w14:paraId="589E74EB" w14:textId="77777777" w:rsidR="008F082E" w:rsidRDefault="008F082E"/>
  <w:p w14:paraId="51F82EC4" w14:textId="77777777" w:rsidR="008F082E" w:rsidRDefault="008F082E"/>
  <w:p w14:paraId="3926F569" w14:textId="77777777" w:rsidR="008F082E" w:rsidRDefault="008F082E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78438" w14:textId="01A1C3A6" w:rsidR="008F082E" w:rsidRPr="002F7115" w:rsidRDefault="008F082E" w:rsidP="00AD5A30">
    <w:pPr>
      <w:pStyle w:val="af0"/>
      <w:ind w:right="360"/>
      <w:jc w:val="right"/>
      <w:rPr>
        <w:noProof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rPr>
          <w:noProof/>
        </w:rPr>
        <w:t>154</w:t>
      </w:r>
    </w:fldSimple>
    <w:r w:rsidRPr="00E2543E">
      <w:rPr>
        <w:noProof/>
        <w:lang w:eastAsia="zh-CN"/>
      </w:rPr>
      <w:t xml:space="preserve"> </w:t>
    </w:r>
    <w:r>
      <w:rPr>
        <w:noProof/>
        <w:lang w:eastAsia="zh-CN"/>
      </w:rPr>
      <w:t xml:space="preserve">                                                                          V</w:t>
    </w:r>
    <w:r>
      <w:rPr>
        <w:noProof/>
      </w:rPr>
      <w:t>0.</w:t>
    </w:r>
    <w:r w:rsidR="001652D4">
      <w:rPr>
        <w:noProof/>
      </w:rPr>
      <w:t>1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D3683" w14:textId="77777777" w:rsidR="008F082E" w:rsidRDefault="008F082E">
    <w:pPr>
      <w:framePr w:h="0"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47</w:t>
    </w:r>
    <w:r>
      <w:fldChar w:fldCharType="end"/>
    </w:r>
  </w:p>
  <w:p w14:paraId="675116F4" w14:textId="77777777" w:rsidR="008F082E" w:rsidRDefault="008F082E">
    <w:pPr>
      <w:ind w:right="360"/>
    </w:pPr>
  </w:p>
  <w:p w14:paraId="2CEA86E7" w14:textId="77777777" w:rsidR="008F082E" w:rsidRDefault="008F082E"/>
  <w:p w14:paraId="3C4613DA" w14:textId="77777777" w:rsidR="008F082E" w:rsidRDefault="008F082E"/>
  <w:p w14:paraId="6774540E" w14:textId="77777777" w:rsidR="008F082E" w:rsidRDefault="008F082E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2A7ED" w14:textId="3C79F964" w:rsidR="008F082E" w:rsidRPr="002F7115" w:rsidRDefault="008F082E" w:rsidP="00AD5A30">
    <w:pPr>
      <w:pStyle w:val="af0"/>
      <w:ind w:right="360"/>
      <w:jc w:val="right"/>
      <w:rPr>
        <w:noProof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rPr>
          <w:noProof/>
        </w:rPr>
        <w:t>154</w:t>
      </w:r>
    </w:fldSimple>
    <w:r w:rsidRPr="00E2543E">
      <w:rPr>
        <w:noProof/>
        <w:lang w:eastAsia="zh-CN"/>
      </w:rPr>
      <w:t xml:space="preserve"> </w:t>
    </w:r>
    <w:r>
      <w:rPr>
        <w:noProof/>
        <w:lang w:eastAsia="zh-CN"/>
      </w:rPr>
      <w:t xml:space="preserve">                                                                          V</w:t>
    </w:r>
    <w:r>
      <w:rPr>
        <w:noProof/>
      </w:rPr>
      <w:t>0.</w:t>
    </w:r>
    <w:r w:rsidR="001652D4">
      <w:rPr>
        <w:noProof/>
      </w:rPr>
      <w:t>1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FB666" w14:textId="77777777" w:rsidR="008F082E" w:rsidRDefault="008F082E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t>47</w:t>
    </w:r>
    <w:r>
      <w:fldChar w:fldCharType="end"/>
    </w:r>
  </w:p>
  <w:p w14:paraId="6DD55A11" w14:textId="77777777" w:rsidR="008F082E" w:rsidRDefault="008F082E">
    <w:pPr>
      <w:ind w:right="360"/>
    </w:pPr>
  </w:p>
  <w:p w14:paraId="2CED3769" w14:textId="77777777" w:rsidR="008F082E" w:rsidRDefault="008F082E"/>
  <w:p w14:paraId="23738D17" w14:textId="77777777" w:rsidR="008F082E" w:rsidRDefault="008F082E"/>
  <w:p w14:paraId="22F86BF2" w14:textId="77777777" w:rsidR="008F082E" w:rsidRDefault="008F082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0269E" w14:textId="284555AF" w:rsidR="008F082E" w:rsidRDefault="008F082E" w:rsidP="00CF1498">
    <w:pPr>
      <w:pStyle w:val="af0"/>
      <w:ind w:right="360"/>
      <w:jc w:val="right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66</w:t>
      </w:r>
    </w:fldSimple>
    <w:r w:rsidRPr="00CF1498">
      <w:t xml:space="preserve">                                                                         V0.</w:t>
    </w:r>
    <w:r>
      <w:t>1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0BD66" w14:textId="77777777" w:rsidR="008F082E" w:rsidRDefault="008F082E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t>47</w:t>
    </w:r>
    <w:r>
      <w:fldChar w:fldCharType="end"/>
    </w:r>
  </w:p>
  <w:p w14:paraId="711EC5D2" w14:textId="77777777" w:rsidR="008F082E" w:rsidRDefault="008F082E">
    <w:pPr>
      <w:ind w:right="360"/>
    </w:pPr>
  </w:p>
  <w:p w14:paraId="44980C57" w14:textId="77777777" w:rsidR="008F082E" w:rsidRDefault="008F082E"/>
  <w:p w14:paraId="181E339C" w14:textId="77777777" w:rsidR="008F082E" w:rsidRDefault="008F082E"/>
  <w:p w14:paraId="59AE9E85" w14:textId="77777777" w:rsidR="008F082E" w:rsidRDefault="008F082E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208CB" w14:textId="77777777" w:rsidR="008F082E" w:rsidRDefault="008F082E">
    <w:pPr>
      <w:ind w:right="360"/>
      <w:jc w:val="center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65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66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8200B" w14:textId="6F8EAE4E" w:rsidR="008F082E" w:rsidRDefault="008F082E" w:rsidP="00CF1498">
    <w:pPr>
      <w:pStyle w:val="af0"/>
      <w:ind w:right="360"/>
      <w:jc w:val="right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66</w:t>
      </w:r>
    </w:fldSimple>
    <w:r w:rsidRPr="00CF1498">
      <w:t xml:space="preserve">                                                                        V0.</w:t>
    </w:r>
    <w:r>
      <w:t>1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7D23" w14:textId="77777777" w:rsidR="008F082E" w:rsidRDefault="008F082E">
    <w:pPr>
      <w:pStyle w:val="af0"/>
      <w:framePr w:wrap="around" w:vAnchor="text" w:hAnchor="margin" w:xAlign="center" w:y="1"/>
      <w:ind w:left="400"/>
      <w:rPr>
        <w:rStyle w:val="af9"/>
      </w:rPr>
    </w:pPr>
    <w:r>
      <w:fldChar w:fldCharType="begin"/>
    </w:r>
    <w:r>
      <w:rPr>
        <w:rStyle w:val="af9"/>
      </w:rPr>
      <w:instrText xml:space="preserve">PAGE  </w:instrText>
    </w:r>
    <w:r>
      <w:fldChar w:fldCharType="end"/>
    </w:r>
  </w:p>
  <w:p w14:paraId="76A39E79" w14:textId="77777777" w:rsidR="008F082E" w:rsidRDefault="008F082E">
    <w:pPr>
      <w:pStyle w:val="af0"/>
      <w:ind w:left="400" w:right="360"/>
    </w:pPr>
  </w:p>
  <w:p w14:paraId="7E038469" w14:textId="77777777" w:rsidR="008F082E" w:rsidRDefault="008F082E"/>
  <w:p w14:paraId="67FBA51B" w14:textId="77777777" w:rsidR="008F082E" w:rsidRDefault="008F082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B8C05" w14:textId="55E9C4E9" w:rsidR="008F082E" w:rsidRDefault="008F082E" w:rsidP="00744805">
    <w:pPr>
      <w:pStyle w:val="af0"/>
      <w:ind w:left="400" w:right="180"/>
      <w:jc w:val="right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144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146</w:t>
      </w:r>
    </w:fldSimple>
    <w:r w:rsidRPr="00CF1498">
      <w:t xml:space="preserve">   </w:t>
    </w:r>
    <w:r>
      <w:t xml:space="preserve">              </w:t>
    </w:r>
    <w:r w:rsidRPr="00CF1498">
      <w:t xml:space="preserve">  </w:t>
    </w:r>
    <w:r>
      <w:t xml:space="preserve">  </w:t>
    </w:r>
    <w:r w:rsidRPr="00CF1498">
      <w:t xml:space="preserve">      </w:t>
    </w:r>
    <w:r>
      <w:t xml:space="preserve">  </w:t>
    </w:r>
    <w:r w:rsidRPr="00CF1498">
      <w:t xml:space="preserve">     </w:t>
    </w:r>
    <w:r>
      <w:t xml:space="preserve">  </w:t>
    </w:r>
    <w:r w:rsidRPr="00CF1498">
      <w:t xml:space="preserve">                                                V0.</w:t>
    </w:r>
    <w:r>
      <w:t>1</w:t>
    </w:r>
    <w:r>
      <w:rPr>
        <w:rFonts w:eastAsia="宋体" w:hint="eastAsia"/>
        <w:lang w:eastAsia="zh-CN"/>
      </w:rPr>
      <w:t xml:space="preserve">                             </w:t>
    </w:r>
    <w:r>
      <w:rPr>
        <w:rFonts w:eastAsia="宋体"/>
        <w:lang w:eastAsia="zh-CN"/>
      </w:rPr>
      <w:t xml:space="preserve">                                                                               </w:t>
    </w:r>
    <w:r>
      <w:rPr>
        <w:rFonts w:eastAsia="宋体" w:hint="eastAsia"/>
        <w:lang w:eastAsia="zh-CN"/>
      </w:rPr>
      <w:t xml:space="preserve">                 </w:t>
    </w:r>
    <w:r>
      <w:rPr>
        <w:rFonts w:eastAsia="宋体"/>
        <w:lang w:eastAsia="zh-CN"/>
      </w:rPr>
      <w:t xml:space="preserve">   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89956" w14:textId="77777777" w:rsidR="008F082E" w:rsidRDefault="008F082E">
    <w:pPr>
      <w:pStyle w:val="af0"/>
      <w:ind w:left="400" w:right="360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t>91</w:t>
      </w:r>
    </w:fldSimple>
    <w:r>
      <w:rPr>
        <w:rFonts w:eastAsia="宋体" w:hint="eastAsia"/>
        <w:lang w:eastAsia="zh-CN"/>
      </w:rPr>
      <w:t xml:space="preserve">                                                           </w:t>
    </w:r>
    <w:r>
      <w:rPr>
        <w:rFonts w:eastAsia="宋体"/>
        <w:lang w:eastAsia="zh-CN"/>
      </w:rPr>
      <w:t xml:space="preserve">                                                                               </w:t>
    </w:r>
    <w:r>
      <w:rPr>
        <w:rFonts w:eastAsia="宋体" w:hint="eastAsia"/>
        <w:lang w:eastAsia="zh-CN"/>
      </w:rPr>
      <w:t xml:space="preserve">                 V</w:t>
    </w:r>
    <w:r>
      <w:rPr>
        <w:rFonts w:eastAsia="宋体"/>
        <w:lang w:eastAsia="zh-CN"/>
      </w:rPr>
      <w:t>1.0</w:t>
    </w:r>
  </w:p>
  <w:p w14:paraId="2DDF76F3" w14:textId="77777777" w:rsidR="008F082E" w:rsidRDefault="008F082E">
    <w:pPr>
      <w:pStyle w:val="af0"/>
      <w:wordWrap w:val="0"/>
      <w:ind w:left="400" w:right="360"/>
      <w:jc w:val="right"/>
      <w:rPr>
        <w:rFonts w:eastAsia="宋体"/>
        <w:lang w:eastAsia="zh-CN"/>
      </w:rPr>
    </w:pPr>
    <w:r>
      <w:rPr>
        <w:rFonts w:eastAsia="宋体" w:hint="eastAsia"/>
        <w:lang w:eastAsia="zh-CN"/>
      </w:rPr>
      <w:t xml:space="preserve">                                   http://www.socmcu.com</w:t>
    </w:r>
  </w:p>
  <w:p w14:paraId="70E301BF" w14:textId="77777777" w:rsidR="008F082E" w:rsidRDefault="008F082E">
    <w:pPr>
      <w:pStyle w:val="af0"/>
      <w:ind w:left="40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BDF1" w14:textId="77777777" w:rsidR="008F082E" w:rsidRDefault="008F082E">
    <w:pPr>
      <w:pStyle w:val="af0"/>
      <w:framePr w:h="0" w:wrap="around" w:vAnchor="text" w:hAnchor="margin" w:xAlign="center" w:y="1"/>
      <w:rPr>
        <w:rStyle w:val="af9"/>
      </w:rPr>
    </w:pPr>
    <w:r>
      <w:fldChar w:fldCharType="begin"/>
    </w:r>
    <w:r>
      <w:rPr>
        <w:rStyle w:val="af9"/>
      </w:rPr>
      <w:instrText xml:space="preserve">PAGE  </w:instrText>
    </w:r>
    <w:r>
      <w:fldChar w:fldCharType="separate"/>
    </w:r>
    <w:r>
      <w:rPr>
        <w:rStyle w:val="af9"/>
        <w:noProof/>
      </w:rPr>
      <w:t>2</w:t>
    </w:r>
    <w:r>
      <w:fldChar w:fldCharType="end"/>
    </w:r>
  </w:p>
  <w:p w14:paraId="224FA0FE" w14:textId="77777777" w:rsidR="008F082E" w:rsidRDefault="008F082E">
    <w:pPr>
      <w:pStyle w:val="af0"/>
      <w:ind w:right="360"/>
    </w:pPr>
  </w:p>
  <w:p w14:paraId="63DFECF7" w14:textId="77777777" w:rsidR="008F082E" w:rsidRDefault="008F082E"/>
  <w:p w14:paraId="20929E84" w14:textId="77777777" w:rsidR="008F082E" w:rsidRDefault="008F082E" w:rsidP="00CF1498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18DE" w14:textId="77777777" w:rsidR="008F082E" w:rsidRPr="00A536C7" w:rsidRDefault="008F082E" w:rsidP="00A536C7">
    <w:pPr>
      <w:pStyle w:val="af0"/>
      <w:ind w:right="360"/>
      <w:jc w:val="center"/>
      <w:rPr>
        <w:rFonts w:eastAsia="宋体"/>
        <w:lang w:eastAsia="zh-CN"/>
      </w:rPr>
    </w:pPr>
    <w:r>
      <w:rPr>
        <w:rFonts w:eastAsia="宋体"/>
        <w:lang w:eastAsia="zh-CN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rPr>
        <w:rFonts w:eastAsia="宋体"/>
        <w:lang w:eastAsia="zh-CN"/>
      </w:rPr>
      <w:t xml:space="preserve"> of </w:t>
    </w:r>
    <w:fldSimple w:instr=" NUMPAGES ">
      <w:r>
        <w:rPr>
          <w:noProof/>
        </w:rPr>
        <w:t>146</w:t>
      </w:r>
    </w:fldSimple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9F90" w14:textId="76EE04C6" w:rsidR="008F082E" w:rsidRDefault="008F082E">
    <w:pPr>
      <w:pStyle w:val="af0"/>
      <w:framePr w:wrap="around" w:vAnchor="text" w:hAnchor="margin" w:xAlign="center" w:y="1"/>
      <w:ind w:left="400"/>
      <w:rPr>
        <w:rStyle w:val="af9"/>
      </w:rPr>
    </w:pPr>
    <w:r>
      <w:fldChar w:fldCharType="begin"/>
    </w:r>
    <w:r>
      <w:rPr>
        <w:rStyle w:val="af9"/>
      </w:rPr>
      <w:instrText xml:space="preserve">PAGE  </w:instrText>
    </w:r>
    <w:r>
      <w:fldChar w:fldCharType="separate"/>
    </w:r>
    <w:r w:rsidR="00152105">
      <w:rPr>
        <w:rStyle w:val="af9"/>
        <w:noProof/>
      </w:rPr>
      <w:t>8</w:t>
    </w:r>
    <w:r>
      <w:fldChar w:fldCharType="end"/>
    </w:r>
  </w:p>
  <w:p w14:paraId="551C4BAD" w14:textId="77777777" w:rsidR="008F082E" w:rsidRDefault="008F082E">
    <w:pPr>
      <w:pStyle w:val="af0"/>
      <w:ind w:left="400" w:right="360"/>
    </w:pPr>
  </w:p>
  <w:p w14:paraId="39900922" w14:textId="77777777" w:rsidR="008F082E" w:rsidRDefault="008F082E"/>
  <w:p w14:paraId="65BB3CA9" w14:textId="77777777" w:rsidR="008F082E" w:rsidRDefault="008F082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3284B" w14:textId="77777777" w:rsidR="00750610" w:rsidRDefault="00750610">
      <w:r>
        <w:separator/>
      </w:r>
    </w:p>
  </w:footnote>
  <w:footnote w:type="continuationSeparator" w:id="0">
    <w:p w14:paraId="414B4A6C" w14:textId="77777777" w:rsidR="00750610" w:rsidRDefault="00750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51EA7" w14:textId="4FC1E69D" w:rsidR="00152105" w:rsidRDefault="001E6DC1" w:rsidP="00152105">
    <w:pPr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7F59D5F" wp14:editId="19E52C1A">
              <wp:simplePos x="0" y="0"/>
              <wp:positionH relativeFrom="margin">
                <wp:align>right</wp:align>
              </wp:positionH>
              <wp:positionV relativeFrom="paragraph">
                <wp:posOffset>-145069</wp:posOffset>
              </wp:positionV>
              <wp:extent cx="4433570" cy="546265"/>
              <wp:effectExtent l="0" t="0" r="0" b="6350"/>
              <wp:wrapNone/>
              <wp:docPr id="22" name="文本框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47A5FB" w14:textId="77777777" w:rsidR="00152105" w:rsidRDefault="00152105" w:rsidP="00152105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09B76627" w14:textId="77777777" w:rsidR="00152105" w:rsidRPr="00C9027F" w:rsidRDefault="00152105" w:rsidP="00152105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5BD6A315" w14:textId="77777777" w:rsidR="00152105" w:rsidRPr="00A26403" w:rsidRDefault="00152105" w:rsidP="00152105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543B5051" w14:textId="77777777" w:rsidR="00152105" w:rsidRDefault="00152105" w:rsidP="0015210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F59D5F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26" type="#_x0000_t202" style="position:absolute;left:0;text-align:left;margin-left:297.9pt;margin-top:-11.4pt;width:349.1pt;height:43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" filled="f" stroked="f">
              <v:textbox>
                <w:txbxContent>
                  <w:p w14:paraId="5A47A5FB" w14:textId="77777777" w:rsidR="00152105" w:rsidRDefault="00152105" w:rsidP="00152105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09B76627" w14:textId="77777777" w:rsidR="00152105" w:rsidRPr="00C9027F" w:rsidRDefault="00152105" w:rsidP="00152105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5BD6A315" w14:textId="77777777" w:rsidR="00152105" w:rsidRPr="00A26403" w:rsidRDefault="00152105" w:rsidP="00152105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543B5051" w14:textId="77777777" w:rsidR="00152105" w:rsidRDefault="00152105" w:rsidP="00152105"/>
                </w:txbxContent>
              </v:textbox>
              <w10:wrap anchorx="margin"/>
            </v:shape>
          </w:pict>
        </mc:Fallback>
      </mc:AlternateContent>
    </w:r>
    <w:r w:rsidR="00152105">
      <w:rPr>
        <w:noProof/>
      </w:rPr>
      <w:drawing>
        <wp:inline distT="0" distB="0" distL="0" distR="0" wp14:anchorId="715863F8" wp14:editId="19F21136">
          <wp:extent cx="1863090" cy="365125"/>
          <wp:effectExtent l="0" t="0" r="3810" b="15875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5E538" w14:textId="228E7969" w:rsidR="008F082E" w:rsidRDefault="00892630" w:rsidP="00AD5A30">
    <w:pPr>
      <w:tabs>
        <w:tab w:val="left" w:pos="3723"/>
      </w:tabs>
      <w:rPr>
        <w:rFonts w:eastAsia="宋体"/>
        <w:sz w:val="21"/>
        <w:lang w:eastAsia="zh-C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4D27315E" wp14:editId="2F9F67D8">
              <wp:simplePos x="0" y="0"/>
              <wp:positionH relativeFrom="margin">
                <wp:align>right</wp:align>
              </wp:positionH>
              <wp:positionV relativeFrom="paragraph">
                <wp:posOffset>-48490</wp:posOffset>
              </wp:positionV>
              <wp:extent cx="4433570" cy="546265"/>
              <wp:effectExtent l="0" t="0" r="0" b="6350"/>
              <wp:wrapNone/>
              <wp:docPr id="26" name="文本框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2B5795" w14:textId="53D9C5C1" w:rsidR="00892630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7FCBA154" w14:textId="77777777" w:rsidR="00892630" w:rsidRPr="005501D6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41F9082E" w14:textId="77777777" w:rsidR="00892630" w:rsidRPr="00DE4D4B" w:rsidRDefault="00892630" w:rsidP="00892630">
                          <w:pPr>
                            <w:jc w:val="left"/>
                            <w:rPr>
                              <w:rFonts w:eastAsia="黑体" w:cs="Arial"/>
                              <w:b/>
                              <w:sz w:val="28"/>
                              <w:szCs w:val="32"/>
                            </w:rPr>
                          </w:pPr>
                        </w:p>
                        <w:p w14:paraId="09BB9F83" w14:textId="77777777" w:rsidR="00892630" w:rsidRPr="00A26403" w:rsidRDefault="00892630" w:rsidP="008926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7315E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35" type="#_x0000_t202" style="position:absolute;left:0;text-align:left;margin-left:297.9pt;margin-top:-3.8pt;width:349.1pt;height:43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" filled="f" stroked="f">
              <v:textbox>
                <w:txbxContent>
                  <w:p w14:paraId="1E2B5795" w14:textId="53D9C5C1" w:rsidR="00892630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7FCBA154" w14:textId="77777777" w:rsidR="00892630" w:rsidRPr="005501D6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41F9082E" w14:textId="77777777" w:rsidR="00892630" w:rsidRPr="00DE4D4B" w:rsidRDefault="00892630" w:rsidP="00892630">
                    <w:pPr>
                      <w:jc w:val="left"/>
                      <w:rPr>
                        <w:rFonts w:eastAsia="黑体" w:cs="Arial"/>
                        <w:b/>
                        <w:sz w:val="28"/>
                        <w:szCs w:val="32"/>
                      </w:rPr>
                    </w:pPr>
                  </w:p>
                  <w:p w14:paraId="09BB9F83" w14:textId="77777777" w:rsidR="00892630" w:rsidRPr="00A26403" w:rsidRDefault="00892630" w:rsidP="00892630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152105">
      <w:rPr>
        <w:noProof/>
      </w:rPr>
      <w:drawing>
        <wp:inline distT="0" distB="0" distL="0" distR="0" wp14:anchorId="4ED4860A" wp14:editId="4A26FFC1">
          <wp:extent cx="1863090" cy="365125"/>
          <wp:effectExtent l="0" t="0" r="3810" b="15875"/>
          <wp:docPr id="34" name="图片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F082E">
      <w:rPr>
        <w:rFonts w:eastAsia="宋体"/>
        <w:sz w:val="21"/>
        <w:lang w:eastAsia="zh-CN"/>
      </w:rPr>
      <w:tab/>
    </w:r>
  </w:p>
  <w:p w14:paraId="31573E55" w14:textId="77777777" w:rsidR="008F082E" w:rsidRPr="009529A2" w:rsidRDefault="008F082E" w:rsidP="00AD5A30">
    <w:pPr>
      <w:rPr>
        <w:rFonts w:eastAsia="宋体"/>
        <w:sz w:val="21"/>
        <w:lang w:eastAsia="zh-CN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42ABACF5" wp14:editId="4F170726">
              <wp:simplePos x="0" y="0"/>
              <wp:positionH relativeFrom="margin">
                <wp:posOffset>2540</wp:posOffset>
              </wp:positionH>
              <wp:positionV relativeFrom="page">
                <wp:posOffset>793114</wp:posOffset>
              </wp:positionV>
              <wp:extent cx="6642100" cy="0"/>
              <wp:effectExtent l="0" t="0" r="0" b="0"/>
              <wp:wrapNone/>
              <wp:docPr id="19" name="直接连接符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2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D0152A6" id="直接连接符 19" o:spid="_x0000_s1026" style="position:absolute;left:0;text-align:left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page;mso-width-percent:0;mso-height-percent:0;mso-width-relative:page;mso-height-relative:page" from=".2pt,62.45pt" to="523.2pt,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" strokeweight="1.5pt">
              <w10:wrap anchorx="margin" anchory="page"/>
            </v:lin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D39A9" w14:textId="0D2517C0" w:rsidR="008F082E" w:rsidRDefault="008F082E" w:rsidP="00AD5A30">
    <w:pPr>
      <w:tabs>
        <w:tab w:val="left" w:pos="3723"/>
      </w:tabs>
      <w:rPr>
        <w:rFonts w:eastAsia="宋体"/>
        <w:sz w:val="21"/>
        <w:lang w:eastAsia="zh-C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26DCAEB" wp14:editId="51CE4DB8">
              <wp:simplePos x="0" y="0"/>
              <wp:positionH relativeFrom="column">
                <wp:posOffset>2208027</wp:posOffset>
              </wp:positionH>
              <wp:positionV relativeFrom="paragraph">
                <wp:posOffset>-80579</wp:posOffset>
              </wp:positionV>
              <wp:extent cx="4433570" cy="546265"/>
              <wp:effectExtent l="0" t="0" r="0" b="6350"/>
              <wp:wrapNone/>
              <wp:docPr id="13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CB045B" w14:textId="64846902" w:rsidR="008F082E" w:rsidRDefault="00E4709B" w:rsidP="00AD5A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="00892630"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2C72F65E" w14:textId="77777777" w:rsidR="008F082E" w:rsidRPr="005501D6" w:rsidRDefault="008F082E" w:rsidP="00AD5A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51624FC9" w14:textId="77777777" w:rsidR="008F082E" w:rsidRPr="00DE4D4B" w:rsidRDefault="008F082E" w:rsidP="00AD5A30">
                          <w:pPr>
                            <w:jc w:val="left"/>
                            <w:rPr>
                              <w:rFonts w:eastAsia="黑体" w:cs="Arial"/>
                              <w:b/>
                              <w:sz w:val="28"/>
                              <w:szCs w:val="32"/>
                            </w:rPr>
                          </w:pPr>
                        </w:p>
                        <w:p w14:paraId="439BB17A" w14:textId="77777777" w:rsidR="008F082E" w:rsidRPr="00A26403" w:rsidRDefault="008F082E" w:rsidP="00AD5A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DCAEB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36" type="#_x0000_t202" style="position:absolute;left:0;text-align:left;margin-left:173.85pt;margin-top:-6.35pt;width:349.1pt;height:4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" filled="f" stroked="f">
              <v:textbox>
                <w:txbxContent>
                  <w:p w14:paraId="69CB045B" w14:textId="64846902" w:rsidR="008F082E" w:rsidRDefault="00E4709B" w:rsidP="00AD5A30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="00892630"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2C72F65E" w14:textId="77777777" w:rsidR="008F082E" w:rsidRPr="005501D6" w:rsidRDefault="008F082E" w:rsidP="00AD5A30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51624FC9" w14:textId="77777777" w:rsidR="008F082E" w:rsidRPr="00DE4D4B" w:rsidRDefault="008F082E" w:rsidP="00AD5A30">
                    <w:pPr>
                      <w:jc w:val="left"/>
                      <w:rPr>
                        <w:rFonts w:eastAsia="黑体" w:cs="Arial"/>
                        <w:b/>
                        <w:sz w:val="28"/>
                        <w:szCs w:val="32"/>
                      </w:rPr>
                    </w:pPr>
                  </w:p>
                  <w:p w14:paraId="439BB17A" w14:textId="77777777" w:rsidR="008F082E" w:rsidRPr="00A26403" w:rsidRDefault="008F082E" w:rsidP="00AD5A30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152105">
      <w:rPr>
        <w:noProof/>
      </w:rPr>
      <w:drawing>
        <wp:inline distT="0" distB="0" distL="0" distR="0" wp14:anchorId="630CE070" wp14:editId="000B11AB">
          <wp:extent cx="1863090" cy="365125"/>
          <wp:effectExtent l="0" t="0" r="3810" b="15875"/>
          <wp:docPr id="35" name="图片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宋体"/>
        <w:sz w:val="21"/>
        <w:lang w:eastAsia="zh-CN"/>
      </w:rPr>
      <w:tab/>
    </w:r>
  </w:p>
  <w:p w14:paraId="6A09DC63" w14:textId="77777777" w:rsidR="008F082E" w:rsidRPr="009529A2" w:rsidRDefault="008F082E" w:rsidP="00AD5A30">
    <w:pPr>
      <w:rPr>
        <w:rFonts w:eastAsia="宋体"/>
        <w:sz w:val="21"/>
        <w:lang w:eastAsia="zh-CN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78720" behindDoc="0" locked="0" layoutInCell="1" allowOverlap="1" wp14:anchorId="1CC17EE4" wp14:editId="462DBF21">
              <wp:simplePos x="0" y="0"/>
              <wp:positionH relativeFrom="margin">
                <wp:posOffset>2540</wp:posOffset>
              </wp:positionH>
              <wp:positionV relativeFrom="page">
                <wp:posOffset>793114</wp:posOffset>
              </wp:positionV>
              <wp:extent cx="6642100" cy="0"/>
              <wp:effectExtent l="0" t="0" r="0" b="0"/>
              <wp:wrapNone/>
              <wp:docPr id="15" name="直接连接符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2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16D058E" id="直接连接符 15" o:spid="_x0000_s1026" style="position:absolute;left:0;text-align:left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page;mso-width-percent:0;mso-height-percent:0;mso-width-relative:page;mso-height-relative:page" from=".2pt,62.45pt" to="523.2pt,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" strokeweight="1.5pt">
              <w10:wrap anchorx="margin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2" w:name="_Hlk109828099"/>
  <w:p w14:paraId="2FA09CAB" w14:textId="70D7AD41" w:rsidR="008F082E" w:rsidRDefault="00892630">
    <w:pPr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9AF9A6" wp14:editId="0587AFA1">
              <wp:simplePos x="0" y="0"/>
              <wp:positionH relativeFrom="margin">
                <wp:align>right</wp:align>
              </wp:positionH>
              <wp:positionV relativeFrom="paragraph">
                <wp:posOffset>-145069</wp:posOffset>
              </wp:positionV>
              <wp:extent cx="4433570" cy="546265"/>
              <wp:effectExtent l="0" t="0" r="0" b="6350"/>
              <wp:wrapNone/>
              <wp:docPr id="16" name="文本框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EA42B2" w14:textId="1838FA3C" w:rsidR="00892630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6E5BDC55" w14:textId="1BFF0F02" w:rsidR="00892630" w:rsidRPr="00C9027F" w:rsidRDefault="00892630" w:rsidP="00C9027F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55209CCB" w14:textId="77777777" w:rsidR="00892630" w:rsidRPr="00A26403" w:rsidRDefault="00892630" w:rsidP="008926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B2D138D" w14:textId="77777777" w:rsidR="00D13856" w:rsidRDefault="00D1385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9AF9A6"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27" type="#_x0000_t202" style="position:absolute;left:0;text-align:left;margin-left:297.9pt;margin-top:-11.4pt;width:349.1pt;height:43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" filled="f" stroked="f">
              <v:textbox>
                <w:txbxContent>
                  <w:p w14:paraId="14EA42B2" w14:textId="1838FA3C" w:rsidR="00892630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6E5BDC55" w14:textId="1BFF0F02" w:rsidR="00892630" w:rsidRPr="00C9027F" w:rsidRDefault="00892630" w:rsidP="00C9027F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55209CCB" w14:textId="77777777" w:rsidR="00892630" w:rsidRPr="00A26403" w:rsidRDefault="00892630" w:rsidP="00892630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7B2D138D" w14:textId="77777777" w:rsidR="00D13856" w:rsidRDefault="00D13856"/>
                </w:txbxContent>
              </v:textbox>
              <w10:wrap anchorx="margin"/>
            </v:shape>
          </w:pict>
        </mc:Fallback>
      </mc:AlternateContent>
    </w:r>
    <w:bookmarkEnd w:id="2"/>
    <w:r w:rsidR="00C9027F">
      <w:rPr>
        <w:noProof/>
      </w:rPr>
      <w:drawing>
        <wp:inline distT="0" distB="0" distL="0" distR="0" wp14:anchorId="1D1E850F" wp14:editId="36E36066">
          <wp:extent cx="1863090" cy="365125"/>
          <wp:effectExtent l="0" t="0" r="3810" b="1587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486C9" w14:textId="5F333581" w:rsidR="008F082E" w:rsidRDefault="00892630" w:rsidP="00CF1498">
    <w:pPr>
      <w:pStyle w:val="af2"/>
      <w:jc w:val="left"/>
      <w:rPr>
        <w:rFonts w:eastAsia="宋体"/>
        <w:color w:val="0000FF"/>
        <w:sz w:val="32"/>
        <w:lang w:eastAsia="zh-C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33FBEE3" wp14:editId="1D224817">
              <wp:simplePos x="0" y="0"/>
              <wp:positionH relativeFrom="margin">
                <wp:align>right</wp:align>
              </wp:positionH>
              <wp:positionV relativeFrom="paragraph">
                <wp:posOffset>-95885</wp:posOffset>
              </wp:positionV>
              <wp:extent cx="4433570" cy="546265"/>
              <wp:effectExtent l="0" t="0" r="0" b="6350"/>
              <wp:wrapNone/>
              <wp:docPr id="21" name="文本框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205AAC" w14:textId="5CE498A0" w:rsidR="00892630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314372B2" w14:textId="77777777" w:rsidR="00892630" w:rsidRPr="005501D6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0393DF6C" w14:textId="77777777" w:rsidR="00892630" w:rsidRPr="00DE4D4B" w:rsidRDefault="00892630" w:rsidP="00892630">
                          <w:pPr>
                            <w:jc w:val="left"/>
                            <w:rPr>
                              <w:rFonts w:eastAsia="黑体" w:cs="Arial"/>
                              <w:b/>
                              <w:sz w:val="28"/>
                              <w:szCs w:val="32"/>
                            </w:rPr>
                          </w:pPr>
                        </w:p>
                        <w:p w14:paraId="5AEEF405" w14:textId="77777777" w:rsidR="00892630" w:rsidRPr="00A26403" w:rsidRDefault="00892630" w:rsidP="008926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3FBEE3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8" type="#_x0000_t202" style="position:absolute;margin-left:297.9pt;margin-top:-7.55pt;width:349.1pt;height:43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" filled="f" stroked="f">
              <v:textbox>
                <w:txbxContent>
                  <w:p w14:paraId="61205AAC" w14:textId="5CE498A0" w:rsidR="00892630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314372B2" w14:textId="77777777" w:rsidR="00892630" w:rsidRPr="005501D6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0393DF6C" w14:textId="77777777" w:rsidR="00892630" w:rsidRPr="00DE4D4B" w:rsidRDefault="00892630" w:rsidP="00892630">
                    <w:pPr>
                      <w:jc w:val="left"/>
                      <w:rPr>
                        <w:rFonts w:eastAsia="黑体" w:cs="Arial"/>
                        <w:b/>
                        <w:sz w:val="28"/>
                        <w:szCs w:val="32"/>
                      </w:rPr>
                    </w:pPr>
                  </w:p>
                  <w:p w14:paraId="5AEEF405" w14:textId="77777777" w:rsidR="00892630" w:rsidRPr="00A26403" w:rsidRDefault="00892630" w:rsidP="00892630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152105">
      <w:rPr>
        <w:noProof/>
      </w:rPr>
      <w:drawing>
        <wp:inline distT="0" distB="0" distL="0" distR="0" wp14:anchorId="4A98916B" wp14:editId="5A0FA3DD">
          <wp:extent cx="1863090" cy="365125"/>
          <wp:effectExtent l="0" t="0" r="3810" b="1587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D04689" w14:textId="6F396C4F" w:rsidR="008F082E" w:rsidRDefault="008F082E">
    <w:pPr>
      <w:rPr>
        <w:rFonts w:eastAsia="宋体"/>
        <w:sz w:val="21"/>
        <w:lang w:eastAsia="zh-C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616AD" w14:textId="7AEC5C79" w:rsidR="008F082E" w:rsidRDefault="008F082E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91D13D7" wp14:editId="3A842781">
              <wp:simplePos x="0" y="0"/>
              <wp:positionH relativeFrom="column">
                <wp:posOffset>496570</wp:posOffset>
              </wp:positionH>
              <wp:positionV relativeFrom="paragraph">
                <wp:posOffset>26670</wp:posOffset>
              </wp:positionV>
              <wp:extent cx="1264920" cy="411480"/>
              <wp:effectExtent l="0" t="0" r="0" b="0"/>
              <wp:wrapNone/>
              <wp:docPr id="1045726798" name="文本框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4920" cy="41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2DA454" w14:textId="77777777" w:rsidR="008F082E" w:rsidRDefault="008F082E">
                          <w:pPr>
                            <w:jc w:val="left"/>
                            <w:rPr>
                              <w:sz w:val="44"/>
                              <w:szCs w:val="44"/>
                            </w:rPr>
                          </w:pPr>
                          <w:proofErr w:type="spellStart"/>
                          <w:r>
                            <w:rPr>
                              <w:rFonts w:eastAsia="黑体" w:cs="Arial"/>
                              <w:b/>
                              <w:sz w:val="44"/>
                              <w:szCs w:val="44"/>
                            </w:rPr>
                            <w:t>SinOne</w:t>
                          </w:r>
                          <w:proofErr w:type="spellEnd"/>
                        </w:p>
                        <w:p w14:paraId="3305FCA3" w14:textId="77777777" w:rsidR="008F082E" w:rsidRDefault="008F082E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1D13D7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left:0;text-align:left;margin-left:39.1pt;margin-top:2.1pt;width:99.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" filled="f" stroked="f">
              <v:textbox>
                <w:txbxContent>
                  <w:p w14:paraId="352DA454" w14:textId="77777777" w:rsidR="008F082E" w:rsidRDefault="008F082E">
                    <w:pPr>
                      <w:jc w:val="left"/>
                      <w:rPr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eastAsia="黑体" w:cs="Arial"/>
                        <w:b/>
                        <w:sz w:val="44"/>
                        <w:szCs w:val="44"/>
                      </w:rPr>
                      <w:t>SinOne</w:t>
                    </w:r>
                    <w:proofErr w:type="spellEnd"/>
                  </w:p>
                  <w:p w14:paraId="3305FCA3" w14:textId="77777777" w:rsidR="008F082E" w:rsidRDefault="008F082E">
                    <w:pPr>
                      <w:jc w:val="center"/>
                      <w:rPr>
                        <w:sz w:val="44"/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8AC665" wp14:editId="3631343E">
              <wp:simplePos x="0" y="0"/>
              <wp:positionH relativeFrom="column">
                <wp:posOffset>1637665</wp:posOffset>
              </wp:positionH>
              <wp:positionV relativeFrom="paragraph">
                <wp:posOffset>-76835</wp:posOffset>
              </wp:positionV>
              <wp:extent cx="4762500" cy="608965"/>
              <wp:effectExtent l="0" t="0" r="0" b="0"/>
              <wp:wrapNone/>
              <wp:docPr id="1937215351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62500" cy="608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558C95" w14:textId="77777777" w:rsidR="008F082E" w:rsidRDefault="008F082E">
                          <w:pPr>
                            <w:ind w:right="180"/>
                            <w:jc w:val="right"/>
                            <w:rPr>
                              <w:rFonts w:eastAsia="宋体" w:cs="Arial"/>
                              <w:b/>
                              <w:sz w:val="36"/>
                              <w:szCs w:val="36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36"/>
                              <w:szCs w:val="36"/>
                              <w:lang w:eastAsia="zh-CN"/>
                            </w:rPr>
                            <w:t>W6525</w:t>
                          </w:r>
                        </w:p>
                        <w:p w14:paraId="0FFF247F" w14:textId="77777777" w:rsidR="008F082E" w:rsidRDefault="008F082E">
                          <w:pPr>
                            <w:wordWrap w:val="0"/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="宋体" w:hAnsi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eastAsia="宋体" w:hAnsi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 xml:space="preserve">T </w:t>
                          </w:r>
                          <w:r>
                            <w:rPr>
                              <w:rFonts w:eastAsia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>8051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内核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23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路</w:t>
                          </w:r>
                          <w:r>
                            <w:rPr>
                              <w:rFonts w:eastAsia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>触控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eastAsia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 xml:space="preserve">Flash 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MCU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AC665" id="文本框 5" o:spid="_x0000_s1030" type="#_x0000_t202" style="position:absolute;left:0;text-align:left;margin-left:128.95pt;margin-top:-6.05pt;width:375pt;height:4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" filled="f" stroked="f">
              <v:textbox>
                <w:txbxContent>
                  <w:p w14:paraId="7F558C95" w14:textId="77777777" w:rsidR="008F082E" w:rsidRDefault="008F082E">
                    <w:pPr>
                      <w:ind w:right="180"/>
                      <w:jc w:val="right"/>
                      <w:rPr>
                        <w:rFonts w:eastAsia="宋体" w:cs="Arial"/>
                        <w:b/>
                        <w:sz w:val="36"/>
                        <w:szCs w:val="36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36"/>
                        <w:szCs w:val="36"/>
                        <w:lang w:eastAsia="zh-CN"/>
                      </w:rPr>
                      <w:t>W6525</w:t>
                    </w:r>
                  </w:p>
                  <w:p w14:paraId="0FFF247F" w14:textId="77777777" w:rsidR="008F082E" w:rsidRDefault="008F082E">
                    <w:pPr>
                      <w:wordWrap w:val="0"/>
                      <w:jc w:val="right"/>
                      <w:rPr>
                        <w:sz w:val="21"/>
                        <w:szCs w:val="21"/>
                      </w:rPr>
                    </w:pPr>
                    <w:r>
                      <w:rPr>
                        <w:rFonts w:eastAsia="宋体" w:hAnsi="宋体" w:cs="Arial" w:hint="eastAsia"/>
                        <w:b/>
                        <w:sz w:val="28"/>
                        <w:szCs w:val="28"/>
                        <w:lang w:eastAsia="zh-CN"/>
                      </w:rPr>
                      <w:t>1</w:t>
                    </w:r>
                    <w:r>
                      <w:rPr>
                        <w:rFonts w:eastAsia="宋体" w:hAnsi="宋体" w:cs="Arial"/>
                        <w:b/>
                        <w:sz w:val="28"/>
                        <w:szCs w:val="28"/>
                        <w:lang w:eastAsia="zh-CN"/>
                      </w:rPr>
                      <w:t xml:space="preserve">T </w:t>
                    </w:r>
                    <w:r>
                      <w:rPr>
                        <w:rFonts w:eastAsia="宋体" w:cs="Arial"/>
                        <w:b/>
                        <w:sz w:val="28"/>
                        <w:szCs w:val="28"/>
                        <w:lang w:eastAsia="zh-CN"/>
                      </w:rPr>
                      <w:t>8051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内核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23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路</w:t>
                    </w:r>
                    <w:r>
                      <w:rPr>
                        <w:rFonts w:eastAsia="宋体" w:cs="Arial"/>
                        <w:b/>
                        <w:sz w:val="28"/>
                        <w:szCs w:val="28"/>
                        <w:lang w:eastAsia="zh-CN"/>
                      </w:rPr>
                      <w:t>触控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 xml:space="preserve"> </w:t>
                    </w:r>
                    <w:r>
                      <w:rPr>
                        <w:rFonts w:eastAsia="宋体" w:cs="Arial"/>
                        <w:b/>
                        <w:sz w:val="28"/>
                        <w:szCs w:val="28"/>
                        <w:lang w:eastAsia="zh-CN"/>
                      </w:rPr>
                      <w:t xml:space="preserve">Flash 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MCU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2CE46F" wp14:editId="5B9F3AA1">
              <wp:simplePos x="0" y="0"/>
              <wp:positionH relativeFrom="page">
                <wp:posOffset>628650</wp:posOffset>
              </wp:positionH>
              <wp:positionV relativeFrom="page">
                <wp:posOffset>776605</wp:posOffset>
              </wp:positionV>
              <wp:extent cx="6299835" cy="635"/>
              <wp:effectExtent l="0" t="0" r="5715" b="18415"/>
              <wp:wrapNone/>
              <wp:docPr id="1178128197" name="直接连接符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983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5968604C" id="直接连接符 4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5pt,61.15pt" to="545.55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" strokeweight="1.5pt">
              <w10:wrap anchorx="page" anchory="page"/>
            </v:line>
          </w:pict>
        </mc:Fallback>
      </mc:AlternateContent>
    </w:r>
    <w:r>
      <w:rPr>
        <w:rFonts w:hint="eastAsia"/>
        <w:noProof/>
        <w:color w:val="0000FF"/>
        <w:sz w:val="32"/>
        <w:lang w:eastAsia="zh-CN"/>
      </w:rPr>
      <w:drawing>
        <wp:inline distT="0" distB="0" distL="0" distR="0" wp14:anchorId="7D48EF69" wp14:editId="72158D3F">
          <wp:extent cx="552450" cy="436245"/>
          <wp:effectExtent l="0" t="0" r="0" b="1905"/>
          <wp:docPr id="12" name="图片 1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5127" cy="4379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F340" w14:textId="77777777" w:rsidR="008F082E" w:rsidRPr="0009013B" w:rsidRDefault="008F082E" w:rsidP="00CF149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E7EA3" w14:textId="5C118C53" w:rsidR="008F082E" w:rsidRDefault="008F082E"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5D03EC" wp14:editId="11113456">
              <wp:simplePos x="0" y="0"/>
              <wp:positionH relativeFrom="column">
                <wp:posOffset>496570</wp:posOffset>
              </wp:positionH>
              <wp:positionV relativeFrom="paragraph">
                <wp:posOffset>26670</wp:posOffset>
              </wp:positionV>
              <wp:extent cx="1264920" cy="411480"/>
              <wp:effectExtent l="0" t="0" r="0" b="0"/>
              <wp:wrapNone/>
              <wp:docPr id="2036570952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4920" cy="41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0375A0" w14:textId="77777777" w:rsidR="008F082E" w:rsidRDefault="008F082E">
                          <w:pPr>
                            <w:jc w:val="left"/>
                            <w:rPr>
                              <w:sz w:val="44"/>
                              <w:szCs w:val="44"/>
                            </w:rPr>
                          </w:pPr>
                          <w:proofErr w:type="spellStart"/>
                          <w:r>
                            <w:rPr>
                              <w:rFonts w:eastAsia="黑体" w:cs="Arial"/>
                              <w:b/>
                              <w:sz w:val="44"/>
                              <w:szCs w:val="44"/>
                            </w:rPr>
                            <w:t>SinOne</w:t>
                          </w:r>
                          <w:proofErr w:type="spellEnd"/>
                        </w:p>
                        <w:p w14:paraId="0BC465E7" w14:textId="77777777" w:rsidR="008F082E" w:rsidRDefault="008F082E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D03EC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31" type="#_x0000_t202" style="position:absolute;left:0;text-align:left;margin-left:39.1pt;margin-top:2.1pt;width:99.6pt;height:3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" filled="f" stroked="f">
              <v:textbox>
                <w:txbxContent>
                  <w:p w14:paraId="5C0375A0" w14:textId="77777777" w:rsidR="008F082E" w:rsidRDefault="008F082E">
                    <w:pPr>
                      <w:jc w:val="left"/>
                      <w:rPr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eastAsia="黑体" w:cs="Arial"/>
                        <w:b/>
                        <w:sz w:val="44"/>
                        <w:szCs w:val="44"/>
                      </w:rPr>
                      <w:t>SinOne</w:t>
                    </w:r>
                    <w:proofErr w:type="spellEnd"/>
                  </w:p>
                  <w:p w14:paraId="0BC465E7" w14:textId="77777777" w:rsidR="008F082E" w:rsidRDefault="008F082E">
                    <w:pPr>
                      <w:jc w:val="center"/>
                      <w:rPr>
                        <w:sz w:val="44"/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50AAD9" wp14:editId="5C1F0EE2">
              <wp:simplePos x="0" y="0"/>
              <wp:positionH relativeFrom="column">
                <wp:posOffset>1637665</wp:posOffset>
              </wp:positionH>
              <wp:positionV relativeFrom="paragraph">
                <wp:posOffset>-76835</wp:posOffset>
              </wp:positionV>
              <wp:extent cx="4762500" cy="608965"/>
              <wp:effectExtent l="0" t="0" r="0" b="0"/>
              <wp:wrapNone/>
              <wp:docPr id="184462291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62500" cy="608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28191A" w14:textId="77777777" w:rsidR="008F082E" w:rsidRDefault="008F082E">
                          <w:pPr>
                            <w:ind w:right="180"/>
                            <w:jc w:val="right"/>
                            <w:rPr>
                              <w:rFonts w:eastAsia="宋体" w:cs="Arial"/>
                              <w:b/>
                              <w:sz w:val="36"/>
                              <w:szCs w:val="36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36"/>
                              <w:szCs w:val="36"/>
                              <w:lang w:eastAsia="zh-CN"/>
                            </w:rPr>
                            <w:t>W6525</w:t>
                          </w:r>
                        </w:p>
                        <w:p w14:paraId="7857AA3F" w14:textId="77777777" w:rsidR="008F082E" w:rsidRDefault="008F082E">
                          <w:pPr>
                            <w:wordWrap w:val="0"/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="宋体" w:hAnsi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eastAsia="宋体" w:hAnsi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 xml:space="preserve">T </w:t>
                          </w:r>
                          <w:r>
                            <w:rPr>
                              <w:rFonts w:eastAsia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>8051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内核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23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路</w:t>
                          </w:r>
                          <w:r>
                            <w:rPr>
                              <w:rFonts w:eastAsia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>触控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eastAsia="宋体" w:cs="Arial"/>
                              <w:b/>
                              <w:sz w:val="28"/>
                              <w:szCs w:val="28"/>
                              <w:lang w:eastAsia="zh-CN"/>
                            </w:rPr>
                            <w:t xml:space="preserve">Flash </w:t>
                          </w:r>
                          <w:r>
                            <w:rPr>
                              <w:rFonts w:eastAsia="宋体" w:cs="Arial" w:hint="eastAsia"/>
                              <w:b/>
                              <w:sz w:val="28"/>
                              <w:szCs w:val="28"/>
                              <w:lang w:eastAsia="zh-CN"/>
                            </w:rPr>
                            <w:t>MCU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50AAD9" id="文本框 2" o:spid="_x0000_s1032" type="#_x0000_t202" style="position:absolute;left:0;text-align:left;margin-left:128.95pt;margin-top:-6.05pt;width:375pt;height:4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" filled="f" stroked="f">
              <v:textbox>
                <w:txbxContent>
                  <w:p w14:paraId="1728191A" w14:textId="77777777" w:rsidR="008F082E" w:rsidRDefault="008F082E">
                    <w:pPr>
                      <w:ind w:right="180"/>
                      <w:jc w:val="right"/>
                      <w:rPr>
                        <w:rFonts w:eastAsia="宋体" w:cs="Arial"/>
                        <w:b/>
                        <w:sz w:val="36"/>
                        <w:szCs w:val="36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36"/>
                        <w:szCs w:val="36"/>
                        <w:lang w:eastAsia="zh-CN"/>
                      </w:rPr>
                      <w:t>W6525</w:t>
                    </w:r>
                  </w:p>
                  <w:p w14:paraId="7857AA3F" w14:textId="77777777" w:rsidR="008F082E" w:rsidRDefault="008F082E">
                    <w:pPr>
                      <w:wordWrap w:val="0"/>
                      <w:jc w:val="right"/>
                      <w:rPr>
                        <w:sz w:val="21"/>
                        <w:szCs w:val="21"/>
                      </w:rPr>
                    </w:pPr>
                    <w:r>
                      <w:rPr>
                        <w:rFonts w:eastAsia="宋体" w:hAnsi="宋体" w:cs="Arial" w:hint="eastAsia"/>
                        <w:b/>
                        <w:sz w:val="28"/>
                        <w:szCs w:val="28"/>
                        <w:lang w:eastAsia="zh-CN"/>
                      </w:rPr>
                      <w:t>1</w:t>
                    </w:r>
                    <w:r>
                      <w:rPr>
                        <w:rFonts w:eastAsia="宋体" w:hAnsi="宋体" w:cs="Arial"/>
                        <w:b/>
                        <w:sz w:val="28"/>
                        <w:szCs w:val="28"/>
                        <w:lang w:eastAsia="zh-CN"/>
                      </w:rPr>
                      <w:t xml:space="preserve">T </w:t>
                    </w:r>
                    <w:r>
                      <w:rPr>
                        <w:rFonts w:eastAsia="宋体" w:cs="Arial"/>
                        <w:b/>
                        <w:sz w:val="28"/>
                        <w:szCs w:val="28"/>
                        <w:lang w:eastAsia="zh-CN"/>
                      </w:rPr>
                      <w:t>8051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内核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23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路</w:t>
                    </w:r>
                    <w:r>
                      <w:rPr>
                        <w:rFonts w:eastAsia="宋体" w:cs="Arial"/>
                        <w:b/>
                        <w:sz w:val="28"/>
                        <w:szCs w:val="28"/>
                        <w:lang w:eastAsia="zh-CN"/>
                      </w:rPr>
                      <w:t>触控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 xml:space="preserve"> </w:t>
                    </w:r>
                    <w:r>
                      <w:rPr>
                        <w:rFonts w:eastAsia="宋体" w:cs="Arial"/>
                        <w:b/>
                        <w:sz w:val="28"/>
                        <w:szCs w:val="28"/>
                        <w:lang w:eastAsia="zh-CN"/>
                      </w:rPr>
                      <w:t xml:space="preserve">Flash </w:t>
                    </w:r>
                    <w:r>
                      <w:rPr>
                        <w:rFonts w:eastAsia="宋体" w:cs="Arial" w:hint="eastAsia"/>
                        <w:b/>
                        <w:sz w:val="28"/>
                        <w:szCs w:val="28"/>
                        <w:lang w:eastAsia="zh-CN"/>
                      </w:rPr>
                      <w:t>MCU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C3C38F" wp14:editId="58CFEDDD">
              <wp:simplePos x="0" y="0"/>
              <wp:positionH relativeFrom="page">
                <wp:posOffset>628650</wp:posOffset>
              </wp:positionH>
              <wp:positionV relativeFrom="page">
                <wp:posOffset>776605</wp:posOffset>
              </wp:positionV>
              <wp:extent cx="6299835" cy="635"/>
              <wp:effectExtent l="0" t="0" r="5715" b="18415"/>
              <wp:wrapNone/>
              <wp:docPr id="1340623454" name="直接连接符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983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line w14:anchorId="379476AC" id="直接连接符 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5pt,61.15pt" to="545.55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" strokeweight="1.5pt">
              <w10:wrap anchorx="page" anchory="page"/>
            </v:line>
          </w:pict>
        </mc:Fallback>
      </mc:AlternateContent>
    </w:r>
    <w:r>
      <w:rPr>
        <w:rFonts w:hint="eastAsia"/>
        <w:noProof/>
        <w:color w:val="0000FF"/>
        <w:sz w:val="32"/>
        <w:lang w:eastAsia="zh-CN"/>
      </w:rPr>
      <w:drawing>
        <wp:inline distT="0" distB="0" distL="0" distR="0" wp14:anchorId="5ECE2066" wp14:editId="24BDDCD2">
          <wp:extent cx="552450" cy="436245"/>
          <wp:effectExtent l="0" t="0" r="0" b="1905"/>
          <wp:docPr id="33" name="图片 3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5127" cy="4379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D5B23" w14:textId="2F1A8D1F" w:rsidR="008F082E" w:rsidRDefault="00892630" w:rsidP="00CF1498">
    <w:pPr>
      <w:pStyle w:val="af2"/>
      <w:jc w:val="left"/>
      <w:rPr>
        <w:rFonts w:eastAsia="宋体"/>
        <w:color w:val="0000FF"/>
        <w:sz w:val="32"/>
        <w:lang w:eastAsia="zh-C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93CA975" wp14:editId="19132A08">
              <wp:simplePos x="0" y="0"/>
              <wp:positionH relativeFrom="margin">
                <wp:align>right</wp:align>
              </wp:positionH>
              <wp:positionV relativeFrom="paragraph">
                <wp:posOffset>-76200</wp:posOffset>
              </wp:positionV>
              <wp:extent cx="4433570" cy="546265"/>
              <wp:effectExtent l="0" t="0" r="0" b="6350"/>
              <wp:wrapNone/>
              <wp:docPr id="24" name="文本框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CB3776" w14:textId="48C0213E" w:rsidR="00892630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411B9697" w14:textId="77777777" w:rsidR="00892630" w:rsidRPr="005501D6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5A6CE7D6" w14:textId="77777777" w:rsidR="00892630" w:rsidRPr="00DE4D4B" w:rsidRDefault="00892630" w:rsidP="00892630">
                          <w:pPr>
                            <w:jc w:val="left"/>
                            <w:rPr>
                              <w:rFonts w:eastAsia="黑体" w:cs="Arial"/>
                              <w:b/>
                              <w:sz w:val="28"/>
                              <w:szCs w:val="32"/>
                            </w:rPr>
                          </w:pPr>
                        </w:p>
                        <w:p w14:paraId="1F06D370" w14:textId="77777777" w:rsidR="00892630" w:rsidRPr="00A26403" w:rsidRDefault="00892630" w:rsidP="008926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CA975" id="_x0000_t202" coordsize="21600,21600" o:spt="202" path="m,l,21600r21600,l21600,xe">
              <v:stroke joinstyle="miter"/>
              <v:path gradientshapeok="t" o:connecttype="rect"/>
            </v:shapetype>
            <v:shape id="文本框 24" o:spid="_x0000_s1033" type="#_x0000_t202" style="position:absolute;margin-left:297.9pt;margin-top:-6pt;width:349.1pt;height:43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" filled="f" stroked="f">
              <v:textbox>
                <w:txbxContent>
                  <w:p w14:paraId="5ACB3776" w14:textId="48C0213E" w:rsidR="00892630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411B9697" w14:textId="77777777" w:rsidR="00892630" w:rsidRPr="005501D6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5A6CE7D6" w14:textId="77777777" w:rsidR="00892630" w:rsidRPr="00DE4D4B" w:rsidRDefault="00892630" w:rsidP="00892630">
                    <w:pPr>
                      <w:jc w:val="left"/>
                      <w:rPr>
                        <w:rFonts w:eastAsia="黑体" w:cs="Arial"/>
                        <w:b/>
                        <w:sz w:val="28"/>
                        <w:szCs w:val="32"/>
                      </w:rPr>
                    </w:pPr>
                  </w:p>
                  <w:p w14:paraId="1F06D370" w14:textId="77777777" w:rsidR="00892630" w:rsidRPr="00A26403" w:rsidRDefault="00892630" w:rsidP="00892630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152105">
      <w:rPr>
        <w:noProof/>
      </w:rPr>
      <w:drawing>
        <wp:inline distT="0" distB="0" distL="0" distR="0" wp14:anchorId="28A497BC" wp14:editId="4D5DC6FC">
          <wp:extent cx="1863090" cy="365125"/>
          <wp:effectExtent l="0" t="0" r="3810" b="15875"/>
          <wp:docPr id="28" name="图片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EE0EC0" w14:textId="01DF6375" w:rsidR="008F082E" w:rsidRDefault="008F082E">
    <w:pPr>
      <w:rPr>
        <w:rFonts w:eastAsia="宋体"/>
        <w:sz w:val="21"/>
        <w:lang w:eastAsia="zh-CN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CF50" w14:textId="12733D41" w:rsidR="008F082E" w:rsidRDefault="00892630" w:rsidP="00CF1498">
    <w:pPr>
      <w:pStyle w:val="af2"/>
      <w:jc w:val="left"/>
      <w:rPr>
        <w:rFonts w:eastAsia="宋体"/>
        <w:color w:val="0000FF"/>
        <w:sz w:val="32"/>
        <w:lang w:eastAsia="zh-C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75755C0" wp14:editId="637F3909">
              <wp:simplePos x="0" y="0"/>
              <wp:positionH relativeFrom="margin">
                <wp:align>right</wp:align>
              </wp:positionH>
              <wp:positionV relativeFrom="paragraph">
                <wp:posOffset>-81050</wp:posOffset>
              </wp:positionV>
              <wp:extent cx="4433570" cy="546265"/>
              <wp:effectExtent l="0" t="0" r="0" b="6350"/>
              <wp:wrapNone/>
              <wp:docPr id="25" name="文本框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3570" cy="546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EE4F54" w14:textId="0DC82FAD" w:rsidR="00892630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>SC32R803</w:t>
                          </w:r>
                          <w:r w:rsidRPr="00D269A3" w:rsidDel="00892630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lang w:eastAsia="zh-CN"/>
                            </w:rPr>
                            <w:t xml:space="preserve"> </w:t>
                          </w:r>
                        </w:p>
                        <w:p w14:paraId="61662227" w14:textId="77777777" w:rsidR="00892630" w:rsidRPr="005501D6" w:rsidRDefault="00892630" w:rsidP="00892630">
                          <w:pPr>
                            <w:jc w:val="right"/>
                            <w:rPr>
                              <w:rFonts w:eastAsia="宋体" w:cs="Arial"/>
                              <w:b/>
                              <w:sz w:val="28"/>
                              <w:szCs w:val="32"/>
                            </w:rPr>
                          </w:pPr>
                          <w:proofErr w:type="spellStart"/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基于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Cortex</w:t>
                          </w:r>
                          <w:proofErr w:type="spellEnd"/>
                          <w:r w:rsidRPr="000C5877">
                            <w:rPr>
                              <w:rFonts w:eastAsia="宋体" w:cs="Arial"/>
                              <w:b/>
                              <w:sz w:val="24"/>
                              <w:szCs w:val="32"/>
                              <w:vertAlign w:val="superscript"/>
                            </w:rPr>
                            <w:t>®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-M0+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内核的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32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位高级</w:t>
                          </w:r>
                          <w:r w:rsidRPr="005501D6">
                            <w:rPr>
                              <w:rFonts w:eastAsia="宋体" w:cs="Arial"/>
                              <w:b/>
                              <w:sz w:val="24"/>
                              <w:szCs w:val="32"/>
                            </w:rPr>
                            <w:t>MCU</w:t>
                          </w:r>
                        </w:p>
                        <w:p w14:paraId="26392DCD" w14:textId="77777777" w:rsidR="00892630" w:rsidRPr="00DE4D4B" w:rsidRDefault="00892630" w:rsidP="00892630">
                          <w:pPr>
                            <w:jc w:val="left"/>
                            <w:rPr>
                              <w:rFonts w:eastAsia="黑体" w:cs="Arial"/>
                              <w:b/>
                              <w:sz w:val="28"/>
                              <w:szCs w:val="32"/>
                            </w:rPr>
                          </w:pPr>
                        </w:p>
                        <w:p w14:paraId="7A9EE012" w14:textId="77777777" w:rsidR="00892630" w:rsidRPr="00A26403" w:rsidRDefault="00892630" w:rsidP="008926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755C0" id="_x0000_t202" coordsize="21600,21600" o:spt="202" path="m,l,21600r21600,l21600,xe">
              <v:stroke joinstyle="miter"/>
              <v:path gradientshapeok="t" o:connecttype="rect"/>
            </v:shapetype>
            <v:shape id="文本框 25" o:spid="_x0000_s1034" type="#_x0000_t202" style="position:absolute;margin-left:297.9pt;margin-top:-6.4pt;width:349.1pt;height:43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" filled="f" stroked="f">
              <v:textbox>
                <w:txbxContent>
                  <w:p w14:paraId="50EE4F54" w14:textId="0DC82FAD" w:rsidR="00892630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</w:pPr>
                    <w:r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>SC32R803</w:t>
                    </w:r>
                    <w:r w:rsidRPr="00D269A3" w:rsidDel="00892630">
                      <w:rPr>
                        <w:rFonts w:eastAsia="宋体" w:cs="Arial"/>
                        <w:b/>
                        <w:sz w:val="24"/>
                        <w:szCs w:val="32"/>
                        <w:lang w:eastAsia="zh-CN"/>
                      </w:rPr>
                      <w:t xml:space="preserve"> </w:t>
                    </w:r>
                  </w:p>
                  <w:p w14:paraId="61662227" w14:textId="77777777" w:rsidR="00892630" w:rsidRPr="005501D6" w:rsidRDefault="00892630" w:rsidP="00892630">
                    <w:pPr>
                      <w:jc w:val="right"/>
                      <w:rPr>
                        <w:rFonts w:eastAsia="宋体" w:cs="Arial"/>
                        <w:b/>
                        <w:sz w:val="28"/>
                        <w:szCs w:val="32"/>
                      </w:rPr>
                    </w:pPr>
                    <w:proofErr w:type="spellStart"/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基于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Cortex</w:t>
                    </w:r>
                    <w:proofErr w:type="spellEnd"/>
                    <w:r w:rsidRPr="000C5877">
                      <w:rPr>
                        <w:rFonts w:eastAsia="宋体" w:cs="Arial"/>
                        <w:b/>
                        <w:sz w:val="24"/>
                        <w:szCs w:val="32"/>
                        <w:vertAlign w:val="superscript"/>
                      </w:rPr>
                      <w:t>®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-M0+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内核的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32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位高级</w:t>
                    </w:r>
                    <w:r w:rsidRPr="005501D6">
                      <w:rPr>
                        <w:rFonts w:eastAsia="宋体" w:cs="Arial"/>
                        <w:b/>
                        <w:sz w:val="24"/>
                        <w:szCs w:val="32"/>
                      </w:rPr>
                      <w:t>MCU</w:t>
                    </w:r>
                  </w:p>
                  <w:p w14:paraId="26392DCD" w14:textId="77777777" w:rsidR="00892630" w:rsidRPr="00DE4D4B" w:rsidRDefault="00892630" w:rsidP="00892630">
                    <w:pPr>
                      <w:jc w:val="left"/>
                      <w:rPr>
                        <w:rFonts w:eastAsia="黑体" w:cs="Arial"/>
                        <w:b/>
                        <w:sz w:val="28"/>
                        <w:szCs w:val="32"/>
                      </w:rPr>
                    </w:pPr>
                  </w:p>
                  <w:p w14:paraId="7A9EE012" w14:textId="77777777" w:rsidR="00892630" w:rsidRPr="00A26403" w:rsidRDefault="00892630" w:rsidP="00892630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152105">
      <w:rPr>
        <w:noProof/>
      </w:rPr>
      <w:drawing>
        <wp:inline distT="0" distB="0" distL="0" distR="0" wp14:anchorId="6A019478" wp14:editId="59A99FBA">
          <wp:extent cx="1863090" cy="365125"/>
          <wp:effectExtent l="0" t="0" r="3810" b="15875"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9194" cy="3721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72E795" w14:textId="77777777" w:rsidR="008F082E" w:rsidRDefault="008F082E">
    <w:pPr>
      <w:rPr>
        <w:rFonts w:eastAsia="宋体"/>
        <w:sz w:val="21"/>
        <w:lang w:eastAsia="zh-CN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4844A" w14:textId="77777777" w:rsidR="008F082E" w:rsidRPr="0009013B" w:rsidRDefault="008F082E" w:rsidP="00CF14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BC68FB"/>
    <w:multiLevelType w:val="multilevel"/>
    <w:tmpl w:val="BA7014B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2702" w:hanging="576"/>
      </w:pPr>
    </w:lvl>
    <w:lvl w:ilvl="2">
      <w:start w:val="1"/>
      <w:numFmt w:val="decimal"/>
      <w:lvlText w:val="%1.%2.%3"/>
      <w:lvlJc w:val="left"/>
      <w:pPr>
        <w:ind w:left="1712" w:hanging="720"/>
      </w:pPr>
      <w:rPr>
        <w:rFonts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000000F"/>
    <w:multiLevelType w:val="multilevel"/>
    <w:tmpl w:val="0000000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0000013"/>
    <w:multiLevelType w:val="multilevel"/>
    <w:tmpl w:val="000000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0000017"/>
    <w:multiLevelType w:val="multilevel"/>
    <w:tmpl w:val="90EC411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pStyle w:val="a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0A20582"/>
    <w:multiLevelType w:val="multilevel"/>
    <w:tmpl w:val="00A205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1066885"/>
    <w:multiLevelType w:val="hybridMultilevel"/>
    <w:tmpl w:val="24A09454"/>
    <w:lvl w:ilvl="0" w:tplc="876A7726">
      <w:start w:val="1"/>
      <w:numFmt w:val="decimalEnclosedCircle"/>
      <w:lvlText w:val="%1"/>
      <w:lvlJc w:val="left"/>
      <w:pPr>
        <w:ind w:left="840" w:hanging="440"/>
      </w:pPr>
      <w:rPr>
        <w:rFonts w:ascii="宋体" w:hAnsi="宋体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9" w15:restartNumberingAfterBreak="0">
    <w:nsid w:val="024F3C5D"/>
    <w:multiLevelType w:val="hybridMultilevel"/>
    <w:tmpl w:val="64E88CE6"/>
    <w:lvl w:ilvl="0" w:tplc="0409000F">
      <w:start w:val="1"/>
      <w:numFmt w:val="decimal"/>
      <w:lvlText w:val="%1."/>
      <w:lvlJc w:val="left"/>
      <w:pPr>
        <w:ind w:left="304" w:hanging="420"/>
      </w:pPr>
    </w:lvl>
    <w:lvl w:ilvl="1" w:tplc="0409000F">
      <w:start w:val="1"/>
      <w:numFmt w:val="decimal"/>
      <w:lvlText w:val="%2."/>
      <w:lvlJc w:val="left"/>
      <w:pPr>
        <w:ind w:left="724" w:hanging="420"/>
      </w:pPr>
    </w:lvl>
    <w:lvl w:ilvl="2" w:tplc="0409000F">
      <w:start w:val="1"/>
      <w:numFmt w:val="decimal"/>
      <w:lvlText w:val="%3."/>
      <w:lvlJc w:val="left"/>
      <w:pPr>
        <w:ind w:left="1144" w:hanging="420"/>
      </w:pPr>
    </w:lvl>
    <w:lvl w:ilvl="3" w:tplc="0409000F">
      <w:start w:val="1"/>
      <w:numFmt w:val="decimal"/>
      <w:lvlText w:val="%4."/>
      <w:lvlJc w:val="left"/>
      <w:pPr>
        <w:ind w:left="1564" w:hanging="420"/>
      </w:pPr>
    </w:lvl>
    <w:lvl w:ilvl="4" w:tplc="04090019">
      <w:start w:val="1"/>
      <w:numFmt w:val="lowerLetter"/>
      <w:lvlText w:val="%5)"/>
      <w:lvlJc w:val="left"/>
      <w:pPr>
        <w:ind w:left="1984" w:hanging="420"/>
      </w:pPr>
    </w:lvl>
    <w:lvl w:ilvl="5" w:tplc="0409001B" w:tentative="1">
      <w:start w:val="1"/>
      <w:numFmt w:val="lowerRoman"/>
      <w:lvlText w:val="%6."/>
      <w:lvlJc w:val="right"/>
      <w:pPr>
        <w:ind w:left="2404" w:hanging="420"/>
      </w:pPr>
    </w:lvl>
    <w:lvl w:ilvl="6" w:tplc="0409000F" w:tentative="1">
      <w:start w:val="1"/>
      <w:numFmt w:val="decimal"/>
      <w:lvlText w:val="%7."/>
      <w:lvlJc w:val="left"/>
      <w:pPr>
        <w:ind w:left="2824" w:hanging="420"/>
      </w:pPr>
    </w:lvl>
    <w:lvl w:ilvl="7" w:tplc="04090019" w:tentative="1">
      <w:start w:val="1"/>
      <w:numFmt w:val="lowerLetter"/>
      <w:lvlText w:val="%8)"/>
      <w:lvlJc w:val="left"/>
      <w:pPr>
        <w:ind w:left="3244" w:hanging="420"/>
      </w:pPr>
    </w:lvl>
    <w:lvl w:ilvl="8" w:tplc="0409001B" w:tentative="1">
      <w:start w:val="1"/>
      <w:numFmt w:val="lowerRoman"/>
      <w:lvlText w:val="%9."/>
      <w:lvlJc w:val="right"/>
      <w:pPr>
        <w:ind w:left="3664" w:hanging="420"/>
      </w:pPr>
    </w:lvl>
  </w:abstractNum>
  <w:abstractNum w:abstractNumId="10" w15:restartNumberingAfterBreak="0">
    <w:nsid w:val="044C7E76"/>
    <w:multiLevelType w:val="hybridMultilevel"/>
    <w:tmpl w:val="A1CE0B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B321A9"/>
    <w:multiLevelType w:val="multilevel"/>
    <w:tmpl w:val="D11831DE"/>
    <w:lvl w:ilvl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07311178"/>
    <w:multiLevelType w:val="hybridMultilevel"/>
    <w:tmpl w:val="8B526762"/>
    <w:lvl w:ilvl="0" w:tplc="40905A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82347C2"/>
    <w:multiLevelType w:val="hybridMultilevel"/>
    <w:tmpl w:val="2AFC590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084041AD"/>
    <w:multiLevelType w:val="multilevel"/>
    <w:tmpl w:val="084041AD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  <w:sz w:val="24"/>
        <w:szCs w:val="24"/>
      </w:rPr>
    </w:lvl>
    <w:lvl w:ilvl="1">
      <w:start w:val="1"/>
      <w:numFmt w:val="decimalEnclosedCircle"/>
      <w:lvlText w:val="%2"/>
      <w:lvlJc w:val="left"/>
      <w:pPr>
        <w:ind w:left="840" w:hanging="420"/>
      </w:pPr>
      <w:rPr>
        <w:rFonts w:hint="default"/>
        <w:sz w:val="24"/>
        <w:szCs w:val="24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8821204"/>
    <w:multiLevelType w:val="hybridMultilevel"/>
    <w:tmpl w:val="D4845D56"/>
    <w:lvl w:ilvl="0" w:tplc="3BD025E6">
      <w:start w:val="1"/>
      <w:numFmt w:val="decimal"/>
      <w:lvlText w:val="%1."/>
      <w:lvlJc w:val="left"/>
      <w:pPr>
        <w:ind w:left="1151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1571" w:hanging="420"/>
      </w:pPr>
    </w:lvl>
    <w:lvl w:ilvl="2" w:tplc="0409001B" w:tentative="1">
      <w:start w:val="1"/>
      <w:numFmt w:val="lowerRoman"/>
      <w:lvlText w:val="%3."/>
      <w:lvlJc w:val="right"/>
      <w:pPr>
        <w:ind w:left="1991" w:hanging="420"/>
      </w:pPr>
    </w:lvl>
    <w:lvl w:ilvl="3" w:tplc="0409000F" w:tentative="1">
      <w:start w:val="1"/>
      <w:numFmt w:val="decimal"/>
      <w:lvlText w:val="%4."/>
      <w:lvlJc w:val="left"/>
      <w:pPr>
        <w:ind w:left="2411" w:hanging="420"/>
      </w:pPr>
    </w:lvl>
    <w:lvl w:ilvl="4" w:tplc="04090019" w:tentative="1">
      <w:start w:val="1"/>
      <w:numFmt w:val="lowerLetter"/>
      <w:lvlText w:val="%5)"/>
      <w:lvlJc w:val="left"/>
      <w:pPr>
        <w:ind w:left="2831" w:hanging="420"/>
      </w:pPr>
    </w:lvl>
    <w:lvl w:ilvl="5" w:tplc="0409001B" w:tentative="1">
      <w:start w:val="1"/>
      <w:numFmt w:val="lowerRoman"/>
      <w:lvlText w:val="%6."/>
      <w:lvlJc w:val="right"/>
      <w:pPr>
        <w:ind w:left="3251" w:hanging="420"/>
      </w:pPr>
    </w:lvl>
    <w:lvl w:ilvl="6" w:tplc="0409000F" w:tentative="1">
      <w:start w:val="1"/>
      <w:numFmt w:val="decimal"/>
      <w:lvlText w:val="%7."/>
      <w:lvlJc w:val="left"/>
      <w:pPr>
        <w:ind w:left="3671" w:hanging="420"/>
      </w:pPr>
    </w:lvl>
    <w:lvl w:ilvl="7" w:tplc="04090019" w:tentative="1">
      <w:start w:val="1"/>
      <w:numFmt w:val="lowerLetter"/>
      <w:lvlText w:val="%8)"/>
      <w:lvlJc w:val="left"/>
      <w:pPr>
        <w:ind w:left="4091" w:hanging="420"/>
      </w:pPr>
    </w:lvl>
    <w:lvl w:ilvl="8" w:tplc="0409001B" w:tentative="1">
      <w:start w:val="1"/>
      <w:numFmt w:val="lowerRoman"/>
      <w:lvlText w:val="%9."/>
      <w:lvlJc w:val="right"/>
      <w:pPr>
        <w:ind w:left="4511" w:hanging="420"/>
      </w:pPr>
    </w:lvl>
  </w:abstractNum>
  <w:abstractNum w:abstractNumId="16" w15:restartNumberingAfterBreak="0">
    <w:nsid w:val="08AF5861"/>
    <w:multiLevelType w:val="hybridMultilevel"/>
    <w:tmpl w:val="B672BC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8D575D7"/>
    <w:multiLevelType w:val="multilevel"/>
    <w:tmpl w:val="08D575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0ACC5679"/>
    <w:multiLevelType w:val="hybridMultilevel"/>
    <w:tmpl w:val="583096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0AE93654"/>
    <w:multiLevelType w:val="multilevel"/>
    <w:tmpl w:val="0AE9365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0B4A5727"/>
    <w:multiLevelType w:val="hybridMultilevel"/>
    <w:tmpl w:val="DB48F55C"/>
    <w:lvl w:ilvl="0" w:tplc="C480E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DA10631"/>
    <w:multiLevelType w:val="multilevel"/>
    <w:tmpl w:val="0DA106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EDA774F"/>
    <w:multiLevelType w:val="hybridMultilevel"/>
    <w:tmpl w:val="D7766648"/>
    <w:lvl w:ilvl="0" w:tplc="0409000F">
      <w:start w:val="1"/>
      <w:numFmt w:val="decimal"/>
      <w:lvlText w:val="%1."/>
      <w:lvlJc w:val="left"/>
      <w:pPr>
        <w:ind w:left="1151" w:hanging="420"/>
      </w:pPr>
    </w:lvl>
    <w:lvl w:ilvl="1" w:tplc="04090019" w:tentative="1">
      <w:start w:val="1"/>
      <w:numFmt w:val="lowerLetter"/>
      <w:lvlText w:val="%2)"/>
      <w:lvlJc w:val="left"/>
      <w:pPr>
        <w:ind w:left="1571" w:hanging="420"/>
      </w:pPr>
    </w:lvl>
    <w:lvl w:ilvl="2" w:tplc="0409001B" w:tentative="1">
      <w:start w:val="1"/>
      <w:numFmt w:val="lowerRoman"/>
      <w:lvlText w:val="%3."/>
      <w:lvlJc w:val="right"/>
      <w:pPr>
        <w:ind w:left="1991" w:hanging="420"/>
      </w:pPr>
    </w:lvl>
    <w:lvl w:ilvl="3" w:tplc="0409000F" w:tentative="1">
      <w:start w:val="1"/>
      <w:numFmt w:val="decimal"/>
      <w:lvlText w:val="%4."/>
      <w:lvlJc w:val="left"/>
      <w:pPr>
        <w:ind w:left="2411" w:hanging="420"/>
      </w:pPr>
    </w:lvl>
    <w:lvl w:ilvl="4" w:tplc="04090019" w:tentative="1">
      <w:start w:val="1"/>
      <w:numFmt w:val="lowerLetter"/>
      <w:lvlText w:val="%5)"/>
      <w:lvlJc w:val="left"/>
      <w:pPr>
        <w:ind w:left="2831" w:hanging="420"/>
      </w:pPr>
    </w:lvl>
    <w:lvl w:ilvl="5" w:tplc="0409001B" w:tentative="1">
      <w:start w:val="1"/>
      <w:numFmt w:val="lowerRoman"/>
      <w:lvlText w:val="%6."/>
      <w:lvlJc w:val="right"/>
      <w:pPr>
        <w:ind w:left="3251" w:hanging="420"/>
      </w:pPr>
    </w:lvl>
    <w:lvl w:ilvl="6" w:tplc="0409000F" w:tentative="1">
      <w:start w:val="1"/>
      <w:numFmt w:val="decimal"/>
      <w:lvlText w:val="%7."/>
      <w:lvlJc w:val="left"/>
      <w:pPr>
        <w:ind w:left="3671" w:hanging="420"/>
      </w:pPr>
    </w:lvl>
    <w:lvl w:ilvl="7" w:tplc="04090019" w:tentative="1">
      <w:start w:val="1"/>
      <w:numFmt w:val="lowerLetter"/>
      <w:lvlText w:val="%8)"/>
      <w:lvlJc w:val="left"/>
      <w:pPr>
        <w:ind w:left="4091" w:hanging="420"/>
      </w:pPr>
    </w:lvl>
    <w:lvl w:ilvl="8" w:tplc="0409001B" w:tentative="1">
      <w:start w:val="1"/>
      <w:numFmt w:val="lowerRoman"/>
      <w:lvlText w:val="%9."/>
      <w:lvlJc w:val="right"/>
      <w:pPr>
        <w:ind w:left="4511" w:hanging="420"/>
      </w:pPr>
    </w:lvl>
  </w:abstractNum>
  <w:abstractNum w:abstractNumId="23" w15:restartNumberingAfterBreak="0">
    <w:nsid w:val="0F6F4E91"/>
    <w:multiLevelType w:val="hybridMultilevel"/>
    <w:tmpl w:val="B92A21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107D4DBA"/>
    <w:multiLevelType w:val="hybridMultilevel"/>
    <w:tmpl w:val="96109252"/>
    <w:lvl w:ilvl="0" w:tplc="D6EA4C78">
      <w:start w:val="1"/>
      <w:numFmt w:val="bullet"/>
      <w:pStyle w:val="DS-1"/>
      <w:lvlText w:val=""/>
      <w:lvlJc w:val="left"/>
      <w:pPr>
        <w:ind w:left="12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25" w15:restartNumberingAfterBreak="0">
    <w:nsid w:val="10C037D6"/>
    <w:multiLevelType w:val="multilevel"/>
    <w:tmpl w:val="10C037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12015C3E"/>
    <w:multiLevelType w:val="hybridMultilevel"/>
    <w:tmpl w:val="DACC48B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12F163DE"/>
    <w:multiLevelType w:val="hybridMultilevel"/>
    <w:tmpl w:val="337C96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136946FD"/>
    <w:multiLevelType w:val="hybridMultilevel"/>
    <w:tmpl w:val="50647C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14081B29"/>
    <w:multiLevelType w:val="hybridMultilevel"/>
    <w:tmpl w:val="33722D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14926479"/>
    <w:multiLevelType w:val="multilevel"/>
    <w:tmpl w:val="1492647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14A77437"/>
    <w:multiLevelType w:val="multilevel"/>
    <w:tmpl w:val="14A774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14D026BF"/>
    <w:multiLevelType w:val="multilevel"/>
    <w:tmpl w:val="14D026B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16EF1680"/>
    <w:multiLevelType w:val="hybridMultilevel"/>
    <w:tmpl w:val="C464B4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175B3B8E"/>
    <w:multiLevelType w:val="multilevel"/>
    <w:tmpl w:val="175B3B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17D45796"/>
    <w:multiLevelType w:val="hybridMultilevel"/>
    <w:tmpl w:val="BB24E7C8"/>
    <w:lvl w:ilvl="0" w:tplc="D07A89D8">
      <w:start w:val="1"/>
      <w:numFmt w:val="decimalEnclosedCircle"/>
      <w:lvlText w:val="%1"/>
      <w:lvlJc w:val="left"/>
      <w:pPr>
        <w:ind w:left="840" w:hanging="44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6" w15:restartNumberingAfterBreak="0">
    <w:nsid w:val="1A776DDC"/>
    <w:multiLevelType w:val="multilevel"/>
    <w:tmpl w:val="E04EC210"/>
    <w:lvl w:ilvl="0">
      <w:start w:val="1"/>
      <w:numFmt w:val="decimal"/>
      <w:lvlText w:val="%1."/>
      <w:lvlJc w:val="left"/>
      <w:pPr>
        <w:ind w:left="820" w:hanging="42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37" w15:restartNumberingAfterBreak="0">
    <w:nsid w:val="1B0D6AEB"/>
    <w:multiLevelType w:val="multilevel"/>
    <w:tmpl w:val="1B0D6A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1BC34C37"/>
    <w:multiLevelType w:val="hybridMultilevel"/>
    <w:tmpl w:val="3278AC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1CD7095C"/>
    <w:multiLevelType w:val="multilevel"/>
    <w:tmpl w:val="1CD709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1E8D4A15"/>
    <w:multiLevelType w:val="multilevel"/>
    <w:tmpl w:val="1E8D4A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1F2F0383"/>
    <w:multiLevelType w:val="hybridMultilevel"/>
    <w:tmpl w:val="BEB4814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2" w15:restartNumberingAfterBreak="0">
    <w:nsid w:val="223D3C78"/>
    <w:multiLevelType w:val="hybridMultilevel"/>
    <w:tmpl w:val="025848C8"/>
    <w:lvl w:ilvl="0" w:tplc="D07A89D8">
      <w:start w:val="1"/>
      <w:numFmt w:val="decimalEnclosedCircle"/>
      <w:lvlText w:val="%1"/>
      <w:lvlJc w:val="left"/>
      <w:pPr>
        <w:ind w:left="820" w:hanging="420"/>
      </w:pPr>
      <w:rPr>
        <w:rFonts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3" w15:restartNumberingAfterBreak="0">
    <w:nsid w:val="233F5EF9"/>
    <w:multiLevelType w:val="multilevel"/>
    <w:tmpl w:val="233F5EF9"/>
    <w:lvl w:ilvl="0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4" w15:restartNumberingAfterBreak="0">
    <w:nsid w:val="23E40FF4"/>
    <w:multiLevelType w:val="multilevel"/>
    <w:tmpl w:val="23E40FF4"/>
    <w:lvl w:ilvl="0">
      <w:start w:val="1"/>
      <w:numFmt w:val="bullet"/>
      <w:lvlText w:val="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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24643D7B"/>
    <w:multiLevelType w:val="hybridMultilevel"/>
    <w:tmpl w:val="BEFC7960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6" w15:restartNumberingAfterBreak="0">
    <w:nsid w:val="24F159B6"/>
    <w:multiLevelType w:val="hybridMultilevel"/>
    <w:tmpl w:val="1EA03ECE"/>
    <w:lvl w:ilvl="0" w:tplc="6978A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7" w15:restartNumberingAfterBreak="0">
    <w:nsid w:val="25195957"/>
    <w:multiLevelType w:val="hybridMultilevel"/>
    <w:tmpl w:val="637CF396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48" w15:restartNumberingAfterBreak="0">
    <w:nsid w:val="255153FD"/>
    <w:multiLevelType w:val="hybridMultilevel"/>
    <w:tmpl w:val="CF80FA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27192BC1"/>
    <w:multiLevelType w:val="hybridMultilevel"/>
    <w:tmpl w:val="CB1ED70A"/>
    <w:lvl w:ilvl="0" w:tplc="356A9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27F170FA"/>
    <w:multiLevelType w:val="hybridMultilevel"/>
    <w:tmpl w:val="4D32D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29973549"/>
    <w:multiLevelType w:val="multilevel"/>
    <w:tmpl w:val="2997354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29BB2D2C"/>
    <w:multiLevelType w:val="hybridMultilevel"/>
    <w:tmpl w:val="4F76FC36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A6C67D5A">
      <w:numFmt w:val="bullet"/>
      <w:lvlText w:val=""/>
      <w:lvlJc w:val="left"/>
      <w:pPr>
        <w:ind w:left="1600" w:hanging="360"/>
      </w:pPr>
      <w:rPr>
        <w:rFonts w:ascii="Arial" w:eastAsia="宋体" w:hAnsi="Arial" w:cs="Arial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53" w15:restartNumberingAfterBreak="0">
    <w:nsid w:val="2AE71AAF"/>
    <w:multiLevelType w:val="hybridMultilevel"/>
    <w:tmpl w:val="BA70C9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2CB13139"/>
    <w:multiLevelType w:val="hybridMultilevel"/>
    <w:tmpl w:val="42F2B6F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5" w15:restartNumberingAfterBreak="0">
    <w:nsid w:val="2D2C24C0"/>
    <w:multiLevelType w:val="hybridMultilevel"/>
    <w:tmpl w:val="24BC8C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2E373EAC"/>
    <w:multiLevelType w:val="hybridMultilevel"/>
    <w:tmpl w:val="259668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2E8C714E"/>
    <w:multiLevelType w:val="multilevel"/>
    <w:tmpl w:val="2E8C71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2FC26B0D"/>
    <w:multiLevelType w:val="hybridMultilevel"/>
    <w:tmpl w:val="64E88CE6"/>
    <w:lvl w:ilvl="0" w:tplc="0409000F">
      <w:start w:val="1"/>
      <w:numFmt w:val="decimal"/>
      <w:lvlText w:val="%1."/>
      <w:lvlJc w:val="left"/>
      <w:pPr>
        <w:ind w:left="312" w:hanging="420"/>
      </w:pPr>
    </w:lvl>
    <w:lvl w:ilvl="1" w:tplc="0409000F">
      <w:start w:val="1"/>
      <w:numFmt w:val="decimal"/>
      <w:lvlText w:val="%2."/>
      <w:lvlJc w:val="left"/>
      <w:pPr>
        <w:ind w:left="732" w:hanging="420"/>
      </w:pPr>
    </w:lvl>
    <w:lvl w:ilvl="2" w:tplc="0409000F">
      <w:start w:val="1"/>
      <w:numFmt w:val="decimal"/>
      <w:lvlText w:val="%3."/>
      <w:lvlJc w:val="left"/>
      <w:pPr>
        <w:ind w:left="1152" w:hanging="420"/>
      </w:pPr>
    </w:lvl>
    <w:lvl w:ilvl="3" w:tplc="0409000F">
      <w:start w:val="1"/>
      <w:numFmt w:val="decimal"/>
      <w:lvlText w:val="%4."/>
      <w:lvlJc w:val="left"/>
      <w:pPr>
        <w:ind w:left="1572" w:hanging="420"/>
      </w:pPr>
    </w:lvl>
    <w:lvl w:ilvl="4" w:tplc="04090019">
      <w:start w:val="1"/>
      <w:numFmt w:val="lowerLetter"/>
      <w:lvlText w:val="%5)"/>
      <w:lvlJc w:val="left"/>
      <w:pPr>
        <w:ind w:left="1992" w:hanging="420"/>
      </w:pPr>
    </w:lvl>
    <w:lvl w:ilvl="5" w:tplc="0409001B" w:tentative="1">
      <w:start w:val="1"/>
      <w:numFmt w:val="lowerRoman"/>
      <w:lvlText w:val="%6."/>
      <w:lvlJc w:val="right"/>
      <w:pPr>
        <w:ind w:left="2412" w:hanging="420"/>
      </w:pPr>
    </w:lvl>
    <w:lvl w:ilvl="6" w:tplc="0409000F" w:tentative="1">
      <w:start w:val="1"/>
      <w:numFmt w:val="decimal"/>
      <w:lvlText w:val="%7."/>
      <w:lvlJc w:val="left"/>
      <w:pPr>
        <w:ind w:left="2832" w:hanging="420"/>
      </w:pPr>
    </w:lvl>
    <w:lvl w:ilvl="7" w:tplc="04090019" w:tentative="1">
      <w:start w:val="1"/>
      <w:numFmt w:val="lowerLetter"/>
      <w:lvlText w:val="%8)"/>
      <w:lvlJc w:val="left"/>
      <w:pPr>
        <w:ind w:left="3252" w:hanging="420"/>
      </w:pPr>
    </w:lvl>
    <w:lvl w:ilvl="8" w:tplc="0409001B" w:tentative="1">
      <w:start w:val="1"/>
      <w:numFmt w:val="lowerRoman"/>
      <w:lvlText w:val="%9."/>
      <w:lvlJc w:val="right"/>
      <w:pPr>
        <w:ind w:left="3672" w:hanging="420"/>
      </w:pPr>
    </w:lvl>
  </w:abstractNum>
  <w:abstractNum w:abstractNumId="59" w15:restartNumberingAfterBreak="0">
    <w:nsid w:val="31B65D17"/>
    <w:multiLevelType w:val="hybridMultilevel"/>
    <w:tmpl w:val="2FDA1B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32570286"/>
    <w:multiLevelType w:val="hybridMultilevel"/>
    <w:tmpl w:val="E4B6D81C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61" w15:restartNumberingAfterBreak="0">
    <w:nsid w:val="33EC1C63"/>
    <w:multiLevelType w:val="hybridMultilevel"/>
    <w:tmpl w:val="FD18327A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2" w15:restartNumberingAfterBreak="0">
    <w:nsid w:val="35B77008"/>
    <w:multiLevelType w:val="multilevel"/>
    <w:tmpl w:val="35B770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35BE065A"/>
    <w:multiLevelType w:val="hybridMultilevel"/>
    <w:tmpl w:val="A0489A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362261A1"/>
    <w:multiLevelType w:val="hybridMultilevel"/>
    <w:tmpl w:val="55B215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5" w15:restartNumberingAfterBreak="0">
    <w:nsid w:val="36A46C10"/>
    <w:multiLevelType w:val="hybridMultilevel"/>
    <w:tmpl w:val="D5B4FBA4"/>
    <w:lvl w:ilvl="0" w:tplc="D07A89D8">
      <w:start w:val="1"/>
      <w:numFmt w:val="decimalEnclosedCircle"/>
      <w:lvlText w:val="%1"/>
      <w:lvlJc w:val="left"/>
      <w:pPr>
        <w:ind w:left="820" w:hanging="420"/>
      </w:pPr>
      <w:rPr>
        <w:rFonts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6" w15:restartNumberingAfterBreak="0">
    <w:nsid w:val="3797684C"/>
    <w:multiLevelType w:val="multilevel"/>
    <w:tmpl w:val="3797684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3B587029"/>
    <w:multiLevelType w:val="multilevel"/>
    <w:tmpl w:val="E04EC210"/>
    <w:lvl w:ilvl="0">
      <w:start w:val="1"/>
      <w:numFmt w:val="decimal"/>
      <w:lvlText w:val="%1."/>
      <w:lvlJc w:val="left"/>
      <w:pPr>
        <w:ind w:left="820" w:hanging="42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68" w15:restartNumberingAfterBreak="0">
    <w:nsid w:val="3C733DB4"/>
    <w:multiLevelType w:val="multilevel"/>
    <w:tmpl w:val="3C733DB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3D4B17FD"/>
    <w:multiLevelType w:val="multilevel"/>
    <w:tmpl w:val="EDB6F174"/>
    <w:lvl w:ilvl="0">
      <w:start w:val="1"/>
      <w:numFmt w:val="decimalEnclosedCircle"/>
      <w:pStyle w:val="a0"/>
      <w:lvlText w:val="%1"/>
      <w:lvlJc w:val="left"/>
      <w:pPr>
        <w:ind w:left="820" w:hanging="42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70" w15:restartNumberingAfterBreak="0">
    <w:nsid w:val="3E225635"/>
    <w:multiLevelType w:val="multilevel"/>
    <w:tmpl w:val="3E22563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3EE631A8"/>
    <w:multiLevelType w:val="multilevel"/>
    <w:tmpl w:val="E04EC210"/>
    <w:lvl w:ilvl="0">
      <w:start w:val="1"/>
      <w:numFmt w:val="decimal"/>
      <w:lvlText w:val="%1."/>
      <w:lvlJc w:val="left"/>
      <w:pPr>
        <w:ind w:left="820" w:hanging="42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72" w15:restartNumberingAfterBreak="0">
    <w:nsid w:val="3F892845"/>
    <w:multiLevelType w:val="hybridMultilevel"/>
    <w:tmpl w:val="A25E9B20"/>
    <w:lvl w:ilvl="0" w:tplc="B0A41E94">
      <w:start w:val="1"/>
      <w:numFmt w:val="bullet"/>
      <w:pStyle w:val="DS1"/>
      <w:lvlText w:val=""/>
      <w:lvlJc w:val="left"/>
      <w:pPr>
        <w:ind w:left="125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7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91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11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31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51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71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91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11" w:hanging="420"/>
      </w:pPr>
      <w:rPr>
        <w:rFonts w:ascii="Wingdings" w:hAnsi="Wingdings" w:hint="default"/>
      </w:rPr>
    </w:lvl>
  </w:abstractNum>
  <w:abstractNum w:abstractNumId="73" w15:restartNumberingAfterBreak="0">
    <w:nsid w:val="3FD34562"/>
    <w:multiLevelType w:val="multilevel"/>
    <w:tmpl w:val="3FD345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415B034F"/>
    <w:multiLevelType w:val="hybridMultilevel"/>
    <w:tmpl w:val="8B72296A"/>
    <w:lvl w:ilvl="0" w:tplc="15E2D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5" w15:restartNumberingAfterBreak="0">
    <w:nsid w:val="4214362C"/>
    <w:multiLevelType w:val="multilevel"/>
    <w:tmpl w:val="EB80542C"/>
    <w:lvl w:ilvl="0">
      <w:start w:val="1"/>
      <w:numFmt w:val="decimal"/>
      <w:lvlText w:val="%1."/>
      <w:lvlJc w:val="left"/>
      <w:pPr>
        <w:ind w:left="820" w:hanging="42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76" w15:restartNumberingAfterBreak="0">
    <w:nsid w:val="43100430"/>
    <w:multiLevelType w:val="hybridMultilevel"/>
    <w:tmpl w:val="CB32F5A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77" w15:restartNumberingAfterBreak="0">
    <w:nsid w:val="44133D21"/>
    <w:multiLevelType w:val="multilevel"/>
    <w:tmpl w:val="44133D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445359C9"/>
    <w:multiLevelType w:val="multilevel"/>
    <w:tmpl w:val="445359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44DB377A"/>
    <w:multiLevelType w:val="hybridMultilevel"/>
    <w:tmpl w:val="FE28CA64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0" w15:restartNumberingAfterBreak="0">
    <w:nsid w:val="45964953"/>
    <w:multiLevelType w:val="hybridMultilevel"/>
    <w:tmpl w:val="87A2FD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464E606A"/>
    <w:multiLevelType w:val="hybridMultilevel"/>
    <w:tmpl w:val="F7146AB4"/>
    <w:lvl w:ilvl="0" w:tplc="04090001">
      <w:start w:val="1"/>
      <w:numFmt w:val="bullet"/>
      <w:lvlText w:val=""/>
      <w:lvlJc w:val="left"/>
      <w:pPr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20"/>
      </w:pPr>
      <w:rPr>
        <w:rFonts w:ascii="Wingdings" w:hAnsi="Wingdings" w:hint="default"/>
      </w:rPr>
    </w:lvl>
  </w:abstractNum>
  <w:abstractNum w:abstractNumId="82" w15:restartNumberingAfterBreak="0">
    <w:nsid w:val="49B568BF"/>
    <w:multiLevelType w:val="hybridMultilevel"/>
    <w:tmpl w:val="50322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4A9737E8"/>
    <w:multiLevelType w:val="hybridMultilevel"/>
    <w:tmpl w:val="000044EE"/>
    <w:lvl w:ilvl="0" w:tplc="3BD025E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4" w15:restartNumberingAfterBreak="0">
    <w:nsid w:val="4BF70E83"/>
    <w:multiLevelType w:val="hybridMultilevel"/>
    <w:tmpl w:val="B20E6E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4C1C12AE"/>
    <w:multiLevelType w:val="multilevel"/>
    <w:tmpl w:val="4C1C12AE"/>
    <w:lvl w:ilvl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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86" w15:restartNumberingAfterBreak="0">
    <w:nsid w:val="4CEE05B8"/>
    <w:multiLevelType w:val="hybridMultilevel"/>
    <w:tmpl w:val="2D0812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4D417E3F"/>
    <w:multiLevelType w:val="hybridMultilevel"/>
    <w:tmpl w:val="29D06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 w15:restartNumberingAfterBreak="0">
    <w:nsid w:val="4E387351"/>
    <w:multiLevelType w:val="hybridMultilevel"/>
    <w:tmpl w:val="6436F68A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89" w15:restartNumberingAfterBreak="0">
    <w:nsid w:val="4F2505C9"/>
    <w:multiLevelType w:val="multilevel"/>
    <w:tmpl w:val="8FD6A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4F262030"/>
    <w:multiLevelType w:val="multilevel"/>
    <w:tmpl w:val="4F2620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 w15:restartNumberingAfterBreak="0">
    <w:nsid w:val="4F5F26C2"/>
    <w:multiLevelType w:val="multilevel"/>
    <w:tmpl w:val="4F5F26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2" w15:restartNumberingAfterBreak="0">
    <w:nsid w:val="4F6641C5"/>
    <w:multiLevelType w:val="multilevel"/>
    <w:tmpl w:val="4F6641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3" w15:restartNumberingAfterBreak="0">
    <w:nsid w:val="502A2D87"/>
    <w:multiLevelType w:val="hybridMultilevel"/>
    <w:tmpl w:val="50483A9A"/>
    <w:lvl w:ilvl="0" w:tplc="AA0C2B26">
      <w:start w:val="1"/>
      <w:numFmt w:val="bullet"/>
      <w:pStyle w:val="DS-2"/>
      <w:lvlText w:val=""/>
      <w:lvlJc w:val="left"/>
      <w:pPr>
        <w:ind w:left="1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20"/>
      </w:pPr>
      <w:rPr>
        <w:rFonts w:ascii="Wingdings" w:hAnsi="Wingdings" w:hint="default"/>
      </w:rPr>
    </w:lvl>
  </w:abstractNum>
  <w:abstractNum w:abstractNumId="94" w15:restartNumberingAfterBreak="0">
    <w:nsid w:val="502F640E"/>
    <w:multiLevelType w:val="hybridMultilevel"/>
    <w:tmpl w:val="9282290C"/>
    <w:lvl w:ilvl="0" w:tplc="3BD025E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5" w15:restartNumberingAfterBreak="0">
    <w:nsid w:val="50313B74"/>
    <w:multiLevelType w:val="multilevel"/>
    <w:tmpl w:val="911A126C"/>
    <w:lvl w:ilvl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96" w15:restartNumberingAfterBreak="0">
    <w:nsid w:val="504418CF"/>
    <w:multiLevelType w:val="multilevel"/>
    <w:tmpl w:val="504418C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7" w15:restartNumberingAfterBreak="0">
    <w:nsid w:val="530F320D"/>
    <w:multiLevelType w:val="multilevel"/>
    <w:tmpl w:val="530F320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8" w15:restartNumberingAfterBreak="0">
    <w:nsid w:val="53645E45"/>
    <w:multiLevelType w:val="hybridMultilevel"/>
    <w:tmpl w:val="844AAFE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9" w15:restartNumberingAfterBreak="0">
    <w:nsid w:val="53813D68"/>
    <w:multiLevelType w:val="multilevel"/>
    <w:tmpl w:val="53813D68"/>
    <w:lvl w:ilvl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100" w15:restartNumberingAfterBreak="0">
    <w:nsid w:val="54CB3B5E"/>
    <w:multiLevelType w:val="multilevel"/>
    <w:tmpl w:val="54CB3B5E"/>
    <w:lvl w:ilvl="0">
      <w:start w:val="1"/>
      <w:numFmt w:val="bullet"/>
      <w:lvlText w:val=""/>
      <w:lvlJc w:val="left"/>
      <w:pPr>
        <w:ind w:left="141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3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5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7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9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1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3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5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78" w:hanging="420"/>
      </w:pPr>
      <w:rPr>
        <w:rFonts w:ascii="Wingdings" w:hAnsi="Wingdings" w:hint="default"/>
      </w:rPr>
    </w:lvl>
  </w:abstractNum>
  <w:abstractNum w:abstractNumId="101" w15:restartNumberingAfterBreak="0">
    <w:nsid w:val="55C83274"/>
    <w:multiLevelType w:val="hybridMultilevel"/>
    <w:tmpl w:val="75909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 w15:restartNumberingAfterBreak="0">
    <w:nsid w:val="564317A1"/>
    <w:multiLevelType w:val="multilevel"/>
    <w:tmpl w:val="564317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3" w15:restartNumberingAfterBreak="0">
    <w:nsid w:val="57C739AE"/>
    <w:multiLevelType w:val="multilevel"/>
    <w:tmpl w:val="57C739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4" w15:restartNumberingAfterBreak="0">
    <w:nsid w:val="57D370DB"/>
    <w:multiLevelType w:val="hybridMultilevel"/>
    <w:tmpl w:val="47F4F27A"/>
    <w:lvl w:ilvl="0" w:tplc="1D023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5" w15:restartNumberingAfterBreak="0">
    <w:nsid w:val="581A1794"/>
    <w:multiLevelType w:val="hybridMultilevel"/>
    <w:tmpl w:val="5E80E8DA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0F">
      <w:start w:val="1"/>
      <w:numFmt w:val="decimal"/>
      <w:lvlText w:val="%2.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06" w15:restartNumberingAfterBreak="0">
    <w:nsid w:val="58241DE9"/>
    <w:multiLevelType w:val="multilevel"/>
    <w:tmpl w:val="58241DE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7" w15:restartNumberingAfterBreak="0">
    <w:nsid w:val="59B539E3"/>
    <w:multiLevelType w:val="multilevel"/>
    <w:tmpl w:val="59B539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8" w15:restartNumberingAfterBreak="0">
    <w:nsid w:val="59ED28AA"/>
    <w:multiLevelType w:val="multilevel"/>
    <w:tmpl w:val="59ED28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9" w15:restartNumberingAfterBreak="0">
    <w:nsid w:val="5A426AC1"/>
    <w:multiLevelType w:val="hybridMultilevel"/>
    <w:tmpl w:val="1A046DA4"/>
    <w:lvl w:ilvl="0" w:tplc="0409000F">
      <w:start w:val="1"/>
      <w:numFmt w:val="decimal"/>
      <w:lvlText w:val="%1."/>
      <w:lvlJc w:val="left"/>
      <w:pPr>
        <w:ind w:left="840" w:hanging="440"/>
      </w:pPr>
    </w:lvl>
    <w:lvl w:ilvl="1" w:tplc="CAD28B68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10" w15:restartNumberingAfterBreak="0">
    <w:nsid w:val="5BC56B84"/>
    <w:multiLevelType w:val="multilevel"/>
    <w:tmpl w:val="5BC56B8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1" w15:restartNumberingAfterBreak="0">
    <w:nsid w:val="5C026FD6"/>
    <w:multiLevelType w:val="hybridMultilevel"/>
    <w:tmpl w:val="61BA7F38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12" w15:restartNumberingAfterBreak="0">
    <w:nsid w:val="5CB856B8"/>
    <w:multiLevelType w:val="hybridMultilevel"/>
    <w:tmpl w:val="279008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3" w15:restartNumberingAfterBreak="0">
    <w:nsid w:val="5DC76A1A"/>
    <w:multiLevelType w:val="multilevel"/>
    <w:tmpl w:val="5DC76A1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4" w15:restartNumberingAfterBreak="0">
    <w:nsid w:val="609C1327"/>
    <w:multiLevelType w:val="hybridMultilevel"/>
    <w:tmpl w:val="0A70CB5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619A1B4C"/>
    <w:multiLevelType w:val="hybridMultilevel"/>
    <w:tmpl w:val="F69AF36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16" w15:restartNumberingAfterBreak="0">
    <w:nsid w:val="61D3245D"/>
    <w:multiLevelType w:val="multilevel"/>
    <w:tmpl w:val="61D3245D"/>
    <w:lvl w:ilvl="0">
      <w:start w:val="1"/>
      <w:numFmt w:val="bullet"/>
      <w:lvlText w:val=""/>
      <w:lvlJc w:val="left"/>
      <w:pPr>
        <w:ind w:left="5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117" w15:restartNumberingAfterBreak="0">
    <w:nsid w:val="63EC30FD"/>
    <w:multiLevelType w:val="multilevel"/>
    <w:tmpl w:val="63EC30FD"/>
    <w:lvl w:ilvl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118" w15:restartNumberingAfterBreak="0">
    <w:nsid w:val="670D2702"/>
    <w:multiLevelType w:val="multilevel"/>
    <w:tmpl w:val="2EA2693A"/>
    <w:lvl w:ilvl="0">
      <w:start w:val="1"/>
      <w:numFmt w:val="bullet"/>
      <w:pStyle w:val="a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pStyle w:val="a2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9" w15:restartNumberingAfterBreak="0">
    <w:nsid w:val="6A1D3595"/>
    <w:multiLevelType w:val="multilevel"/>
    <w:tmpl w:val="0BE21878"/>
    <w:lvl w:ilvl="0">
      <w:start w:val="1"/>
      <w:numFmt w:val="decimal"/>
      <w:pStyle w:val="1"/>
      <w:lvlText w:val="%1"/>
      <w:lvlJc w:val="left"/>
      <w:pPr>
        <w:ind w:left="432" w:hanging="432"/>
      </w:pPr>
      <w:rPr>
        <w:strike w:val="0"/>
      </w:rPr>
    </w:lvl>
    <w:lvl w:ilvl="1">
      <w:start w:val="1"/>
      <w:numFmt w:val="decimal"/>
      <w:pStyle w:val="2"/>
      <w:lvlText w:val="%1.%2"/>
      <w:lvlJc w:val="left"/>
      <w:pPr>
        <w:ind w:left="2702" w:hanging="576"/>
      </w:pPr>
    </w:lvl>
    <w:lvl w:ilvl="2">
      <w:start w:val="1"/>
      <w:numFmt w:val="decimal"/>
      <w:pStyle w:val="3"/>
      <w:lvlText w:val="%1.%2.%3"/>
      <w:lvlJc w:val="left"/>
      <w:pPr>
        <w:ind w:left="171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0" w15:restartNumberingAfterBreak="0">
    <w:nsid w:val="6AF63709"/>
    <w:multiLevelType w:val="hybridMultilevel"/>
    <w:tmpl w:val="09E624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1" w15:restartNumberingAfterBreak="0">
    <w:nsid w:val="6B31003A"/>
    <w:multiLevelType w:val="hybridMultilevel"/>
    <w:tmpl w:val="183C2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2" w15:restartNumberingAfterBreak="0">
    <w:nsid w:val="6B8C39BC"/>
    <w:multiLevelType w:val="multilevel"/>
    <w:tmpl w:val="6B8C39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3" w15:restartNumberingAfterBreak="0">
    <w:nsid w:val="6D163107"/>
    <w:multiLevelType w:val="hybridMultilevel"/>
    <w:tmpl w:val="30C2FD5A"/>
    <w:lvl w:ilvl="0" w:tplc="3BD025E6">
      <w:start w:val="1"/>
      <w:numFmt w:val="decimal"/>
      <w:lvlText w:val="%1."/>
      <w:lvlJc w:val="left"/>
      <w:pPr>
        <w:ind w:left="115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71" w:hanging="420"/>
      </w:pPr>
    </w:lvl>
    <w:lvl w:ilvl="2" w:tplc="0409001B" w:tentative="1">
      <w:start w:val="1"/>
      <w:numFmt w:val="lowerRoman"/>
      <w:lvlText w:val="%3."/>
      <w:lvlJc w:val="right"/>
      <w:pPr>
        <w:ind w:left="1991" w:hanging="420"/>
      </w:pPr>
    </w:lvl>
    <w:lvl w:ilvl="3" w:tplc="0409000F" w:tentative="1">
      <w:start w:val="1"/>
      <w:numFmt w:val="decimal"/>
      <w:lvlText w:val="%4."/>
      <w:lvlJc w:val="left"/>
      <w:pPr>
        <w:ind w:left="2411" w:hanging="420"/>
      </w:pPr>
    </w:lvl>
    <w:lvl w:ilvl="4" w:tplc="04090019" w:tentative="1">
      <w:start w:val="1"/>
      <w:numFmt w:val="lowerLetter"/>
      <w:lvlText w:val="%5)"/>
      <w:lvlJc w:val="left"/>
      <w:pPr>
        <w:ind w:left="2831" w:hanging="420"/>
      </w:pPr>
    </w:lvl>
    <w:lvl w:ilvl="5" w:tplc="0409001B" w:tentative="1">
      <w:start w:val="1"/>
      <w:numFmt w:val="lowerRoman"/>
      <w:lvlText w:val="%6."/>
      <w:lvlJc w:val="right"/>
      <w:pPr>
        <w:ind w:left="3251" w:hanging="420"/>
      </w:pPr>
    </w:lvl>
    <w:lvl w:ilvl="6" w:tplc="0409000F" w:tentative="1">
      <w:start w:val="1"/>
      <w:numFmt w:val="decimal"/>
      <w:lvlText w:val="%7."/>
      <w:lvlJc w:val="left"/>
      <w:pPr>
        <w:ind w:left="3671" w:hanging="420"/>
      </w:pPr>
    </w:lvl>
    <w:lvl w:ilvl="7" w:tplc="04090019" w:tentative="1">
      <w:start w:val="1"/>
      <w:numFmt w:val="lowerLetter"/>
      <w:lvlText w:val="%8)"/>
      <w:lvlJc w:val="left"/>
      <w:pPr>
        <w:ind w:left="4091" w:hanging="420"/>
      </w:pPr>
    </w:lvl>
    <w:lvl w:ilvl="8" w:tplc="0409001B" w:tentative="1">
      <w:start w:val="1"/>
      <w:numFmt w:val="lowerRoman"/>
      <w:lvlText w:val="%9."/>
      <w:lvlJc w:val="right"/>
      <w:pPr>
        <w:ind w:left="4511" w:hanging="420"/>
      </w:pPr>
    </w:lvl>
  </w:abstractNum>
  <w:abstractNum w:abstractNumId="124" w15:restartNumberingAfterBreak="0">
    <w:nsid w:val="6F973368"/>
    <w:multiLevelType w:val="hybridMultilevel"/>
    <w:tmpl w:val="D1A8B6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6F9C7351"/>
    <w:multiLevelType w:val="multilevel"/>
    <w:tmpl w:val="6F9C735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6" w15:restartNumberingAfterBreak="0">
    <w:nsid w:val="7033182D"/>
    <w:multiLevelType w:val="multilevel"/>
    <w:tmpl w:val="7033182D"/>
    <w:lvl w:ilvl="0">
      <w:start w:val="1"/>
      <w:numFmt w:val="bullet"/>
      <w:lvlText w:val=""/>
      <w:lvlJc w:val="left"/>
      <w:pPr>
        <w:tabs>
          <w:tab w:val="left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703"/>
        </w:tabs>
        <w:ind w:left="70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127" w15:restartNumberingAfterBreak="0">
    <w:nsid w:val="712F7793"/>
    <w:multiLevelType w:val="hybridMultilevel"/>
    <w:tmpl w:val="3418EF1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FFFFFFFF">
      <w:numFmt w:val="bullet"/>
      <w:lvlText w:val=""/>
      <w:lvlJc w:val="left"/>
      <w:pPr>
        <w:ind w:left="1600" w:hanging="360"/>
      </w:pPr>
      <w:rPr>
        <w:rFonts w:ascii="Arial" w:eastAsia="宋体" w:hAnsi="Arial" w:cs="Arial" w:hint="default"/>
      </w:rPr>
    </w:lvl>
    <w:lvl w:ilvl="3" w:tplc="FFFFFFFF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28" w15:restartNumberingAfterBreak="0">
    <w:nsid w:val="726F64C2"/>
    <w:multiLevelType w:val="multilevel"/>
    <w:tmpl w:val="726F64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9" w15:restartNumberingAfterBreak="0">
    <w:nsid w:val="73A258B1"/>
    <w:multiLevelType w:val="hybridMultilevel"/>
    <w:tmpl w:val="9A7E52E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30" w15:restartNumberingAfterBreak="0">
    <w:nsid w:val="73B6530D"/>
    <w:multiLevelType w:val="hybridMultilevel"/>
    <w:tmpl w:val="D7F0A0C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31" w15:restartNumberingAfterBreak="0">
    <w:nsid w:val="73C0562E"/>
    <w:multiLevelType w:val="hybridMultilevel"/>
    <w:tmpl w:val="B664A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2" w15:restartNumberingAfterBreak="0">
    <w:nsid w:val="752A1B2D"/>
    <w:multiLevelType w:val="multilevel"/>
    <w:tmpl w:val="752A1B2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3" w15:restartNumberingAfterBreak="0">
    <w:nsid w:val="7601494D"/>
    <w:multiLevelType w:val="hybridMultilevel"/>
    <w:tmpl w:val="BBFEA2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4" w15:restartNumberingAfterBreak="0">
    <w:nsid w:val="76625FEA"/>
    <w:multiLevelType w:val="hybridMultilevel"/>
    <w:tmpl w:val="D222F636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5" w15:restartNumberingAfterBreak="0">
    <w:nsid w:val="76B129C7"/>
    <w:multiLevelType w:val="multilevel"/>
    <w:tmpl w:val="E04EC210"/>
    <w:lvl w:ilvl="0">
      <w:start w:val="1"/>
      <w:numFmt w:val="decimal"/>
      <w:lvlText w:val="%1."/>
      <w:lvlJc w:val="left"/>
      <w:pPr>
        <w:ind w:left="820" w:hanging="42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136" w15:restartNumberingAfterBreak="0">
    <w:nsid w:val="76F261DE"/>
    <w:multiLevelType w:val="multilevel"/>
    <w:tmpl w:val="76F261D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7" w15:restartNumberingAfterBreak="0">
    <w:nsid w:val="7734530C"/>
    <w:multiLevelType w:val="hybridMultilevel"/>
    <w:tmpl w:val="39FE31E0"/>
    <w:lvl w:ilvl="0" w:tplc="03DC7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8" w15:restartNumberingAfterBreak="0">
    <w:nsid w:val="773C7A2F"/>
    <w:multiLevelType w:val="multilevel"/>
    <w:tmpl w:val="773C7A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9" w15:restartNumberingAfterBreak="0">
    <w:nsid w:val="77B663CE"/>
    <w:multiLevelType w:val="hybridMultilevel"/>
    <w:tmpl w:val="68DAE4D2"/>
    <w:lvl w:ilvl="0" w:tplc="4C9A0F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7A2350C8"/>
    <w:multiLevelType w:val="hybridMultilevel"/>
    <w:tmpl w:val="8AD2FB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1" w15:restartNumberingAfterBreak="0">
    <w:nsid w:val="7C104E6C"/>
    <w:multiLevelType w:val="hybridMultilevel"/>
    <w:tmpl w:val="8F5E75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7C5D4424"/>
    <w:multiLevelType w:val="hybridMultilevel"/>
    <w:tmpl w:val="044071A4"/>
    <w:lvl w:ilvl="0" w:tplc="3D9E2CBC">
      <w:start w:val="1"/>
      <w:numFmt w:val="bullet"/>
      <w:pStyle w:val="DS0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43" w15:restartNumberingAfterBreak="0">
    <w:nsid w:val="7CEE037B"/>
    <w:multiLevelType w:val="multilevel"/>
    <w:tmpl w:val="7CEE037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4" w15:restartNumberingAfterBreak="0">
    <w:nsid w:val="7E682E2A"/>
    <w:multiLevelType w:val="multilevel"/>
    <w:tmpl w:val="7E682E2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5" w15:restartNumberingAfterBreak="0">
    <w:nsid w:val="7EF53E25"/>
    <w:multiLevelType w:val="multilevel"/>
    <w:tmpl w:val="7EF53E2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6" w15:restartNumberingAfterBreak="0">
    <w:nsid w:val="7F0716DA"/>
    <w:multiLevelType w:val="hybridMultilevel"/>
    <w:tmpl w:val="B7E2E8AE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47" w15:restartNumberingAfterBreak="0">
    <w:nsid w:val="7F8C6FC8"/>
    <w:multiLevelType w:val="multilevel"/>
    <w:tmpl w:val="7F8C6FC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9"/>
  </w:num>
  <w:num w:numId="2">
    <w:abstractNumId w:val="110"/>
  </w:num>
  <w:num w:numId="3">
    <w:abstractNumId w:val="66"/>
  </w:num>
  <w:num w:numId="4">
    <w:abstractNumId w:val="44"/>
  </w:num>
  <w:num w:numId="5">
    <w:abstractNumId w:val="128"/>
  </w:num>
  <w:num w:numId="6">
    <w:abstractNumId w:val="143"/>
  </w:num>
  <w:num w:numId="7">
    <w:abstractNumId w:val="30"/>
  </w:num>
  <w:num w:numId="8">
    <w:abstractNumId w:val="73"/>
  </w:num>
  <w:num w:numId="9">
    <w:abstractNumId w:val="89"/>
  </w:num>
  <w:num w:numId="10">
    <w:abstractNumId w:val="132"/>
  </w:num>
  <w:num w:numId="11">
    <w:abstractNumId w:val="108"/>
  </w:num>
  <w:num w:numId="12">
    <w:abstractNumId w:val="125"/>
  </w:num>
  <w:num w:numId="13">
    <w:abstractNumId w:val="85"/>
  </w:num>
  <w:num w:numId="14">
    <w:abstractNumId w:val="91"/>
  </w:num>
  <w:num w:numId="15">
    <w:abstractNumId w:val="99"/>
  </w:num>
  <w:num w:numId="16">
    <w:abstractNumId w:val="117"/>
  </w:num>
  <w:num w:numId="17">
    <w:abstractNumId w:val="126"/>
  </w:num>
  <w:num w:numId="18">
    <w:abstractNumId w:val="103"/>
  </w:num>
  <w:num w:numId="19">
    <w:abstractNumId w:val="106"/>
  </w:num>
  <w:num w:numId="20">
    <w:abstractNumId w:val="144"/>
  </w:num>
  <w:num w:numId="21">
    <w:abstractNumId w:val="5"/>
  </w:num>
  <w:num w:numId="22">
    <w:abstractNumId w:val="1"/>
  </w:num>
  <w:num w:numId="23">
    <w:abstractNumId w:val="145"/>
  </w:num>
  <w:num w:numId="24">
    <w:abstractNumId w:val="118"/>
  </w:num>
  <w:num w:numId="25">
    <w:abstractNumId w:val="92"/>
  </w:num>
  <w:num w:numId="26">
    <w:abstractNumId w:val="25"/>
  </w:num>
  <w:num w:numId="27">
    <w:abstractNumId w:val="78"/>
  </w:num>
  <w:num w:numId="28">
    <w:abstractNumId w:val="147"/>
  </w:num>
  <w:num w:numId="29">
    <w:abstractNumId w:val="34"/>
  </w:num>
  <w:num w:numId="30">
    <w:abstractNumId w:val="70"/>
  </w:num>
  <w:num w:numId="31">
    <w:abstractNumId w:val="21"/>
  </w:num>
  <w:num w:numId="32">
    <w:abstractNumId w:val="39"/>
  </w:num>
  <w:num w:numId="33">
    <w:abstractNumId w:val="138"/>
  </w:num>
  <w:num w:numId="34">
    <w:abstractNumId w:val="2"/>
  </w:num>
  <w:num w:numId="35">
    <w:abstractNumId w:val="136"/>
  </w:num>
  <w:num w:numId="36">
    <w:abstractNumId w:val="3"/>
  </w:num>
  <w:num w:numId="37">
    <w:abstractNumId w:val="6"/>
  </w:num>
  <w:num w:numId="38">
    <w:abstractNumId w:val="43"/>
  </w:num>
  <w:num w:numId="39">
    <w:abstractNumId w:val="69"/>
  </w:num>
  <w:num w:numId="40">
    <w:abstractNumId w:val="19"/>
  </w:num>
  <w:num w:numId="41">
    <w:abstractNumId w:val="113"/>
  </w:num>
  <w:num w:numId="42">
    <w:abstractNumId w:val="107"/>
  </w:num>
  <w:num w:numId="43">
    <w:abstractNumId w:val="51"/>
  </w:num>
  <w:num w:numId="44">
    <w:abstractNumId w:val="14"/>
  </w:num>
  <w:num w:numId="45">
    <w:abstractNumId w:val="90"/>
  </w:num>
  <w:num w:numId="46">
    <w:abstractNumId w:val="4"/>
  </w:num>
  <w:num w:numId="47">
    <w:abstractNumId w:val="62"/>
  </w:num>
  <w:num w:numId="48">
    <w:abstractNumId w:val="17"/>
  </w:num>
  <w:num w:numId="49">
    <w:abstractNumId w:val="96"/>
  </w:num>
  <w:num w:numId="50">
    <w:abstractNumId w:val="77"/>
  </w:num>
  <w:num w:numId="51">
    <w:abstractNumId w:val="57"/>
  </w:num>
  <w:num w:numId="52">
    <w:abstractNumId w:val="68"/>
  </w:num>
  <w:num w:numId="53">
    <w:abstractNumId w:val="32"/>
  </w:num>
  <w:num w:numId="54">
    <w:abstractNumId w:val="37"/>
  </w:num>
  <w:num w:numId="55">
    <w:abstractNumId w:val="31"/>
  </w:num>
  <w:num w:numId="56">
    <w:abstractNumId w:val="40"/>
  </w:num>
  <w:num w:numId="57">
    <w:abstractNumId w:val="97"/>
  </w:num>
  <w:num w:numId="58">
    <w:abstractNumId w:val="122"/>
  </w:num>
  <w:num w:numId="59">
    <w:abstractNumId w:val="116"/>
  </w:num>
  <w:num w:numId="60">
    <w:abstractNumId w:val="7"/>
  </w:num>
  <w:num w:numId="61">
    <w:abstractNumId w:val="102"/>
  </w:num>
  <w:num w:numId="62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56"/>
  </w:num>
  <w:num w:numId="64">
    <w:abstractNumId w:val="93"/>
  </w:num>
  <w:num w:numId="65">
    <w:abstractNumId w:val="142"/>
  </w:num>
  <w:num w:numId="66">
    <w:abstractNumId w:val="24"/>
  </w:num>
  <w:num w:numId="67">
    <w:abstractNumId w:val="72"/>
  </w:num>
  <w:num w:numId="68">
    <w:abstractNumId w:val="112"/>
  </w:num>
  <w:num w:numId="69">
    <w:abstractNumId w:val="52"/>
  </w:num>
  <w:num w:numId="70">
    <w:abstractNumId w:val="133"/>
  </w:num>
  <w:num w:numId="71">
    <w:abstractNumId w:val="11"/>
  </w:num>
  <w:num w:numId="72">
    <w:abstractNumId w:val="95"/>
  </w:num>
  <w:num w:numId="73">
    <w:abstractNumId w:val="35"/>
  </w:num>
  <w:num w:numId="74">
    <w:abstractNumId w:val="8"/>
  </w:num>
  <w:num w:numId="75">
    <w:abstractNumId w:val="115"/>
  </w:num>
  <w:num w:numId="76">
    <w:abstractNumId w:val="47"/>
  </w:num>
  <w:num w:numId="77">
    <w:abstractNumId w:val="109"/>
  </w:num>
  <w:num w:numId="78">
    <w:abstractNumId w:val="42"/>
  </w:num>
  <w:num w:numId="79">
    <w:abstractNumId w:val="65"/>
  </w:num>
  <w:num w:numId="80">
    <w:abstractNumId w:val="55"/>
  </w:num>
  <w:num w:numId="81">
    <w:abstractNumId w:val="74"/>
  </w:num>
  <w:num w:numId="82">
    <w:abstractNumId w:val="81"/>
  </w:num>
  <w:num w:numId="83">
    <w:abstractNumId w:val="129"/>
  </w:num>
  <w:num w:numId="84">
    <w:abstractNumId w:val="28"/>
  </w:num>
  <w:num w:numId="85">
    <w:abstractNumId w:val="59"/>
  </w:num>
  <w:num w:numId="86">
    <w:abstractNumId w:val="135"/>
  </w:num>
  <w:num w:numId="87">
    <w:abstractNumId w:val="67"/>
  </w:num>
  <w:num w:numId="88">
    <w:abstractNumId w:val="75"/>
  </w:num>
  <w:num w:numId="89">
    <w:abstractNumId w:val="50"/>
  </w:num>
  <w:num w:numId="90">
    <w:abstractNumId w:val="61"/>
  </w:num>
  <w:num w:numId="91">
    <w:abstractNumId w:val="76"/>
  </w:num>
  <w:num w:numId="92">
    <w:abstractNumId w:val="29"/>
  </w:num>
  <w:num w:numId="93">
    <w:abstractNumId w:val="131"/>
  </w:num>
  <w:num w:numId="94">
    <w:abstractNumId w:val="139"/>
  </w:num>
  <w:num w:numId="95">
    <w:abstractNumId w:val="101"/>
  </w:num>
  <w:num w:numId="96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>
    <w:abstractNumId w:val="27"/>
  </w:num>
  <w:num w:numId="98">
    <w:abstractNumId w:val="82"/>
  </w:num>
  <w:num w:numId="99">
    <w:abstractNumId w:val="36"/>
  </w:num>
  <w:num w:numId="100">
    <w:abstractNumId w:val="71"/>
  </w:num>
  <w:num w:numId="101">
    <w:abstractNumId w:val="20"/>
  </w:num>
  <w:num w:numId="102">
    <w:abstractNumId w:val="12"/>
  </w:num>
  <w:num w:numId="103">
    <w:abstractNumId w:val="119"/>
  </w:num>
  <w:num w:numId="104">
    <w:abstractNumId w:val="46"/>
  </w:num>
  <w:num w:numId="105">
    <w:abstractNumId w:val="86"/>
  </w:num>
  <w:num w:numId="106">
    <w:abstractNumId w:val="120"/>
  </w:num>
  <w:num w:numId="107">
    <w:abstractNumId w:val="18"/>
  </w:num>
  <w:num w:numId="108">
    <w:abstractNumId w:val="130"/>
  </w:num>
  <w:num w:numId="109">
    <w:abstractNumId w:val="137"/>
  </w:num>
  <w:num w:numId="110">
    <w:abstractNumId w:val="45"/>
  </w:num>
  <w:num w:numId="111">
    <w:abstractNumId w:val="48"/>
  </w:num>
  <w:num w:numId="112">
    <w:abstractNumId w:val="88"/>
  </w:num>
  <w:num w:numId="113">
    <w:abstractNumId w:val="60"/>
  </w:num>
  <w:num w:numId="114">
    <w:abstractNumId w:val="127"/>
  </w:num>
  <w:num w:numId="115">
    <w:abstractNumId w:val="16"/>
  </w:num>
  <w:num w:numId="116">
    <w:abstractNumId w:val="63"/>
  </w:num>
  <w:num w:numId="117">
    <w:abstractNumId w:val="64"/>
  </w:num>
  <w:num w:numId="118">
    <w:abstractNumId w:val="134"/>
  </w:num>
  <w:num w:numId="119">
    <w:abstractNumId w:val="111"/>
  </w:num>
  <w:num w:numId="120">
    <w:abstractNumId w:val="10"/>
  </w:num>
  <w:num w:numId="121">
    <w:abstractNumId w:val="33"/>
  </w:num>
  <w:num w:numId="122">
    <w:abstractNumId w:val="104"/>
  </w:num>
  <w:num w:numId="123">
    <w:abstractNumId w:val="84"/>
  </w:num>
  <w:num w:numId="124">
    <w:abstractNumId w:val="140"/>
  </w:num>
  <w:num w:numId="125">
    <w:abstractNumId w:val="38"/>
  </w:num>
  <w:num w:numId="126">
    <w:abstractNumId w:val="54"/>
  </w:num>
  <w:num w:numId="127">
    <w:abstractNumId w:val="141"/>
  </w:num>
  <w:num w:numId="128">
    <w:abstractNumId w:val="114"/>
  </w:num>
  <w:num w:numId="129">
    <w:abstractNumId w:val="26"/>
  </w:num>
  <w:num w:numId="130">
    <w:abstractNumId w:val="23"/>
  </w:num>
  <w:num w:numId="131">
    <w:abstractNumId w:val="49"/>
  </w:num>
  <w:num w:numId="132">
    <w:abstractNumId w:val="80"/>
  </w:num>
  <w:num w:numId="133">
    <w:abstractNumId w:val="53"/>
  </w:num>
  <w:num w:numId="134">
    <w:abstractNumId w:val="121"/>
  </w:num>
  <w:num w:numId="135">
    <w:abstractNumId w:val="123"/>
  </w:num>
  <w:num w:numId="136">
    <w:abstractNumId w:val="15"/>
  </w:num>
  <w:num w:numId="137">
    <w:abstractNumId w:val="83"/>
  </w:num>
  <w:num w:numId="138">
    <w:abstractNumId w:val="94"/>
  </w:num>
  <w:num w:numId="139">
    <w:abstractNumId w:val="9"/>
  </w:num>
  <w:num w:numId="140">
    <w:abstractNumId w:val="79"/>
  </w:num>
  <w:num w:numId="141">
    <w:abstractNumId w:val="105"/>
  </w:num>
  <w:num w:numId="142">
    <w:abstractNumId w:val="22"/>
  </w:num>
  <w:num w:numId="143">
    <w:abstractNumId w:val="124"/>
  </w:num>
  <w:num w:numId="144">
    <w:abstractNumId w:val="58"/>
  </w:num>
  <w:num w:numId="145">
    <w:abstractNumId w:val="146"/>
  </w:num>
  <w:num w:numId="146">
    <w:abstractNumId w:val="41"/>
  </w:num>
  <w:num w:numId="147">
    <w:abstractNumId w:val="87"/>
  </w:num>
  <w:num w:numId="148">
    <w:abstractNumId w:val="13"/>
  </w:num>
  <w:num w:numId="149">
    <w:abstractNumId w:val="98"/>
  </w:num>
  <w:num w:numId="150">
    <w:abstractNumId w:val="0"/>
  </w:num>
  <w:num w:numId="151">
    <w:abstractNumId w:val="100"/>
  </w:num>
  <w:num w:numId="152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2YzNjBkOTgyNWQ1YTMxYzM3MzMwNWFiODNmOWIzYWMifQ=="/>
  </w:docVars>
  <w:rsids>
    <w:rsidRoot w:val="00361CEC"/>
    <w:rsid w:val="00001386"/>
    <w:rsid w:val="00001536"/>
    <w:rsid w:val="00001A03"/>
    <w:rsid w:val="00001B02"/>
    <w:rsid w:val="0000225A"/>
    <w:rsid w:val="00002644"/>
    <w:rsid w:val="00002977"/>
    <w:rsid w:val="00002B9E"/>
    <w:rsid w:val="00002BE4"/>
    <w:rsid w:val="00002F73"/>
    <w:rsid w:val="00004630"/>
    <w:rsid w:val="000050EF"/>
    <w:rsid w:val="0000798F"/>
    <w:rsid w:val="00011292"/>
    <w:rsid w:val="00011D83"/>
    <w:rsid w:val="00011F53"/>
    <w:rsid w:val="00011F84"/>
    <w:rsid w:val="00012016"/>
    <w:rsid w:val="0001254D"/>
    <w:rsid w:val="00013B54"/>
    <w:rsid w:val="00013EE2"/>
    <w:rsid w:val="0001415C"/>
    <w:rsid w:val="000144C2"/>
    <w:rsid w:val="00015050"/>
    <w:rsid w:val="00015A96"/>
    <w:rsid w:val="00015DED"/>
    <w:rsid w:val="00016532"/>
    <w:rsid w:val="00016BCC"/>
    <w:rsid w:val="00016EF4"/>
    <w:rsid w:val="000209DF"/>
    <w:rsid w:val="00021E0E"/>
    <w:rsid w:val="00022725"/>
    <w:rsid w:val="00022D79"/>
    <w:rsid w:val="00023477"/>
    <w:rsid w:val="00023A2C"/>
    <w:rsid w:val="000255FD"/>
    <w:rsid w:val="0002620C"/>
    <w:rsid w:val="00027159"/>
    <w:rsid w:val="00027BA4"/>
    <w:rsid w:val="00027C0A"/>
    <w:rsid w:val="00027C7A"/>
    <w:rsid w:val="0003139B"/>
    <w:rsid w:val="00031C1A"/>
    <w:rsid w:val="0003244F"/>
    <w:rsid w:val="00032643"/>
    <w:rsid w:val="00032768"/>
    <w:rsid w:val="0003347C"/>
    <w:rsid w:val="00033670"/>
    <w:rsid w:val="000348EE"/>
    <w:rsid w:val="00036C66"/>
    <w:rsid w:val="00037D8E"/>
    <w:rsid w:val="00040B5C"/>
    <w:rsid w:val="00041651"/>
    <w:rsid w:val="00041B2F"/>
    <w:rsid w:val="00041F04"/>
    <w:rsid w:val="000443D8"/>
    <w:rsid w:val="000460FE"/>
    <w:rsid w:val="00046D57"/>
    <w:rsid w:val="00047840"/>
    <w:rsid w:val="00047BE5"/>
    <w:rsid w:val="0005041F"/>
    <w:rsid w:val="00050FBD"/>
    <w:rsid w:val="0005161F"/>
    <w:rsid w:val="00053225"/>
    <w:rsid w:val="0005397A"/>
    <w:rsid w:val="00053EFF"/>
    <w:rsid w:val="00054245"/>
    <w:rsid w:val="00056497"/>
    <w:rsid w:val="000570E2"/>
    <w:rsid w:val="0005769C"/>
    <w:rsid w:val="0006140B"/>
    <w:rsid w:val="00062FB4"/>
    <w:rsid w:val="00063812"/>
    <w:rsid w:val="00063EB6"/>
    <w:rsid w:val="00065C4D"/>
    <w:rsid w:val="00066174"/>
    <w:rsid w:val="000670CA"/>
    <w:rsid w:val="0006762F"/>
    <w:rsid w:val="00070A46"/>
    <w:rsid w:val="00070BFB"/>
    <w:rsid w:val="00071A65"/>
    <w:rsid w:val="00072D7C"/>
    <w:rsid w:val="00073D39"/>
    <w:rsid w:val="000758F0"/>
    <w:rsid w:val="000761F7"/>
    <w:rsid w:val="00076B5A"/>
    <w:rsid w:val="000772EB"/>
    <w:rsid w:val="00077D20"/>
    <w:rsid w:val="00077E7C"/>
    <w:rsid w:val="0008029C"/>
    <w:rsid w:val="00080B16"/>
    <w:rsid w:val="000830A4"/>
    <w:rsid w:val="00083AF0"/>
    <w:rsid w:val="00084109"/>
    <w:rsid w:val="0008594C"/>
    <w:rsid w:val="00090577"/>
    <w:rsid w:val="00090E44"/>
    <w:rsid w:val="0009232F"/>
    <w:rsid w:val="00092364"/>
    <w:rsid w:val="00092861"/>
    <w:rsid w:val="00093FDA"/>
    <w:rsid w:val="0009448C"/>
    <w:rsid w:val="00094CCC"/>
    <w:rsid w:val="00094F07"/>
    <w:rsid w:val="00096411"/>
    <w:rsid w:val="00096A09"/>
    <w:rsid w:val="00097085"/>
    <w:rsid w:val="00097892"/>
    <w:rsid w:val="00097C34"/>
    <w:rsid w:val="000A00FF"/>
    <w:rsid w:val="000A054E"/>
    <w:rsid w:val="000A0C2E"/>
    <w:rsid w:val="000A0F9E"/>
    <w:rsid w:val="000A1A7D"/>
    <w:rsid w:val="000A228B"/>
    <w:rsid w:val="000A2734"/>
    <w:rsid w:val="000A2817"/>
    <w:rsid w:val="000A421C"/>
    <w:rsid w:val="000A5C44"/>
    <w:rsid w:val="000A6CC6"/>
    <w:rsid w:val="000B0EF8"/>
    <w:rsid w:val="000B0F44"/>
    <w:rsid w:val="000B124C"/>
    <w:rsid w:val="000B23DA"/>
    <w:rsid w:val="000B244D"/>
    <w:rsid w:val="000B2BF5"/>
    <w:rsid w:val="000B2F87"/>
    <w:rsid w:val="000B35BC"/>
    <w:rsid w:val="000B3FB7"/>
    <w:rsid w:val="000B490E"/>
    <w:rsid w:val="000B5DCA"/>
    <w:rsid w:val="000B65C7"/>
    <w:rsid w:val="000B6E66"/>
    <w:rsid w:val="000B712B"/>
    <w:rsid w:val="000C0DEE"/>
    <w:rsid w:val="000C1D8D"/>
    <w:rsid w:val="000C2647"/>
    <w:rsid w:val="000C2987"/>
    <w:rsid w:val="000C2F22"/>
    <w:rsid w:val="000C3167"/>
    <w:rsid w:val="000C3DBE"/>
    <w:rsid w:val="000C4672"/>
    <w:rsid w:val="000C478D"/>
    <w:rsid w:val="000C5C09"/>
    <w:rsid w:val="000C5DDA"/>
    <w:rsid w:val="000C6173"/>
    <w:rsid w:val="000C7275"/>
    <w:rsid w:val="000C73E0"/>
    <w:rsid w:val="000C79EE"/>
    <w:rsid w:val="000D0455"/>
    <w:rsid w:val="000D161E"/>
    <w:rsid w:val="000D1971"/>
    <w:rsid w:val="000D2A19"/>
    <w:rsid w:val="000D352E"/>
    <w:rsid w:val="000D41D3"/>
    <w:rsid w:val="000D4501"/>
    <w:rsid w:val="000D45A7"/>
    <w:rsid w:val="000D6016"/>
    <w:rsid w:val="000D72FC"/>
    <w:rsid w:val="000D7657"/>
    <w:rsid w:val="000D7ECF"/>
    <w:rsid w:val="000E0244"/>
    <w:rsid w:val="000E0A8C"/>
    <w:rsid w:val="000E1946"/>
    <w:rsid w:val="000E205D"/>
    <w:rsid w:val="000E2E01"/>
    <w:rsid w:val="000E3C15"/>
    <w:rsid w:val="000E3CCD"/>
    <w:rsid w:val="000E4934"/>
    <w:rsid w:val="000F0422"/>
    <w:rsid w:val="000F13BF"/>
    <w:rsid w:val="000F1C94"/>
    <w:rsid w:val="000F2187"/>
    <w:rsid w:val="000F253F"/>
    <w:rsid w:val="000F529B"/>
    <w:rsid w:val="000F6F01"/>
    <w:rsid w:val="000F6FC7"/>
    <w:rsid w:val="00100419"/>
    <w:rsid w:val="00101462"/>
    <w:rsid w:val="00101545"/>
    <w:rsid w:val="0010274F"/>
    <w:rsid w:val="00102BF9"/>
    <w:rsid w:val="00103819"/>
    <w:rsid w:val="001045ED"/>
    <w:rsid w:val="00104EFB"/>
    <w:rsid w:val="00105470"/>
    <w:rsid w:val="001054E3"/>
    <w:rsid w:val="001055A1"/>
    <w:rsid w:val="001075F6"/>
    <w:rsid w:val="00110BAF"/>
    <w:rsid w:val="00111CE8"/>
    <w:rsid w:val="00111F5D"/>
    <w:rsid w:val="001130B8"/>
    <w:rsid w:val="00113498"/>
    <w:rsid w:val="00113765"/>
    <w:rsid w:val="00115A15"/>
    <w:rsid w:val="00116F27"/>
    <w:rsid w:val="0012129E"/>
    <w:rsid w:val="0012203D"/>
    <w:rsid w:val="00122F8E"/>
    <w:rsid w:val="00123A2D"/>
    <w:rsid w:val="00123CEA"/>
    <w:rsid w:val="0012448E"/>
    <w:rsid w:val="00124ACD"/>
    <w:rsid w:val="001300D0"/>
    <w:rsid w:val="00130204"/>
    <w:rsid w:val="00130485"/>
    <w:rsid w:val="00130A91"/>
    <w:rsid w:val="00131253"/>
    <w:rsid w:val="00133029"/>
    <w:rsid w:val="00135575"/>
    <w:rsid w:val="00135735"/>
    <w:rsid w:val="00135CB3"/>
    <w:rsid w:val="00135EF3"/>
    <w:rsid w:val="00140792"/>
    <w:rsid w:val="0014099A"/>
    <w:rsid w:val="001423A7"/>
    <w:rsid w:val="001430FE"/>
    <w:rsid w:val="0014327C"/>
    <w:rsid w:val="00145474"/>
    <w:rsid w:val="00145D5A"/>
    <w:rsid w:val="00146E3B"/>
    <w:rsid w:val="0014732F"/>
    <w:rsid w:val="001502BE"/>
    <w:rsid w:val="00150351"/>
    <w:rsid w:val="00151A27"/>
    <w:rsid w:val="00152105"/>
    <w:rsid w:val="00152DE5"/>
    <w:rsid w:val="0015406D"/>
    <w:rsid w:val="00155769"/>
    <w:rsid w:val="00155EF6"/>
    <w:rsid w:val="0015732F"/>
    <w:rsid w:val="00161588"/>
    <w:rsid w:val="00161C21"/>
    <w:rsid w:val="001624D0"/>
    <w:rsid w:val="00162C73"/>
    <w:rsid w:val="001633A5"/>
    <w:rsid w:val="001634C5"/>
    <w:rsid w:val="00163E47"/>
    <w:rsid w:val="00164071"/>
    <w:rsid w:val="001641DC"/>
    <w:rsid w:val="0016444A"/>
    <w:rsid w:val="001652D4"/>
    <w:rsid w:val="001678B6"/>
    <w:rsid w:val="00167F93"/>
    <w:rsid w:val="00170E6B"/>
    <w:rsid w:val="00171AFF"/>
    <w:rsid w:val="00172EAC"/>
    <w:rsid w:val="0017624A"/>
    <w:rsid w:val="0017660F"/>
    <w:rsid w:val="00176929"/>
    <w:rsid w:val="001775C4"/>
    <w:rsid w:val="001778B9"/>
    <w:rsid w:val="001807E3"/>
    <w:rsid w:val="001824E9"/>
    <w:rsid w:val="00182C9A"/>
    <w:rsid w:val="00182E6E"/>
    <w:rsid w:val="0018345F"/>
    <w:rsid w:val="00183619"/>
    <w:rsid w:val="00183682"/>
    <w:rsid w:val="00183B3E"/>
    <w:rsid w:val="001847C5"/>
    <w:rsid w:val="00184932"/>
    <w:rsid w:val="00185D1A"/>
    <w:rsid w:val="00186E4A"/>
    <w:rsid w:val="00187D3F"/>
    <w:rsid w:val="00190461"/>
    <w:rsid w:val="00190B5B"/>
    <w:rsid w:val="001929E7"/>
    <w:rsid w:val="00192AAC"/>
    <w:rsid w:val="001933B8"/>
    <w:rsid w:val="00194712"/>
    <w:rsid w:val="00194735"/>
    <w:rsid w:val="00194B76"/>
    <w:rsid w:val="00194C4B"/>
    <w:rsid w:val="0019543F"/>
    <w:rsid w:val="00195C95"/>
    <w:rsid w:val="001A0072"/>
    <w:rsid w:val="001A2169"/>
    <w:rsid w:val="001A28E5"/>
    <w:rsid w:val="001A359B"/>
    <w:rsid w:val="001A571E"/>
    <w:rsid w:val="001A59BD"/>
    <w:rsid w:val="001A59CD"/>
    <w:rsid w:val="001A5B9E"/>
    <w:rsid w:val="001A656E"/>
    <w:rsid w:val="001A6BE7"/>
    <w:rsid w:val="001A7869"/>
    <w:rsid w:val="001B027A"/>
    <w:rsid w:val="001B1511"/>
    <w:rsid w:val="001B2C20"/>
    <w:rsid w:val="001B3745"/>
    <w:rsid w:val="001B3F8B"/>
    <w:rsid w:val="001B4E3D"/>
    <w:rsid w:val="001B5042"/>
    <w:rsid w:val="001B5B63"/>
    <w:rsid w:val="001B6B90"/>
    <w:rsid w:val="001B71F7"/>
    <w:rsid w:val="001B74A1"/>
    <w:rsid w:val="001B789A"/>
    <w:rsid w:val="001B7C21"/>
    <w:rsid w:val="001C29A0"/>
    <w:rsid w:val="001C2A47"/>
    <w:rsid w:val="001C5E34"/>
    <w:rsid w:val="001C6016"/>
    <w:rsid w:val="001C6112"/>
    <w:rsid w:val="001C7168"/>
    <w:rsid w:val="001C7647"/>
    <w:rsid w:val="001D0E8A"/>
    <w:rsid w:val="001D1BA9"/>
    <w:rsid w:val="001D4B34"/>
    <w:rsid w:val="001D5F11"/>
    <w:rsid w:val="001D61D0"/>
    <w:rsid w:val="001D6878"/>
    <w:rsid w:val="001D75A3"/>
    <w:rsid w:val="001D76A0"/>
    <w:rsid w:val="001E012E"/>
    <w:rsid w:val="001E24BA"/>
    <w:rsid w:val="001E6DC1"/>
    <w:rsid w:val="001F0B10"/>
    <w:rsid w:val="001F0B2C"/>
    <w:rsid w:val="001F0DB7"/>
    <w:rsid w:val="001F1ABA"/>
    <w:rsid w:val="001F1C7D"/>
    <w:rsid w:val="001F1FCF"/>
    <w:rsid w:val="001F2799"/>
    <w:rsid w:val="001F2C93"/>
    <w:rsid w:val="001F2DBB"/>
    <w:rsid w:val="001F5C6A"/>
    <w:rsid w:val="001F619A"/>
    <w:rsid w:val="001F627B"/>
    <w:rsid w:val="001F6507"/>
    <w:rsid w:val="001F6D6C"/>
    <w:rsid w:val="001F792C"/>
    <w:rsid w:val="00201AD2"/>
    <w:rsid w:val="00201BE8"/>
    <w:rsid w:val="00201EAC"/>
    <w:rsid w:val="0020337A"/>
    <w:rsid w:val="00203E02"/>
    <w:rsid w:val="0020497F"/>
    <w:rsid w:val="00205C20"/>
    <w:rsid w:val="00206C50"/>
    <w:rsid w:val="002071E4"/>
    <w:rsid w:val="0021091E"/>
    <w:rsid w:val="00211FE4"/>
    <w:rsid w:val="00212817"/>
    <w:rsid w:val="00213B0C"/>
    <w:rsid w:val="00213E08"/>
    <w:rsid w:val="002145D1"/>
    <w:rsid w:val="00214DC7"/>
    <w:rsid w:val="002154A6"/>
    <w:rsid w:val="0021789C"/>
    <w:rsid w:val="00220742"/>
    <w:rsid w:val="00220D8A"/>
    <w:rsid w:val="002215C7"/>
    <w:rsid w:val="00221631"/>
    <w:rsid w:val="00221686"/>
    <w:rsid w:val="00221F2C"/>
    <w:rsid w:val="00222448"/>
    <w:rsid w:val="0022285E"/>
    <w:rsid w:val="00222E69"/>
    <w:rsid w:val="002241DD"/>
    <w:rsid w:val="00225E04"/>
    <w:rsid w:val="00230CC4"/>
    <w:rsid w:val="00231F1E"/>
    <w:rsid w:val="0023215B"/>
    <w:rsid w:val="00232293"/>
    <w:rsid w:val="00232AE5"/>
    <w:rsid w:val="002336BB"/>
    <w:rsid w:val="00236987"/>
    <w:rsid w:val="002412D2"/>
    <w:rsid w:val="0024211D"/>
    <w:rsid w:val="0024297A"/>
    <w:rsid w:val="00243827"/>
    <w:rsid w:val="00243C8E"/>
    <w:rsid w:val="00244EFA"/>
    <w:rsid w:val="0024504C"/>
    <w:rsid w:val="002453FA"/>
    <w:rsid w:val="002506B9"/>
    <w:rsid w:val="00250D9D"/>
    <w:rsid w:val="002522EB"/>
    <w:rsid w:val="002528A0"/>
    <w:rsid w:val="00254559"/>
    <w:rsid w:val="00254E63"/>
    <w:rsid w:val="00255E49"/>
    <w:rsid w:val="00256335"/>
    <w:rsid w:val="00256A64"/>
    <w:rsid w:val="00257806"/>
    <w:rsid w:val="00262A07"/>
    <w:rsid w:val="00265B0D"/>
    <w:rsid w:val="00266A14"/>
    <w:rsid w:val="00266C3A"/>
    <w:rsid w:val="0026711D"/>
    <w:rsid w:val="00267C9D"/>
    <w:rsid w:val="00267E6D"/>
    <w:rsid w:val="00270813"/>
    <w:rsid w:val="00271320"/>
    <w:rsid w:val="0027184A"/>
    <w:rsid w:val="00272A6B"/>
    <w:rsid w:val="00273204"/>
    <w:rsid w:val="002746C3"/>
    <w:rsid w:val="002748A5"/>
    <w:rsid w:val="0027533C"/>
    <w:rsid w:val="00276AB4"/>
    <w:rsid w:val="00277CE7"/>
    <w:rsid w:val="00277D4D"/>
    <w:rsid w:val="002809BC"/>
    <w:rsid w:val="0028186C"/>
    <w:rsid w:val="00283AE6"/>
    <w:rsid w:val="00286998"/>
    <w:rsid w:val="00286B5C"/>
    <w:rsid w:val="00287E1F"/>
    <w:rsid w:val="00287F83"/>
    <w:rsid w:val="00290526"/>
    <w:rsid w:val="0029083C"/>
    <w:rsid w:val="0029159E"/>
    <w:rsid w:val="002917DD"/>
    <w:rsid w:val="00291FB8"/>
    <w:rsid w:val="00293930"/>
    <w:rsid w:val="00294F16"/>
    <w:rsid w:val="0029508F"/>
    <w:rsid w:val="002952F3"/>
    <w:rsid w:val="002956E3"/>
    <w:rsid w:val="002957DC"/>
    <w:rsid w:val="00297E57"/>
    <w:rsid w:val="002A0262"/>
    <w:rsid w:val="002A10CA"/>
    <w:rsid w:val="002A14E4"/>
    <w:rsid w:val="002A18C9"/>
    <w:rsid w:val="002A1BB2"/>
    <w:rsid w:val="002A20F0"/>
    <w:rsid w:val="002A3EAA"/>
    <w:rsid w:val="002A3F79"/>
    <w:rsid w:val="002A4427"/>
    <w:rsid w:val="002A507F"/>
    <w:rsid w:val="002A5148"/>
    <w:rsid w:val="002A51D5"/>
    <w:rsid w:val="002A5FA8"/>
    <w:rsid w:val="002A64A5"/>
    <w:rsid w:val="002A7B26"/>
    <w:rsid w:val="002A7CAF"/>
    <w:rsid w:val="002B08F7"/>
    <w:rsid w:val="002B1C08"/>
    <w:rsid w:val="002B1E1A"/>
    <w:rsid w:val="002B2343"/>
    <w:rsid w:val="002B2E60"/>
    <w:rsid w:val="002B38F2"/>
    <w:rsid w:val="002B6559"/>
    <w:rsid w:val="002B6742"/>
    <w:rsid w:val="002B7500"/>
    <w:rsid w:val="002C21F9"/>
    <w:rsid w:val="002C24C1"/>
    <w:rsid w:val="002C3E48"/>
    <w:rsid w:val="002C410B"/>
    <w:rsid w:val="002C414F"/>
    <w:rsid w:val="002C4261"/>
    <w:rsid w:val="002C4497"/>
    <w:rsid w:val="002C56B8"/>
    <w:rsid w:val="002C59DB"/>
    <w:rsid w:val="002C60BD"/>
    <w:rsid w:val="002C676E"/>
    <w:rsid w:val="002C6E6F"/>
    <w:rsid w:val="002D0328"/>
    <w:rsid w:val="002D09A5"/>
    <w:rsid w:val="002D0A54"/>
    <w:rsid w:val="002D0BB6"/>
    <w:rsid w:val="002D2C02"/>
    <w:rsid w:val="002D3498"/>
    <w:rsid w:val="002D373D"/>
    <w:rsid w:val="002D4004"/>
    <w:rsid w:val="002D54EE"/>
    <w:rsid w:val="002D5D15"/>
    <w:rsid w:val="002D696B"/>
    <w:rsid w:val="002D69AE"/>
    <w:rsid w:val="002D6B10"/>
    <w:rsid w:val="002D6D19"/>
    <w:rsid w:val="002E1750"/>
    <w:rsid w:val="002E1844"/>
    <w:rsid w:val="002E1B83"/>
    <w:rsid w:val="002E1C65"/>
    <w:rsid w:val="002E3B7A"/>
    <w:rsid w:val="002E42CB"/>
    <w:rsid w:val="002E4C55"/>
    <w:rsid w:val="002E4C97"/>
    <w:rsid w:val="002E5C03"/>
    <w:rsid w:val="002E5E51"/>
    <w:rsid w:val="002E63A4"/>
    <w:rsid w:val="002E6AD0"/>
    <w:rsid w:val="002E759B"/>
    <w:rsid w:val="002E7C28"/>
    <w:rsid w:val="002E7C37"/>
    <w:rsid w:val="002E7CE5"/>
    <w:rsid w:val="002E7F26"/>
    <w:rsid w:val="002F0FAD"/>
    <w:rsid w:val="002F2A32"/>
    <w:rsid w:val="002F2AAB"/>
    <w:rsid w:val="002F3128"/>
    <w:rsid w:val="002F3AFA"/>
    <w:rsid w:val="002F3B97"/>
    <w:rsid w:val="002F6141"/>
    <w:rsid w:val="002F6290"/>
    <w:rsid w:val="002F75B8"/>
    <w:rsid w:val="002F7B3C"/>
    <w:rsid w:val="0030001F"/>
    <w:rsid w:val="00301E13"/>
    <w:rsid w:val="0030482E"/>
    <w:rsid w:val="00304DBD"/>
    <w:rsid w:val="003055C6"/>
    <w:rsid w:val="00306CF6"/>
    <w:rsid w:val="00307824"/>
    <w:rsid w:val="003079EF"/>
    <w:rsid w:val="00310483"/>
    <w:rsid w:val="00310D54"/>
    <w:rsid w:val="00311292"/>
    <w:rsid w:val="00311491"/>
    <w:rsid w:val="003128D0"/>
    <w:rsid w:val="00313EFA"/>
    <w:rsid w:val="00314214"/>
    <w:rsid w:val="00314B96"/>
    <w:rsid w:val="00315107"/>
    <w:rsid w:val="0031743D"/>
    <w:rsid w:val="003176EB"/>
    <w:rsid w:val="0031784E"/>
    <w:rsid w:val="00317929"/>
    <w:rsid w:val="00317A14"/>
    <w:rsid w:val="00320463"/>
    <w:rsid w:val="003216EF"/>
    <w:rsid w:val="003226D1"/>
    <w:rsid w:val="00324476"/>
    <w:rsid w:val="0032487E"/>
    <w:rsid w:val="003249F6"/>
    <w:rsid w:val="00324B38"/>
    <w:rsid w:val="00324E3B"/>
    <w:rsid w:val="00327CC5"/>
    <w:rsid w:val="00327F4F"/>
    <w:rsid w:val="00330548"/>
    <w:rsid w:val="00330846"/>
    <w:rsid w:val="00330B09"/>
    <w:rsid w:val="003313BB"/>
    <w:rsid w:val="00331511"/>
    <w:rsid w:val="00331C59"/>
    <w:rsid w:val="00332376"/>
    <w:rsid w:val="003324E0"/>
    <w:rsid w:val="003326DE"/>
    <w:rsid w:val="00333E6D"/>
    <w:rsid w:val="0034053F"/>
    <w:rsid w:val="003405DB"/>
    <w:rsid w:val="003406C5"/>
    <w:rsid w:val="00340749"/>
    <w:rsid w:val="003419F5"/>
    <w:rsid w:val="003437D4"/>
    <w:rsid w:val="00343E34"/>
    <w:rsid w:val="0034598F"/>
    <w:rsid w:val="0034605C"/>
    <w:rsid w:val="00346A41"/>
    <w:rsid w:val="0034747D"/>
    <w:rsid w:val="00347961"/>
    <w:rsid w:val="00347AE8"/>
    <w:rsid w:val="00351010"/>
    <w:rsid w:val="0035134C"/>
    <w:rsid w:val="00351AA4"/>
    <w:rsid w:val="00351D8A"/>
    <w:rsid w:val="0035445D"/>
    <w:rsid w:val="00354EDC"/>
    <w:rsid w:val="00355271"/>
    <w:rsid w:val="00355BEC"/>
    <w:rsid w:val="00355F19"/>
    <w:rsid w:val="003617A7"/>
    <w:rsid w:val="003618F4"/>
    <w:rsid w:val="00361BAC"/>
    <w:rsid w:val="00361CEC"/>
    <w:rsid w:val="0036221A"/>
    <w:rsid w:val="003623B1"/>
    <w:rsid w:val="00363B15"/>
    <w:rsid w:val="003645CC"/>
    <w:rsid w:val="00364B28"/>
    <w:rsid w:val="00364F83"/>
    <w:rsid w:val="00366B60"/>
    <w:rsid w:val="00367015"/>
    <w:rsid w:val="00367BDC"/>
    <w:rsid w:val="0037344B"/>
    <w:rsid w:val="00373F2A"/>
    <w:rsid w:val="003746E6"/>
    <w:rsid w:val="0037486C"/>
    <w:rsid w:val="00375BAD"/>
    <w:rsid w:val="0037619D"/>
    <w:rsid w:val="0037735A"/>
    <w:rsid w:val="0037751E"/>
    <w:rsid w:val="0037792C"/>
    <w:rsid w:val="00380907"/>
    <w:rsid w:val="0038232F"/>
    <w:rsid w:val="00382395"/>
    <w:rsid w:val="003831EE"/>
    <w:rsid w:val="00383D6D"/>
    <w:rsid w:val="003859F3"/>
    <w:rsid w:val="003866C9"/>
    <w:rsid w:val="0038759F"/>
    <w:rsid w:val="00390262"/>
    <w:rsid w:val="003904A8"/>
    <w:rsid w:val="00390FB4"/>
    <w:rsid w:val="00391E7A"/>
    <w:rsid w:val="0039209A"/>
    <w:rsid w:val="0039212C"/>
    <w:rsid w:val="00392FCC"/>
    <w:rsid w:val="003935CD"/>
    <w:rsid w:val="00393E4E"/>
    <w:rsid w:val="00393EBE"/>
    <w:rsid w:val="00394612"/>
    <w:rsid w:val="00394FB9"/>
    <w:rsid w:val="003955C2"/>
    <w:rsid w:val="00396D2F"/>
    <w:rsid w:val="003A2E29"/>
    <w:rsid w:val="003A3267"/>
    <w:rsid w:val="003A41E8"/>
    <w:rsid w:val="003A4F6D"/>
    <w:rsid w:val="003A530F"/>
    <w:rsid w:val="003A5D15"/>
    <w:rsid w:val="003A5FB6"/>
    <w:rsid w:val="003A7974"/>
    <w:rsid w:val="003B09C0"/>
    <w:rsid w:val="003B13A1"/>
    <w:rsid w:val="003B1DB8"/>
    <w:rsid w:val="003B22EC"/>
    <w:rsid w:val="003B2D3B"/>
    <w:rsid w:val="003B408C"/>
    <w:rsid w:val="003B4119"/>
    <w:rsid w:val="003B451F"/>
    <w:rsid w:val="003B4AAF"/>
    <w:rsid w:val="003B52CF"/>
    <w:rsid w:val="003B5D9C"/>
    <w:rsid w:val="003B5EDD"/>
    <w:rsid w:val="003B5EFC"/>
    <w:rsid w:val="003B5FBF"/>
    <w:rsid w:val="003B698B"/>
    <w:rsid w:val="003B70CC"/>
    <w:rsid w:val="003C357F"/>
    <w:rsid w:val="003C39B4"/>
    <w:rsid w:val="003C4084"/>
    <w:rsid w:val="003C5042"/>
    <w:rsid w:val="003C576C"/>
    <w:rsid w:val="003C6936"/>
    <w:rsid w:val="003D0DF6"/>
    <w:rsid w:val="003D38A7"/>
    <w:rsid w:val="003D391D"/>
    <w:rsid w:val="003D39B6"/>
    <w:rsid w:val="003D3CF1"/>
    <w:rsid w:val="003D4F0A"/>
    <w:rsid w:val="003D6B5E"/>
    <w:rsid w:val="003D6F98"/>
    <w:rsid w:val="003D786A"/>
    <w:rsid w:val="003D789E"/>
    <w:rsid w:val="003D7A91"/>
    <w:rsid w:val="003E0322"/>
    <w:rsid w:val="003E0FC4"/>
    <w:rsid w:val="003E12D6"/>
    <w:rsid w:val="003E1A9E"/>
    <w:rsid w:val="003E21BF"/>
    <w:rsid w:val="003E241F"/>
    <w:rsid w:val="003E309D"/>
    <w:rsid w:val="003E3E90"/>
    <w:rsid w:val="003E4409"/>
    <w:rsid w:val="003E4A6A"/>
    <w:rsid w:val="003E5086"/>
    <w:rsid w:val="003E688F"/>
    <w:rsid w:val="003F0BE4"/>
    <w:rsid w:val="003F1B09"/>
    <w:rsid w:val="003F25AB"/>
    <w:rsid w:val="003F2DAA"/>
    <w:rsid w:val="003F34DD"/>
    <w:rsid w:val="003F452F"/>
    <w:rsid w:val="003F45A3"/>
    <w:rsid w:val="003F48C2"/>
    <w:rsid w:val="003F6D01"/>
    <w:rsid w:val="003F72BE"/>
    <w:rsid w:val="004007A4"/>
    <w:rsid w:val="004008F9"/>
    <w:rsid w:val="00406813"/>
    <w:rsid w:val="00411183"/>
    <w:rsid w:val="00411341"/>
    <w:rsid w:val="004132A2"/>
    <w:rsid w:val="0041364D"/>
    <w:rsid w:val="00413D67"/>
    <w:rsid w:val="00413E10"/>
    <w:rsid w:val="004144AD"/>
    <w:rsid w:val="00415AC8"/>
    <w:rsid w:val="0041629D"/>
    <w:rsid w:val="004165EC"/>
    <w:rsid w:val="0041708B"/>
    <w:rsid w:val="004179B0"/>
    <w:rsid w:val="0042207D"/>
    <w:rsid w:val="004234F6"/>
    <w:rsid w:val="0042389F"/>
    <w:rsid w:val="0042507E"/>
    <w:rsid w:val="0042591D"/>
    <w:rsid w:val="00426922"/>
    <w:rsid w:val="00426F2C"/>
    <w:rsid w:val="00427634"/>
    <w:rsid w:val="0042786F"/>
    <w:rsid w:val="00427CC6"/>
    <w:rsid w:val="00427FE6"/>
    <w:rsid w:val="0043063F"/>
    <w:rsid w:val="00431EFD"/>
    <w:rsid w:val="00432A07"/>
    <w:rsid w:val="00432C0B"/>
    <w:rsid w:val="004335B4"/>
    <w:rsid w:val="0043402D"/>
    <w:rsid w:val="0043611C"/>
    <w:rsid w:val="00437582"/>
    <w:rsid w:val="00440CA2"/>
    <w:rsid w:val="00440E0C"/>
    <w:rsid w:val="00441FB5"/>
    <w:rsid w:val="0044266B"/>
    <w:rsid w:val="00442B51"/>
    <w:rsid w:val="00443176"/>
    <w:rsid w:val="00443429"/>
    <w:rsid w:val="00443D1F"/>
    <w:rsid w:val="00443DBB"/>
    <w:rsid w:val="00444769"/>
    <w:rsid w:val="00445305"/>
    <w:rsid w:val="00446DC7"/>
    <w:rsid w:val="00450697"/>
    <w:rsid w:val="004511BB"/>
    <w:rsid w:val="0045129C"/>
    <w:rsid w:val="004527B7"/>
    <w:rsid w:val="00452CA3"/>
    <w:rsid w:val="00453FF2"/>
    <w:rsid w:val="004559E7"/>
    <w:rsid w:val="00456699"/>
    <w:rsid w:val="0046046E"/>
    <w:rsid w:val="00460ABA"/>
    <w:rsid w:val="00460C68"/>
    <w:rsid w:val="0046139A"/>
    <w:rsid w:val="00463B04"/>
    <w:rsid w:val="0046497A"/>
    <w:rsid w:val="00466162"/>
    <w:rsid w:val="00466600"/>
    <w:rsid w:val="00467F01"/>
    <w:rsid w:val="0047129D"/>
    <w:rsid w:val="0047137B"/>
    <w:rsid w:val="00471413"/>
    <w:rsid w:val="004714CE"/>
    <w:rsid w:val="00472912"/>
    <w:rsid w:val="00473612"/>
    <w:rsid w:val="00473A96"/>
    <w:rsid w:val="00475D4C"/>
    <w:rsid w:val="004770BE"/>
    <w:rsid w:val="004776FF"/>
    <w:rsid w:val="00477E9C"/>
    <w:rsid w:val="00477FC4"/>
    <w:rsid w:val="004806F9"/>
    <w:rsid w:val="00481351"/>
    <w:rsid w:val="00481492"/>
    <w:rsid w:val="00481A5A"/>
    <w:rsid w:val="00482325"/>
    <w:rsid w:val="004825DD"/>
    <w:rsid w:val="00482ADF"/>
    <w:rsid w:val="00482AE7"/>
    <w:rsid w:val="00483B85"/>
    <w:rsid w:val="00484E13"/>
    <w:rsid w:val="0048511A"/>
    <w:rsid w:val="0048528D"/>
    <w:rsid w:val="00485609"/>
    <w:rsid w:val="00486688"/>
    <w:rsid w:val="00486A47"/>
    <w:rsid w:val="00486ECB"/>
    <w:rsid w:val="00487262"/>
    <w:rsid w:val="00490D39"/>
    <w:rsid w:val="0049179A"/>
    <w:rsid w:val="00491C20"/>
    <w:rsid w:val="0049261D"/>
    <w:rsid w:val="00493E93"/>
    <w:rsid w:val="0049427A"/>
    <w:rsid w:val="0049658A"/>
    <w:rsid w:val="004976BE"/>
    <w:rsid w:val="00497D78"/>
    <w:rsid w:val="004A00E8"/>
    <w:rsid w:val="004A032D"/>
    <w:rsid w:val="004A0C18"/>
    <w:rsid w:val="004A2476"/>
    <w:rsid w:val="004A43C0"/>
    <w:rsid w:val="004A6D83"/>
    <w:rsid w:val="004B00B9"/>
    <w:rsid w:val="004B08A3"/>
    <w:rsid w:val="004B11B0"/>
    <w:rsid w:val="004B16EC"/>
    <w:rsid w:val="004B2564"/>
    <w:rsid w:val="004B2BB5"/>
    <w:rsid w:val="004B34A8"/>
    <w:rsid w:val="004B3CA7"/>
    <w:rsid w:val="004B4221"/>
    <w:rsid w:val="004B51E9"/>
    <w:rsid w:val="004B57F3"/>
    <w:rsid w:val="004B5C5E"/>
    <w:rsid w:val="004B5DF6"/>
    <w:rsid w:val="004B631B"/>
    <w:rsid w:val="004B6C57"/>
    <w:rsid w:val="004C291F"/>
    <w:rsid w:val="004C2D8C"/>
    <w:rsid w:val="004C40E0"/>
    <w:rsid w:val="004C4166"/>
    <w:rsid w:val="004C64B6"/>
    <w:rsid w:val="004C75CC"/>
    <w:rsid w:val="004C7B08"/>
    <w:rsid w:val="004D0F15"/>
    <w:rsid w:val="004D18F4"/>
    <w:rsid w:val="004D1CC4"/>
    <w:rsid w:val="004D470D"/>
    <w:rsid w:val="004D51F9"/>
    <w:rsid w:val="004D570D"/>
    <w:rsid w:val="004D5F1B"/>
    <w:rsid w:val="004D6B47"/>
    <w:rsid w:val="004D76FF"/>
    <w:rsid w:val="004E074C"/>
    <w:rsid w:val="004E21B9"/>
    <w:rsid w:val="004E25A1"/>
    <w:rsid w:val="004E2B6E"/>
    <w:rsid w:val="004E382B"/>
    <w:rsid w:val="004E397C"/>
    <w:rsid w:val="004E3ABA"/>
    <w:rsid w:val="004E4555"/>
    <w:rsid w:val="004E524F"/>
    <w:rsid w:val="004E5E41"/>
    <w:rsid w:val="004E6081"/>
    <w:rsid w:val="004E7037"/>
    <w:rsid w:val="004F09B2"/>
    <w:rsid w:val="004F284A"/>
    <w:rsid w:val="004F2B12"/>
    <w:rsid w:val="004F53E3"/>
    <w:rsid w:val="004F68CC"/>
    <w:rsid w:val="004F6A98"/>
    <w:rsid w:val="005004EB"/>
    <w:rsid w:val="005008BF"/>
    <w:rsid w:val="00500BA4"/>
    <w:rsid w:val="005021F6"/>
    <w:rsid w:val="00503A82"/>
    <w:rsid w:val="00503CE1"/>
    <w:rsid w:val="00504AAB"/>
    <w:rsid w:val="00504D3B"/>
    <w:rsid w:val="00505942"/>
    <w:rsid w:val="00505BEA"/>
    <w:rsid w:val="0051119B"/>
    <w:rsid w:val="00511416"/>
    <w:rsid w:val="0051350B"/>
    <w:rsid w:val="005148A6"/>
    <w:rsid w:val="005148B0"/>
    <w:rsid w:val="00515011"/>
    <w:rsid w:val="00515601"/>
    <w:rsid w:val="00515EC2"/>
    <w:rsid w:val="00517469"/>
    <w:rsid w:val="00520D17"/>
    <w:rsid w:val="005226DF"/>
    <w:rsid w:val="0052339D"/>
    <w:rsid w:val="0052393B"/>
    <w:rsid w:val="00525325"/>
    <w:rsid w:val="00525F46"/>
    <w:rsid w:val="0052615B"/>
    <w:rsid w:val="005267F4"/>
    <w:rsid w:val="00526AA4"/>
    <w:rsid w:val="00526C34"/>
    <w:rsid w:val="00526CBD"/>
    <w:rsid w:val="00526DD4"/>
    <w:rsid w:val="00527E62"/>
    <w:rsid w:val="0053035F"/>
    <w:rsid w:val="0053041D"/>
    <w:rsid w:val="00530B3C"/>
    <w:rsid w:val="00530C84"/>
    <w:rsid w:val="00531B0B"/>
    <w:rsid w:val="00532112"/>
    <w:rsid w:val="005323A2"/>
    <w:rsid w:val="00532F7C"/>
    <w:rsid w:val="005335DB"/>
    <w:rsid w:val="00533D52"/>
    <w:rsid w:val="00533D6C"/>
    <w:rsid w:val="00534AB4"/>
    <w:rsid w:val="005354DA"/>
    <w:rsid w:val="00536DAB"/>
    <w:rsid w:val="005374BA"/>
    <w:rsid w:val="00542C7A"/>
    <w:rsid w:val="0054556F"/>
    <w:rsid w:val="00545A0E"/>
    <w:rsid w:val="0054646D"/>
    <w:rsid w:val="005476EE"/>
    <w:rsid w:val="00550010"/>
    <w:rsid w:val="00550D02"/>
    <w:rsid w:val="005515B2"/>
    <w:rsid w:val="0055185F"/>
    <w:rsid w:val="00552434"/>
    <w:rsid w:val="0055311B"/>
    <w:rsid w:val="00554635"/>
    <w:rsid w:val="00557A63"/>
    <w:rsid w:val="005602E7"/>
    <w:rsid w:val="005606E0"/>
    <w:rsid w:val="00562A48"/>
    <w:rsid w:val="005633C5"/>
    <w:rsid w:val="0056390A"/>
    <w:rsid w:val="00563F93"/>
    <w:rsid w:val="00565CBD"/>
    <w:rsid w:val="00566742"/>
    <w:rsid w:val="0056738F"/>
    <w:rsid w:val="005725E8"/>
    <w:rsid w:val="00574005"/>
    <w:rsid w:val="005748D9"/>
    <w:rsid w:val="00574C18"/>
    <w:rsid w:val="00575433"/>
    <w:rsid w:val="00575BEC"/>
    <w:rsid w:val="005768D5"/>
    <w:rsid w:val="0057791A"/>
    <w:rsid w:val="005811E6"/>
    <w:rsid w:val="0058148D"/>
    <w:rsid w:val="0058199C"/>
    <w:rsid w:val="005829F1"/>
    <w:rsid w:val="005845C6"/>
    <w:rsid w:val="00584731"/>
    <w:rsid w:val="005849BC"/>
    <w:rsid w:val="00584C77"/>
    <w:rsid w:val="005855DE"/>
    <w:rsid w:val="005863CE"/>
    <w:rsid w:val="00586820"/>
    <w:rsid w:val="00586E10"/>
    <w:rsid w:val="005874A1"/>
    <w:rsid w:val="00590AEE"/>
    <w:rsid w:val="0059109B"/>
    <w:rsid w:val="00591540"/>
    <w:rsid w:val="00592DA0"/>
    <w:rsid w:val="00593BBB"/>
    <w:rsid w:val="00595077"/>
    <w:rsid w:val="00595212"/>
    <w:rsid w:val="005971F1"/>
    <w:rsid w:val="00597CB3"/>
    <w:rsid w:val="005A0498"/>
    <w:rsid w:val="005A086A"/>
    <w:rsid w:val="005A0A05"/>
    <w:rsid w:val="005A11E7"/>
    <w:rsid w:val="005A2530"/>
    <w:rsid w:val="005A4534"/>
    <w:rsid w:val="005A4729"/>
    <w:rsid w:val="005A7418"/>
    <w:rsid w:val="005B1A98"/>
    <w:rsid w:val="005B2706"/>
    <w:rsid w:val="005B2DF9"/>
    <w:rsid w:val="005B3BA6"/>
    <w:rsid w:val="005B6CDB"/>
    <w:rsid w:val="005B746B"/>
    <w:rsid w:val="005B7499"/>
    <w:rsid w:val="005C1D4C"/>
    <w:rsid w:val="005C2B27"/>
    <w:rsid w:val="005C33D7"/>
    <w:rsid w:val="005C4A28"/>
    <w:rsid w:val="005C5F4A"/>
    <w:rsid w:val="005C736E"/>
    <w:rsid w:val="005D0569"/>
    <w:rsid w:val="005D1B71"/>
    <w:rsid w:val="005D3A71"/>
    <w:rsid w:val="005D4018"/>
    <w:rsid w:val="005D4CBD"/>
    <w:rsid w:val="005D6475"/>
    <w:rsid w:val="005D6931"/>
    <w:rsid w:val="005E09C9"/>
    <w:rsid w:val="005E4502"/>
    <w:rsid w:val="005E580A"/>
    <w:rsid w:val="005E69C2"/>
    <w:rsid w:val="005E7DB2"/>
    <w:rsid w:val="005F02DF"/>
    <w:rsid w:val="005F0FB6"/>
    <w:rsid w:val="005F22D2"/>
    <w:rsid w:val="005F422E"/>
    <w:rsid w:val="005F446B"/>
    <w:rsid w:val="005F44C8"/>
    <w:rsid w:val="005F5BB3"/>
    <w:rsid w:val="005F6097"/>
    <w:rsid w:val="005F617D"/>
    <w:rsid w:val="005F6342"/>
    <w:rsid w:val="005F6FFE"/>
    <w:rsid w:val="005F717E"/>
    <w:rsid w:val="005F7585"/>
    <w:rsid w:val="005F7C59"/>
    <w:rsid w:val="006019C7"/>
    <w:rsid w:val="00602247"/>
    <w:rsid w:val="006026BA"/>
    <w:rsid w:val="00603148"/>
    <w:rsid w:val="00603CC4"/>
    <w:rsid w:val="00604C5F"/>
    <w:rsid w:val="00604CC3"/>
    <w:rsid w:val="00605DC4"/>
    <w:rsid w:val="00606290"/>
    <w:rsid w:val="00606365"/>
    <w:rsid w:val="00607005"/>
    <w:rsid w:val="00607147"/>
    <w:rsid w:val="00610B86"/>
    <w:rsid w:val="00610E38"/>
    <w:rsid w:val="00612515"/>
    <w:rsid w:val="00613267"/>
    <w:rsid w:val="00613701"/>
    <w:rsid w:val="006143D5"/>
    <w:rsid w:val="006149FA"/>
    <w:rsid w:val="00614C5F"/>
    <w:rsid w:val="0061574A"/>
    <w:rsid w:val="00616508"/>
    <w:rsid w:val="00616D20"/>
    <w:rsid w:val="00620427"/>
    <w:rsid w:val="00620C70"/>
    <w:rsid w:val="00620ECF"/>
    <w:rsid w:val="00621352"/>
    <w:rsid w:val="006218C6"/>
    <w:rsid w:val="00621B41"/>
    <w:rsid w:val="00621D3D"/>
    <w:rsid w:val="00621F58"/>
    <w:rsid w:val="00622025"/>
    <w:rsid w:val="006240EE"/>
    <w:rsid w:val="0062497C"/>
    <w:rsid w:val="00624C65"/>
    <w:rsid w:val="0062694A"/>
    <w:rsid w:val="00626AB5"/>
    <w:rsid w:val="006306C4"/>
    <w:rsid w:val="0063121B"/>
    <w:rsid w:val="0063249F"/>
    <w:rsid w:val="0063358A"/>
    <w:rsid w:val="006337AE"/>
    <w:rsid w:val="00633AF8"/>
    <w:rsid w:val="00634184"/>
    <w:rsid w:val="0063584E"/>
    <w:rsid w:val="00635AC2"/>
    <w:rsid w:val="006377A1"/>
    <w:rsid w:val="00637E91"/>
    <w:rsid w:val="006403EC"/>
    <w:rsid w:val="00640EDC"/>
    <w:rsid w:val="00642A35"/>
    <w:rsid w:val="00642CDF"/>
    <w:rsid w:val="00642FE8"/>
    <w:rsid w:val="00643ACA"/>
    <w:rsid w:val="00643CAD"/>
    <w:rsid w:val="00644415"/>
    <w:rsid w:val="0064717A"/>
    <w:rsid w:val="006500FC"/>
    <w:rsid w:val="00651605"/>
    <w:rsid w:val="0065219C"/>
    <w:rsid w:val="00653D30"/>
    <w:rsid w:val="006546DD"/>
    <w:rsid w:val="006552BC"/>
    <w:rsid w:val="0065546E"/>
    <w:rsid w:val="00656750"/>
    <w:rsid w:val="0065724D"/>
    <w:rsid w:val="00661372"/>
    <w:rsid w:val="006617FF"/>
    <w:rsid w:val="0066351F"/>
    <w:rsid w:val="00663B41"/>
    <w:rsid w:val="0066403F"/>
    <w:rsid w:val="00665120"/>
    <w:rsid w:val="00665646"/>
    <w:rsid w:val="006660B4"/>
    <w:rsid w:val="00666123"/>
    <w:rsid w:val="00666221"/>
    <w:rsid w:val="0066654E"/>
    <w:rsid w:val="00666706"/>
    <w:rsid w:val="00667251"/>
    <w:rsid w:val="00670F24"/>
    <w:rsid w:val="0067113D"/>
    <w:rsid w:val="00671268"/>
    <w:rsid w:val="0067213B"/>
    <w:rsid w:val="0067284E"/>
    <w:rsid w:val="0067427D"/>
    <w:rsid w:val="00674515"/>
    <w:rsid w:val="00674D96"/>
    <w:rsid w:val="00675B71"/>
    <w:rsid w:val="0067626C"/>
    <w:rsid w:val="00676C17"/>
    <w:rsid w:val="00677C1A"/>
    <w:rsid w:val="00677DE2"/>
    <w:rsid w:val="006809D6"/>
    <w:rsid w:val="00680B61"/>
    <w:rsid w:val="0068167B"/>
    <w:rsid w:val="00682091"/>
    <w:rsid w:val="0068235C"/>
    <w:rsid w:val="00682BBC"/>
    <w:rsid w:val="00683675"/>
    <w:rsid w:val="006839D6"/>
    <w:rsid w:val="00684139"/>
    <w:rsid w:val="00685344"/>
    <w:rsid w:val="006866AA"/>
    <w:rsid w:val="0068727E"/>
    <w:rsid w:val="00690DC7"/>
    <w:rsid w:val="00692CDB"/>
    <w:rsid w:val="00693002"/>
    <w:rsid w:val="00693179"/>
    <w:rsid w:val="0069334B"/>
    <w:rsid w:val="00693418"/>
    <w:rsid w:val="006936DC"/>
    <w:rsid w:val="00693A1D"/>
    <w:rsid w:val="00695765"/>
    <w:rsid w:val="006974D8"/>
    <w:rsid w:val="006978B9"/>
    <w:rsid w:val="006A0769"/>
    <w:rsid w:val="006A16F0"/>
    <w:rsid w:val="006A20E3"/>
    <w:rsid w:val="006A2E1A"/>
    <w:rsid w:val="006A5188"/>
    <w:rsid w:val="006A70C5"/>
    <w:rsid w:val="006A7129"/>
    <w:rsid w:val="006B2D18"/>
    <w:rsid w:val="006B3E2A"/>
    <w:rsid w:val="006B40E3"/>
    <w:rsid w:val="006B6F65"/>
    <w:rsid w:val="006B6FCA"/>
    <w:rsid w:val="006B75D4"/>
    <w:rsid w:val="006B7AC4"/>
    <w:rsid w:val="006C013F"/>
    <w:rsid w:val="006C01B4"/>
    <w:rsid w:val="006C09ED"/>
    <w:rsid w:val="006C3740"/>
    <w:rsid w:val="006C4577"/>
    <w:rsid w:val="006C4B5B"/>
    <w:rsid w:val="006C5809"/>
    <w:rsid w:val="006C615A"/>
    <w:rsid w:val="006C6412"/>
    <w:rsid w:val="006C70BB"/>
    <w:rsid w:val="006D0338"/>
    <w:rsid w:val="006D0B43"/>
    <w:rsid w:val="006D0E38"/>
    <w:rsid w:val="006D1195"/>
    <w:rsid w:val="006D1F5C"/>
    <w:rsid w:val="006D311A"/>
    <w:rsid w:val="006D3E10"/>
    <w:rsid w:val="006D3EFA"/>
    <w:rsid w:val="006D5376"/>
    <w:rsid w:val="006D5C32"/>
    <w:rsid w:val="006D5E4C"/>
    <w:rsid w:val="006E010F"/>
    <w:rsid w:val="006E185C"/>
    <w:rsid w:val="006E1E49"/>
    <w:rsid w:val="006E2797"/>
    <w:rsid w:val="006E3D8E"/>
    <w:rsid w:val="006E7023"/>
    <w:rsid w:val="006E7887"/>
    <w:rsid w:val="006F05BE"/>
    <w:rsid w:val="006F096C"/>
    <w:rsid w:val="006F10B1"/>
    <w:rsid w:val="006F12DF"/>
    <w:rsid w:val="006F23A9"/>
    <w:rsid w:val="006F32E9"/>
    <w:rsid w:val="006F3330"/>
    <w:rsid w:val="006F3AF9"/>
    <w:rsid w:val="006F51EB"/>
    <w:rsid w:val="006F68B6"/>
    <w:rsid w:val="006F7E3D"/>
    <w:rsid w:val="00700EAA"/>
    <w:rsid w:val="00700EDA"/>
    <w:rsid w:val="00700FF0"/>
    <w:rsid w:val="00701B40"/>
    <w:rsid w:val="0070270A"/>
    <w:rsid w:val="00703BFB"/>
    <w:rsid w:val="0070424D"/>
    <w:rsid w:val="0070506C"/>
    <w:rsid w:val="00705773"/>
    <w:rsid w:val="00705913"/>
    <w:rsid w:val="00705DE5"/>
    <w:rsid w:val="00706B0C"/>
    <w:rsid w:val="00706E3C"/>
    <w:rsid w:val="00707093"/>
    <w:rsid w:val="00707135"/>
    <w:rsid w:val="00707369"/>
    <w:rsid w:val="00710957"/>
    <w:rsid w:val="00711772"/>
    <w:rsid w:val="00711F2F"/>
    <w:rsid w:val="00712C05"/>
    <w:rsid w:val="0071446A"/>
    <w:rsid w:val="00714FAE"/>
    <w:rsid w:val="007157EE"/>
    <w:rsid w:val="007174F7"/>
    <w:rsid w:val="00720089"/>
    <w:rsid w:val="00720634"/>
    <w:rsid w:val="0072067E"/>
    <w:rsid w:val="007207D8"/>
    <w:rsid w:val="0072210C"/>
    <w:rsid w:val="007241C3"/>
    <w:rsid w:val="00724755"/>
    <w:rsid w:val="00724D9A"/>
    <w:rsid w:val="007268A2"/>
    <w:rsid w:val="0073054A"/>
    <w:rsid w:val="00733AC6"/>
    <w:rsid w:val="00733B65"/>
    <w:rsid w:val="00733F69"/>
    <w:rsid w:val="00735449"/>
    <w:rsid w:val="0073635E"/>
    <w:rsid w:val="0073690E"/>
    <w:rsid w:val="00736C3C"/>
    <w:rsid w:val="00736F6A"/>
    <w:rsid w:val="00740487"/>
    <w:rsid w:val="00740BD2"/>
    <w:rsid w:val="0074309A"/>
    <w:rsid w:val="007433A5"/>
    <w:rsid w:val="00743AE2"/>
    <w:rsid w:val="00744805"/>
    <w:rsid w:val="007448B5"/>
    <w:rsid w:val="00744B0D"/>
    <w:rsid w:val="00744B1C"/>
    <w:rsid w:val="0074500B"/>
    <w:rsid w:val="007457A0"/>
    <w:rsid w:val="0074700E"/>
    <w:rsid w:val="00747068"/>
    <w:rsid w:val="00750610"/>
    <w:rsid w:val="00750C99"/>
    <w:rsid w:val="007546B7"/>
    <w:rsid w:val="007547DA"/>
    <w:rsid w:val="007560E4"/>
    <w:rsid w:val="0075690C"/>
    <w:rsid w:val="00761799"/>
    <w:rsid w:val="007621DC"/>
    <w:rsid w:val="0076564D"/>
    <w:rsid w:val="00766A69"/>
    <w:rsid w:val="007702FA"/>
    <w:rsid w:val="00770951"/>
    <w:rsid w:val="00770DAD"/>
    <w:rsid w:val="00771597"/>
    <w:rsid w:val="00772A55"/>
    <w:rsid w:val="00774F72"/>
    <w:rsid w:val="0077616F"/>
    <w:rsid w:val="0077678F"/>
    <w:rsid w:val="00780495"/>
    <w:rsid w:val="007805B0"/>
    <w:rsid w:val="007808E8"/>
    <w:rsid w:val="00781ED7"/>
    <w:rsid w:val="0078259B"/>
    <w:rsid w:val="007838D5"/>
    <w:rsid w:val="00784AB0"/>
    <w:rsid w:val="007852DA"/>
    <w:rsid w:val="00786BC4"/>
    <w:rsid w:val="00787527"/>
    <w:rsid w:val="00790130"/>
    <w:rsid w:val="00790CCE"/>
    <w:rsid w:val="007912E5"/>
    <w:rsid w:val="00791621"/>
    <w:rsid w:val="00792BD8"/>
    <w:rsid w:val="00792C5C"/>
    <w:rsid w:val="00792FA6"/>
    <w:rsid w:val="00794056"/>
    <w:rsid w:val="00794992"/>
    <w:rsid w:val="00794B14"/>
    <w:rsid w:val="00794E0E"/>
    <w:rsid w:val="007964ED"/>
    <w:rsid w:val="007964EE"/>
    <w:rsid w:val="007A2998"/>
    <w:rsid w:val="007A3C29"/>
    <w:rsid w:val="007A4667"/>
    <w:rsid w:val="007A4754"/>
    <w:rsid w:val="007A4E17"/>
    <w:rsid w:val="007A5572"/>
    <w:rsid w:val="007A6811"/>
    <w:rsid w:val="007A6CC7"/>
    <w:rsid w:val="007A7A61"/>
    <w:rsid w:val="007B026E"/>
    <w:rsid w:val="007B07D2"/>
    <w:rsid w:val="007B0E69"/>
    <w:rsid w:val="007B0F10"/>
    <w:rsid w:val="007B1ABA"/>
    <w:rsid w:val="007B1FA4"/>
    <w:rsid w:val="007B2E3C"/>
    <w:rsid w:val="007B38FA"/>
    <w:rsid w:val="007B3C81"/>
    <w:rsid w:val="007B5035"/>
    <w:rsid w:val="007B599E"/>
    <w:rsid w:val="007B65A9"/>
    <w:rsid w:val="007B6AED"/>
    <w:rsid w:val="007B6BEF"/>
    <w:rsid w:val="007C41D6"/>
    <w:rsid w:val="007C5D4E"/>
    <w:rsid w:val="007C6AFA"/>
    <w:rsid w:val="007D22D4"/>
    <w:rsid w:val="007D2B51"/>
    <w:rsid w:val="007D2C4B"/>
    <w:rsid w:val="007D3032"/>
    <w:rsid w:val="007D400E"/>
    <w:rsid w:val="007D51BA"/>
    <w:rsid w:val="007D619A"/>
    <w:rsid w:val="007D69E6"/>
    <w:rsid w:val="007D6ED4"/>
    <w:rsid w:val="007D746F"/>
    <w:rsid w:val="007E0CDB"/>
    <w:rsid w:val="007E1678"/>
    <w:rsid w:val="007E1F82"/>
    <w:rsid w:val="007E3F5A"/>
    <w:rsid w:val="007F0825"/>
    <w:rsid w:val="007F0D72"/>
    <w:rsid w:val="007F186F"/>
    <w:rsid w:val="007F1EC9"/>
    <w:rsid w:val="007F25EA"/>
    <w:rsid w:val="007F2857"/>
    <w:rsid w:val="007F2E72"/>
    <w:rsid w:val="007F378C"/>
    <w:rsid w:val="007F3A2A"/>
    <w:rsid w:val="007F5069"/>
    <w:rsid w:val="007F64FB"/>
    <w:rsid w:val="007F65A7"/>
    <w:rsid w:val="00801C95"/>
    <w:rsid w:val="0080289F"/>
    <w:rsid w:val="00802D93"/>
    <w:rsid w:val="00803FCA"/>
    <w:rsid w:val="00804BE4"/>
    <w:rsid w:val="00804C67"/>
    <w:rsid w:val="00805F38"/>
    <w:rsid w:val="008063C1"/>
    <w:rsid w:val="008117EF"/>
    <w:rsid w:val="00811E15"/>
    <w:rsid w:val="008132D6"/>
    <w:rsid w:val="008154FC"/>
    <w:rsid w:val="008160B0"/>
    <w:rsid w:val="00816DF4"/>
    <w:rsid w:val="00816E25"/>
    <w:rsid w:val="008174F4"/>
    <w:rsid w:val="008179EA"/>
    <w:rsid w:val="00817CE6"/>
    <w:rsid w:val="008212F6"/>
    <w:rsid w:val="0082131B"/>
    <w:rsid w:val="008217DB"/>
    <w:rsid w:val="008234E5"/>
    <w:rsid w:val="0082357A"/>
    <w:rsid w:val="0082479D"/>
    <w:rsid w:val="00824E74"/>
    <w:rsid w:val="00825408"/>
    <w:rsid w:val="008255C5"/>
    <w:rsid w:val="008264E7"/>
    <w:rsid w:val="00826C74"/>
    <w:rsid w:val="00826D67"/>
    <w:rsid w:val="0082798F"/>
    <w:rsid w:val="00827A0B"/>
    <w:rsid w:val="00827D04"/>
    <w:rsid w:val="00831684"/>
    <w:rsid w:val="00832065"/>
    <w:rsid w:val="00832B4A"/>
    <w:rsid w:val="00833649"/>
    <w:rsid w:val="00833923"/>
    <w:rsid w:val="00833F23"/>
    <w:rsid w:val="008356C1"/>
    <w:rsid w:val="00835938"/>
    <w:rsid w:val="00837442"/>
    <w:rsid w:val="00837626"/>
    <w:rsid w:val="00841813"/>
    <w:rsid w:val="00843CA9"/>
    <w:rsid w:val="0084565F"/>
    <w:rsid w:val="00845E5C"/>
    <w:rsid w:val="00846DAA"/>
    <w:rsid w:val="008473B1"/>
    <w:rsid w:val="008527C1"/>
    <w:rsid w:val="0085319C"/>
    <w:rsid w:val="00854399"/>
    <w:rsid w:val="00855560"/>
    <w:rsid w:val="00856248"/>
    <w:rsid w:val="0085632B"/>
    <w:rsid w:val="00856336"/>
    <w:rsid w:val="00857706"/>
    <w:rsid w:val="00860CAB"/>
    <w:rsid w:val="00860DA4"/>
    <w:rsid w:val="00861F13"/>
    <w:rsid w:val="008622E3"/>
    <w:rsid w:val="00863C56"/>
    <w:rsid w:val="00863FA8"/>
    <w:rsid w:val="008651F8"/>
    <w:rsid w:val="00865CA5"/>
    <w:rsid w:val="0086625C"/>
    <w:rsid w:val="008666F8"/>
    <w:rsid w:val="00866D81"/>
    <w:rsid w:val="00866F0A"/>
    <w:rsid w:val="00867920"/>
    <w:rsid w:val="00867D47"/>
    <w:rsid w:val="00872205"/>
    <w:rsid w:val="0087306B"/>
    <w:rsid w:val="008734E7"/>
    <w:rsid w:val="00874244"/>
    <w:rsid w:val="00875832"/>
    <w:rsid w:val="00875FCE"/>
    <w:rsid w:val="00876D93"/>
    <w:rsid w:val="008815F7"/>
    <w:rsid w:val="00882231"/>
    <w:rsid w:val="00883DF8"/>
    <w:rsid w:val="0088548C"/>
    <w:rsid w:val="00885627"/>
    <w:rsid w:val="008856D2"/>
    <w:rsid w:val="00885F25"/>
    <w:rsid w:val="00886106"/>
    <w:rsid w:val="008867BD"/>
    <w:rsid w:val="008877CE"/>
    <w:rsid w:val="00890817"/>
    <w:rsid w:val="00891DCA"/>
    <w:rsid w:val="00892065"/>
    <w:rsid w:val="00892630"/>
    <w:rsid w:val="0089268D"/>
    <w:rsid w:val="00892BAD"/>
    <w:rsid w:val="0089393D"/>
    <w:rsid w:val="00895E39"/>
    <w:rsid w:val="00896097"/>
    <w:rsid w:val="00897497"/>
    <w:rsid w:val="0089779C"/>
    <w:rsid w:val="008A185D"/>
    <w:rsid w:val="008A18C0"/>
    <w:rsid w:val="008A219A"/>
    <w:rsid w:val="008A286B"/>
    <w:rsid w:val="008A3E26"/>
    <w:rsid w:val="008A457D"/>
    <w:rsid w:val="008A5A05"/>
    <w:rsid w:val="008A7294"/>
    <w:rsid w:val="008A7370"/>
    <w:rsid w:val="008A7844"/>
    <w:rsid w:val="008A7FE7"/>
    <w:rsid w:val="008B0E5A"/>
    <w:rsid w:val="008B1D7F"/>
    <w:rsid w:val="008B3B9F"/>
    <w:rsid w:val="008B597F"/>
    <w:rsid w:val="008B5998"/>
    <w:rsid w:val="008B61D2"/>
    <w:rsid w:val="008B688B"/>
    <w:rsid w:val="008B6CA7"/>
    <w:rsid w:val="008B7513"/>
    <w:rsid w:val="008C1826"/>
    <w:rsid w:val="008C28DB"/>
    <w:rsid w:val="008C3407"/>
    <w:rsid w:val="008C633D"/>
    <w:rsid w:val="008C7AE8"/>
    <w:rsid w:val="008D0193"/>
    <w:rsid w:val="008D04E8"/>
    <w:rsid w:val="008D117C"/>
    <w:rsid w:val="008D1B06"/>
    <w:rsid w:val="008D3466"/>
    <w:rsid w:val="008D642A"/>
    <w:rsid w:val="008D6BDE"/>
    <w:rsid w:val="008D707C"/>
    <w:rsid w:val="008D7135"/>
    <w:rsid w:val="008D7EE7"/>
    <w:rsid w:val="008E14BA"/>
    <w:rsid w:val="008E4020"/>
    <w:rsid w:val="008E5200"/>
    <w:rsid w:val="008E5847"/>
    <w:rsid w:val="008E5AC1"/>
    <w:rsid w:val="008E743D"/>
    <w:rsid w:val="008E7E0D"/>
    <w:rsid w:val="008F06E4"/>
    <w:rsid w:val="008F082E"/>
    <w:rsid w:val="008F115D"/>
    <w:rsid w:val="008F1353"/>
    <w:rsid w:val="008F1BE9"/>
    <w:rsid w:val="008F2C84"/>
    <w:rsid w:val="008F2E68"/>
    <w:rsid w:val="008F3722"/>
    <w:rsid w:val="008F37AC"/>
    <w:rsid w:val="008F45F7"/>
    <w:rsid w:val="008F6B05"/>
    <w:rsid w:val="008F6B27"/>
    <w:rsid w:val="008F75D5"/>
    <w:rsid w:val="00902D6E"/>
    <w:rsid w:val="00903769"/>
    <w:rsid w:val="00904AF0"/>
    <w:rsid w:val="00904E90"/>
    <w:rsid w:val="00906574"/>
    <w:rsid w:val="009072DF"/>
    <w:rsid w:val="009074EF"/>
    <w:rsid w:val="0091123F"/>
    <w:rsid w:val="009120D8"/>
    <w:rsid w:val="00912719"/>
    <w:rsid w:val="00913340"/>
    <w:rsid w:val="009135B6"/>
    <w:rsid w:val="00913E76"/>
    <w:rsid w:val="00914E8F"/>
    <w:rsid w:val="00915CFC"/>
    <w:rsid w:val="0091642A"/>
    <w:rsid w:val="00916529"/>
    <w:rsid w:val="00916D57"/>
    <w:rsid w:val="00917A12"/>
    <w:rsid w:val="00917B51"/>
    <w:rsid w:val="0092084C"/>
    <w:rsid w:val="009208CE"/>
    <w:rsid w:val="00920C2A"/>
    <w:rsid w:val="009214E5"/>
    <w:rsid w:val="00921C52"/>
    <w:rsid w:val="009221CA"/>
    <w:rsid w:val="009229E1"/>
    <w:rsid w:val="0092376A"/>
    <w:rsid w:val="00924124"/>
    <w:rsid w:val="00924581"/>
    <w:rsid w:val="0092480D"/>
    <w:rsid w:val="009257DB"/>
    <w:rsid w:val="00925A0E"/>
    <w:rsid w:val="00926766"/>
    <w:rsid w:val="00926E6B"/>
    <w:rsid w:val="00930431"/>
    <w:rsid w:val="00930F76"/>
    <w:rsid w:val="0093222B"/>
    <w:rsid w:val="009324E9"/>
    <w:rsid w:val="0093288B"/>
    <w:rsid w:val="00933434"/>
    <w:rsid w:val="0093351D"/>
    <w:rsid w:val="009335A0"/>
    <w:rsid w:val="00935262"/>
    <w:rsid w:val="009358B5"/>
    <w:rsid w:val="00937DB2"/>
    <w:rsid w:val="00940E30"/>
    <w:rsid w:val="0094180B"/>
    <w:rsid w:val="009418E7"/>
    <w:rsid w:val="009435A2"/>
    <w:rsid w:val="00944484"/>
    <w:rsid w:val="00945486"/>
    <w:rsid w:val="009455ED"/>
    <w:rsid w:val="0094685A"/>
    <w:rsid w:val="00947635"/>
    <w:rsid w:val="009521AC"/>
    <w:rsid w:val="009524BC"/>
    <w:rsid w:val="00953EA1"/>
    <w:rsid w:val="00955C4D"/>
    <w:rsid w:val="00955D9C"/>
    <w:rsid w:val="00955EAF"/>
    <w:rsid w:val="00955ECD"/>
    <w:rsid w:val="00956F2A"/>
    <w:rsid w:val="00957E16"/>
    <w:rsid w:val="009603D1"/>
    <w:rsid w:val="009606F9"/>
    <w:rsid w:val="009621D9"/>
    <w:rsid w:val="00962C1F"/>
    <w:rsid w:val="00964A38"/>
    <w:rsid w:val="00966ED5"/>
    <w:rsid w:val="00967C53"/>
    <w:rsid w:val="00967EEA"/>
    <w:rsid w:val="0097022D"/>
    <w:rsid w:val="00970A01"/>
    <w:rsid w:val="00972050"/>
    <w:rsid w:val="00973147"/>
    <w:rsid w:val="009741CF"/>
    <w:rsid w:val="009755F6"/>
    <w:rsid w:val="009766D2"/>
    <w:rsid w:val="00976AA9"/>
    <w:rsid w:val="00976F01"/>
    <w:rsid w:val="009801A9"/>
    <w:rsid w:val="00980F6F"/>
    <w:rsid w:val="00981AFB"/>
    <w:rsid w:val="009861C1"/>
    <w:rsid w:val="009866F7"/>
    <w:rsid w:val="009878BE"/>
    <w:rsid w:val="009911FE"/>
    <w:rsid w:val="00991CA6"/>
    <w:rsid w:val="00993267"/>
    <w:rsid w:val="009961F3"/>
    <w:rsid w:val="00996659"/>
    <w:rsid w:val="009966E7"/>
    <w:rsid w:val="009A0009"/>
    <w:rsid w:val="009A08D1"/>
    <w:rsid w:val="009A0EE2"/>
    <w:rsid w:val="009A11C0"/>
    <w:rsid w:val="009A1821"/>
    <w:rsid w:val="009A4AC9"/>
    <w:rsid w:val="009A4EAD"/>
    <w:rsid w:val="009A5621"/>
    <w:rsid w:val="009A6B54"/>
    <w:rsid w:val="009A70C1"/>
    <w:rsid w:val="009B0F69"/>
    <w:rsid w:val="009B1AA3"/>
    <w:rsid w:val="009B1CD5"/>
    <w:rsid w:val="009B1CEA"/>
    <w:rsid w:val="009B261D"/>
    <w:rsid w:val="009B298D"/>
    <w:rsid w:val="009B40F3"/>
    <w:rsid w:val="009B5817"/>
    <w:rsid w:val="009B58D9"/>
    <w:rsid w:val="009B5E1C"/>
    <w:rsid w:val="009B63EA"/>
    <w:rsid w:val="009B6D4C"/>
    <w:rsid w:val="009B71E0"/>
    <w:rsid w:val="009B780E"/>
    <w:rsid w:val="009B7A8D"/>
    <w:rsid w:val="009B7D83"/>
    <w:rsid w:val="009C028F"/>
    <w:rsid w:val="009C07A9"/>
    <w:rsid w:val="009C0EF7"/>
    <w:rsid w:val="009C1F91"/>
    <w:rsid w:val="009C2B65"/>
    <w:rsid w:val="009C3513"/>
    <w:rsid w:val="009C4890"/>
    <w:rsid w:val="009C4902"/>
    <w:rsid w:val="009C4CAF"/>
    <w:rsid w:val="009C644E"/>
    <w:rsid w:val="009C7C63"/>
    <w:rsid w:val="009D07F9"/>
    <w:rsid w:val="009D0CA2"/>
    <w:rsid w:val="009D0ED1"/>
    <w:rsid w:val="009D1111"/>
    <w:rsid w:val="009D11FA"/>
    <w:rsid w:val="009D1A70"/>
    <w:rsid w:val="009D1A84"/>
    <w:rsid w:val="009D1E6E"/>
    <w:rsid w:val="009D2591"/>
    <w:rsid w:val="009D322F"/>
    <w:rsid w:val="009D336E"/>
    <w:rsid w:val="009D3DB6"/>
    <w:rsid w:val="009E140E"/>
    <w:rsid w:val="009E1CC3"/>
    <w:rsid w:val="009E33B5"/>
    <w:rsid w:val="009E33BC"/>
    <w:rsid w:val="009E354C"/>
    <w:rsid w:val="009E4D90"/>
    <w:rsid w:val="009E4FCD"/>
    <w:rsid w:val="009E5BEA"/>
    <w:rsid w:val="009E7031"/>
    <w:rsid w:val="009F0212"/>
    <w:rsid w:val="009F0A1E"/>
    <w:rsid w:val="009F0C01"/>
    <w:rsid w:val="009F0EB6"/>
    <w:rsid w:val="009F1DB5"/>
    <w:rsid w:val="009F22D9"/>
    <w:rsid w:val="009F252B"/>
    <w:rsid w:val="009F3740"/>
    <w:rsid w:val="009F5C71"/>
    <w:rsid w:val="009F687C"/>
    <w:rsid w:val="009F7481"/>
    <w:rsid w:val="00A0139B"/>
    <w:rsid w:val="00A01475"/>
    <w:rsid w:val="00A01995"/>
    <w:rsid w:val="00A02A00"/>
    <w:rsid w:val="00A02ED6"/>
    <w:rsid w:val="00A03EC9"/>
    <w:rsid w:val="00A041E9"/>
    <w:rsid w:val="00A06D50"/>
    <w:rsid w:val="00A071B9"/>
    <w:rsid w:val="00A1049F"/>
    <w:rsid w:val="00A106BA"/>
    <w:rsid w:val="00A116FE"/>
    <w:rsid w:val="00A11D16"/>
    <w:rsid w:val="00A12BC6"/>
    <w:rsid w:val="00A13314"/>
    <w:rsid w:val="00A1403B"/>
    <w:rsid w:val="00A1496F"/>
    <w:rsid w:val="00A14F37"/>
    <w:rsid w:val="00A157EE"/>
    <w:rsid w:val="00A15B6C"/>
    <w:rsid w:val="00A17018"/>
    <w:rsid w:val="00A1723F"/>
    <w:rsid w:val="00A174B6"/>
    <w:rsid w:val="00A17719"/>
    <w:rsid w:val="00A20168"/>
    <w:rsid w:val="00A20C8D"/>
    <w:rsid w:val="00A20F08"/>
    <w:rsid w:val="00A21AFC"/>
    <w:rsid w:val="00A22147"/>
    <w:rsid w:val="00A25F33"/>
    <w:rsid w:val="00A26403"/>
    <w:rsid w:val="00A26E3C"/>
    <w:rsid w:val="00A26F23"/>
    <w:rsid w:val="00A275A7"/>
    <w:rsid w:val="00A279EB"/>
    <w:rsid w:val="00A30801"/>
    <w:rsid w:val="00A31211"/>
    <w:rsid w:val="00A3130E"/>
    <w:rsid w:val="00A31B1C"/>
    <w:rsid w:val="00A32857"/>
    <w:rsid w:val="00A34F10"/>
    <w:rsid w:val="00A35361"/>
    <w:rsid w:val="00A356DA"/>
    <w:rsid w:val="00A35805"/>
    <w:rsid w:val="00A360DC"/>
    <w:rsid w:val="00A36286"/>
    <w:rsid w:val="00A3651F"/>
    <w:rsid w:val="00A372D2"/>
    <w:rsid w:val="00A372FB"/>
    <w:rsid w:val="00A378EA"/>
    <w:rsid w:val="00A37C2E"/>
    <w:rsid w:val="00A407AF"/>
    <w:rsid w:val="00A417C3"/>
    <w:rsid w:val="00A41A6B"/>
    <w:rsid w:val="00A41DAF"/>
    <w:rsid w:val="00A41DE6"/>
    <w:rsid w:val="00A421D9"/>
    <w:rsid w:val="00A43561"/>
    <w:rsid w:val="00A437D9"/>
    <w:rsid w:val="00A45013"/>
    <w:rsid w:val="00A466FE"/>
    <w:rsid w:val="00A519EB"/>
    <w:rsid w:val="00A53560"/>
    <w:rsid w:val="00A536C7"/>
    <w:rsid w:val="00A53CF0"/>
    <w:rsid w:val="00A5502F"/>
    <w:rsid w:val="00A559B6"/>
    <w:rsid w:val="00A60401"/>
    <w:rsid w:val="00A616F8"/>
    <w:rsid w:val="00A62A12"/>
    <w:rsid w:val="00A63405"/>
    <w:rsid w:val="00A63B50"/>
    <w:rsid w:val="00A63E76"/>
    <w:rsid w:val="00A64309"/>
    <w:rsid w:val="00A65061"/>
    <w:rsid w:val="00A651D4"/>
    <w:rsid w:val="00A6536B"/>
    <w:rsid w:val="00A6693C"/>
    <w:rsid w:val="00A66D4E"/>
    <w:rsid w:val="00A7278A"/>
    <w:rsid w:val="00A72FD6"/>
    <w:rsid w:val="00A73994"/>
    <w:rsid w:val="00A7572A"/>
    <w:rsid w:val="00A76D7A"/>
    <w:rsid w:val="00A76E10"/>
    <w:rsid w:val="00A80690"/>
    <w:rsid w:val="00A81096"/>
    <w:rsid w:val="00A81B53"/>
    <w:rsid w:val="00A81EB0"/>
    <w:rsid w:val="00A82298"/>
    <w:rsid w:val="00A824E3"/>
    <w:rsid w:val="00A82CB9"/>
    <w:rsid w:val="00A83FF1"/>
    <w:rsid w:val="00A840C1"/>
    <w:rsid w:val="00A84A54"/>
    <w:rsid w:val="00A84F21"/>
    <w:rsid w:val="00A85C2C"/>
    <w:rsid w:val="00A866DF"/>
    <w:rsid w:val="00A867D2"/>
    <w:rsid w:val="00A869D0"/>
    <w:rsid w:val="00A86E8A"/>
    <w:rsid w:val="00A871C2"/>
    <w:rsid w:val="00A87710"/>
    <w:rsid w:val="00A87DB6"/>
    <w:rsid w:val="00A9024C"/>
    <w:rsid w:val="00A903A5"/>
    <w:rsid w:val="00A9226D"/>
    <w:rsid w:val="00A9234C"/>
    <w:rsid w:val="00A9241E"/>
    <w:rsid w:val="00A92EFD"/>
    <w:rsid w:val="00A93101"/>
    <w:rsid w:val="00A9348F"/>
    <w:rsid w:val="00A93683"/>
    <w:rsid w:val="00A95228"/>
    <w:rsid w:val="00A9537F"/>
    <w:rsid w:val="00A961BA"/>
    <w:rsid w:val="00A96852"/>
    <w:rsid w:val="00A96963"/>
    <w:rsid w:val="00A97165"/>
    <w:rsid w:val="00A971EB"/>
    <w:rsid w:val="00A979E8"/>
    <w:rsid w:val="00AA009A"/>
    <w:rsid w:val="00AA1732"/>
    <w:rsid w:val="00AA2222"/>
    <w:rsid w:val="00AA3193"/>
    <w:rsid w:val="00AA5A42"/>
    <w:rsid w:val="00AA6CC3"/>
    <w:rsid w:val="00AA6D08"/>
    <w:rsid w:val="00AA6E71"/>
    <w:rsid w:val="00AB04A2"/>
    <w:rsid w:val="00AB0DB5"/>
    <w:rsid w:val="00AB0FD3"/>
    <w:rsid w:val="00AB1833"/>
    <w:rsid w:val="00AB1F85"/>
    <w:rsid w:val="00AB26E3"/>
    <w:rsid w:val="00AB34AD"/>
    <w:rsid w:val="00AB4FF6"/>
    <w:rsid w:val="00AB6B5B"/>
    <w:rsid w:val="00AB6D54"/>
    <w:rsid w:val="00AB6DAF"/>
    <w:rsid w:val="00AB6F93"/>
    <w:rsid w:val="00AC05A3"/>
    <w:rsid w:val="00AC3E64"/>
    <w:rsid w:val="00AC465E"/>
    <w:rsid w:val="00AC48FA"/>
    <w:rsid w:val="00AC5511"/>
    <w:rsid w:val="00AC65DD"/>
    <w:rsid w:val="00AC750D"/>
    <w:rsid w:val="00AC79A4"/>
    <w:rsid w:val="00AC7C48"/>
    <w:rsid w:val="00AD03B9"/>
    <w:rsid w:val="00AD1048"/>
    <w:rsid w:val="00AD1365"/>
    <w:rsid w:val="00AD2B86"/>
    <w:rsid w:val="00AD3654"/>
    <w:rsid w:val="00AD4845"/>
    <w:rsid w:val="00AD5A30"/>
    <w:rsid w:val="00AD7B65"/>
    <w:rsid w:val="00AD7ECE"/>
    <w:rsid w:val="00AE2880"/>
    <w:rsid w:val="00AE2883"/>
    <w:rsid w:val="00AE3669"/>
    <w:rsid w:val="00AE3BAE"/>
    <w:rsid w:val="00AE4DE2"/>
    <w:rsid w:val="00AE5647"/>
    <w:rsid w:val="00AE62A8"/>
    <w:rsid w:val="00AE7E2D"/>
    <w:rsid w:val="00AF0BB6"/>
    <w:rsid w:val="00AF0EB7"/>
    <w:rsid w:val="00AF1414"/>
    <w:rsid w:val="00AF1ACA"/>
    <w:rsid w:val="00AF5279"/>
    <w:rsid w:val="00AF5775"/>
    <w:rsid w:val="00AF6AC9"/>
    <w:rsid w:val="00AF6D4E"/>
    <w:rsid w:val="00AF75BF"/>
    <w:rsid w:val="00B01055"/>
    <w:rsid w:val="00B01D27"/>
    <w:rsid w:val="00B021BE"/>
    <w:rsid w:val="00B022E5"/>
    <w:rsid w:val="00B03754"/>
    <w:rsid w:val="00B05ED0"/>
    <w:rsid w:val="00B06692"/>
    <w:rsid w:val="00B10789"/>
    <w:rsid w:val="00B11679"/>
    <w:rsid w:val="00B121DB"/>
    <w:rsid w:val="00B12566"/>
    <w:rsid w:val="00B12EC1"/>
    <w:rsid w:val="00B14DFB"/>
    <w:rsid w:val="00B158FD"/>
    <w:rsid w:val="00B177C4"/>
    <w:rsid w:val="00B21718"/>
    <w:rsid w:val="00B21ED4"/>
    <w:rsid w:val="00B23664"/>
    <w:rsid w:val="00B267B5"/>
    <w:rsid w:val="00B26C10"/>
    <w:rsid w:val="00B274B0"/>
    <w:rsid w:val="00B27E81"/>
    <w:rsid w:val="00B31381"/>
    <w:rsid w:val="00B314E4"/>
    <w:rsid w:val="00B31736"/>
    <w:rsid w:val="00B319B0"/>
    <w:rsid w:val="00B31FB8"/>
    <w:rsid w:val="00B337CD"/>
    <w:rsid w:val="00B33D22"/>
    <w:rsid w:val="00B368BC"/>
    <w:rsid w:val="00B408DB"/>
    <w:rsid w:val="00B417D0"/>
    <w:rsid w:val="00B42166"/>
    <w:rsid w:val="00B43FC3"/>
    <w:rsid w:val="00B45339"/>
    <w:rsid w:val="00B46453"/>
    <w:rsid w:val="00B46729"/>
    <w:rsid w:val="00B47E88"/>
    <w:rsid w:val="00B5109D"/>
    <w:rsid w:val="00B5133F"/>
    <w:rsid w:val="00B517EE"/>
    <w:rsid w:val="00B51880"/>
    <w:rsid w:val="00B51FCD"/>
    <w:rsid w:val="00B51FFB"/>
    <w:rsid w:val="00B53A58"/>
    <w:rsid w:val="00B55242"/>
    <w:rsid w:val="00B5575E"/>
    <w:rsid w:val="00B55FAD"/>
    <w:rsid w:val="00B57445"/>
    <w:rsid w:val="00B60155"/>
    <w:rsid w:val="00B6061C"/>
    <w:rsid w:val="00B60699"/>
    <w:rsid w:val="00B613BA"/>
    <w:rsid w:val="00B61E90"/>
    <w:rsid w:val="00B620D7"/>
    <w:rsid w:val="00B62EEA"/>
    <w:rsid w:val="00B6302E"/>
    <w:rsid w:val="00B63311"/>
    <w:rsid w:val="00B63790"/>
    <w:rsid w:val="00B6426E"/>
    <w:rsid w:val="00B64943"/>
    <w:rsid w:val="00B6647E"/>
    <w:rsid w:val="00B66D8D"/>
    <w:rsid w:val="00B67294"/>
    <w:rsid w:val="00B676E0"/>
    <w:rsid w:val="00B70362"/>
    <w:rsid w:val="00B7152E"/>
    <w:rsid w:val="00B71C01"/>
    <w:rsid w:val="00B7330A"/>
    <w:rsid w:val="00B73442"/>
    <w:rsid w:val="00B738EF"/>
    <w:rsid w:val="00B741C4"/>
    <w:rsid w:val="00B74324"/>
    <w:rsid w:val="00B74B58"/>
    <w:rsid w:val="00B74FB9"/>
    <w:rsid w:val="00B761FF"/>
    <w:rsid w:val="00B764B4"/>
    <w:rsid w:val="00B766BF"/>
    <w:rsid w:val="00B77817"/>
    <w:rsid w:val="00B80015"/>
    <w:rsid w:val="00B81112"/>
    <w:rsid w:val="00B81BE0"/>
    <w:rsid w:val="00B8264F"/>
    <w:rsid w:val="00B83026"/>
    <w:rsid w:val="00B84C70"/>
    <w:rsid w:val="00B8746A"/>
    <w:rsid w:val="00B875E5"/>
    <w:rsid w:val="00B87DE0"/>
    <w:rsid w:val="00B916B3"/>
    <w:rsid w:val="00B927E9"/>
    <w:rsid w:val="00B933D1"/>
    <w:rsid w:val="00B93BB1"/>
    <w:rsid w:val="00B9457F"/>
    <w:rsid w:val="00B94660"/>
    <w:rsid w:val="00B966DF"/>
    <w:rsid w:val="00B96D65"/>
    <w:rsid w:val="00B974FF"/>
    <w:rsid w:val="00BA207C"/>
    <w:rsid w:val="00BA27D7"/>
    <w:rsid w:val="00BA2F42"/>
    <w:rsid w:val="00BA3126"/>
    <w:rsid w:val="00BA36EF"/>
    <w:rsid w:val="00BA4718"/>
    <w:rsid w:val="00BA4C87"/>
    <w:rsid w:val="00BA738C"/>
    <w:rsid w:val="00BA7785"/>
    <w:rsid w:val="00BA797B"/>
    <w:rsid w:val="00BA7B2B"/>
    <w:rsid w:val="00BB135D"/>
    <w:rsid w:val="00BB2C07"/>
    <w:rsid w:val="00BB3BB6"/>
    <w:rsid w:val="00BB4892"/>
    <w:rsid w:val="00BB662A"/>
    <w:rsid w:val="00BB7184"/>
    <w:rsid w:val="00BB7771"/>
    <w:rsid w:val="00BC02D8"/>
    <w:rsid w:val="00BC067E"/>
    <w:rsid w:val="00BC2CE0"/>
    <w:rsid w:val="00BC314A"/>
    <w:rsid w:val="00BC31AD"/>
    <w:rsid w:val="00BC3320"/>
    <w:rsid w:val="00BC62B3"/>
    <w:rsid w:val="00BC66D1"/>
    <w:rsid w:val="00BC7FCF"/>
    <w:rsid w:val="00BD0EC3"/>
    <w:rsid w:val="00BD11AD"/>
    <w:rsid w:val="00BD2DF0"/>
    <w:rsid w:val="00BD36C3"/>
    <w:rsid w:val="00BD46C2"/>
    <w:rsid w:val="00BD5928"/>
    <w:rsid w:val="00BD668B"/>
    <w:rsid w:val="00BD6AD8"/>
    <w:rsid w:val="00BD6C55"/>
    <w:rsid w:val="00BD7BDC"/>
    <w:rsid w:val="00BE09D7"/>
    <w:rsid w:val="00BE09E0"/>
    <w:rsid w:val="00BE1EF7"/>
    <w:rsid w:val="00BE23B8"/>
    <w:rsid w:val="00BE49DC"/>
    <w:rsid w:val="00BE4B7E"/>
    <w:rsid w:val="00BE53F3"/>
    <w:rsid w:val="00BE596D"/>
    <w:rsid w:val="00BE5CD8"/>
    <w:rsid w:val="00BE623B"/>
    <w:rsid w:val="00BE6A84"/>
    <w:rsid w:val="00BE7150"/>
    <w:rsid w:val="00BF03BD"/>
    <w:rsid w:val="00BF1EB8"/>
    <w:rsid w:val="00BF25FF"/>
    <w:rsid w:val="00BF353E"/>
    <w:rsid w:val="00BF428C"/>
    <w:rsid w:val="00BF4D7B"/>
    <w:rsid w:val="00BF525D"/>
    <w:rsid w:val="00BF5490"/>
    <w:rsid w:val="00BF59BE"/>
    <w:rsid w:val="00BF6AD4"/>
    <w:rsid w:val="00C00362"/>
    <w:rsid w:val="00C01373"/>
    <w:rsid w:val="00C01883"/>
    <w:rsid w:val="00C02338"/>
    <w:rsid w:val="00C04334"/>
    <w:rsid w:val="00C06D55"/>
    <w:rsid w:val="00C0715B"/>
    <w:rsid w:val="00C07682"/>
    <w:rsid w:val="00C077F2"/>
    <w:rsid w:val="00C10303"/>
    <w:rsid w:val="00C10579"/>
    <w:rsid w:val="00C1094C"/>
    <w:rsid w:val="00C10CED"/>
    <w:rsid w:val="00C10EFA"/>
    <w:rsid w:val="00C11AA8"/>
    <w:rsid w:val="00C11F05"/>
    <w:rsid w:val="00C12549"/>
    <w:rsid w:val="00C13A4C"/>
    <w:rsid w:val="00C15824"/>
    <w:rsid w:val="00C15B11"/>
    <w:rsid w:val="00C15DA9"/>
    <w:rsid w:val="00C162A5"/>
    <w:rsid w:val="00C21681"/>
    <w:rsid w:val="00C22384"/>
    <w:rsid w:val="00C22A92"/>
    <w:rsid w:val="00C24FBE"/>
    <w:rsid w:val="00C252E8"/>
    <w:rsid w:val="00C25F1E"/>
    <w:rsid w:val="00C274D2"/>
    <w:rsid w:val="00C31019"/>
    <w:rsid w:val="00C3116E"/>
    <w:rsid w:val="00C31DFF"/>
    <w:rsid w:val="00C32348"/>
    <w:rsid w:val="00C3372E"/>
    <w:rsid w:val="00C33F34"/>
    <w:rsid w:val="00C3408B"/>
    <w:rsid w:val="00C35B97"/>
    <w:rsid w:val="00C37E1A"/>
    <w:rsid w:val="00C42B88"/>
    <w:rsid w:val="00C432D4"/>
    <w:rsid w:val="00C444B2"/>
    <w:rsid w:val="00C447DA"/>
    <w:rsid w:val="00C45B6C"/>
    <w:rsid w:val="00C46221"/>
    <w:rsid w:val="00C46A5E"/>
    <w:rsid w:val="00C47E11"/>
    <w:rsid w:val="00C50282"/>
    <w:rsid w:val="00C51F83"/>
    <w:rsid w:val="00C527B8"/>
    <w:rsid w:val="00C52BB9"/>
    <w:rsid w:val="00C5369F"/>
    <w:rsid w:val="00C54401"/>
    <w:rsid w:val="00C5461B"/>
    <w:rsid w:val="00C558C2"/>
    <w:rsid w:val="00C57CB3"/>
    <w:rsid w:val="00C6085E"/>
    <w:rsid w:val="00C60F96"/>
    <w:rsid w:val="00C61C9C"/>
    <w:rsid w:val="00C61CBD"/>
    <w:rsid w:val="00C625E2"/>
    <w:rsid w:val="00C62F62"/>
    <w:rsid w:val="00C63F24"/>
    <w:rsid w:val="00C649AC"/>
    <w:rsid w:val="00C65126"/>
    <w:rsid w:val="00C65B9C"/>
    <w:rsid w:val="00C66076"/>
    <w:rsid w:val="00C66D8D"/>
    <w:rsid w:val="00C67F87"/>
    <w:rsid w:val="00C7091A"/>
    <w:rsid w:val="00C71198"/>
    <w:rsid w:val="00C71CEF"/>
    <w:rsid w:val="00C72E1A"/>
    <w:rsid w:val="00C7300C"/>
    <w:rsid w:val="00C735C8"/>
    <w:rsid w:val="00C741AE"/>
    <w:rsid w:val="00C74297"/>
    <w:rsid w:val="00C748D7"/>
    <w:rsid w:val="00C74DC4"/>
    <w:rsid w:val="00C75502"/>
    <w:rsid w:val="00C76147"/>
    <w:rsid w:val="00C76774"/>
    <w:rsid w:val="00C779F2"/>
    <w:rsid w:val="00C8015A"/>
    <w:rsid w:val="00C80E0B"/>
    <w:rsid w:val="00C80F68"/>
    <w:rsid w:val="00C81263"/>
    <w:rsid w:val="00C82115"/>
    <w:rsid w:val="00C83C2E"/>
    <w:rsid w:val="00C83F6F"/>
    <w:rsid w:val="00C83FF3"/>
    <w:rsid w:val="00C843B8"/>
    <w:rsid w:val="00C850DC"/>
    <w:rsid w:val="00C858CC"/>
    <w:rsid w:val="00C8746E"/>
    <w:rsid w:val="00C875A8"/>
    <w:rsid w:val="00C875E2"/>
    <w:rsid w:val="00C87DD4"/>
    <w:rsid w:val="00C87E03"/>
    <w:rsid w:val="00C87EA8"/>
    <w:rsid w:val="00C9027F"/>
    <w:rsid w:val="00C917CB"/>
    <w:rsid w:val="00C9312B"/>
    <w:rsid w:val="00C93E55"/>
    <w:rsid w:val="00C94139"/>
    <w:rsid w:val="00C945BE"/>
    <w:rsid w:val="00C9466F"/>
    <w:rsid w:val="00C94EE5"/>
    <w:rsid w:val="00C96339"/>
    <w:rsid w:val="00C96C1F"/>
    <w:rsid w:val="00C96C57"/>
    <w:rsid w:val="00C976FD"/>
    <w:rsid w:val="00C97877"/>
    <w:rsid w:val="00C97BA5"/>
    <w:rsid w:val="00CA13A3"/>
    <w:rsid w:val="00CA2C40"/>
    <w:rsid w:val="00CA2FBD"/>
    <w:rsid w:val="00CA40C4"/>
    <w:rsid w:val="00CA4C84"/>
    <w:rsid w:val="00CA4D48"/>
    <w:rsid w:val="00CA5784"/>
    <w:rsid w:val="00CA71B3"/>
    <w:rsid w:val="00CA7DA3"/>
    <w:rsid w:val="00CA7ED8"/>
    <w:rsid w:val="00CB01C2"/>
    <w:rsid w:val="00CB023A"/>
    <w:rsid w:val="00CB02E8"/>
    <w:rsid w:val="00CB051F"/>
    <w:rsid w:val="00CB0B7C"/>
    <w:rsid w:val="00CB190D"/>
    <w:rsid w:val="00CB2979"/>
    <w:rsid w:val="00CB3480"/>
    <w:rsid w:val="00CB494A"/>
    <w:rsid w:val="00CB55CB"/>
    <w:rsid w:val="00CB5D5E"/>
    <w:rsid w:val="00CB7506"/>
    <w:rsid w:val="00CC07C2"/>
    <w:rsid w:val="00CC277D"/>
    <w:rsid w:val="00CC293D"/>
    <w:rsid w:val="00CC2BA2"/>
    <w:rsid w:val="00CC462A"/>
    <w:rsid w:val="00CC5C11"/>
    <w:rsid w:val="00CC71AF"/>
    <w:rsid w:val="00CC7DE5"/>
    <w:rsid w:val="00CC7F8B"/>
    <w:rsid w:val="00CD068C"/>
    <w:rsid w:val="00CD10F6"/>
    <w:rsid w:val="00CD1601"/>
    <w:rsid w:val="00CD3943"/>
    <w:rsid w:val="00CD39CC"/>
    <w:rsid w:val="00CD3E33"/>
    <w:rsid w:val="00CD5909"/>
    <w:rsid w:val="00CD64E1"/>
    <w:rsid w:val="00CD7D28"/>
    <w:rsid w:val="00CE1D03"/>
    <w:rsid w:val="00CE47AB"/>
    <w:rsid w:val="00CE4FA6"/>
    <w:rsid w:val="00CE62E9"/>
    <w:rsid w:val="00CE7B04"/>
    <w:rsid w:val="00CF1498"/>
    <w:rsid w:val="00CF2B1A"/>
    <w:rsid w:val="00CF4AC6"/>
    <w:rsid w:val="00CF5002"/>
    <w:rsid w:val="00CF5279"/>
    <w:rsid w:val="00CF58B3"/>
    <w:rsid w:val="00CF604A"/>
    <w:rsid w:val="00CF7717"/>
    <w:rsid w:val="00CF7FB8"/>
    <w:rsid w:val="00D0123B"/>
    <w:rsid w:val="00D01C74"/>
    <w:rsid w:val="00D01E3D"/>
    <w:rsid w:val="00D02105"/>
    <w:rsid w:val="00D02134"/>
    <w:rsid w:val="00D02136"/>
    <w:rsid w:val="00D02CEB"/>
    <w:rsid w:val="00D035D9"/>
    <w:rsid w:val="00D03D79"/>
    <w:rsid w:val="00D040A9"/>
    <w:rsid w:val="00D042A4"/>
    <w:rsid w:val="00D049B0"/>
    <w:rsid w:val="00D0659D"/>
    <w:rsid w:val="00D06A7E"/>
    <w:rsid w:val="00D06FBB"/>
    <w:rsid w:val="00D070AA"/>
    <w:rsid w:val="00D11285"/>
    <w:rsid w:val="00D12006"/>
    <w:rsid w:val="00D12971"/>
    <w:rsid w:val="00D12FB2"/>
    <w:rsid w:val="00D13856"/>
    <w:rsid w:val="00D13CD6"/>
    <w:rsid w:val="00D140E8"/>
    <w:rsid w:val="00D14381"/>
    <w:rsid w:val="00D1616F"/>
    <w:rsid w:val="00D17B58"/>
    <w:rsid w:val="00D22283"/>
    <w:rsid w:val="00D22E7B"/>
    <w:rsid w:val="00D23E74"/>
    <w:rsid w:val="00D256AC"/>
    <w:rsid w:val="00D25785"/>
    <w:rsid w:val="00D2588C"/>
    <w:rsid w:val="00D258A0"/>
    <w:rsid w:val="00D25F99"/>
    <w:rsid w:val="00D262D3"/>
    <w:rsid w:val="00D30404"/>
    <w:rsid w:val="00D30A5B"/>
    <w:rsid w:val="00D312E8"/>
    <w:rsid w:val="00D31F53"/>
    <w:rsid w:val="00D339B8"/>
    <w:rsid w:val="00D33B26"/>
    <w:rsid w:val="00D35082"/>
    <w:rsid w:val="00D35D0F"/>
    <w:rsid w:val="00D3771E"/>
    <w:rsid w:val="00D40561"/>
    <w:rsid w:val="00D4073C"/>
    <w:rsid w:val="00D418D2"/>
    <w:rsid w:val="00D41BBA"/>
    <w:rsid w:val="00D421EC"/>
    <w:rsid w:val="00D426DC"/>
    <w:rsid w:val="00D43A44"/>
    <w:rsid w:val="00D445A5"/>
    <w:rsid w:val="00D4488D"/>
    <w:rsid w:val="00D453E6"/>
    <w:rsid w:val="00D475BD"/>
    <w:rsid w:val="00D4784F"/>
    <w:rsid w:val="00D50213"/>
    <w:rsid w:val="00D51155"/>
    <w:rsid w:val="00D5143E"/>
    <w:rsid w:val="00D52E24"/>
    <w:rsid w:val="00D53032"/>
    <w:rsid w:val="00D53587"/>
    <w:rsid w:val="00D53783"/>
    <w:rsid w:val="00D53B1F"/>
    <w:rsid w:val="00D54869"/>
    <w:rsid w:val="00D54B03"/>
    <w:rsid w:val="00D55099"/>
    <w:rsid w:val="00D55144"/>
    <w:rsid w:val="00D55570"/>
    <w:rsid w:val="00D55999"/>
    <w:rsid w:val="00D570D7"/>
    <w:rsid w:val="00D57304"/>
    <w:rsid w:val="00D57D03"/>
    <w:rsid w:val="00D57E53"/>
    <w:rsid w:val="00D64482"/>
    <w:rsid w:val="00D64D72"/>
    <w:rsid w:val="00D700B3"/>
    <w:rsid w:val="00D7294D"/>
    <w:rsid w:val="00D73102"/>
    <w:rsid w:val="00D739D7"/>
    <w:rsid w:val="00D748C4"/>
    <w:rsid w:val="00D754AE"/>
    <w:rsid w:val="00D75542"/>
    <w:rsid w:val="00D75608"/>
    <w:rsid w:val="00D75AE9"/>
    <w:rsid w:val="00D7778B"/>
    <w:rsid w:val="00D8259F"/>
    <w:rsid w:val="00D8324A"/>
    <w:rsid w:val="00D836C7"/>
    <w:rsid w:val="00D8738F"/>
    <w:rsid w:val="00D908D8"/>
    <w:rsid w:val="00D90B7D"/>
    <w:rsid w:val="00D91222"/>
    <w:rsid w:val="00D9182A"/>
    <w:rsid w:val="00D91AA6"/>
    <w:rsid w:val="00D922A6"/>
    <w:rsid w:val="00D93238"/>
    <w:rsid w:val="00D932CD"/>
    <w:rsid w:val="00D93741"/>
    <w:rsid w:val="00D94434"/>
    <w:rsid w:val="00D9523B"/>
    <w:rsid w:val="00D9587E"/>
    <w:rsid w:val="00D95AED"/>
    <w:rsid w:val="00D97638"/>
    <w:rsid w:val="00D97690"/>
    <w:rsid w:val="00DA0A13"/>
    <w:rsid w:val="00DA10A2"/>
    <w:rsid w:val="00DA1298"/>
    <w:rsid w:val="00DA24DD"/>
    <w:rsid w:val="00DA2F83"/>
    <w:rsid w:val="00DA4834"/>
    <w:rsid w:val="00DA52F9"/>
    <w:rsid w:val="00DA5D80"/>
    <w:rsid w:val="00DA5E63"/>
    <w:rsid w:val="00DB0009"/>
    <w:rsid w:val="00DB1E93"/>
    <w:rsid w:val="00DB4403"/>
    <w:rsid w:val="00DB4DDA"/>
    <w:rsid w:val="00DB5749"/>
    <w:rsid w:val="00DB590C"/>
    <w:rsid w:val="00DB6331"/>
    <w:rsid w:val="00DB64D0"/>
    <w:rsid w:val="00DB68AB"/>
    <w:rsid w:val="00DB7A1F"/>
    <w:rsid w:val="00DB7EB8"/>
    <w:rsid w:val="00DC039F"/>
    <w:rsid w:val="00DC0930"/>
    <w:rsid w:val="00DC0B3B"/>
    <w:rsid w:val="00DC105B"/>
    <w:rsid w:val="00DC209E"/>
    <w:rsid w:val="00DC273E"/>
    <w:rsid w:val="00DC2E1C"/>
    <w:rsid w:val="00DC5283"/>
    <w:rsid w:val="00DC598E"/>
    <w:rsid w:val="00DC59E7"/>
    <w:rsid w:val="00DC5A14"/>
    <w:rsid w:val="00DC6159"/>
    <w:rsid w:val="00DC6971"/>
    <w:rsid w:val="00DC6C87"/>
    <w:rsid w:val="00DC6F1A"/>
    <w:rsid w:val="00DC737A"/>
    <w:rsid w:val="00DD0A10"/>
    <w:rsid w:val="00DD15D2"/>
    <w:rsid w:val="00DD2726"/>
    <w:rsid w:val="00DD4385"/>
    <w:rsid w:val="00DD4CBA"/>
    <w:rsid w:val="00DD504E"/>
    <w:rsid w:val="00DD6030"/>
    <w:rsid w:val="00DD6EC1"/>
    <w:rsid w:val="00DE0C6E"/>
    <w:rsid w:val="00DE1C78"/>
    <w:rsid w:val="00DE25E5"/>
    <w:rsid w:val="00DE2ECD"/>
    <w:rsid w:val="00DE34FA"/>
    <w:rsid w:val="00DE3D54"/>
    <w:rsid w:val="00DE44B7"/>
    <w:rsid w:val="00DE4500"/>
    <w:rsid w:val="00DE5087"/>
    <w:rsid w:val="00DE53A6"/>
    <w:rsid w:val="00DE5CB1"/>
    <w:rsid w:val="00DE60A7"/>
    <w:rsid w:val="00DE6276"/>
    <w:rsid w:val="00DE735A"/>
    <w:rsid w:val="00DE7541"/>
    <w:rsid w:val="00DE76FB"/>
    <w:rsid w:val="00DF2429"/>
    <w:rsid w:val="00DF3006"/>
    <w:rsid w:val="00DF32E8"/>
    <w:rsid w:val="00DF4EA6"/>
    <w:rsid w:val="00DF67DF"/>
    <w:rsid w:val="00DF6D5B"/>
    <w:rsid w:val="00DF71B0"/>
    <w:rsid w:val="00E002BD"/>
    <w:rsid w:val="00E02056"/>
    <w:rsid w:val="00E02D08"/>
    <w:rsid w:val="00E03537"/>
    <w:rsid w:val="00E04B0D"/>
    <w:rsid w:val="00E064C6"/>
    <w:rsid w:val="00E068FA"/>
    <w:rsid w:val="00E104FB"/>
    <w:rsid w:val="00E11C14"/>
    <w:rsid w:val="00E124EC"/>
    <w:rsid w:val="00E12D87"/>
    <w:rsid w:val="00E149CC"/>
    <w:rsid w:val="00E14B5E"/>
    <w:rsid w:val="00E14FA0"/>
    <w:rsid w:val="00E15B45"/>
    <w:rsid w:val="00E1611B"/>
    <w:rsid w:val="00E1626A"/>
    <w:rsid w:val="00E16969"/>
    <w:rsid w:val="00E220E3"/>
    <w:rsid w:val="00E22C88"/>
    <w:rsid w:val="00E24118"/>
    <w:rsid w:val="00E24198"/>
    <w:rsid w:val="00E25745"/>
    <w:rsid w:val="00E26754"/>
    <w:rsid w:val="00E269C0"/>
    <w:rsid w:val="00E27E64"/>
    <w:rsid w:val="00E30499"/>
    <w:rsid w:val="00E3050A"/>
    <w:rsid w:val="00E30769"/>
    <w:rsid w:val="00E3117B"/>
    <w:rsid w:val="00E31301"/>
    <w:rsid w:val="00E317B6"/>
    <w:rsid w:val="00E31AD9"/>
    <w:rsid w:val="00E335B4"/>
    <w:rsid w:val="00E33A6A"/>
    <w:rsid w:val="00E3443E"/>
    <w:rsid w:val="00E34882"/>
    <w:rsid w:val="00E35CBB"/>
    <w:rsid w:val="00E40CDD"/>
    <w:rsid w:val="00E41D42"/>
    <w:rsid w:val="00E424DA"/>
    <w:rsid w:val="00E42EAD"/>
    <w:rsid w:val="00E43A87"/>
    <w:rsid w:val="00E46BDA"/>
    <w:rsid w:val="00E46EF7"/>
    <w:rsid w:val="00E4709B"/>
    <w:rsid w:val="00E47DEF"/>
    <w:rsid w:val="00E510C7"/>
    <w:rsid w:val="00E51473"/>
    <w:rsid w:val="00E53DD5"/>
    <w:rsid w:val="00E546F9"/>
    <w:rsid w:val="00E55080"/>
    <w:rsid w:val="00E5526B"/>
    <w:rsid w:val="00E56092"/>
    <w:rsid w:val="00E57170"/>
    <w:rsid w:val="00E578B3"/>
    <w:rsid w:val="00E57F67"/>
    <w:rsid w:val="00E57FE5"/>
    <w:rsid w:val="00E60C96"/>
    <w:rsid w:val="00E610D4"/>
    <w:rsid w:val="00E61E90"/>
    <w:rsid w:val="00E62177"/>
    <w:rsid w:val="00E624E0"/>
    <w:rsid w:val="00E63170"/>
    <w:rsid w:val="00E636FF"/>
    <w:rsid w:val="00E64674"/>
    <w:rsid w:val="00E6489E"/>
    <w:rsid w:val="00E66624"/>
    <w:rsid w:val="00E674F2"/>
    <w:rsid w:val="00E67977"/>
    <w:rsid w:val="00E67F14"/>
    <w:rsid w:val="00E71677"/>
    <w:rsid w:val="00E716F0"/>
    <w:rsid w:val="00E721C2"/>
    <w:rsid w:val="00E72300"/>
    <w:rsid w:val="00E7362B"/>
    <w:rsid w:val="00E738EC"/>
    <w:rsid w:val="00E75D7F"/>
    <w:rsid w:val="00E76371"/>
    <w:rsid w:val="00E7734E"/>
    <w:rsid w:val="00E77CB6"/>
    <w:rsid w:val="00E77E79"/>
    <w:rsid w:val="00E806E0"/>
    <w:rsid w:val="00E82E0B"/>
    <w:rsid w:val="00E83388"/>
    <w:rsid w:val="00E83984"/>
    <w:rsid w:val="00E85AD4"/>
    <w:rsid w:val="00E85EAF"/>
    <w:rsid w:val="00E865A2"/>
    <w:rsid w:val="00E86DD3"/>
    <w:rsid w:val="00E877D7"/>
    <w:rsid w:val="00E879D5"/>
    <w:rsid w:val="00E904EC"/>
    <w:rsid w:val="00E906B3"/>
    <w:rsid w:val="00E9203F"/>
    <w:rsid w:val="00E939F7"/>
    <w:rsid w:val="00E941EA"/>
    <w:rsid w:val="00E94BAD"/>
    <w:rsid w:val="00E950E6"/>
    <w:rsid w:val="00E96DEC"/>
    <w:rsid w:val="00E97A8E"/>
    <w:rsid w:val="00E97E79"/>
    <w:rsid w:val="00EA0DA0"/>
    <w:rsid w:val="00EA1595"/>
    <w:rsid w:val="00EA2CFA"/>
    <w:rsid w:val="00EA329F"/>
    <w:rsid w:val="00EA4331"/>
    <w:rsid w:val="00EA4607"/>
    <w:rsid w:val="00EA504D"/>
    <w:rsid w:val="00EA5148"/>
    <w:rsid w:val="00EA5FB1"/>
    <w:rsid w:val="00EA6409"/>
    <w:rsid w:val="00EA6623"/>
    <w:rsid w:val="00EA70C8"/>
    <w:rsid w:val="00EA7673"/>
    <w:rsid w:val="00EB17DF"/>
    <w:rsid w:val="00EB2A1B"/>
    <w:rsid w:val="00EB32E2"/>
    <w:rsid w:val="00EB3356"/>
    <w:rsid w:val="00EB47D1"/>
    <w:rsid w:val="00EB5A67"/>
    <w:rsid w:val="00EB5ECE"/>
    <w:rsid w:val="00EB60F3"/>
    <w:rsid w:val="00EB698E"/>
    <w:rsid w:val="00EB6BAA"/>
    <w:rsid w:val="00EB7735"/>
    <w:rsid w:val="00EB7FDA"/>
    <w:rsid w:val="00EC0057"/>
    <w:rsid w:val="00EC0C96"/>
    <w:rsid w:val="00EC10DB"/>
    <w:rsid w:val="00EC1FAC"/>
    <w:rsid w:val="00EC36DF"/>
    <w:rsid w:val="00EC3792"/>
    <w:rsid w:val="00EC57E1"/>
    <w:rsid w:val="00EC78BB"/>
    <w:rsid w:val="00ED0283"/>
    <w:rsid w:val="00ED0410"/>
    <w:rsid w:val="00ED0C19"/>
    <w:rsid w:val="00ED0D7B"/>
    <w:rsid w:val="00ED1019"/>
    <w:rsid w:val="00ED12D3"/>
    <w:rsid w:val="00ED1A9C"/>
    <w:rsid w:val="00ED31F5"/>
    <w:rsid w:val="00ED33FD"/>
    <w:rsid w:val="00ED35DF"/>
    <w:rsid w:val="00ED3B18"/>
    <w:rsid w:val="00ED4CEC"/>
    <w:rsid w:val="00ED5801"/>
    <w:rsid w:val="00ED5853"/>
    <w:rsid w:val="00ED59DF"/>
    <w:rsid w:val="00EE0CD8"/>
    <w:rsid w:val="00EE26DC"/>
    <w:rsid w:val="00EE27DA"/>
    <w:rsid w:val="00EE2B27"/>
    <w:rsid w:val="00EE3793"/>
    <w:rsid w:val="00EE4A49"/>
    <w:rsid w:val="00EE4B5A"/>
    <w:rsid w:val="00EE53EF"/>
    <w:rsid w:val="00EE5C8A"/>
    <w:rsid w:val="00EE67A7"/>
    <w:rsid w:val="00EE6A25"/>
    <w:rsid w:val="00EE72CF"/>
    <w:rsid w:val="00EE7483"/>
    <w:rsid w:val="00EE756D"/>
    <w:rsid w:val="00EF074A"/>
    <w:rsid w:val="00EF09BA"/>
    <w:rsid w:val="00EF0A82"/>
    <w:rsid w:val="00EF16FB"/>
    <w:rsid w:val="00EF170B"/>
    <w:rsid w:val="00EF2B1A"/>
    <w:rsid w:val="00EF2C8C"/>
    <w:rsid w:val="00EF2C92"/>
    <w:rsid w:val="00EF3CBF"/>
    <w:rsid w:val="00EF435F"/>
    <w:rsid w:val="00EF4BCA"/>
    <w:rsid w:val="00EF4E10"/>
    <w:rsid w:val="00EF5B12"/>
    <w:rsid w:val="00EF6C89"/>
    <w:rsid w:val="00EF6E91"/>
    <w:rsid w:val="00F000F8"/>
    <w:rsid w:val="00F00EFF"/>
    <w:rsid w:val="00F01686"/>
    <w:rsid w:val="00F01928"/>
    <w:rsid w:val="00F02F3F"/>
    <w:rsid w:val="00F03F9D"/>
    <w:rsid w:val="00F040AB"/>
    <w:rsid w:val="00F043BA"/>
    <w:rsid w:val="00F062DD"/>
    <w:rsid w:val="00F06782"/>
    <w:rsid w:val="00F06A88"/>
    <w:rsid w:val="00F06B48"/>
    <w:rsid w:val="00F07A96"/>
    <w:rsid w:val="00F07D88"/>
    <w:rsid w:val="00F10ACB"/>
    <w:rsid w:val="00F10AEF"/>
    <w:rsid w:val="00F10F10"/>
    <w:rsid w:val="00F11B46"/>
    <w:rsid w:val="00F1226B"/>
    <w:rsid w:val="00F12319"/>
    <w:rsid w:val="00F129AD"/>
    <w:rsid w:val="00F13858"/>
    <w:rsid w:val="00F13C91"/>
    <w:rsid w:val="00F13ED8"/>
    <w:rsid w:val="00F14072"/>
    <w:rsid w:val="00F1483D"/>
    <w:rsid w:val="00F14A49"/>
    <w:rsid w:val="00F14AEA"/>
    <w:rsid w:val="00F14FB1"/>
    <w:rsid w:val="00F15F4B"/>
    <w:rsid w:val="00F1621A"/>
    <w:rsid w:val="00F16653"/>
    <w:rsid w:val="00F2239E"/>
    <w:rsid w:val="00F24AF7"/>
    <w:rsid w:val="00F25854"/>
    <w:rsid w:val="00F2717C"/>
    <w:rsid w:val="00F30977"/>
    <w:rsid w:val="00F314F8"/>
    <w:rsid w:val="00F35704"/>
    <w:rsid w:val="00F36CDB"/>
    <w:rsid w:val="00F36F9A"/>
    <w:rsid w:val="00F37AA4"/>
    <w:rsid w:val="00F40022"/>
    <w:rsid w:val="00F40746"/>
    <w:rsid w:val="00F408B0"/>
    <w:rsid w:val="00F42C58"/>
    <w:rsid w:val="00F45ABB"/>
    <w:rsid w:val="00F45BE9"/>
    <w:rsid w:val="00F46527"/>
    <w:rsid w:val="00F50C50"/>
    <w:rsid w:val="00F51008"/>
    <w:rsid w:val="00F51821"/>
    <w:rsid w:val="00F5304F"/>
    <w:rsid w:val="00F53ABD"/>
    <w:rsid w:val="00F54962"/>
    <w:rsid w:val="00F555E1"/>
    <w:rsid w:val="00F56DC5"/>
    <w:rsid w:val="00F57B2D"/>
    <w:rsid w:val="00F604CC"/>
    <w:rsid w:val="00F61B26"/>
    <w:rsid w:val="00F61F52"/>
    <w:rsid w:val="00F6337B"/>
    <w:rsid w:val="00F64146"/>
    <w:rsid w:val="00F644DB"/>
    <w:rsid w:val="00F64532"/>
    <w:rsid w:val="00F64E5B"/>
    <w:rsid w:val="00F64FF3"/>
    <w:rsid w:val="00F65619"/>
    <w:rsid w:val="00F67235"/>
    <w:rsid w:val="00F67BB5"/>
    <w:rsid w:val="00F70410"/>
    <w:rsid w:val="00F71247"/>
    <w:rsid w:val="00F7152A"/>
    <w:rsid w:val="00F7192A"/>
    <w:rsid w:val="00F723EF"/>
    <w:rsid w:val="00F7273A"/>
    <w:rsid w:val="00F73CFC"/>
    <w:rsid w:val="00F7620E"/>
    <w:rsid w:val="00F76BE9"/>
    <w:rsid w:val="00F771DB"/>
    <w:rsid w:val="00F7740F"/>
    <w:rsid w:val="00F77D31"/>
    <w:rsid w:val="00F77F75"/>
    <w:rsid w:val="00F80BEF"/>
    <w:rsid w:val="00F81D3E"/>
    <w:rsid w:val="00F82EF9"/>
    <w:rsid w:val="00F838A0"/>
    <w:rsid w:val="00F83A4D"/>
    <w:rsid w:val="00F83AA6"/>
    <w:rsid w:val="00F840A1"/>
    <w:rsid w:val="00F84474"/>
    <w:rsid w:val="00F8473C"/>
    <w:rsid w:val="00F85910"/>
    <w:rsid w:val="00F85C18"/>
    <w:rsid w:val="00F868AF"/>
    <w:rsid w:val="00F86C84"/>
    <w:rsid w:val="00F86FC7"/>
    <w:rsid w:val="00F9295A"/>
    <w:rsid w:val="00F94824"/>
    <w:rsid w:val="00F95B36"/>
    <w:rsid w:val="00F96A8E"/>
    <w:rsid w:val="00F970B7"/>
    <w:rsid w:val="00F97A95"/>
    <w:rsid w:val="00FA0C51"/>
    <w:rsid w:val="00FA1525"/>
    <w:rsid w:val="00FA1C00"/>
    <w:rsid w:val="00FA43F6"/>
    <w:rsid w:val="00FA4ABE"/>
    <w:rsid w:val="00FA4B52"/>
    <w:rsid w:val="00FA5A1F"/>
    <w:rsid w:val="00FA6074"/>
    <w:rsid w:val="00FA636B"/>
    <w:rsid w:val="00FA6DDB"/>
    <w:rsid w:val="00FA7C56"/>
    <w:rsid w:val="00FB027A"/>
    <w:rsid w:val="00FB112B"/>
    <w:rsid w:val="00FB2BEF"/>
    <w:rsid w:val="00FB3216"/>
    <w:rsid w:val="00FB3813"/>
    <w:rsid w:val="00FB3E65"/>
    <w:rsid w:val="00FB4108"/>
    <w:rsid w:val="00FB4578"/>
    <w:rsid w:val="00FB4A62"/>
    <w:rsid w:val="00FB4B46"/>
    <w:rsid w:val="00FB4C87"/>
    <w:rsid w:val="00FB4DFA"/>
    <w:rsid w:val="00FB5057"/>
    <w:rsid w:val="00FB6148"/>
    <w:rsid w:val="00FB6187"/>
    <w:rsid w:val="00FB6E53"/>
    <w:rsid w:val="00FB7D10"/>
    <w:rsid w:val="00FB7D41"/>
    <w:rsid w:val="00FC0DFC"/>
    <w:rsid w:val="00FC2321"/>
    <w:rsid w:val="00FC2856"/>
    <w:rsid w:val="00FC2D0A"/>
    <w:rsid w:val="00FC3F23"/>
    <w:rsid w:val="00FC4126"/>
    <w:rsid w:val="00FC6032"/>
    <w:rsid w:val="00FC69D1"/>
    <w:rsid w:val="00FC7AC3"/>
    <w:rsid w:val="00FD0CC6"/>
    <w:rsid w:val="00FD1273"/>
    <w:rsid w:val="00FD1840"/>
    <w:rsid w:val="00FD1916"/>
    <w:rsid w:val="00FD27EE"/>
    <w:rsid w:val="00FD2EB2"/>
    <w:rsid w:val="00FD3400"/>
    <w:rsid w:val="00FD3A26"/>
    <w:rsid w:val="00FD490C"/>
    <w:rsid w:val="00FD4A2C"/>
    <w:rsid w:val="00FD549E"/>
    <w:rsid w:val="00FD6D28"/>
    <w:rsid w:val="00FD7243"/>
    <w:rsid w:val="00FE1D2E"/>
    <w:rsid w:val="00FE3431"/>
    <w:rsid w:val="00FE3518"/>
    <w:rsid w:val="00FE365E"/>
    <w:rsid w:val="00FE41F2"/>
    <w:rsid w:val="00FE4B7C"/>
    <w:rsid w:val="00FE5246"/>
    <w:rsid w:val="00FE5DDA"/>
    <w:rsid w:val="00FE7903"/>
    <w:rsid w:val="00FF09E6"/>
    <w:rsid w:val="00FF1F39"/>
    <w:rsid w:val="00FF2BF2"/>
    <w:rsid w:val="00FF4E2A"/>
    <w:rsid w:val="00FF52B0"/>
    <w:rsid w:val="00FF5F57"/>
    <w:rsid w:val="00FF70F3"/>
    <w:rsid w:val="426E5852"/>
    <w:rsid w:val="5F1A78FF"/>
    <w:rsid w:val="6287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E0712E"/>
  <w15:docId w15:val="{8F226A72-939E-467B-81A9-5E546D8BC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 w:unhideWhenUsed="1"/>
    <w:lsdException w:name="header" w:uiPriority="99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qFormat="1"/>
    <w:lsdException w:name="line number" w:semiHidden="1" w:uiPriority="99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pPr>
      <w:widowControl w:val="0"/>
      <w:jc w:val="both"/>
    </w:pPr>
    <w:rPr>
      <w:rFonts w:ascii="Arial" w:hAnsi="Arial" w:cs="Times New Roman"/>
      <w:lang w:eastAsia="en-US"/>
    </w:rPr>
  </w:style>
  <w:style w:type="paragraph" w:styleId="1">
    <w:name w:val="heading 1"/>
    <w:basedOn w:val="a3"/>
    <w:next w:val="a3"/>
    <w:link w:val="10"/>
    <w:qFormat/>
    <w:pPr>
      <w:numPr>
        <w:numId w:val="1"/>
      </w:numPr>
      <w:tabs>
        <w:tab w:val="center" w:leader="dot" w:pos="4320"/>
      </w:tabs>
      <w:spacing w:before="240" w:after="120"/>
      <w:ind w:left="431" w:hanging="431"/>
      <w:outlineLvl w:val="0"/>
    </w:pPr>
    <w:rPr>
      <w:rFonts w:eastAsia="宋体" w:cs="Arial"/>
      <w:b/>
      <w:sz w:val="32"/>
      <w:szCs w:val="44"/>
      <w:lang w:eastAsia="zh-CN"/>
    </w:rPr>
  </w:style>
  <w:style w:type="paragraph" w:styleId="2">
    <w:name w:val="heading 2"/>
    <w:basedOn w:val="a3"/>
    <w:next w:val="a3"/>
    <w:link w:val="20"/>
    <w:unhideWhenUsed/>
    <w:qFormat/>
    <w:pPr>
      <w:keepNext/>
      <w:keepLines/>
      <w:numPr>
        <w:ilvl w:val="1"/>
        <w:numId w:val="1"/>
      </w:numPr>
      <w:spacing w:before="360" w:after="120"/>
      <w:ind w:left="578" w:rightChars="100" w:right="200" w:hanging="578"/>
      <w:outlineLvl w:val="1"/>
    </w:pPr>
    <w:rPr>
      <w:rFonts w:eastAsia="宋体" w:cs="Arial"/>
      <w:b/>
      <w:bCs/>
      <w:sz w:val="28"/>
      <w:szCs w:val="28"/>
      <w:lang w:eastAsia="zh-CN"/>
    </w:rPr>
  </w:style>
  <w:style w:type="paragraph" w:styleId="3">
    <w:name w:val="heading 3"/>
    <w:basedOn w:val="a3"/>
    <w:next w:val="a3"/>
    <w:link w:val="30"/>
    <w:unhideWhenUsed/>
    <w:qFormat/>
    <w:pPr>
      <w:keepNext/>
      <w:keepLines/>
      <w:numPr>
        <w:ilvl w:val="2"/>
        <w:numId w:val="1"/>
      </w:numPr>
      <w:spacing w:before="260" w:after="260" w:line="416" w:lineRule="auto"/>
      <w:ind w:leftChars="100" w:left="920" w:rightChars="100" w:right="200"/>
      <w:outlineLvl w:val="2"/>
    </w:pPr>
    <w:rPr>
      <w:rFonts w:eastAsia="宋体" w:cs="Arial"/>
      <w:b/>
      <w:bCs/>
      <w:sz w:val="24"/>
      <w:szCs w:val="24"/>
      <w:lang w:eastAsia="zh-CN"/>
    </w:rPr>
  </w:style>
  <w:style w:type="paragraph" w:styleId="4">
    <w:name w:val="heading 4"/>
    <w:basedOn w:val="a3"/>
    <w:next w:val="a3"/>
    <w:link w:val="40"/>
    <w:unhideWhenUsed/>
    <w:qFormat/>
    <w:pPr>
      <w:keepNext/>
      <w:keepLines/>
      <w:numPr>
        <w:ilvl w:val="3"/>
        <w:numId w:val="1"/>
      </w:numPr>
      <w:spacing w:before="120" w:after="120"/>
      <w:outlineLvl w:val="3"/>
    </w:pPr>
    <w:rPr>
      <w:rFonts w:eastAsia="宋体" w:cs="Arial"/>
      <w:b/>
      <w:bCs/>
      <w:sz w:val="22"/>
      <w:szCs w:val="22"/>
      <w:lang w:eastAsia="zh-CN"/>
    </w:rPr>
  </w:style>
  <w:style w:type="paragraph" w:styleId="5">
    <w:name w:val="heading 5"/>
    <w:basedOn w:val="a3"/>
    <w:next w:val="a3"/>
    <w:link w:val="50"/>
    <w:unhideWhenUsed/>
    <w:qFormat/>
    <w:pPr>
      <w:keepNext/>
      <w:keepLines/>
      <w:spacing w:beforeLines="100" w:before="240" w:afterLines="50" w:after="120"/>
      <w:outlineLvl w:val="4"/>
    </w:pPr>
    <w:rPr>
      <w:rFonts w:eastAsiaTheme="minorEastAsia" w:cs="Arial"/>
      <w:b/>
      <w:bCs/>
      <w:lang w:eastAsia="zh-CN"/>
    </w:rPr>
  </w:style>
  <w:style w:type="paragraph" w:styleId="6">
    <w:name w:val="heading 6"/>
    <w:basedOn w:val="a3"/>
    <w:next w:val="a3"/>
    <w:link w:val="60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3"/>
    <w:next w:val="a3"/>
    <w:link w:val="80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TOC7">
    <w:name w:val="toc 7"/>
    <w:basedOn w:val="a3"/>
    <w:next w:val="a3"/>
    <w:uiPriority w:val="39"/>
    <w:unhideWhenUsed/>
    <w:pPr>
      <w:ind w:leftChars="1200" w:left="2520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a7">
    <w:name w:val="Normal Indent"/>
    <w:basedOn w:val="a3"/>
    <w:link w:val="a8"/>
    <w:pPr>
      <w:ind w:left="720"/>
    </w:pPr>
    <w:rPr>
      <w:rFonts w:eastAsiaTheme="minorEastAsia"/>
    </w:rPr>
  </w:style>
  <w:style w:type="paragraph" w:styleId="51">
    <w:name w:val="index 5"/>
    <w:basedOn w:val="a3"/>
    <w:next w:val="a3"/>
    <w:pPr>
      <w:ind w:left="1134"/>
    </w:pPr>
    <w:rPr>
      <w:rFonts w:eastAsiaTheme="minorEastAsia"/>
    </w:rPr>
  </w:style>
  <w:style w:type="paragraph" w:styleId="a9">
    <w:name w:val="annotation text"/>
    <w:basedOn w:val="a3"/>
    <w:link w:val="aa"/>
    <w:pPr>
      <w:jc w:val="left"/>
    </w:pPr>
    <w:rPr>
      <w:rFonts w:ascii="等线" w:hAnsi="等线" w:cs="宋体"/>
      <w:sz w:val="22"/>
      <w:szCs w:val="22"/>
    </w:rPr>
  </w:style>
  <w:style w:type="paragraph" w:styleId="ab">
    <w:name w:val="Body Text"/>
    <w:basedOn w:val="a3"/>
    <w:link w:val="ac"/>
    <w:qFormat/>
    <w:rPr>
      <w:rFonts w:eastAsia="??" w:cs="宋体"/>
      <w:kern w:val="2"/>
      <w:sz w:val="16"/>
      <w:szCs w:val="22"/>
    </w:rPr>
  </w:style>
  <w:style w:type="paragraph" w:styleId="ad">
    <w:name w:val="List Continue"/>
    <w:basedOn w:val="a3"/>
    <w:pPr>
      <w:spacing w:after="120"/>
      <w:ind w:leftChars="200" w:left="480"/>
    </w:pPr>
    <w:rPr>
      <w:rFonts w:eastAsiaTheme="minorEastAsia"/>
    </w:rPr>
  </w:style>
  <w:style w:type="paragraph" w:styleId="TOC5">
    <w:name w:val="toc 5"/>
    <w:basedOn w:val="a3"/>
    <w:next w:val="a3"/>
    <w:uiPriority w:val="39"/>
    <w:unhideWhenUsed/>
    <w:pPr>
      <w:ind w:leftChars="800" w:left="1680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3">
    <w:name w:val="toc 3"/>
    <w:basedOn w:val="a3"/>
    <w:next w:val="a3"/>
    <w:uiPriority w:val="39"/>
    <w:pPr>
      <w:widowControl/>
      <w:spacing w:beforeLines="50" w:before="50"/>
      <w:ind w:leftChars="800" w:left="800" w:rightChars="200" w:right="200"/>
      <w:jc w:val="left"/>
    </w:pPr>
    <w:rPr>
      <w:rFonts w:eastAsia="宋体" w:cs="Arial"/>
      <w:iCs/>
      <w:kern w:val="2"/>
      <w:lang w:eastAsia="zh-CN"/>
    </w:rPr>
  </w:style>
  <w:style w:type="paragraph" w:styleId="TOC8">
    <w:name w:val="toc 8"/>
    <w:basedOn w:val="a3"/>
    <w:next w:val="a3"/>
    <w:uiPriority w:val="39"/>
    <w:unhideWhenUsed/>
    <w:pPr>
      <w:ind w:leftChars="1400" w:left="2940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ae">
    <w:name w:val="Balloon Text"/>
    <w:basedOn w:val="a3"/>
    <w:link w:val="af"/>
    <w:semiHidden/>
    <w:unhideWhenUsed/>
    <w:rPr>
      <w:sz w:val="18"/>
      <w:szCs w:val="18"/>
    </w:rPr>
  </w:style>
  <w:style w:type="paragraph" w:styleId="af0">
    <w:name w:val="footer"/>
    <w:basedOn w:val="a3"/>
    <w:link w:val="af1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3"/>
    <w:link w:val="af3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aliases w:val="DS目录"/>
    <w:basedOn w:val="a3"/>
    <w:next w:val="a3"/>
    <w:link w:val="TOC10"/>
    <w:uiPriority w:val="39"/>
    <w:pPr>
      <w:widowControl/>
      <w:spacing w:beforeLines="50" w:before="120" w:after="120"/>
      <w:ind w:leftChars="200" w:left="200" w:rightChars="200" w:right="400"/>
      <w:jc w:val="left"/>
    </w:pPr>
    <w:rPr>
      <w:rFonts w:eastAsia="宋体" w:cs="Arial"/>
      <w:bCs/>
      <w:caps/>
      <w:kern w:val="2"/>
      <w:lang w:eastAsia="zh-CN"/>
    </w:rPr>
  </w:style>
  <w:style w:type="paragraph" w:styleId="TOC4">
    <w:name w:val="toc 4"/>
    <w:basedOn w:val="a3"/>
    <w:next w:val="a3"/>
    <w:uiPriority w:val="39"/>
    <w:unhideWhenUsed/>
    <w:pPr>
      <w:ind w:leftChars="600" w:left="1260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6">
    <w:name w:val="toc 6"/>
    <w:basedOn w:val="a3"/>
    <w:next w:val="a3"/>
    <w:uiPriority w:val="39"/>
    <w:unhideWhenUsed/>
    <w:pPr>
      <w:ind w:leftChars="1000" w:left="2100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TOC2">
    <w:name w:val="toc 2"/>
    <w:basedOn w:val="a3"/>
    <w:next w:val="a3"/>
    <w:uiPriority w:val="39"/>
    <w:rsid w:val="00D932CD"/>
    <w:pPr>
      <w:widowControl/>
      <w:spacing w:beforeLines="50" w:before="50"/>
      <w:ind w:leftChars="500" w:left="500" w:rightChars="200" w:right="200"/>
      <w:jc w:val="left"/>
    </w:pPr>
    <w:rPr>
      <w:rFonts w:eastAsia="宋体" w:cs="Arial"/>
      <w:kern w:val="2"/>
      <w:lang w:eastAsia="zh-CN"/>
    </w:rPr>
  </w:style>
  <w:style w:type="paragraph" w:styleId="TOC9">
    <w:name w:val="toc 9"/>
    <w:basedOn w:val="a3"/>
    <w:next w:val="a3"/>
    <w:uiPriority w:val="39"/>
    <w:unhideWhenUsed/>
    <w:pPr>
      <w:ind w:leftChars="1600" w:left="3360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af4">
    <w:name w:val="Title"/>
    <w:basedOn w:val="a3"/>
    <w:next w:val="a3"/>
    <w:link w:val="af5"/>
    <w:qFormat/>
    <w:pPr>
      <w:widowControl/>
      <w:spacing w:beforeLines="50" w:before="312" w:after="312"/>
      <w:ind w:leftChars="200" w:left="400" w:rightChars="200" w:right="400"/>
      <w:jc w:val="center"/>
      <w:outlineLvl w:val="0"/>
    </w:pPr>
    <w:rPr>
      <w:rFonts w:eastAsia="宋体" w:cstheme="majorBidi"/>
      <w:b/>
      <w:bCs/>
      <w:kern w:val="2"/>
      <w:sz w:val="52"/>
      <w:szCs w:val="32"/>
      <w:lang w:eastAsia="zh-CN"/>
    </w:rPr>
  </w:style>
  <w:style w:type="paragraph" w:styleId="af6">
    <w:name w:val="annotation subject"/>
    <w:basedOn w:val="a9"/>
    <w:next w:val="a9"/>
    <w:link w:val="af7"/>
    <w:qFormat/>
    <w:rPr>
      <w:rFonts w:ascii="Arial" w:hAnsi="Arial" w:cs="Times New Roman"/>
      <w:b/>
      <w:bCs/>
      <w:sz w:val="20"/>
      <w:szCs w:val="20"/>
    </w:rPr>
  </w:style>
  <w:style w:type="table" w:styleId="af8">
    <w:name w:val="Table Grid"/>
    <w:basedOn w:val="a5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page number"/>
    <w:basedOn w:val="a4"/>
  </w:style>
  <w:style w:type="character" w:styleId="afa">
    <w:name w:val="FollowedHyperlink"/>
    <w:basedOn w:val="a4"/>
    <w:semiHidden/>
    <w:unhideWhenUsed/>
    <w:rPr>
      <w:color w:val="954F72"/>
      <w:u w:val="single"/>
    </w:rPr>
  </w:style>
  <w:style w:type="character" w:styleId="afb">
    <w:name w:val="Hyperlink"/>
    <w:basedOn w:val="a4"/>
    <w:uiPriority w:val="99"/>
    <w:unhideWhenUsed/>
    <w:qFormat/>
    <w:rPr>
      <w:color w:val="0000FF"/>
      <w:u w:val="single"/>
    </w:rPr>
  </w:style>
  <w:style w:type="character" w:styleId="afc">
    <w:name w:val="annotation reference"/>
    <w:basedOn w:val="a4"/>
    <w:qFormat/>
    <w:rPr>
      <w:sz w:val="21"/>
      <w:szCs w:val="21"/>
    </w:rPr>
  </w:style>
  <w:style w:type="character" w:customStyle="1" w:styleId="10">
    <w:name w:val="标题 1 字符"/>
    <w:basedOn w:val="a4"/>
    <w:link w:val="1"/>
    <w:qFormat/>
    <w:rPr>
      <w:rFonts w:ascii="Arial" w:eastAsia="宋体" w:hAnsi="Arial" w:cs="Arial"/>
      <w:b/>
      <w:sz w:val="32"/>
      <w:szCs w:val="44"/>
    </w:rPr>
  </w:style>
  <w:style w:type="character" w:customStyle="1" w:styleId="20">
    <w:name w:val="标题 2 字符"/>
    <w:basedOn w:val="a4"/>
    <w:link w:val="2"/>
    <w:qFormat/>
    <w:rPr>
      <w:rFonts w:ascii="Arial" w:eastAsia="宋体" w:hAnsi="Arial" w:cs="Arial"/>
      <w:b/>
      <w:bCs/>
      <w:sz w:val="28"/>
      <w:szCs w:val="28"/>
    </w:rPr>
  </w:style>
  <w:style w:type="character" w:customStyle="1" w:styleId="30">
    <w:name w:val="标题 3 字符"/>
    <w:basedOn w:val="a4"/>
    <w:link w:val="3"/>
    <w:qFormat/>
    <w:rPr>
      <w:rFonts w:ascii="Arial" w:eastAsia="宋体" w:hAnsi="Arial" w:cs="Arial"/>
      <w:b/>
      <w:bCs/>
      <w:sz w:val="24"/>
      <w:szCs w:val="24"/>
    </w:rPr>
  </w:style>
  <w:style w:type="character" w:customStyle="1" w:styleId="40">
    <w:name w:val="标题 4 字符"/>
    <w:basedOn w:val="a4"/>
    <w:link w:val="4"/>
    <w:qFormat/>
    <w:rPr>
      <w:rFonts w:ascii="Arial" w:eastAsia="宋体" w:hAnsi="Arial" w:cs="Arial"/>
      <w:b/>
      <w:bCs/>
      <w:sz w:val="22"/>
      <w:szCs w:val="22"/>
    </w:rPr>
  </w:style>
  <w:style w:type="character" w:customStyle="1" w:styleId="50">
    <w:name w:val="标题 5 字符"/>
    <w:basedOn w:val="a4"/>
    <w:link w:val="5"/>
    <w:qFormat/>
    <w:rPr>
      <w:rFonts w:ascii="Arial" w:eastAsiaTheme="minorEastAsia" w:hAnsi="Arial" w:cs="Arial"/>
      <w:b/>
      <w:bCs/>
      <w:kern w:val="0"/>
      <w:sz w:val="20"/>
      <w:szCs w:val="20"/>
    </w:rPr>
  </w:style>
  <w:style w:type="character" w:customStyle="1" w:styleId="af3">
    <w:name w:val="页眉 字符"/>
    <w:basedOn w:val="a4"/>
    <w:link w:val="af2"/>
    <w:uiPriority w:val="99"/>
    <w:qFormat/>
    <w:rPr>
      <w:sz w:val="18"/>
      <w:szCs w:val="18"/>
    </w:rPr>
  </w:style>
  <w:style w:type="character" w:customStyle="1" w:styleId="af1">
    <w:name w:val="页脚 字符"/>
    <w:basedOn w:val="a4"/>
    <w:link w:val="af0"/>
    <w:uiPriority w:val="99"/>
    <w:qFormat/>
    <w:rPr>
      <w:sz w:val="18"/>
      <w:szCs w:val="18"/>
    </w:rPr>
  </w:style>
  <w:style w:type="paragraph" w:styleId="afd">
    <w:name w:val="List Paragraph"/>
    <w:basedOn w:val="a3"/>
    <w:link w:val="afe"/>
    <w:uiPriority w:val="34"/>
    <w:qFormat/>
    <w:pPr>
      <w:ind w:firstLineChars="200" w:firstLine="420"/>
    </w:pPr>
  </w:style>
  <w:style w:type="character" w:customStyle="1" w:styleId="afe">
    <w:name w:val="列表段落 字符"/>
    <w:basedOn w:val="a4"/>
    <w:link w:val="afd"/>
    <w:uiPriority w:val="34"/>
    <w:qFormat/>
    <w:rPr>
      <w:rFonts w:ascii="Arial" w:hAnsi="Arial" w:cs="Times New Roman"/>
      <w:kern w:val="0"/>
      <w:sz w:val="20"/>
      <w:szCs w:val="20"/>
      <w:lang w:eastAsia="en-US"/>
    </w:rPr>
  </w:style>
  <w:style w:type="paragraph" w:customStyle="1" w:styleId="aff">
    <w:name w:val="内核"/>
    <w:basedOn w:val="a3"/>
    <w:link w:val="aff0"/>
    <w:qFormat/>
    <w:pPr>
      <w:widowControl/>
      <w:jc w:val="left"/>
    </w:pPr>
    <w:rPr>
      <w:rFonts w:eastAsia="宋体" w:cs="Arial"/>
      <w:color w:val="2E74B5"/>
      <w:lang w:eastAsia="zh-CN"/>
    </w:rPr>
  </w:style>
  <w:style w:type="character" w:customStyle="1" w:styleId="aff0">
    <w:name w:val="内核 字符"/>
    <w:basedOn w:val="a4"/>
    <w:link w:val="aff"/>
    <w:qFormat/>
    <w:rPr>
      <w:rFonts w:ascii="Arial" w:eastAsia="宋体" w:hAnsi="Arial" w:cs="Arial"/>
      <w:color w:val="2E74B5"/>
      <w:kern w:val="0"/>
      <w:sz w:val="20"/>
      <w:szCs w:val="20"/>
    </w:rPr>
  </w:style>
  <w:style w:type="paragraph" w:customStyle="1" w:styleId="G0">
    <w:name w:val="G0"/>
    <w:basedOn w:val="a3"/>
    <w:link w:val="G00"/>
    <w:qFormat/>
    <w:pPr>
      <w:widowControl/>
      <w:jc w:val="left"/>
    </w:pPr>
    <w:rPr>
      <w:rFonts w:eastAsia="宋体" w:cs="Arial"/>
      <w:color w:val="538135"/>
      <w:lang w:eastAsia="zh-CN"/>
    </w:rPr>
  </w:style>
  <w:style w:type="character" w:customStyle="1" w:styleId="G00">
    <w:name w:val="G0 字符"/>
    <w:basedOn w:val="a4"/>
    <w:link w:val="G0"/>
    <w:qFormat/>
    <w:rPr>
      <w:rFonts w:ascii="Arial" w:eastAsia="宋体" w:hAnsi="Arial" w:cs="Arial"/>
      <w:color w:val="538135"/>
      <w:kern w:val="0"/>
      <w:sz w:val="20"/>
      <w:szCs w:val="20"/>
    </w:rPr>
  </w:style>
  <w:style w:type="character" w:customStyle="1" w:styleId="aa">
    <w:name w:val="批注文字 字符"/>
    <w:basedOn w:val="a4"/>
    <w:link w:val="a9"/>
    <w:qFormat/>
    <w:rPr>
      <w:kern w:val="0"/>
      <w:sz w:val="22"/>
      <w:lang w:eastAsia="en-US"/>
    </w:rPr>
  </w:style>
  <w:style w:type="paragraph" w:customStyle="1" w:styleId="95F">
    <w:name w:val="95F"/>
    <w:basedOn w:val="a3"/>
    <w:link w:val="95F0"/>
    <w:qFormat/>
    <w:pPr>
      <w:widowControl/>
      <w:jc w:val="left"/>
    </w:pPr>
    <w:rPr>
      <w:rFonts w:eastAsia="宋体" w:cs="Arial"/>
      <w:color w:val="7B7B7B"/>
      <w:lang w:eastAsia="zh-CN"/>
    </w:rPr>
  </w:style>
  <w:style w:type="character" w:customStyle="1" w:styleId="95F0">
    <w:name w:val="95F 字符"/>
    <w:basedOn w:val="a4"/>
    <w:link w:val="95F"/>
    <w:qFormat/>
    <w:rPr>
      <w:rFonts w:ascii="Arial" w:eastAsia="宋体" w:hAnsi="Arial" w:cs="Arial"/>
      <w:color w:val="7B7B7B"/>
      <w:kern w:val="0"/>
      <w:sz w:val="20"/>
      <w:szCs w:val="20"/>
    </w:rPr>
  </w:style>
  <w:style w:type="character" w:customStyle="1" w:styleId="af7">
    <w:name w:val="批注主题 字符"/>
    <w:basedOn w:val="aa"/>
    <w:link w:val="af6"/>
    <w:qFormat/>
    <w:rPr>
      <w:rFonts w:ascii="Arial" w:hAnsi="Arial" w:cs="Times New Roman"/>
      <w:b/>
      <w:bCs/>
      <w:kern w:val="0"/>
      <w:sz w:val="20"/>
      <w:szCs w:val="20"/>
      <w:lang w:eastAsia="en-US"/>
    </w:rPr>
  </w:style>
  <w:style w:type="character" w:customStyle="1" w:styleId="ac">
    <w:name w:val="正文文本 字符"/>
    <w:link w:val="ab"/>
    <w:qFormat/>
    <w:rPr>
      <w:rFonts w:ascii="Arial" w:eastAsia="??" w:hAnsi="Arial"/>
      <w:sz w:val="16"/>
      <w:lang w:eastAsia="en-US"/>
    </w:rPr>
  </w:style>
  <w:style w:type="character" w:customStyle="1" w:styleId="11">
    <w:name w:val="正文文本 字符1"/>
    <w:basedOn w:val="a4"/>
    <w:uiPriority w:val="99"/>
    <w:semiHidden/>
    <w:qFormat/>
    <w:rPr>
      <w:rFonts w:ascii="Arial" w:hAnsi="Arial" w:cs="Times New Roman"/>
      <w:kern w:val="0"/>
      <w:sz w:val="20"/>
      <w:szCs w:val="20"/>
      <w:lang w:eastAsia="en-US"/>
    </w:rPr>
  </w:style>
  <w:style w:type="character" w:customStyle="1" w:styleId="3Char">
    <w:name w:val="标题 3 Char"/>
    <w:qFormat/>
    <w:rPr>
      <w:rFonts w:ascii="宋体" w:eastAsia="宋体" w:hAnsi="宋体" w:hint="eastAsia"/>
      <w:b/>
      <w:kern w:val="2"/>
      <w:sz w:val="32"/>
      <w:lang w:val="en-US" w:eastAsia="zh-CN"/>
    </w:rPr>
  </w:style>
  <w:style w:type="character" w:customStyle="1" w:styleId="af">
    <w:name w:val="批注框文本 字符"/>
    <w:basedOn w:val="a4"/>
    <w:link w:val="ae"/>
    <w:semiHidden/>
    <w:qFormat/>
    <w:rPr>
      <w:rFonts w:ascii="Arial" w:hAnsi="Arial" w:cs="Times New Roman"/>
      <w:kern w:val="0"/>
      <w:sz w:val="18"/>
      <w:szCs w:val="18"/>
      <w:lang w:eastAsia="en-US"/>
    </w:rPr>
  </w:style>
  <w:style w:type="character" w:customStyle="1" w:styleId="fontstyle01">
    <w:name w:val="fontstyle01"/>
    <w:basedOn w:val="a4"/>
    <w:qFormat/>
    <w:rPr>
      <w:rFonts w:ascii="Calibri" w:hAnsi="Calibri" w:cs="Calibri" w:hint="default"/>
      <w:color w:val="000000"/>
      <w:sz w:val="24"/>
      <w:szCs w:val="24"/>
    </w:rPr>
  </w:style>
  <w:style w:type="character" w:customStyle="1" w:styleId="fontstyle21">
    <w:name w:val="fontstyle21"/>
    <w:basedOn w:val="a4"/>
    <w:qFormat/>
    <w:rPr>
      <w:rFonts w:ascii="Calibri" w:hAnsi="Calibri" w:cs="Calibri" w:hint="default"/>
      <w:b/>
      <w:bCs/>
      <w:color w:val="000000"/>
      <w:sz w:val="24"/>
      <w:szCs w:val="24"/>
    </w:rPr>
  </w:style>
  <w:style w:type="character" w:customStyle="1" w:styleId="fontstyle31">
    <w:name w:val="fontstyle31"/>
    <w:basedOn w:val="a4"/>
    <w:qFormat/>
    <w:rPr>
      <w:rFonts w:ascii="Arial" w:hAnsi="Arial" w:cs="Arial" w:hint="default"/>
      <w:color w:val="000000"/>
      <w:sz w:val="20"/>
      <w:szCs w:val="20"/>
    </w:rPr>
  </w:style>
  <w:style w:type="character" w:customStyle="1" w:styleId="fontstyle41">
    <w:name w:val="fontstyle41"/>
    <w:basedOn w:val="a4"/>
    <w:qFormat/>
    <w:rPr>
      <w:rFonts w:ascii="Symbol" w:hAnsi="Symbol" w:hint="default"/>
      <w:color w:val="000000"/>
      <w:sz w:val="20"/>
      <w:szCs w:val="20"/>
    </w:rPr>
  </w:style>
  <w:style w:type="paragraph" w:customStyle="1" w:styleId="DS">
    <w:name w:val="DS强调"/>
    <w:basedOn w:val="a3"/>
    <w:link w:val="DS2"/>
    <w:qFormat/>
    <w:pPr>
      <w:widowControl/>
      <w:spacing w:beforeLines="100" w:before="312" w:afterLines="100" w:after="312"/>
      <w:ind w:leftChars="200" w:left="400" w:rightChars="200" w:right="400"/>
    </w:pPr>
    <w:rPr>
      <w:rFonts w:eastAsia="宋体" w:cs="Arial"/>
      <w:b/>
      <w:kern w:val="2"/>
      <w:lang w:val="sv-SE" w:eastAsia="zh-CN"/>
    </w:rPr>
  </w:style>
  <w:style w:type="character" w:customStyle="1" w:styleId="DS2">
    <w:name w:val="DS强调 字符"/>
    <w:basedOn w:val="a4"/>
    <w:link w:val="DS"/>
    <w:qFormat/>
    <w:rPr>
      <w:rFonts w:ascii="Arial" w:eastAsia="宋体" w:hAnsi="Arial" w:cs="Arial"/>
      <w:b/>
      <w:sz w:val="20"/>
      <w:szCs w:val="20"/>
      <w:lang w:val="sv-SE"/>
    </w:rPr>
  </w:style>
  <w:style w:type="paragraph" w:customStyle="1" w:styleId="DSSFR">
    <w:name w:val="DS表格SFR"/>
    <w:basedOn w:val="a3"/>
    <w:link w:val="DSSFR0"/>
    <w:qFormat/>
    <w:pPr>
      <w:widowControl/>
      <w:spacing w:before="120" w:after="120" w:line="280" w:lineRule="exact"/>
      <w:jc w:val="center"/>
    </w:pPr>
    <w:rPr>
      <w:rFonts w:eastAsia="宋体" w:cs="Arial"/>
      <w:kern w:val="2"/>
      <w:lang w:eastAsia="zh-CN"/>
    </w:rPr>
  </w:style>
  <w:style w:type="character" w:customStyle="1" w:styleId="DSSFR0">
    <w:name w:val="DS表格SFR 字符"/>
    <w:basedOn w:val="a4"/>
    <w:link w:val="DSSFR"/>
    <w:qFormat/>
    <w:rPr>
      <w:rFonts w:ascii="Arial" w:eastAsia="宋体" w:hAnsi="Arial" w:cs="Arial"/>
      <w:sz w:val="20"/>
      <w:szCs w:val="20"/>
    </w:rPr>
  </w:style>
  <w:style w:type="paragraph" w:customStyle="1" w:styleId="aff1">
    <w:name w:val="图标"/>
    <w:basedOn w:val="a3"/>
    <w:link w:val="aff2"/>
    <w:qFormat/>
    <w:pPr>
      <w:widowControl/>
      <w:jc w:val="center"/>
    </w:pPr>
    <w:rPr>
      <w:rFonts w:eastAsiaTheme="minorEastAsia" w:cs="微软雅黑"/>
      <w:color w:val="000000"/>
      <w:lang w:val="zh-CN" w:eastAsia="zh-CN"/>
    </w:rPr>
  </w:style>
  <w:style w:type="character" w:customStyle="1" w:styleId="aff2">
    <w:name w:val="图标 字符"/>
    <w:basedOn w:val="a4"/>
    <w:link w:val="aff1"/>
    <w:rPr>
      <w:rFonts w:ascii="Arial" w:eastAsiaTheme="minorEastAsia" w:hAnsi="Arial" w:cs="微软雅黑"/>
      <w:color w:val="000000"/>
      <w:kern w:val="0"/>
      <w:sz w:val="20"/>
      <w:szCs w:val="20"/>
      <w:lang w:val="zh-CN"/>
    </w:rPr>
  </w:style>
  <w:style w:type="character" w:customStyle="1" w:styleId="12">
    <w:name w:val="未处理的提及1"/>
    <w:basedOn w:val="a4"/>
    <w:uiPriority w:val="99"/>
    <w:semiHidden/>
    <w:unhideWhenUsed/>
    <w:rPr>
      <w:color w:val="605E5C"/>
      <w:shd w:val="clear" w:color="auto" w:fill="E1DFDD"/>
    </w:rPr>
  </w:style>
  <w:style w:type="paragraph" w:styleId="aff3">
    <w:name w:val="No Spacing"/>
    <w:uiPriority w:val="1"/>
    <w:qFormat/>
    <w:rPr>
      <w:rFonts w:ascii="Arial" w:eastAsia="宋体" w:hAnsi="Arial" w:cs="Arial"/>
    </w:rPr>
  </w:style>
  <w:style w:type="paragraph" w:customStyle="1" w:styleId="DS3">
    <w:name w:val="DS表格"/>
    <w:basedOn w:val="a3"/>
    <w:link w:val="DS4"/>
    <w:qFormat/>
    <w:pPr>
      <w:widowControl/>
      <w:spacing w:beforeLines="50" w:before="156" w:afterLines="50" w:after="156"/>
      <w:jc w:val="center"/>
    </w:pPr>
    <w:rPr>
      <w:rFonts w:eastAsia="宋体" w:cs="Arial"/>
      <w:bCs/>
      <w:kern w:val="2"/>
      <w:sz w:val="16"/>
      <w:lang w:eastAsia="zh-CN"/>
    </w:rPr>
  </w:style>
  <w:style w:type="character" w:customStyle="1" w:styleId="DS4">
    <w:name w:val="DS表格 字符"/>
    <w:basedOn w:val="a4"/>
    <w:link w:val="DS3"/>
    <w:rPr>
      <w:rFonts w:ascii="Arial" w:eastAsia="宋体" w:hAnsi="Arial" w:cs="Arial"/>
      <w:bCs/>
      <w:sz w:val="16"/>
      <w:szCs w:val="20"/>
    </w:rPr>
  </w:style>
  <w:style w:type="character" w:customStyle="1" w:styleId="fontstyle11">
    <w:name w:val="fontstyle11"/>
    <w:basedOn w:val="a4"/>
    <w:rPr>
      <w:rFonts w:ascii="Symbol" w:hAnsi="Symbol" w:hint="default"/>
      <w:color w:val="000000"/>
      <w:sz w:val="20"/>
      <w:szCs w:val="20"/>
    </w:rPr>
  </w:style>
  <w:style w:type="character" w:customStyle="1" w:styleId="af5">
    <w:name w:val="标题 字符"/>
    <w:basedOn w:val="a4"/>
    <w:link w:val="af4"/>
    <w:rPr>
      <w:rFonts w:ascii="Arial" w:eastAsia="宋体" w:hAnsi="Arial" w:cstheme="majorBidi"/>
      <w:b/>
      <w:bCs/>
      <w:sz w:val="52"/>
      <w:szCs w:val="32"/>
    </w:rPr>
  </w:style>
  <w:style w:type="character" w:customStyle="1" w:styleId="TOC10">
    <w:name w:val="TOC 1 字符"/>
    <w:aliases w:val="DS目录 字符"/>
    <w:basedOn w:val="a4"/>
    <w:link w:val="TOC1"/>
    <w:uiPriority w:val="39"/>
    <w:qFormat/>
    <w:rPr>
      <w:rFonts w:ascii="Arial" w:eastAsia="宋体" w:hAnsi="Arial" w:cs="Arial"/>
      <w:bCs/>
      <w:caps/>
      <w:sz w:val="20"/>
      <w:szCs w:val="20"/>
    </w:rPr>
  </w:style>
  <w:style w:type="paragraph" w:styleId="aff4">
    <w:name w:val="Intense Quote"/>
    <w:basedOn w:val="a3"/>
    <w:next w:val="a3"/>
    <w:link w:val="aff5"/>
    <w:uiPriority w:val="30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rFonts w:eastAsia="宋体" w:cstheme="minorBidi"/>
      <w:i/>
      <w:iCs/>
      <w:color w:val="4F81BD" w:themeColor="accent1"/>
      <w:kern w:val="2"/>
      <w:szCs w:val="22"/>
      <w:lang w:eastAsia="zh-CN"/>
    </w:rPr>
  </w:style>
  <w:style w:type="character" w:customStyle="1" w:styleId="aff5">
    <w:name w:val="明显引用 字符"/>
    <w:basedOn w:val="a4"/>
    <w:link w:val="aff4"/>
    <w:uiPriority w:val="30"/>
    <w:rPr>
      <w:rFonts w:ascii="Arial" w:eastAsia="宋体" w:hAnsi="Arial" w:cstheme="minorBidi"/>
      <w:i/>
      <w:iCs/>
      <w:color w:val="4F81BD" w:themeColor="accent1"/>
      <w:sz w:val="20"/>
    </w:rPr>
  </w:style>
  <w:style w:type="character" w:customStyle="1" w:styleId="a8">
    <w:name w:val="正文缩进 字符"/>
    <w:link w:val="a7"/>
    <w:rPr>
      <w:rFonts w:ascii="Arial" w:eastAsiaTheme="minorEastAsia" w:hAnsi="Arial" w:cs="Times New Roman"/>
      <w:kern w:val="0"/>
      <w:sz w:val="20"/>
      <w:szCs w:val="20"/>
      <w:lang w:eastAsia="en-US"/>
    </w:rPr>
  </w:style>
  <w:style w:type="character" w:customStyle="1" w:styleId="SC27213183">
    <w:name w:val="SC.27.213183"/>
    <w:uiPriority w:val="99"/>
    <w:qFormat/>
    <w:rPr>
      <w:color w:val="000000"/>
      <w:sz w:val="20"/>
      <w:szCs w:val="20"/>
    </w:rPr>
  </w:style>
  <w:style w:type="character" w:customStyle="1" w:styleId="60">
    <w:name w:val="标题 6 字符"/>
    <w:basedOn w:val="a4"/>
    <w:link w:val="6"/>
    <w:rPr>
      <w:rFonts w:asciiTheme="majorHAnsi" w:eastAsiaTheme="majorEastAsia" w:hAnsiTheme="majorHAnsi" w:cstheme="majorBidi"/>
      <w:b/>
      <w:bCs/>
      <w:sz w:val="24"/>
      <w:szCs w:val="24"/>
      <w:lang w:eastAsia="en-US"/>
    </w:rPr>
  </w:style>
  <w:style w:type="character" w:customStyle="1" w:styleId="70">
    <w:name w:val="标题 7 字符"/>
    <w:basedOn w:val="a4"/>
    <w:link w:val="7"/>
    <w:semiHidden/>
    <w:rPr>
      <w:rFonts w:ascii="Arial" w:hAnsi="Arial" w:cs="Times New Roman"/>
      <w:b/>
      <w:bCs/>
      <w:sz w:val="24"/>
      <w:szCs w:val="24"/>
      <w:lang w:eastAsia="en-US"/>
    </w:rPr>
  </w:style>
  <w:style w:type="character" w:customStyle="1" w:styleId="80">
    <w:name w:val="标题 8 字符"/>
    <w:basedOn w:val="a4"/>
    <w:link w:val="8"/>
    <w:semiHidden/>
    <w:rPr>
      <w:rFonts w:asciiTheme="majorHAnsi" w:eastAsiaTheme="majorEastAsia" w:hAnsiTheme="majorHAnsi" w:cstheme="majorBidi"/>
      <w:sz w:val="24"/>
      <w:szCs w:val="24"/>
      <w:lang w:eastAsia="en-US"/>
    </w:rPr>
  </w:style>
  <w:style w:type="character" w:customStyle="1" w:styleId="90">
    <w:name w:val="标题 9 字符"/>
    <w:basedOn w:val="a4"/>
    <w:link w:val="9"/>
    <w:semiHidden/>
    <w:qFormat/>
    <w:rPr>
      <w:rFonts w:asciiTheme="majorHAnsi" w:eastAsiaTheme="majorEastAsia" w:hAnsiTheme="majorHAnsi" w:cstheme="majorBidi"/>
      <w:sz w:val="21"/>
      <w:szCs w:val="21"/>
      <w:lang w:eastAsia="en-US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13">
    <w:name w:val="修订1"/>
    <w:hidden/>
    <w:uiPriority w:val="99"/>
    <w:semiHidden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SC16127008">
    <w:name w:val="SC.16.127008"/>
    <w:uiPriority w:val="99"/>
    <w:rPr>
      <w:rFonts w:cs="宋体"/>
      <w:color w:val="000000"/>
      <w:sz w:val="20"/>
      <w:szCs w:val="20"/>
    </w:rPr>
  </w:style>
  <w:style w:type="table" w:customStyle="1" w:styleId="TableNormal">
    <w:name w:val="Table Normal"/>
    <w:uiPriority w:val="2"/>
    <w:semiHidden/>
    <w:qFormat/>
    <w:rPr>
      <w:rFonts w:asciiTheme="minorHAnsi" w:eastAsiaTheme="minorEastAsia" w:hAnsiTheme="minorHAnsi" w:cstheme="minorBidi"/>
      <w:sz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onormal0">
    <w:name w:val="msonormal"/>
    <w:basedOn w:val="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font5">
    <w:name w:val="font5"/>
    <w:basedOn w:val="a3"/>
    <w:qFormat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sz w:val="22"/>
      <w:szCs w:val="22"/>
      <w:lang w:eastAsia="zh-CN"/>
    </w:rPr>
  </w:style>
  <w:style w:type="paragraph" w:customStyle="1" w:styleId="font6">
    <w:name w:val="font6"/>
    <w:basedOn w:val="a3"/>
    <w:qFormat/>
    <w:pPr>
      <w:widowControl/>
      <w:spacing w:before="100" w:beforeAutospacing="1" w:after="100" w:afterAutospacing="1"/>
      <w:jc w:val="left"/>
    </w:pPr>
    <w:rPr>
      <w:rFonts w:ascii="等线" w:hAnsi="等线" w:cs="宋体"/>
      <w:sz w:val="18"/>
      <w:szCs w:val="18"/>
      <w:lang w:eastAsia="zh-CN"/>
    </w:rPr>
  </w:style>
  <w:style w:type="paragraph" w:customStyle="1" w:styleId="font7">
    <w:name w:val="font7"/>
    <w:basedOn w:val="a3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18"/>
      <w:szCs w:val="18"/>
      <w:lang w:eastAsia="zh-CN"/>
    </w:rPr>
  </w:style>
  <w:style w:type="paragraph" w:customStyle="1" w:styleId="font8">
    <w:name w:val="font8"/>
    <w:basedOn w:val="a3"/>
    <w:qFormat/>
    <w:pPr>
      <w:widowControl/>
      <w:spacing w:before="100" w:beforeAutospacing="1" w:after="100" w:afterAutospacing="1"/>
      <w:jc w:val="left"/>
    </w:pPr>
    <w:rPr>
      <w:rFonts w:eastAsia="宋体" w:cs="Arial"/>
      <w:color w:val="7030A0"/>
      <w:sz w:val="22"/>
      <w:szCs w:val="22"/>
      <w:lang w:eastAsia="zh-CN"/>
    </w:rPr>
  </w:style>
  <w:style w:type="paragraph" w:customStyle="1" w:styleId="font9">
    <w:name w:val="font9"/>
    <w:basedOn w:val="a3"/>
    <w:qFormat/>
    <w:pPr>
      <w:widowControl/>
      <w:spacing w:before="100" w:beforeAutospacing="1" w:after="100" w:afterAutospacing="1"/>
      <w:jc w:val="left"/>
    </w:pPr>
    <w:rPr>
      <w:rFonts w:eastAsia="宋体" w:cs="Arial"/>
      <w:color w:val="00B050"/>
      <w:sz w:val="22"/>
      <w:szCs w:val="22"/>
      <w:lang w:eastAsia="zh-CN"/>
    </w:rPr>
  </w:style>
  <w:style w:type="paragraph" w:customStyle="1" w:styleId="xl63">
    <w:name w:val="xl63"/>
    <w:basedOn w:val="a3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l64">
    <w:name w:val="xl64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center"/>
      <w:textAlignment w:val="center"/>
    </w:pPr>
    <w:rPr>
      <w:rFonts w:eastAsia="宋体" w:cs="Arial"/>
      <w:sz w:val="24"/>
      <w:szCs w:val="24"/>
      <w:lang w:eastAsia="zh-CN"/>
    </w:rPr>
  </w:style>
  <w:style w:type="paragraph" w:customStyle="1" w:styleId="xl65">
    <w:name w:val="xl65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sz w:val="24"/>
      <w:szCs w:val="24"/>
      <w:lang w:eastAsia="zh-CN"/>
    </w:rPr>
  </w:style>
  <w:style w:type="paragraph" w:customStyle="1" w:styleId="xl66">
    <w:name w:val="xl66"/>
    <w:basedOn w:val="a3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l67">
    <w:name w:val="xl67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EBEBE"/>
      <w:spacing w:before="100" w:beforeAutospacing="1" w:after="100" w:afterAutospacing="1"/>
      <w:jc w:val="center"/>
      <w:textAlignment w:val="center"/>
    </w:pPr>
    <w:rPr>
      <w:rFonts w:eastAsia="宋体" w:cs="Arial"/>
      <w:sz w:val="24"/>
      <w:szCs w:val="24"/>
      <w:lang w:eastAsia="zh-CN"/>
    </w:rPr>
  </w:style>
  <w:style w:type="paragraph" w:customStyle="1" w:styleId="xl68">
    <w:name w:val="xl68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69">
    <w:name w:val="xl69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70">
    <w:name w:val="xl70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center"/>
      <w:textAlignment w:val="center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71">
    <w:name w:val="xl71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top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72">
    <w:name w:val="xl72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top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73">
    <w:name w:val="xl73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74">
    <w:name w:val="xl74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宋体" w:cs="Arial"/>
      <w:sz w:val="24"/>
      <w:szCs w:val="24"/>
      <w:lang w:eastAsia="zh-CN"/>
    </w:rPr>
  </w:style>
  <w:style w:type="paragraph" w:customStyle="1" w:styleId="xl75">
    <w:name w:val="xl75"/>
    <w:basedOn w:val="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EBEBE"/>
      <w:spacing w:before="100" w:beforeAutospacing="1" w:after="100" w:afterAutospacing="1"/>
      <w:jc w:val="center"/>
      <w:textAlignment w:val="center"/>
    </w:pPr>
    <w:rPr>
      <w:rFonts w:eastAsia="宋体" w:cs="Arial"/>
      <w:sz w:val="24"/>
      <w:szCs w:val="24"/>
      <w:lang w:eastAsia="zh-CN"/>
    </w:rPr>
  </w:style>
  <w:style w:type="paragraph" w:customStyle="1" w:styleId="xl76">
    <w:name w:val="xl76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0070C0"/>
      <w:sz w:val="24"/>
      <w:szCs w:val="24"/>
      <w:lang w:eastAsia="zh-CN"/>
    </w:rPr>
  </w:style>
  <w:style w:type="paragraph" w:customStyle="1" w:styleId="xl77">
    <w:name w:val="xl77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00B050"/>
      <w:sz w:val="24"/>
      <w:szCs w:val="24"/>
      <w:lang w:eastAsia="zh-CN"/>
    </w:rPr>
  </w:style>
  <w:style w:type="paragraph" w:customStyle="1" w:styleId="xl78">
    <w:name w:val="xl78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79">
    <w:name w:val="xl79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80">
    <w:name w:val="xl80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81">
    <w:name w:val="xl81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/>
      <w:jc w:val="center"/>
      <w:textAlignment w:val="center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82">
    <w:name w:val="xl82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D9D9D9"/>
      <w:sz w:val="24"/>
      <w:szCs w:val="24"/>
      <w:lang w:eastAsia="zh-CN"/>
    </w:rPr>
  </w:style>
  <w:style w:type="paragraph" w:customStyle="1" w:styleId="xl83">
    <w:name w:val="xl83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center"/>
      <w:textAlignment w:val="center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84">
    <w:name w:val="xl84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center"/>
      <w:textAlignment w:val="center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85">
    <w:name w:val="xl85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sz w:val="24"/>
      <w:szCs w:val="24"/>
      <w:lang w:eastAsia="zh-CN"/>
    </w:rPr>
  </w:style>
  <w:style w:type="paragraph" w:customStyle="1" w:styleId="xl86">
    <w:name w:val="xl86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/>
      <w:jc w:val="center"/>
      <w:textAlignment w:val="center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87">
    <w:name w:val="xl87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6E0B4"/>
      <w:spacing w:before="100" w:beforeAutospacing="1" w:after="100" w:afterAutospacing="1"/>
      <w:jc w:val="center"/>
      <w:textAlignment w:val="center"/>
    </w:pPr>
    <w:rPr>
      <w:rFonts w:eastAsia="宋体" w:cs="Arial"/>
      <w:b/>
      <w:bCs/>
      <w:color w:val="FF0000"/>
      <w:sz w:val="24"/>
      <w:szCs w:val="24"/>
      <w:lang w:eastAsia="zh-CN"/>
    </w:rPr>
  </w:style>
  <w:style w:type="paragraph" w:customStyle="1" w:styleId="xl88">
    <w:name w:val="xl88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eastAsia="宋体" w:cs="Arial"/>
      <w:b/>
      <w:bCs/>
      <w:color w:val="FF0000"/>
      <w:sz w:val="24"/>
      <w:szCs w:val="24"/>
      <w:lang w:eastAsia="zh-CN"/>
    </w:rPr>
  </w:style>
  <w:style w:type="paragraph" w:customStyle="1" w:styleId="xl89">
    <w:name w:val="xl89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eastAsia="宋体" w:cs="Arial"/>
      <w:color w:val="FF0000"/>
      <w:sz w:val="24"/>
      <w:szCs w:val="24"/>
      <w:lang w:eastAsia="zh-CN"/>
    </w:rPr>
  </w:style>
  <w:style w:type="paragraph" w:customStyle="1" w:styleId="xl90">
    <w:name w:val="xl90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91">
    <w:name w:val="xl91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eastAsia="宋体" w:cs="Arial"/>
      <w:color w:val="00B050"/>
      <w:sz w:val="24"/>
      <w:szCs w:val="24"/>
      <w:lang w:eastAsia="zh-CN"/>
    </w:rPr>
  </w:style>
  <w:style w:type="paragraph" w:customStyle="1" w:styleId="xl92">
    <w:name w:val="xl92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93">
    <w:name w:val="xl93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FF0000"/>
      <w:sz w:val="24"/>
      <w:szCs w:val="24"/>
      <w:lang w:eastAsia="zh-CN"/>
    </w:rPr>
  </w:style>
  <w:style w:type="paragraph" w:customStyle="1" w:styleId="xl94">
    <w:name w:val="xl94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宋体" w:cs="Arial"/>
      <w:color w:val="00B0F0"/>
      <w:sz w:val="24"/>
      <w:szCs w:val="24"/>
      <w:lang w:eastAsia="zh-CN"/>
    </w:rPr>
  </w:style>
  <w:style w:type="paragraph" w:customStyle="1" w:styleId="xl95">
    <w:name w:val="xl95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b/>
      <w:bCs/>
      <w:color w:val="FF0000"/>
      <w:sz w:val="24"/>
      <w:szCs w:val="24"/>
      <w:lang w:eastAsia="zh-CN"/>
    </w:rPr>
  </w:style>
  <w:style w:type="paragraph" w:customStyle="1" w:styleId="xl96">
    <w:name w:val="xl96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xl97">
    <w:name w:val="xl97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7030A0"/>
      <w:sz w:val="24"/>
      <w:szCs w:val="24"/>
      <w:lang w:eastAsia="zh-CN"/>
    </w:rPr>
  </w:style>
  <w:style w:type="paragraph" w:customStyle="1" w:styleId="xl98">
    <w:name w:val="xl98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00B0F0"/>
      <w:sz w:val="24"/>
      <w:szCs w:val="24"/>
      <w:lang w:eastAsia="zh-CN"/>
    </w:rPr>
  </w:style>
  <w:style w:type="paragraph" w:customStyle="1" w:styleId="xl99">
    <w:name w:val="xl99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top"/>
    </w:pPr>
    <w:rPr>
      <w:rFonts w:eastAsia="宋体" w:cs="Arial"/>
      <w:sz w:val="24"/>
      <w:szCs w:val="24"/>
      <w:lang w:eastAsia="zh-CN"/>
    </w:rPr>
  </w:style>
  <w:style w:type="paragraph" w:customStyle="1" w:styleId="xl100">
    <w:name w:val="xl100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宋体" w:cs="Arial"/>
      <w:sz w:val="24"/>
      <w:szCs w:val="24"/>
      <w:lang w:eastAsia="zh-CN"/>
    </w:rPr>
  </w:style>
  <w:style w:type="paragraph" w:customStyle="1" w:styleId="xl101">
    <w:name w:val="xl101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top"/>
    </w:pPr>
    <w:rPr>
      <w:rFonts w:eastAsia="宋体" w:cs="Arial"/>
      <w:sz w:val="24"/>
      <w:szCs w:val="24"/>
      <w:lang w:eastAsia="zh-CN"/>
    </w:rPr>
  </w:style>
  <w:style w:type="paragraph" w:customStyle="1" w:styleId="xl102">
    <w:name w:val="xl102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8EA9DB"/>
      <w:sz w:val="24"/>
      <w:szCs w:val="24"/>
      <w:lang w:eastAsia="zh-CN"/>
    </w:rPr>
  </w:style>
  <w:style w:type="paragraph" w:customStyle="1" w:styleId="xl103">
    <w:name w:val="xl103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宋体" w:cs="Arial"/>
      <w:color w:val="8EA9DB"/>
      <w:sz w:val="24"/>
      <w:szCs w:val="24"/>
      <w:lang w:eastAsia="zh-CN"/>
    </w:rPr>
  </w:style>
  <w:style w:type="paragraph" w:customStyle="1" w:styleId="xl104">
    <w:name w:val="xl104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eastAsia="宋体" w:cs="Arial"/>
      <w:sz w:val="24"/>
      <w:szCs w:val="24"/>
      <w:lang w:eastAsia="zh-CN"/>
    </w:rPr>
  </w:style>
  <w:style w:type="character" w:customStyle="1" w:styleId="cf01">
    <w:name w:val="cf01"/>
    <w:basedOn w:val="a4"/>
    <w:rPr>
      <w:rFonts w:ascii="Microsoft YaHei UI" w:eastAsia="Microsoft YaHei UI" w:hAnsi="Microsoft YaHei UI" w:hint="eastAsia"/>
      <w:sz w:val="18"/>
      <w:szCs w:val="18"/>
    </w:rPr>
  </w:style>
  <w:style w:type="paragraph" w:customStyle="1" w:styleId="TOC11">
    <w:name w:val="TOC 标题1"/>
    <w:basedOn w:val="1"/>
    <w:next w:val="a3"/>
    <w:uiPriority w:val="39"/>
    <w:unhideWhenUsed/>
    <w:qFormat/>
    <w:pPr>
      <w:keepNext/>
      <w:keepLines/>
      <w:widowControl/>
      <w:numPr>
        <w:numId w:val="0"/>
      </w:numPr>
      <w:tabs>
        <w:tab w:val="clear" w:pos="4320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character" w:customStyle="1" w:styleId="14">
    <w:name w:val="智能链接1"/>
    <w:basedOn w:val="a4"/>
    <w:uiPriority w:val="99"/>
    <w:semiHidden/>
    <w:unhideWhenUsed/>
    <w:rPr>
      <w:color w:val="0000FF"/>
      <w:u w:val="single"/>
      <w:shd w:val="clear" w:color="auto" w:fill="F3F2F1"/>
    </w:rPr>
  </w:style>
  <w:style w:type="character" w:customStyle="1" w:styleId="15">
    <w:name w:val="智能超链接1"/>
    <w:basedOn w:val="a4"/>
    <w:uiPriority w:val="99"/>
    <w:semiHidden/>
    <w:unhideWhenUsed/>
    <w:rPr>
      <w:u w:val="dotted"/>
    </w:rPr>
  </w:style>
  <w:style w:type="paragraph" w:styleId="aff6">
    <w:name w:val="Quote"/>
    <w:basedOn w:val="a3"/>
    <w:next w:val="a3"/>
    <w:link w:val="aff7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7">
    <w:name w:val="引用 字符"/>
    <w:basedOn w:val="a4"/>
    <w:link w:val="aff6"/>
    <w:uiPriority w:val="29"/>
    <w:rPr>
      <w:rFonts w:ascii="Arial" w:hAnsi="Arial" w:cs="Times New Roman"/>
      <w:i/>
      <w:iCs/>
      <w:color w:val="404040" w:themeColor="text1" w:themeTint="BF"/>
      <w:kern w:val="0"/>
      <w:sz w:val="20"/>
      <w:szCs w:val="20"/>
      <w:lang w:eastAsia="en-US"/>
    </w:rPr>
  </w:style>
  <w:style w:type="paragraph" w:customStyle="1" w:styleId="font10">
    <w:name w:val="font10"/>
    <w:basedOn w:val="a3"/>
    <w:pPr>
      <w:widowControl/>
      <w:spacing w:before="100" w:beforeAutospacing="1" w:after="100" w:afterAutospacing="1"/>
      <w:jc w:val="left"/>
    </w:pPr>
    <w:rPr>
      <w:rFonts w:ascii="Times New Roman" w:eastAsia="宋体" w:hAnsi="Times New Roman"/>
      <w:b/>
      <w:bCs/>
      <w:color w:val="C65911"/>
      <w:lang w:eastAsia="zh-CN"/>
    </w:rPr>
  </w:style>
  <w:style w:type="paragraph" w:customStyle="1" w:styleId="font11">
    <w:name w:val="font11"/>
    <w:basedOn w:val="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65911"/>
      <w:lang w:eastAsia="zh-CN"/>
    </w:rPr>
  </w:style>
  <w:style w:type="paragraph" w:customStyle="1" w:styleId="font12">
    <w:name w:val="font12"/>
    <w:basedOn w:val="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B050"/>
      <w:sz w:val="22"/>
      <w:szCs w:val="22"/>
      <w:lang w:eastAsia="zh-CN"/>
    </w:rPr>
  </w:style>
  <w:style w:type="paragraph" w:customStyle="1" w:styleId="xl105">
    <w:name w:val="xl105"/>
    <w:basedOn w:val="a3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06">
    <w:name w:val="xl106"/>
    <w:basedOn w:val="a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07">
    <w:name w:val="xl107"/>
    <w:basedOn w:val="a3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08">
    <w:name w:val="xl108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color w:val="F4B084"/>
      <w:lang w:eastAsia="zh-CN"/>
    </w:rPr>
  </w:style>
  <w:style w:type="paragraph" w:customStyle="1" w:styleId="xl109">
    <w:name w:val="xl109"/>
    <w:basedOn w:val="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color w:val="00B050"/>
      <w:lang w:eastAsia="zh-CN"/>
    </w:rPr>
  </w:style>
  <w:style w:type="paragraph" w:customStyle="1" w:styleId="xl110">
    <w:name w:val="xl110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11">
    <w:name w:val="xl111"/>
    <w:basedOn w:val="a3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12">
    <w:name w:val="xl112"/>
    <w:basedOn w:val="a3"/>
    <w:qFormat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13">
    <w:name w:val="xl113"/>
    <w:basedOn w:val="a3"/>
    <w:qFormat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14">
    <w:name w:val="xl114"/>
    <w:basedOn w:val="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color w:val="00B050"/>
      <w:lang w:eastAsia="zh-CN"/>
    </w:rPr>
  </w:style>
  <w:style w:type="paragraph" w:customStyle="1" w:styleId="xl115">
    <w:name w:val="xl115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color w:val="00B050"/>
      <w:lang w:eastAsia="zh-CN"/>
    </w:rPr>
  </w:style>
  <w:style w:type="paragraph" w:customStyle="1" w:styleId="xl116">
    <w:name w:val="xl116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eastAsia="宋体" w:hAnsi="宋体" w:cs="宋体"/>
      <w:color w:val="00B050"/>
      <w:sz w:val="24"/>
      <w:szCs w:val="24"/>
      <w:lang w:eastAsia="zh-CN"/>
    </w:rPr>
  </w:style>
  <w:style w:type="paragraph" w:customStyle="1" w:styleId="xl117">
    <w:name w:val="xl117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b/>
      <w:bCs/>
      <w:color w:val="C65911"/>
      <w:lang w:eastAsia="zh-CN"/>
    </w:rPr>
  </w:style>
  <w:style w:type="paragraph" w:customStyle="1" w:styleId="xl118">
    <w:name w:val="xl118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color w:val="00B050"/>
      <w:lang w:eastAsia="zh-CN"/>
    </w:rPr>
  </w:style>
  <w:style w:type="paragraph" w:customStyle="1" w:styleId="xl119">
    <w:name w:val="xl119"/>
    <w:basedOn w:val="a3"/>
    <w:pPr>
      <w:widowControl/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b/>
      <w:bCs/>
      <w:color w:val="00B050"/>
      <w:lang w:eastAsia="zh-CN"/>
    </w:rPr>
  </w:style>
  <w:style w:type="paragraph" w:customStyle="1" w:styleId="xl120">
    <w:name w:val="xl120"/>
    <w:basedOn w:val="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color w:val="00B050"/>
      <w:lang w:eastAsia="zh-CN"/>
    </w:rPr>
  </w:style>
  <w:style w:type="paragraph" w:customStyle="1" w:styleId="xl121">
    <w:name w:val="xl121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b/>
      <w:bCs/>
      <w:color w:val="00B050"/>
      <w:sz w:val="22"/>
      <w:szCs w:val="22"/>
      <w:lang w:eastAsia="zh-CN"/>
    </w:rPr>
  </w:style>
  <w:style w:type="paragraph" w:customStyle="1" w:styleId="xl122">
    <w:name w:val="xl122"/>
    <w:basedOn w:val="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color w:val="C65911"/>
      <w:lang w:eastAsia="zh-CN"/>
    </w:rPr>
  </w:style>
  <w:style w:type="paragraph" w:customStyle="1" w:styleId="xl123">
    <w:name w:val="xl123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宋体" w:cs="Arial"/>
      <w:b/>
      <w:bCs/>
      <w:color w:val="00B050"/>
      <w:lang w:eastAsia="zh-CN"/>
    </w:rPr>
  </w:style>
  <w:style w:type="paragraph" w:customStyle="1" w:styleId="xl124">
    <w:name w:val="xl124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宋体" w:cs="Arial"/>
      <w:b/>
      <w:bCs/>
      <w:color w:val="00B050"/>
      <w:lang w:eastAsia="zh-CN"/>
    </w:rPr>
  </w:style>
  <w:style w:type="paragraph" w:customStyle="1" w:styleId="xl125">
    <w:name w:val="xl125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宋体" w:cs="Arial"/>
      <w:color w:val="00B050"/>
      <w:lang w:eastAsia="zh-CN"/>
    </w:rPr>
  </w:style>
  <w:style w:type="paragraph" w:customStyle="1" w:styleId="xl126">
    <w:name w:val="xl126"/>
    <w:basedOn w:val="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color w:val="C65911"/>
      <w:lang w:eastAsia="zh-CN"/>
    </w:rPr>
  </w:style>
  <w:style w:type="paragraph" w:customStyle="1" w:styleId="xl127">
    <w:name w:val="xl127"/>
    <w:basedOn w:val="a3"/>
    <w:pPr>
      <w:widowControl/>
      <w:spacing w:before="100" w:beforeAutospacing="1" w:after="100" w:afterAutospacing="1"/>
      <w:jc w:val="center"/>
    </w:pPr>
    <w:rPr>
      <w:rFonts w:ascii="Times New Roman" w:eastAsia="宋体" w:hAnsi="Times New Roman"/>
      <w:b/>
      <w:bCs/>
      <w:color w:val="C65911"/>
      <w:lang w:eastAsia="zh-CN"/>
    </w:rPr>
  </w:style>
  <w:style w:type="paragraph" w:customStyle="1" w:styleId="xl128">
    <w:name w:val="xl128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/>
      <w:jc w:val="center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l129">
    <w:name w:val="xl129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/>
      <w:jc w:val="center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l130">
    <w:name w:val="xl130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305496"/>
      <w:spacing w:before="100" w:beforeAutospacing="1" w:after="100" w:afterAutospacing="1"/>
      <w:jc w:val="center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l131">
    <w:name w:val="xl131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305496"/>
      <w:spacing w:before="100" w:beforeAutospacing="1" w:after="100" w:afterAutospacing="1"/>
      <w:jc w:val="center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l132">
    <w:name w:val="xl132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宋体" w:hAnsi="Times New Roman"/>
      <w:b/>
      <w:bCs/>
      <w:color w:val="D9D9D9"/>
      <w:lang w:eastAsia="zh-CN"/>
    </w:rPr>
  </w:style>
  <w:style w:type="character" w:customStyle="1" w:styleId="SC36319492">
    <w:name w:val="SC.36.319492"/>
    <w:uiPriority w:val="99"/>
    <w:rPr>
      <w:rFonts w:cs="宋体"/>
      <w:color w:val="000000"/>
      <w:sz w:val="20"/>
      <w:szCs w:val="20"/>
    </w:rPr>
  </w:style>
  <w:style w:type="paragraph" w:customStyle="1" w:styleId="xl133">
    <w:name w:val="xl133"/>
    <w:basedOn w:val="a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color w:val="00B050"/>
      <w:lang w:eastAsia="zh-CN"/>
    </w:rPr>
  </w:style>
  <w:style w:type="paragraph" w:customStyle="1" w:styleId="xl134">
    <w:name w:val="xl134"/>
    <w:basedOn w:val="a3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eastAsia="宋体" w:hAnsi="Times New Roman"/>
      <w:color w:val="C65911"/>
      <w:lang w:eastAsia="zh-CN"/>
    </w:rPr>
  </w:style>
  <w:style w:type="paragraph" w:customStyle="1" w:styleId="xl135">
    <w:name w:val="xl135"/>
    <w:basedOn w:val="a3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FF0000"/>
      <w:sz w:val="24"/>
      <w:szCs w:val="24"/>
      <w:lang w:eastAsia="zh-CN"/>
    </w:rPr>
  </w:style>
  <w:style w:type="character" w:customStyle="1" w:styleId="21">
    <w:name w:val="未处理的提及2"/>
    <w:basedOn w:val="a4"/>
    <w:uiPriority w:val="99"/>
    <w:semiHidden/>
    <w:unhideWhenUsed/>
    <w:rPr>
      <w:color w:val="605E5C"/>
      <w:shd w:val="clear" w:color="auto" w:fill="E1DFDD"/>
    </w:rPr>
  </w:style>
  <w:style w:type="paragraph" w:customStyle="1" w:styleId="22">
    <w:name w:val="修订2"/>
    <w:hidden/>
    <w:uiPriority w:val="99"/>
    <w:semiHidden/>
    <w:rPr>
      <w:rFonts w:ascii="Arial" w:hAnsi="Arial" w:cs="Times New Roman"/>
      <w:lang w:eastAsia="en-US"/>
    </w:rPr>
  </w:style>
  <w:style w:type="character" w:customStyle="1" w:styleId="31">
    <w:name w:val="未处理的提及3"/>
    <w:basedOn w:val="a4"/>
    <w:uiPriority w:val="99"/>
    <w:semiHidden/>
    <w:unhideWhenUsed/>
    <w:rPr>
      <w:color w:val="605E5C"/>
      <w:shd w:val="clear" w:color="auto" w:fill="E1DFDD"/>
    </w:rPr>
  </w:style>
  <w:style w:type="character" w:styleId="aff8">
    <w:name w:val="Unresolved Mention"/>
    <w:basedOn w:val="a4"/>
    <w:uiPriority w:val="99"/>
    <w:semiHidden/>
    <w:unhideWhenUsed/>
    <w:rsid w:val="00A01995"/>
    <w:rPr>
      <w:color w:val="605E5C"/>
      <w:shd w:val="clear" w:color="auto" w:fill="E1DFDD"/>
    </w:rPr>
  </w:style>
  <w:style w:type="paragraph" w:styleId="aff9">
    <w:name w:val="Revision"/>
    <w:hidden/>
    <w:uiPriority w:val="99"/>
    <w:semiHidden/>
    <w:rsid w:val="009766D2"/>
    <w:rPr>
      <w:rFonts w:ascii="Arial" w:hAnsi="Arial" w:cs="Times New Roman"/>
      <w:lang w:eastAsia="en-US"/>
    </w:rPr>
  </w:style>
  <w:style w:type="paragraph" w:styleId="TOC">
    <w:name w:val="TOC Heading"/>
    <w:basedOn w:val="1"/>
    <w:next w:val="a3"/>
    <w:uiPriority w:val="39"/>
    <w:unhideWhenUsed/>
    <w:qFormat/>
    <w:rsid w:val="00C50282"/>
    <w:pPr>
      <w:keepNext/>
      <w:keepLines/>
      <w:widowControl/>
      <w:numPr>
        <w:numId w:val="0"/>
      </w:numPr>
      <w:tabs>
        <w:tab w:val="clear" w:pos="4320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character" w:styleId="affa">
    <w:name w:val="Smart Hyperlink"/>
    <w:basedOn w:val="a4"/>
    <w:uiPriority w:val="99"/>
    <w:semiHidden/>
    <w:unhideWhenUsed/>
    <w:rsid w:val="00C50282"/>
    <w:rPr>
      <w:u w:val="dotted"/>
    </w:rPr>
  </w:style>
  <w:style w:type="paragraph" w:customStyle="1" w:styleId="DS-2">
    <w:name w:val="DS项目-2"/>
    <w:basedOn w:val="afd"/>
    <w:link w:val="DS-20"/>
    <w:rsid w:val="00C50282"/>
    <w:pPr>
      <w:widowControl/>
      <w:numPr>
        <w:numId w:val="64"/>
      </w:numPr>
      <w:spacing w:beforeLines="100" w:before="312" w:afterLines="100" w:after="312"/>
      <w:ind w:left="0" w:rightChars="200" w:right="400" w:firstLineChars="0" w:firstLine="0"/>
    </w:pPr>
    <w:rPr>
      <w:rFonts w:eastAsia="宋体" w:cstheme="minorBidi"/>
      <w:kern w:val="2"/>
      <w:szCs w:val="22"/>
    </w:rPr>
  </w:style>
  <w:style w:type="table" w:customStyle="1" w:styleId="32">
    <w:name w:val="网格型3"/>
    <w:basedOn w:val="a5"/>
    <w:next w:val="af8"/>
    <w:rsid w:val="00C50282"/>
    <w:pPr>
      <w:widowControl w:val="0"/>
      <w:jc w:val="both"/>
    </w:pPr>
    <w:rPr>
      <w:rFonts w:ascii="Times New Roman" w:eastAsia="PMingLiU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Address"/>
    <w:basedOn w:val="a3"/>
    <w:link w:val="HTML0"/>
    <w:semiHidden/>
    <w:unhideWhenUsed/>
    <w:rsid w:val="00C50282"/>
    <w:rPr>
      <w:rFonts w:eastAsiaTheme="minorEastAsia"/>
      <w:i/>
    </w:rPr>
  </w:style>
  <w:style w:type="character" w:customStyle="1" w:styleId="HTML0">
    <w:name w:val="HTML 地址 字符"/>
    <w:basedOn w:val="a4"/>
    <w:link w:val="HTML"/>
    <w:semiHidden/>
    <w:rsid w:val="00C50282"/>
    <w:rPr>
      <w:rFonts w:ascii="Arial" w:eastAsiaTheme="minorEastAsia" w:hAnsi="Arial" w:cs="Times New Roman"/>
      <w:i/>
      <w:lang w:eastAsia="en-US"/>
    </w:rPr>
  </w:style>
  <w:style w:type="paragraph" w:styleId="HTML1">
    <w:name w:val="HTML Preformatted"/>
    <w:basedOn w:val="a3"/>
    <w:link w:val="HTML2"/>
    <w:semiHidden/>
    <w:unhideWhenUsed/>
    <w:rsid w:val="00C502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/>
    </w:rPr>
  </w:style>
  <w:style w:type="character" w:customStyle="1" w:styleId="HTML2">
    <w:name w:val="HTML 预设格式 字符"/>
    <w:basedOn w:val="a4"/>
    <w:link w:val="HTML1"/>
    <w:semiHidden/>
    <w:rsid w:val="00C50282"/>
    <w:rPr>
      <w:rFonts w:ascii="Courier New" w:eastAsiaTheme="minorEastAsia" w:hAnsi="Courier New" w:cs="Times New Roman"/>
      <w:lang w:eastAsia="en-US"/>
    </w:rPr>
  </w:style>
  <w:style w:type="paragraph" w:styleId="affb">
    <w:name w:val="Normal (Web)"/>
    <w:basedOn w:val="a3"/>
    <w:semiHidden/>
    <w:unhideWhenUsed/>
    <w:rsid w:val="00C50282"/>
    <w:rPr>
      <w:rFonts w:ascii="Times New Roman" w:eastAsiaTheme="minorEastAsia" w:hAnsi="Times New Roman"/>
      <w:sz w:val="24"/>
    </w:rPr>
  </w:style>
  <w:style w:type="paragraph" w:styleId="16">
    <w:name w:val="index 1"/>
    <w:basedOn w:val="a3"/>
    <w:next w:val="a3"/>
    <w:autoRedefine/>
    <w:semiHidden/>
    <w:unhideWhenUsed/>
    <w:rsid w:val="00C50282"/>
    <w:rPr>
      <w:rFonts w:eastAsiaTheme="minorEastAsia"/>
    </w:rPr>
  </w:style>
  <w:style w:type="paragraph" w:styleId="23">
    <w:name w:val="index 2"/>
    <w:basedOn w:val="a3"/>
    <w:next w:val="a3"/>
    <w:autoRedefine/>
    <w:semiHidden/>
    <w:unhideWhenUsed/>
    <w:rsid w:val="00C50282"/>
    <w:pPr>
      <w:ind w:left="283"/>
    </w:pPr>
    <w:rPr>
      <w:rFonts w:eastAsiaTheme="minorEastAsia"/>
    </w:rPr>
  </w:style>
  <w:style w:type="paragraph" w:styleId="33">
    <w:name w:val="index 3"/>
    <w:basedOn w:val="a3"/>
    <w:next w:val="a3"/>
    <w:autoRedefine/>
    <w:semiHidden/>
    <w:unhideWhenUsed/>
    <w:rsid w:val="00C50282"/>
    <w:pPr>
      <w:ind w:left="567"/>
    </w:pPr>
    <w:rPr>
      <w:rFonts w:eastAsiaTheme="minorEastAsia"/>
    </w:rPr>
  </w:style>
  <w:style w:type="paragraph" w:styleId="41">
    <w:name w:val="index 4"/>
    <w:basedOn w:val="a3"/>
    <w:next w:val="a3"/>
    <w:autoRedefine/>
    <w:semiHidden/>
    <w:unhideWhenUsed/>
    <w:rsid w:val="00C50282"/>
    <w:pPr>
      <w:ind w:left="850"/>
    </w:pPr>
    <w:rPr>
      <w:rFonts w:eastAsiaTheme="minorEastAsia"/>
    </w:rPr>
  </w:style>
  <w:style w:type="paragraph" w:styleId="61">
    <w:name w:val="index 6"/>
    <w:basedOn w:val="a3"/>
    <w:next w:val="a3"/>
    <w:autoRedefine/>
    <w:semiHidden/>
    <w:unhideWhenUsed/>
    <w:rsid w:val="00C50282"/>
    <w:pPr>
      <w:ind w:left="1417"/>
    </w:pPr>
    <w:rPr>
      <w:rFonts w:eastAsiaTheme="minorEastAsia"/>
    </w:rPr>
  </w:style>
  <w:style w:type="paragraph" w:styleId="71">
    <w:name w:val="index 7"/>
    <w:basedOn w:val="a3"/>
    <w:next w:val="a3"/>
    <w:autoRedefine/>
    <w:semiHidden/>
    <w:unhideWhenUsed/>
    <w:rsid w:val="00C50282"/>
    <w:pPr>
      <w:ind w:left="1701"/>
    </w:pPr>
    <w:rPr>
      <w:rFonts w:eastAsiaTheme="minorEastAsia"/>
    </w:rPr>
  </w:style>
  <w:style w:type="paragraph" w:styleId="81">
    <w:name w:val="index 8"/>
    <w:basedOn w:val="a3"/>
    <w:next w:val="a3"/>
    <w:autoRedefine/>
    <w:semiHidden/>
    <w:unhideWhenUsed/>
    <w:rsid w:val="00C50282"/>
    <w:pPr>
      <w:ind w:leftChars="1400" w:left="1400"/>
    </w:pPr>
    <w:rPr>
      <w:rFonts w:eastAsiaTheme="minorEastAsia"/>
    </w:rPr>
  </w:style>
  <w:style w:type="paragraph" w:styleId="91">
    <w:name w:val="index 9"/>
    <w:basedOn w:val="a3"/>
    <w:next w:val="a3"/>
    <w:autoRedefine/>
    <w:semiHidden/>
    <w:unhideWhenUsed/>
    <w:rsid w:val="00C50282"/>
    <w:pPr>
      <w:ind w:leftChars="1600" w:left="1600"/>
    </w:pPr>
    <w:rPr>
      <w:rFonts w:eastAsiaTheme="minorEastAsia"/>
    </w:rPr>
  </w:style>
  <w:style w:type="paragraph" w:styleId="affc">
    <w:name w:val="footnote text"/>
    <w:basedOn w:val="a3"/>
    <w:link w:val="affd"/>
    <w:semiHidden/>
    <w:unhideWhenUsed/>
    <w:rsid w:val="00C50282"/>
    <w:rPr>
      <w:rFonts w:eastAsiaTheme="minorEastAsia"/>
      <w:sz w:val="24"/>
    </w:rPr>
  </w:style>
  <w:style w:type="character" w:customStyle="1" w:styleId="affd">
    <w:name w:val="脚注文本 字符"/>
    <w:basedOn w:val="a4"/>
    <w:link w:val="affc"/>
    <w:semiHidden/>
    <w:rsid w:val="00C50282"/>
    <w:rPr>
      <w:rFonts w:ascii="Arial" w:eastAsiaTheme="minorEastAsia" w:hAnsi="Arial" w:cs="Times New Roman"/>
      <w:sz w:val="24"/>
      <w:lang w:eastAsia="en-US"/>
    </w:rPr>
  </w:style>
  <w:style w:type="paragraph" w:styleId="affe">
    <w:name w:val="index heading"/>
    <w:basedOn w:val="a3"/>
    <w:next w:val="a3"/>
    <w:semiHidden/>
    <w:unhideWhenUsed/>
    <w:rsid w:val="00C50282"/>
    <w:rPr>
      <w:rFonts w:eastAsiaTheme="minorEastAsia"/>
      <w:sz w:val="24"/>
    </w:rPr>
  </w:style>
  <w:style w:type="character" w:customStyle="1" w:styleId="afff">
    <w:name w:val="题注 字符"/>
    <w:link w:val="afff0"/>
    <w:semiHidden/>
    <w:locked/>
    <w:rsid w:val="00C50282"/>
    <w:rPr>
      <w:rFonts w:ascii="Arial" w:eastAsiaTheme="minorEastAsia" w:hAnsi="Arial" w:cs="Arial"/>
      <w:lang w:eastAsia="en-US"/>
    </w:rPr>
  </w:style>
  <w:style w:type="paragraph" w:styleId="afff0">
    <w:name w:val="caption"/>
    <w:basedOn w:val="a3"/>
    <w:next w:val="a3"/>
    <w:link w:val="afff"/>
    <w:semiHidden/>
    <w:unhideWhenUsed/>
    <w:qFormat/>
    <w:rsid w:val="00C50282"/>
    <w:pPr>
      <w:spacing w:before="120" w:after="120"/>
    </w:pPr>
    <w:rPr>
      <w:rFonts w:eastAsiaTheme="minorEastAsia" w:cs="Arial"/>
    </w:rPr>
  </w:style>
  <w:style w:type="paragraph" w:styleId="afff1">
    <w:name w:val="table of figures"/>
    <w:basedOn w:val="a3"/>
    <w:next w:val="a3"/>
    <w:semiHidden/>
    <w:unhideWhenUsed/>
    <w:rsid w:val="00C50282"/>
    <w:pPr>
      <w:ind w:leftChars="400" w:left="960" w:hangingChars="200" w:hanging="480"/>
    </w:pPr>
    <w:rPr>
      <w:rFonts w:eastAsiaTheme="minorEastAsia"/>
    </w:rPr>
  </w:style>
  <w:style w:type="paragraph" w:styleId="afff2">
    <w:name w:val="envelope address"/>
    <w:basedOn w:val="a3"/>
    <w:semiHidden/>
    <w:unhideWhenUsed/>
    <w:rsid w:val="00C50282"/>
    <w:pPr>
      <w:snapToGrid w:val="0"/>
      <w:ind w:leftChars="1200" w:left="100"/>
    </w:pPr>
    <w:rPr>
      <w:rFonts w:eastAsiaTheme="minorEastAsia"/>
      <w:sz w:val="24"/>
    </w:rPr>
  </w:style>
  <w:style w:type="paragraph" w:styleId="afff3">
    <w:name w:val="envelope return"/>
    <w:basedOn w:val="a3"/>
    <w:semiHidden/>
    <w:unhideWhenUsed/>
    <w:rsid w:val="00C50282"/>
    <w:pPr>
      <w:snapToGrid w:val="0"/>
    </w:pPr>
    <w:rPr>
      <w:rFonts w:eastAsiaTheme="minorEastAsia"/>
    </w:rPr>
  </w:style>
  <w:style w:type="paragraph" w:styleId="afff4">
    <w:name w:val="endnote text"/>
    <w:basedOn w:val="a3"/>
    <w:link w:val="afff5"/>
    <w:semiHidden/>
    <w:unhideWhenUsed/>
    <w:rsid w:val="00C50282"/>
    <w:pPr>
      <w:snapToGrid w:val="0"/>
    </w:pPr>
    <w:rPr>
      <w:rFonts w:eastAsiaTheme="minorEastAsia"/>
    </w:rPr>
  </w:style>
  <w:style w:type="character" w:customStyle="1" w:styleId="afff5">
    <w:name w:val="尾注文本 字符"/>
    <w:basedOn w:val="a4"/>
    <w:link w:val="afff4"/>
    <w:semiHidden/>
    <w:rsid w:val="00C50282"/>
    <w:rPr>
      <w:rFonts w:ascii="Arial" w:eastAsiaTheme="minorEastAsia" w:hAnsi="Arial" w:cs="Times New Roman"/>
      <w:lang w:eastAsia="en-US"/>
    </w:rPr>
  </w:style>
  <w:style w:type="paragraph" w:styleId="afff6">
    <w:name w:val="table of authorities"/>
    <w:basedOn w:val="a3"/>
    <w:next w:val="a3"/>
    <w:semiHidden/>
    <w:unhideWhenUsed/>
    <w:rsid w:val="00C50282"/>
    <w:pPr>
      <w:ind w:leftChars="200" w:left="480"/>
    </w:pPr>
    <w:rPr>
      <w:rFonts w:eastAsiaTheme="minorEastAsia"/>
    </w:rPr>
  </w:style>
  <w:style w:type="paragraph" w:styleId="afff7">
    <w:name w:val="macro"/>
    <w:link w:val="afff8"/>
    <w:semiHidden/>
    <w:unhideWhenUsed/>
    <w:rsid w:val="00C50282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PMingLiU" w:hAnsi="Courier New" w:cs="Times New Roman"/>
      <w:sz w:val="24"/>
      <w:lang w:eastAsia="en-US"/>
    </w:rPr>
  </w:style>
  <w:style w:type="character" w:customStyle="1" w:styleId="afff8">
    <w:name w:val="宏文本 字符"/>
    <w:basedOn w:val="a4"/>
    <w:link w:val="afff7"/>
    <w:semiHidden/>
    <w:rsid w:val="00C50282"/>
    <w:rPr>
      <w:rFonts w:ascii="Courier New" w:eastAsia="PMingLiU" w:hAnsi="Courier New" w:cs="Times New Roman"/>
      <w:sz w:val="24"/>
      <w:lang w:eastAsia="en-US"/>
    </w:rPr>
  </w:style>
  <w:style w:type="paragraph" w:styleId="afff9">
    <w:name w:val="toa heading"/>
    <w:basedOn w:val="a3"/>
    <w:next w:val="a3"/>
    <w:semiHidden/>
    <w:unhideWhenUsed/>
    <w:rsid w:val="00C50282"/>
    <w:pPr>
      <w:spacing w:before="120"/>
    </w:pPr>
    <w:rPr>
      <w:rFonts w:eastAsia="PMingLiU"/>
      <w:sz w:val="24"/>
    </w:rPr>
  </w:style>
  <w:style w:type="paragraph" w:styleId="afffa">
    <w:name w:val="List"/>
    <w:basedOn w:val="a3"/>
    <w:semiHidden/>
    <w:unhideWhenUsed/>
    <w:rsid w:val="00C50282"/>
    <w:pPr>
      <w:ind w:leftChars="200" w:left="100" w:hangingChars="200" w:hanging="200"/>
    </w:pPr>
    <w:rPr>
      <w:rFonts w:eastAsiaTheme="minorEastAsia"/>
    </w:rPr>
  </w:style>
  <w:style w:type="paragraph" w:styleId="afffb">
    <w:name w:val="List Bullet"/>
    <w:basedOn w:val="a3"/>
    <w:semiHidden/>
    <w:unhideWhenUsed/>
    <w:rsid w:val="00C50282"/>
    <w:pPr>
      <w:tabs>
        <w:tab w:val="left" w:pos="360"/>
      </w:tabs>
      <w:ind w:left="360" w:hanging="360"/>
    </w:pPr>
    <w:rPr>
      <w:rFonts w:ascii="Times New Roman" w:eastAsia="PMingLiU" w:hAnsi="Times New Roman"/>
    </w:rPr>
  </w:style>
  <w:style w:type="paragraph" w:styleId="afffc">
    <w:name w:val="List Number"/>
    <w:basedOn w:val="a3"/>
    <w:semiHidden/>
    <w:unhideWhenUsed/>
    <w:rsid w:val="00C50282"/>
    <w:pPr>
      <w:tabs>
        <w:tab w:val="left" w:pos="361"/>
      </w:tabs>
      <w:ind w:left="361" w:hanging="360"/>
    </w:pPr>
    <w:rPr>
      <w:rFonts w:eastAsiaTheme="minorEastAsia"/>
    </w:rPr>
  </w:style>
  <w:style w:type="paragraph" w:styleId="24">
    <w:name w:val="List 2"/>
    <w:basedOn w:val="a3"/>
    <w:semiHidden/>
    <w:unhideWhenUsed/>
    <w:rsid w:val="00C50282"/>
    <w:pPr>
      <w:ind w:leftChars="400" w:left="100" w:hangingChars="200" w:hanging="200"/>
    </w:pPr>
    <w:rPr>
      <w:rFonts w:eastAsiaTheme="minorEastAsia"/>
    </w:rPr>
  </w:style>
  <w:style w:type="paragraph" w:styleId="34">
    <w:name w:val="List 3"/>
    <w:basedOn w:val="a3"/>
    <w:semiHidden/>
    <w:unhideWhenUsed/>
    <w:rsid w:val="00C50282"/>
    <w:pPr>
      <w:ind w:leftChars="600" w:left="100" w:hangingChars="200" w:hanging="200"/>
    </w:pPr>
    <w:rPr>
      <w:rFonts w:eastAsiaTheme="minorEastAsia"/>
    </w:rPr>
  </w:style>
  <w:style w:type="paragraph" w:styleId="42">
    <w:name w:val="List 4"/>
    <w:basedOn w:val="a3"/>
    <w:semiHidden/>
    <w:unhideWhenUsed/>
    <w:rsid w:val="00C50282"/>
    <w:pPr>
      <w:ind w:leftChars="800" w:left="100" w:hangingChars="200" w:hanging="200"/>
    </w:pPr>
    <w:rPr>
      <w:rFonts w:eastAsiaTheme="minorEastAsia"/>
    </w:rPr>
  </w:style>
  <w:style w:type="paragraph" w:styleId="52">
    <w:name w:val="List 5"/>
    <w:basedOn w:val="a3"/>
    <w:semiHidden/>
    <w:unhideWhenUsed/>
    <w:rsid w:val="00C50282"/>
    <w:pPr>
      <w:ind w:leftChars="1000" w:left="100" w:hangingChars="200" w:hanging="200"/>
    </w:pPr>
    <w:rPr>
      <w:rFonts w:eastAsiaTheme="minorEastAsia"/>
    </w:rPr>
  </w:style>
  <w:style w:type="paragraph" w:styleId="25">
    <w:name w:val="List Bullet 2"/>
    <w:basedOn w:val="a3"/>
    <w:semiHidden/>
    <w:unhideWhenUsed/>
    <w:rsid w:val="00C50282"/>
    <w:pPr>
      <w:tabs>
        <w:tab w:val="left" w:pos="840"/>
      </w:tabs>
      <w:ind w:left="840" w:hanging="360"/>
    </w:pPr>
    <w:rPr>
      <w:rFonts w:ascii="Times New Roman" w:eastAsia="PMingLiU" w:hAnsi="Times New Roman"/>
    </w:rPr>
  </w:style>
  <w:style w:type="paragraph" w:styleId="35">
    <w:name w:val="List Bullet 3"/>
    <w:basedOn w:val="a3"/>
    <w:semiHidden/>
    <w:unhideWhenUsed/>
    <w:rsid w:val="00C50282"/>
    <w:pPr>
      <w:tabs>
        <w:tab w:val="left" w:pos="1321"/>
      </w:tabs>
      <w:ind w:left="1321" w:hanging="360"/>
    </w:pPr>
    <w:rPr>
      <w:rFonts w:eastAsiaTheme="minorEastAsia"/>
    </w:rPr>
  </w:style>
  <w:style w:type="paragraph" w:styleId="43">
    <w:name w:val="List Bullet 4"/>
    <w:basedOn w:val="a3"/>
    <w:semiHidden/>
    <w:unhideWhenUsed/>
    <w:rsid w:val="00C50282"/>
    <w:pPr>
      <w:tabs>
        <w:tab w:val="left" w:pos="1800"/>
      </w:tabs>
      <w:ind w:left="1800" w:hanging="360"/>
    </w:pPr>
    <w:rPr>
      <w:rFonts w:ascii="Times New Roman" w:eastAsia="PMingLiU" w:hAnsi="Times New Roman"/>
    </w:rPr>
  </w:style>
  <w:style w:type="paragraph" w:styleId="53">
    <w:name w:val="List Bullet 5"/>
    <w:basedOn w:val="a3"/>
    <w:semiHidden/>
    <w:unhideWhenUsed/>
    <w:rsid w:val="00C50282"/>
    <w:pPr>
      <w:tabs>
        <w:tab w:val="left" w:pos="2281"/>
      </w:tabs>
      <w:ind w:left="2281" w:hanging="360"/>
    </w:pPr>
    <w:rPr>
      <w:rFonts w:eastAsiaTheme="minorEastAsia"/>
    </w:rPr>
  </w:style>
  <w:style w:type="paragraph" w:styleId="26">
    <w:name w:val="List Number 2"/>
    <w:basedOn w:val="a3"/>
    <w:semiHidden/>
    <w:unhideWhenUsed/>
    <w:rsid w:val="00C50282"/>
    <w:pPr>
      <w:tabs>
        <w:tab w:val="left" w:pos="841"/>
      </w:tabs>
      <w:ind w:left="841" w:hanging="360"/>
    </w:pPr>
    <w:rPr>
      <w:rFonts w:eastAsiaTheme="minorEastAsia"/>
    </w:rPr>
  </w:style>
  <w:style w:type="paragraph" w:styleId="36">
    <w:name w:val="List Number 3"/>
    <w:basedOn w:val="a3"/>
    <w:semiHidden/>
    <w:unhideWhenUsed/>
    <w:rsid w:val="00C50282"/>
    <w:pPr>
      <w:tabs>
        <w:tab w:val="left" w:pos="1321"/>
      </w:tabs>
      <w:ind w:left="1321" w:hanging="360"/>
    </w:pPr>
    <w:rPr>
      <w:rFonts w:eastAsiaTheme="minorEastAsia"/>
    </w:rPr>
  </w:style>
  <w:style w:type="paragraph" w:styleId="44">
    <w:name w:val="List Number 4"/>
    <w:basedOn w:val="a3"/>
    <w:semiHidden/>
    <w:unhideWhenUsed/>
    <w:rsid w:val="00C50282"/>
    <w:pPr>
      <w:tabs>
        <w:tab w:val="left" w:pos="1801"/>
      </w:tabs>
      <w:ind w:left="1801" w:hanging="360"/>
    </w:pPr>
    <w:rPr>
      <w:rFonts w:eastAsiaTheme="minorEastAsia"/>
    </w:rPr>
  </w:style>
  <w:style w:type="paragraph" w:styleId="54">
    <w:name w:val="List Number 5"/>
    <w:basedOn w:val="a3"/>
    <w:semiHidden/>
    <w:unhideWhenUsed/>
    <w:rsid w:val="00C50282"/>
    <w:pPr>
      <w:tabs>
        <w:tab w:val="left" w:pos="2281"/>
      </w:tabs>
      <w:ind w:left="2281" w:hanging="360"/>
    </w:pPr>
    <w:rPr>
      <w:rFonts w:eastAsiaTheme="minorEastAsia"/>
    </w:rPr>
  </w:style>
  <w:style w:type="paragraph" w:styleId="afffd">
    <w:name w:val="Closing"/>
    <w:basedOn w:val="a3"/>
    <w:link w:val="afffe"/>
    <w:semiHidden/>
    <w:unhideWhenUsed/>
    <w:rsid w:val="00C50282"/>
    <w:pPr>
      <w:ind w:leftChars="1800" w:left="100"/>
    </w:pPr>
    <w:rPr>
      <w:rFonts w:eastAsiaTheme="minorEastAsia"/>
    </w:rPr>
  </w:style>
  <w:style w:type="character" w:customStyle="1" w:styleId="afffe">
    <w:name w:val="结束语 字符"/>
    <w:basedOn w:val="a4"/>
    <w:link w:val="afffd"/>
    <w:semiHidden/>
    <w:rsid w:val="00C50282"/>
    <w:rPr>
      <w:rFonts w:ascii="Arial" w:eastAsiaTheme="minorEastAsia" w:hAnsi="Arial" w:cs="Times New Roman"/>
      <w:lang w:eastAsia="en-US"/>
    </w:rPr>
  </w:style>
  <w:style w:type="paragraph" w:styleId="affff">
    <w:name w:val="Signature"/>
    <w:basedOn w:val="a3"/>
    <w:link w:val="affff0"/>
    <w:semiHidden/>
    <w:unhideWhenUsed/>
    <w:rsid w:val="00C50282"/>
    <w:pPr>
      <w:ind w:leftChars="1800" w:left="100"/>
    </w:pPr>
    <w:rPr>
      <w:rFonts w:eastAsiaTheme="minorEastAsia"/>
    </w:rPr>
  </w:style>
  <w:style w:type="character" w:customStyle="1" w:styleId="affff0">
    <w:name w:val="签名 字符"/>
    <w:basedOn w:val="a4"/>
    <w:link w:val="affff"/>
    <w:semiHidden/>
    <w:rsid w:val="00C50282"/>
    <w:rPr>
      <w:rFonts w:ascii="Arial" w:eastAsiaTheme="minorEastAsia" w:hAnsi="Arial" w:cs="Times New Roman"/>
      <w:lang w:eastAsia="en-US"/>
    </w:rPr>
  </w:style>
  <w:style w:type="paragraph" w:styleId="affff1">
    <w:name w:val="Body Text Indent"/>
    <w:basedOn w:val="a3"/>
    <w:link w:val="affff2"/>
    <w:semiHidden/>
    <w:unhideWhenUsed/>
    <w:rsid w:val="00C50282"/>
    <w:pPr>
      <w:spacing w:after="120"/>
      <w:ind w:leftChars="200" w:left="420"/>
    </w:pPr>
    <w:rPr>
      <w:rFonts w:eastAsiaTheme="minorEastAsia"/>
    </w:rPr>
  </w:style>
  <w:style w:type="character" w:customStyle="1" w:styleId="affff2">
    <w:name w:val="正文文本缩进 字符"/>
    <w:basedOn w:val="a4"/>
    <w:link w:val="affff1"/>
    <w:semiHidden/>
    <w:rsid w:val="00C50282"/>
    <w:rPr>
      <w:rFonts w:ascii="Arial" w:eastAsiaTheme="minorEastAsia" w:hAnsi="Arial" w:cs="Times New Roman"/>
      <w:lang w:eastAsia="en-US"/>
    </w:rPr>
  </w:style>
  <w:style w:type="paragraph" w:styleId="27">
    <w:name w:val="List Continue 2"/>
    <w:basedOn w:val="a3"/>
    <w:semiHidden/>
    <w:unhideWhenUsed/>
    <w:rsid w:val="00C50282"/>
    <w:pPr>
      <w:spacing w:after="120"/>
      <w:ind w:leftChars="400" w:left="960"/>
    </w:pPr>
    <w:rPr>
      <w:rFonts w:eastAsiaTheme="minorEastAsia"/>
    </w:rPr>
  </w:style>
  <w:style w:type="paragraph" w:styleId="37">
    <w:name w:val="List Continue 3"/>
    <w:basedOn w:val="a3"/>
    <w:semiHidden/>
    <w:unhideWhenUsed/>
    <w:rsid w:val="00C50282"/>
    <w:pPr>
      <w:spacing w:after="120"/>
      <w:ind w:leftChars="600" w:left="1440"/>
    </w:pPr>
    <w:rPr>
      <w:rFonts w:eastAsiaTheme="minorEastAsia"/>
    </w:rPr>
  </w:style>
  <w:style w:type="paragraph" w:styleId="45">
    <w:name w:val="List Continue 4"/>
    <w:basedOn w:val="a3"/>
    <w:semiHidden/>
    <w:unhideWhenUsed/>
    <w:rsid w:val="00C50282"/>
    <w:pPr>
      <w:spacing w:after="120"/>
      <w:ind w:leftChars="800" w:left="1920"/>
    </w:pPr>
    <w:rPr>
      <w:rFonts w:eastAsiaTheme="minorEastAsia"/>
    </w:rPr>
  </w:style>
  <w:style w:type="paragraph" w:styleId="55">
    <w:name w:val="List Continue 5"/>
    <w:basedOn w:val="a3"/>
    <w:semiHidden/>
    <w:unhideWhenUsed/>
    <w:rsid w:val="00C50282"/>
    <w:pPr>
      <w:spacing w:after="120"/>
      <w:ind w:leftChars="1000" w:left="2400"/>
    </w:pPr>
    <w:rPr>
      <w:rFonts w:eastAsiaTheme="minorEastAsia"/>
    </w:rPr>
  </w:style>
  <w:style w:type="paragraph" w:styleId="affff3">
    <w:name w:val="Message Header"/>
    <w:basedOn w:val="a3"/>
    <w:link w:val="affff4"/>
    <w:semiHidden/>
    <w:unhideWhenUsed/>
    <w:rsid w:val="00C502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eastAsiaTheme="minorEastAsia"/>
      <w:sz w:val="24"/>
    </w:rPr>
  </w:style>
  <w:style w:type="character" w:customStyle="1" w:styleId="affff4">
    <w:name w:val="信息标题 字符"/>
    <w:basedOn w:val="a4"/>
    <w:link w:val="affff3"/>
    <w:semiHidden/>
    <w:rsid w:val="00C50282"/>
    <w:rPr>
      <w:rFonts w:ascii="Arial" w:eastAsiaTheme="minorEastAsia" w:hAnsi="Arial" w:cs="Times New Roman"/>
      <w:sz w:val="24"/>
      <w:shd w:val="pct20" w:color="auto" w:fill="auto"/>
      <w:lang w:eastAsia="en-US"/>
    </w:rPr>
  </w:style>
  <w:style w:type="paragraph" w:styleId="affff5">
    <w:name w:val="Subtitle"/>
    <w:basedOn w:val="a3"/>
    <w:link w:val="affff6"/>
    <w:qFormat/>
    <w:rsid w:val="00C50282"/>
    <w:pPr>
      <w:spacing w:after="60"/>
      <w:jc w:val="center"/>
      <w:outlineLvl w:val="1"/>
    </w:pPr>
    <w:rPr>
      <w:rFonts w:eastAsia="PMingLiU"/>
      <w:i/>
      <w:sz w:val="24"/>
    </w:rPr>
  </w:style>
  <w:style w:type="character" w:customStyle="1" w:styleId="affff6">
    <w:name w:val="副标题 字符"/>
    <w:basedOn w:val="a4"/>
    <w:link w:val="affff5"/>
    <w:rsid w:val="00C50282"/>
    <w:rPr>
      <w:rFonts w:ascii="Arial" w:eastAsia="PMingLiU" w:hAnsi="Arial" w:cs="Times New Roman"/>
      <w:i/>
      <w:sz w:val="24"/>
      <w:lang w:eastAsia="en-US"/>
    </w:rPr>
  </w:style>
  <w:style w:type="paragraph" w:styleId="affff7">
    <w:name w:val="Salutation"/>
    <w:basedOn w:val="a3"/>
    <w:next w:val="a3"/>
    <w:link w:val="affff8"/>
    <w:semiHidden/>
    <w:unhideWhenUsed/>
    <w:rsid w:val="00C50282"/>
    <w:rPr>
      <w:rFonts w:eastAsiaTheme="minorEastAsia"/>
    </w:rPr>
  </w:style>
  <w:style w:type="character" w:customStyle="1" w:styleId="affff8">
    <w:name w:val="称呼 字符"/>
    <w:basedOn w:val="a4"/>
    <w:link w:val="affff7"/>
    <w:semiHidden/>
    <w:rsid w:val="00C50282"/>
    <w:rPr>
      <w:rFonts w:ascii="Arial" w:eastAsiaTheme="minorEastAsia" w:hAnsi="Arial" w:cs="Times New Roman"/>
      <w:lang w:eastAsia="en-US"/>
    </w:rPr>
  </w:style>
  <w:style w:type="paragraph" w:styleId="affff9">
    <w:name w:val="Date"/>
    <w:basedOn w:val="a3"/>
    <w:next w:val="a3"/>
    <w:link w:val="affffa"/>
    <w:semiHidden/>
    <w:unhideWhenUsed/>
    <w:rsid w:val="00C50282"/>
    <w:pPr>
      <w:jc w:val="right"/>
    </w:pPr>
    <w:rPr>
      <w:rFonts w:eastAsiaTheme="minorEastAsia"/>
    </w:rPr>
  </w:style>
  <w:style w:type="character" w:customStyle="1" w:styleId="affffa">
    <w:name w:val="日期 字符"/>
    <w:basedOn w:val="a4"/>
    <w:link w:val="affff9"/>
    <w:semiHidden/>
    <w:rsid w:val="00C50282"/>
    <w:rPr>
      <w:rFonts w:ascii="Arial" w:eastAsiaTheme="minorEastAsia" w:hAnsi="Arial" w:cs="Times New Roman"/>
      <w:lang w:eastAsia="en-US"/>
    </w:rPr>
  </w:style>
  <w:style w:type="paragraph" w:styleId="affffb">
    <w:name w:val="Body Text First Indent"/>
    <w:basedOn w:val="ab"/>
    <w:link w:val="affffc"/>
    <w:semiHidden/>
    <w:unhideWhenUsed/>
    <w:rsid w:val="00C50282"/>
    <w:pPr>
      <w:spacing w:after="120"/>
      <w:ind w:firstLineChars="100" w:firstLine="210"/>
    </w:pPr>
    <w:rPr>
      <w:rFonts w:cs="Times New Roman"/>
      <w:kern w:val="0"/>
      <w:sz w:val="20"/>
      <w:szCs w:val="20"/>
    </w:rPr>
  </w:style>
  <w:style w:type="character" w:customStyle="1" w:styleId="affffc">
    <w:name w:val="正文文本首行缩进 字符"/>
    <w:basedOn w:val="ac"/>
    <w:link w:val="affffb"/>
    <w:semiHidden/>
    <w:rsid w:val="00C50282"/>
    <w:rPr>
      <w:rFonts w:ascii="Arial" w:eastAsia="??" w:hAnsi="Arial" w:cs="Times New Roman"/>
      <w:sz w:val="16"/>
      <w:lang w:eastAsia="en-US"/>
    </w:rPr>
  </w:style>
  <w:style w:type="paragraph" w:styleId="28">
    <w:name w:val="Body Text First Indent 2"/>
    <w:basedOn w:val="affff1"/>
    <w:link w:val="29"/>
    <w:semiHidden/>
    <w:unhideWhenUsed/>
    <w:rsid w:val="00C50282"/>
    <w:pPr>
      <w:ind w:left="480" w:firstLineChars="100" w:firstLine="210"/>
    </w:pPr>
  </w:style>
  <w:style w:type="character" w:customStyle="1" w:styleId="29">
    <w:name w:val="正文文本首行缩进 2 字符"/>
    <w:basedOn w:val="affff2"/>
    <w:link w:val="28"/>
    <w:semiHidden/>
    <w:rsid w:val="00C50282"/>
    <w:rPr>
      <w:rFonts w:ascii="Arial" w:eastAsiaTheme="minorEastAsia" w:hAnsi="Arial" w:cs="Times New Roman"/>
      <w:lang w:eastAsia="en-US"/>
    </w:rPr>
  </w:style>
  <w:style w:type="paragraph" w:styleId="affffd">
    <w:name w:val="Note Heading"/>
    <w:basedOn w:val="a3"/>
    <w:next w:val="a3"/>
    <w:link w:val="affffe"/>
    <w:semiHidden/>
    <w:unhideWhenUsed/>
    <w:rsid w:val="00C50282"/>
    <w:pPr>
      <w:jc w:val="center"/>
    </w:pPr>
    <w:rPr>
      <w:rFonts w:eastAsiaTheme="minorEastAsia"/>
    </w:rPr>
  </w:style>
  <w:style w:type="character" w:customStyle="1" w:styleId="affffe">
    <w:name w:val="注释标题 字符"/>
    <w:basedOn w:val="a4"/>
    <w:link w:val="affffd"/>
    <w:semiHidden/>
    <w:rsid w:val="00C50282"/>
    <w:rPr>
      <w:rFonts w:ascii="Arial" w:eastAsiaTheme="minorEastAsia" w:hAnsi="Arial" w:cs="Times New Roman"/>
      <w:lang w:eastAsia="en-US"/>
    </w:rPr>
  </w:style>
  <w:style w:type="paragraph" w:styleId="2a">
    <w:name w:val="Body Text 2"/>
    <w:basedOn w:val="a3"/>
    <w:link w:val="2b"/>
    <w:semiHidden/>
    <w:unhideWhenUsed/>
    <w:rsid w:val="00C50282"/>
    <w:pPr>
      <w:jc w:val="center"/>
    </w:pPr>
    <w:rPr>
      <w:rFonts w:eastAsiaTheme="minorEastAsia"/>
    </w:rPr>
  </w:style>
  <w:style w:type="character" w:customStyle="1" w:styleId="2b">
    <w:name w:val="正文文本 2 字符"/>
    <w:basedOn w:val="a4"/>
    <w:link w:val="2a"/>
    <w:semiHidden/>
    <w:rsid w:val="00C50282"/>
    <w:rPr>
      <w:rFonts w:ascii="Arial" w:eastAsiaTheme="minorEastAsia" w:hAnsi="Arial" w:cs="Times New Roman"/>
      <w:lang w:eastAsia="en-US"/>
    </w:rPr>
  </w:style>
  <w:style w:type="paragraph" w:styleId="38">
    <w:name w:val="Body Text 3"/>
    <w:basedOn w:val="a3"/>
    <w:link w:val="39"/>
    <w:semiHidden/>
    <w:unhideWhenUsed/>
    <w:rsid w:val="00C50282"/>
    <w:rPr>
      <w:rFonts w:eastAsiaTheme="minorEastAsia"/>
    </w:rPr>
  </w:style>
  <w:style w:type="character" w:customStyle="1" w:styleId="39">
    <w:name w:val="正文文本 3 字符"/>
    <w:basedOn w:val="a4"/>
    <w:link w:val="38"/>
    <w:semiHidden/>
    <w:rsid w:val="00C50282"/>
    <w:rPr>
      <w:rFonts w:ascii="Arial" w:eastAsiaTheme="minorEastAsia" w:hAnsi="Arial" w:cs="Times New Roman"/>
      <w:lang w:eastAsia="en-US"/>
    </w:rPr>
  </w:style>
  <w:style w:type="paragraph" w:styleId="2c">
    <w:name w:val="Body Text Indent 2"/>
    <w:basedOn w:val="a3"/>
    <w:link w:val="2d"/>
    <w:semiHidden/>
    <w:unhideWhenUsed/>
    <w:rsid w:val="00C50282"/>
    <w:pPr>
      <w:ind w:left="700" w:hanging="700"/>
    </w:pPr>
    <w:rPr>
      <w:rFonts w:eastAsiaTheme="minorEastAsia"/>
    </w:rPr>
  </w:style>
  <w:style w:type="character" w:customStyle="1" w:styleId="2d">
    <w:name w:val="正文文本缩进 2 字符"/>
    <w:basedOn w:val="a4"/>
    <w:link w:val="2c"/>
    <w:semiHidden/>
    <w:rsid w:val="00C50282"/>
    <w:rPr>
      <w:rFonts w:ascii="Arial" w:eastAsiaTheme="minorEastAsia" w:hAnsi="Arial" w:cs="Times New Roman"/>
      <w:lang w:eastAsia="en-US"/>
    </w:rPr>
  </w:style>
  <w:style w:type="paragraph" w:styleId="3a">
    <w:name w:val="Body Text Indent 3"/>
    <w:basedOn w:val="a3"/>
    <w:link w:val="3b"/>
    <w:semiHidden/>
    <w:unhideWhenUsed/>
    <w:rsid w:val="00C50282"/>
    <w:pPr>
      <w:ind w:left="500" w:hanging="500"/>
    </w:pPr>
    <w:rPr>
      <w:rFonts w:eastAsiaTheme="minorEastAsia"/>
    </w:rPr>
  </w:style>
  <w:style w:type="character" w:customStyle="1" w:styleId="3b">
    <w:name w:val="正文文本缩进 3 字符"/>
    <w:basedOn w:val="a4"/>
    <w:link w:val="3a"/>
    <w:semiHidden/>
    <w:rsid w:val="00C50282"/>
    <w:rPr>
      <w:rFonts w:ascii="Arial" w:eastAsiaTheme="minorEastAsia" w:hAnsi="Arial" w:cs="Times New Roman"/>
      <w:lang w:eastAsia="en-US"/>
    </w:rPr>
  </w:style>
  <w:style w:type="paragraph" w:styleId="afffff">
    <w:name w:val="Block Text"/>
    <w:basedOn w:val="a3"/>
    <w:semiHidden/>
    <w:unhideWhenUsed/>
    <w:rsid w:val="00C50282"/>
    <w:pPr>
      <w:spacing w:after="120"/>
      <w:ind w:leftChars="600" w:left="1440" w:rightChars="600" w:right="600"/>
    </w:pPr>
    <w:rPr>
      <w:rFonts w:eastAsiaTheme="minorEastAsia"/>
    </w:rPr>
  </w:style>
  <w:style w:type="paragraph" w:styleId="afffff0">
    <w:name w:val="Document Map"/>
    <w:basedOn w:val="a3"/>
    <w:link w:val="afffff1"/>
    <w:semiHidden/>
    <w:unhideWhenUsed/>
    <w:rsid w:val="00C50282"/>
    <w:pPr>
      <w:shd w:val="clear" w:color="auto" w:fill="000080"/>
    </w:pPr>
    <w:rPr>
      <w:rFonts w:eastAsiaTheme="minorEastAsia"/>
    </w:rPr>
  </w:style>
  <w:style w:type="character" w:customStyle="1" w:styleId="afffff1">
    <w:name w:val="文档结构图 字符"/>
    <w:basedOn w:val="a4"/>
    <w:link w:val="afffff0"/>
    <w:semiHidden/>
    <w:rsid w:val="00C50282"/>
    <w:rPr>
      <w:rFonts w:ascii="Arial" w:eastAsiaTheme="minorEastAsia" w:hAnsi="Arial" w:cs="Times New Roman"/>
      <w:shd w:val="clear" w:color="auto" w:fill="000080"/>
      <w:lang w:eastAsia="en-US"/>
    </w:rPr>
  </w:style>
  <w:style w:type="paragraph" w:styleId="afffff2">
    <w:name w:val="Plain Text"/>
    <w:basedOn w:val="a3"/>
    <w:link w:val="afffff3"/>
    <w:semiHidden/>
    <w:unhideWhenUsed/>
    <w:rsid w:val="00C50282"/>
    <w:rPr>
      <w:rFonts w:ascii="MingLiU" w:eastAsia="MingLiU" w:hAnsi="Courier New"/>
      <w:sz w:val="24"/>
    </w:rPr>
  </w:style>
  <w:style w:type="character" w:customStyle="1" w:styleId="afffff3">
    <w:name w:val="纯文本 字符"/>
    <w:basedOn w:val="a4"/>
    <w:link w:val="afffff2"/>
    <w:semiHidden/>
    <w:rsid w:val="00C50282"/>
    <w:rPr>
      <w:rFonts w:ascii="MingLiU" w:eastAsia="MingLiU" w:hAnsi="Courier New" w:cs="Times New Roman"/>
      <w:sz w:val="24"/>
      <w:lang w:eastAsia="en-US"/>
    </w:rPr>
  </w:style>
  <w:style w:type="paragraph" w:styleId="afffff4">
    <w:name w:val="E-mail Signature"/>
    <w:basedOn w:val="a3"/>
    <w:link w:val="afffff5"/>
    <w:semiHidden/>
    <w:unhideWhenUsed/>
    <w:rsid w:val="00C50282"/>
    <w:rPr>
      <w:rFonts w:eastAsiaTheme="minorEastAsia"/>
    </w:rPr>
  </w:style>
  <w:style w:type="character" w:customStyle="1" w:styleId="afffff5">
    <w:name w:val="电子邮件签名 字符"/>
    <w:basedOn w:val="a4"/>
    <w:link w:val="afffff4"/>
    <w:semiHidden/>
    <w:rsid w:val="00C50282"/>
    <w:rPr>
      <w:rFonts w:ascii="Arial" w:eastAsiaTheme="minorEastAsia" w:hAnsi="Arial" w:cs="Times New Roman"/>
      <w:lang w:eastAsia="en-US"/>
    </w:rPr>
  </w:style>
  <w:style w:type="paragraph" w:customStyle="1" w:styleId="afffff6">
    <w:name w:val="表格内容"/>
    <w:basedOn w:val="ab"/>
    <w:rsid w:val="00C50282"/>
    <w:pPr>
      <w:suppressLineNumbers/>
      <w:suppressAutoHyphens/>
    </w:pPr>
    <w:rPr>
      <w:rFonts w:eastAsia="MSung Light SC" w:cs="Times New Roman"/>
      <w:color w:val="000000"/>
      <w:kern w:val="0"/>
      <w:szCs w:val="20"/>
      <w:lang w:eastAsia="zh-CN"/>
    </w:rPr>
  </w:style>
  <w:style w:type="paragraph" w:customStyle="1" w:styleId="cellbodyL9">
    <w:name w:val="cellbody L9"/>
    <w:basedOn w:val="a3"/>
    <w:rsid w:val="00C50282"/>
    <w:pPr>
      <w:spacing w:before="20" w:after="20"/>
    </w:pPr>
    <w:rPr>
      <w:rFonts w:eastAsia="DFKai-SB"/>
      <w:sz w:val="18"/>
      <w:lang w:eastAsia="zh-TW"/>
    </w:rPr>
  </w:style>
  <w:style w:type="paragraph" w:customStyle="1" w:styleId="Text">
    <w:name w:val="Text"/>
    <w:basedOn w:val="ab"/>
    <w:rsid w:val="00C50282"/>
    <w:pPr>
      <w:widowControl/>
      <w:adjustRightInd w:val="0"/>
      <w:snapToGrid w:val="0"/>
      <w:spacing w:line="360" w:lineRule="auto"/>
    </w:pPr>
    <w:rPr>
      <w:rFonts w:eastAsia="PMingLiU" w:cs="Times New Roman"/>
      <w:color w:val="FF0000"/>
      <w:kern w:val="0"/>
      <w:sz w:val="22"/>
      <w:szCs w:val="20"/>
      <w:lang w:eastAsia="zh-TW"/>
    </w:rPr>
  </w:style>
  <w:style w:type="paragraph" w:customStyle="1" w:styleId="cellheadC10">
    <w:name w:val="cellhead C10"/>
    <w:basedOn w:val="a3"/>
    <w:rsid w:val="00C50282"/>
    <w:pPr>
      <w:jc w:val="center"/>
    </w:pPr>
    <w:rPr>
      <w:rFonts w:eastAsia="DFKai-SB"/>
      <w:color w:val="FF0000"/>
      <w:sz w:val="18"/>
      <w:lang w:eastAsia="zh-TW"/>
    </w:rPr>
  </w:style>
  <w:style w:type="paragraph" w:customStyle="1" w:styleId="Heading3">
    <w:name w:val="Heading3"/>
    <w:basedOn w:val="a3"/>
    <w:next w:val="a3"/>
    <w:rsid w:val="00C50282"/>
    <w:pPr>
      <w:tabs>
        <w:tab w:val="left" w:pos="425"/>
      </w:tabs>
      <w:snapToGrid w:val="0"/>
      <w:spacing w:after="60"/>
      <w:outlineLvl w:val="1"/>
    </w:pPr>
    <w:rPr>
      <w:rFonts w:eastAsia="宋体"/>
      <w:u w:val="single"/>
      <w:lang w:eastAsia="zh-CN"/>
    </w:rPr>
  </w:style>
  <w:style w:type="paragraph" w:customStyle="1" w:styleId="Table">
    <w:name w:val="Table"/>
    <w:basedOn w:val="TOC2"/>
    <w:rsid w:val="00C50282"/>
    <w:pPr>
      <w:widowControl w:val="0"/>
      <w:tabs>
        <w:tab w:val="left" w:pos="1117"/>
      </w:tabs>
      <w:snapToGrid w:val="0"/>
      <w:spacing w:beforeLines="0" w:before="240"/>
      <w:ind w:leftChars="200" w:left="0" w:rightChars="0" w:right="0" w:firstLine="397"/>
    </w:pPr>
    <w:rPr>
      <w:rFonts w:ascii="Times New Roman" w:eastAsia="DFKai-SB" w:hAnsi="Times New Roman" w:cs="Times New Roman"/>
      <w:bCs/>
      <w:smallCaps/>
      <w:kern w:val="0"/>
      <w:lang w:val="en-GB" w:eastAsia="zh-TW"/>
    </w:rPr>
  </w:style>
  <w:style w:type="paragraph" w:customStyle="1" w:styleId="Heading2">
    <w:name w:val="Heading2"/>
    <w:basedOn w:val="2"/>
    <w:rsid w:val="00C50282"/>
    <w:pPr>
      <w:keepNext w:val="0"/>
      <w:keepLines w:val="0"/>
      <w:numPr>
        <w:ilvl w:val="0"/>
        <w:numId w:val="0"/>
      </w:numPr>
      <w:spacing w:before="120"/>
      <w:ind w:leftChars="340" w:left="681" w:rightChars="0" w:right="0" w:hanging="1"/>
    </w:pPr>
    <w:rPr>
      <w:rFonts w:eastAsia="PMingLiU"/>
      <w:bCs w:val="0"/>
      <w:sz w:val="20"/>
      <w:szCs w:val="20"/>
      <w:lang w:eastAsia="zh-TW"/>
    </w:rPr>
  </w:style>
  <w:style w:type="paragraph" w:customStyle="1" w:styleId="cellheadC9">
    <w:name w:val="cellhead C9"/>
    <w:basedOn w:val="cellheadC10"/>
    <w:rsid w:val="00C50282"/>
  </w:style>
  <w:style w:type="paragraph" w:customStyle="1" w:styleId="HeadingunderlineP">
    <w:name w:val="Heading underlineP"/>
    <w:basedOn w:val="Heading3"/>
    <w:rsid w:val="00C50282"/>
    <w:pPr>
      <w:spacing w:before="240"/>
      <w:outlineLvl w:val="3"/>
    </w:pPr>
    <w:rPr>
      <w:rFonts w:eastAsia="DFKai-SB"/>
      <w:i/>
      <w:lang w:eastAsia="zh-TW"/>
    </w:rPr>
  </w:style>
  <w:style w:type="paragraph" w:customStyle="1" w:styleId="Note">
    <w:name w:val="Note"/>
    <w:basedOn w:val="af0"/>
    <w:rsid w:val="00C50282"/>
    <w:pPr>
      <w:tabs>
        <w:tab w:val="clear" w:pos="4153"/>
        <w:tab w:val="clear" w:pos="8306"/>
      </w:tabs>
      <w:snapToGrid/>
      <w:jc w:val="both"/>
    </w:pPr>
    <w:rPr>
      <w:rFonts w:eastAsiaTheme="minorEastAsia"/>
      <w:sz w:val="20"/>
      <w:szCs w:val="20"/>
      <w:lang w:eastAsia="zh-TW"/>
    </w:rPr>
  </w:style>
  <w:style w:type="paragraph" w:customStyle="1" w:styleId="Heading1">
    <w:name w:val="Heading1"/>
    <w:basedOn w:val="2"/>
    <w:rsid w:val="00C50282"/>
    <w:pPr>
      <w:keepNext w:val="0"/>
      <w:keepLines w:val="0"/>
      <w:numPr>
        <w:ilvl w:val="0"/>
        <w:numId w:val="0"/>
      </w:numPr>
      <w:spacing w:before="120"/>
      <w:ind w:rightChars="0" w:right="0" w:firstLine="681"/>
    </w:pPr>
    <w:rPr>
      <w:rFonts w:eastAsiaTheme="minorEastAsia"/>
      <w:bCs w:val="0"/>
      <w:caps/>
      <w:sz w:val="20"/>
      <w:szCs w:val="20"/>
      <w:u w:val="single" w:color="0000FF"/>
    </w:rPr>
  </w:style>
  <w:style w:type="paragraph" w:customStyle="1" w:styleId="TableText">
    <w:name w:val="Table Text"/>
    <w:basedOn w:val="a3"/>
    <w:rsid w:val="00C50282"/>
    <w:pPr>
      <w:spacing w:before="40" w:after="40" w:line="240" w:lineRule="atLeast"/>
    </w:pPr>
    <w:rPr>
      <w:rFonts w:eastAsia="Arial"/>
      <w:kern w:val="2"/>
      <w:sz w:val="18"/>
      <w:lang w:eastAsia="zh-TW"/>
    </w:rPr>
  </w:style>
  <w:style w:type="paragraph" w:customStyle="1" w:styleId="CELLHEADC100">
    <w:name w:val="CELLHEAD C10"/>
    <w:basedOn w:val="a3"/>
    <w:rsid w:val="00C50282"/>
    <w:pPr>
      <w:jc w:val="right"/>
    </w:pPr>
    <w:rPr>
      <w:rFonts w:eastAsia="宋体"/>
      <w:b/>
      <w:color w:val="000000"/>
      <w:sz w:val="18"/>
      <w:lang w:eastAsia="zh-TW"/>
    </w:rPr>
  </w:style>
  <w:style w:type="paragraph" w:customStyle="1" w:styleId="Features">
    <w:name w:val="Features"/>
    <w:next w:val="a3"/>
    <w:rsid w:val="00C50282"/>
    <w:pPr>
      <w:widowControl w:val="0"/>
      <w:tabs>
        <w:tab w:val="left" w:pos="360"/>
      </w:tabs>
      <w:ind w:left="227" w:hanging="227"/>
    </w:pPr>
    <w:rPr>
      <w:rFonts w:ascii="Arial" w:eastAsia="PMingLiU" w:hAnsi="Arial" w:cs="Times New Roman"/>
      <w:lang w:eastAsia="zh-TW"/>
    </w:rPr>
  </w:style>
  <w:style w:type="paragraph" w:customStyle="1" w:styleId="cellbodyC9">
    <w:name w:val="cellbody C9"/>
    <w:basedOn w:val="cellheadC10"/>
    <w:rsid w:val="00C50282"/>
  </w:style>
  <w:style w:type="paragraph" w:customStyle="1" w:styleId="features0">
    <w:name w:val="features"/>
    <w:basedOn w:val="a3"/>
    <w:rsid w:val="00C50282"/>
    <w:pPr>
      <w:tabs>
        <w:tab w:val="left" w:pos="420"/>
      </w:tabs>
      <w:ind w:left="420" w:hanging="420"/>
    </w:pPr>
    <w:rPr>
      <w:rFonts w:eastAsia="宋体"/>
      <w:kern w:val="24"/>
      <w:lang w:eastAsia="zh-TW"/>
    </w:rPr>
  </w:style>
  <w:style w:type="paragraph" w:customStyle="1" w:styleId="bodyjustified">
    <w:name w:val="body justified"/>
    <w:basedOn w:val="a3"/>
    <w:rsid w:val="00C50282"/>
    <w:pPr>
      <w:spacing w:before="60"/>
    </w:pPr>
    <w:rPr>
      <w:rFonts w:eastAsia="DFKai-SB"/>
      <w:lang w:eastAsia="zh-TW"/>
    </w:rPr>
  </w:style>
  <w:style w:type="paragraph" w:customStyle="1" w:styleId="Figure">
    <w:name w:val="Figure"/>
    <w:basedOn w:val="Table"/>
    <w:rsid w:val="00C50282"/>
    <w:pPr>
      <w:tabs>
        <w:tab w:val="clear" w:pos="1117"/>
        <w:tab w:val="left" w:pos="360"/>
      </w:tabs>
      <w:ind w:leftChars="0" w:left="360" w:hangingChars="200" w:hanging="360"/>
      <w:jc w:val="center"/>
    </w:pPr>
  </w:style>
  <w:style w:type="paragraph" w:customStyle="1" w:styleId="afffff7">
    <w:name w:val="正文 + (中文) 宋体"/>
    <w:basedOn w:val="a3"/>
    <w:rsid w:val="00C50282"/>
    <w:pPr>
      <w:adjustRightInd w:val="0"/>
      <w:ind w:firstLine="160"/>
    </w:pPr>
    <w:rPr>
      <w:rFonts w:eastAsia="宋体"/>
      <w:lang w:eastAsia="zh-CN"/>
    </w:rPr>
  </w:style>
  <w:style w:type="paragraph" w:customStyle="1" w:styleId="ArialUnicodeMS">
    <w:name w:val="內文 + (拉丁) Arial Unicode MS"/>
    <w:aliases w:val="(中文) 微軟正黑體,8 點,左 5 字元"/>
    <w:basedOn w:val="a3"/>
    <w:rsid w:val="00C50282"/>
    <w:pPr>
      <w:ind w:leftChars="500" w:left="1000"/>
    </w:pPr>
    <w:rPr>
      <w:rFonts w:ascii="Arial Unicode MS" w:eastAsia="Microsoft JhengHei" w:hAnsi="Arial Unicode MS"/>
      <w:sz w:val="16"/>
      <w:szCs w:val="16"/>
      <w:lang w:val="sv-SE"/>
    </w:rPr>
  </w:style>
  <w:style w:type="paragraph" w:customStyle="1" w:styleId="xmsonormal">
    <w:name w:val="x_msonormal"/>
    <w:basedOn w:val="a3"/>
    <w:rsid w:val="00C502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xmsolistparagraph">
    <w:name w:val="x_msolistparagraph"/>
    <w:basedOn w:val="a3"/>
    <w:rsid w:val="00C502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reader-word-layer">
    <w:name w:val="reader-word-layer"/>
    <w:basedOn w:val="a3"/>
    <w:rsid w:val="00C502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  <w:lang w:eastAsia="zh-CN"/>
    </w:rPr>
  </w:style>
  <w:style w:type="paragraph" w:customStyle="1" w:styleId="17">
    <w:name w:val="列出段落1"/>
    <w:basedOn w:val="a3"/>
    <w:uiPriority w:val="34"/>
    <w:qFormat/>
    <w:rsid w:val="00C50282"/>
    <w:pPr>
      <w:ind w:firstLineChars="200" w:firstLine="420"/>
    </w:pPr>
    <w:rPr>
      <w:rFonts w:eastAsia="??"/>
    </w:rPr>
  </w:style>
  <w:style w:type="paragraph" w:customStyle="1" w:styleId="Table--9-">
    <w:name w:val="Table-中-9-標準"/>
    <w:basedOn w:val="Default"/>
    <w:next w:val="Default"/>
    <w:uiPriority w:val="99"/>
    <w:rsid w:val="00C50282"/>
    <w:rPr>
      <w:rFonts w:ascii="HFJEPH+Arial" w:eastAsia="HFJEPH+Arial" w:hAnsi="Times New Roman" w:cs="Times New Roman"/>
      <w:color w:val="auto"/>
    </w:rPr>
  </w:style>
  <w:style w:type="paragraph" w:customStyle="1" w:styleId="DefaultText">
    <w:name w:val="Default Text"/>
    <w:basedOn w:val="a3"/>
    <w:rsid w:val="00C50282"/>
    <w:pPr>
      <w:widowControl/>
      <w:overflowPunct w:val="0"/>
      <w:autoSpaceDE w:val="0"/>
      <w:autoSpaceDN w:val="0"/>
      <w:adjustRightInd w:val="0"/>
      <w:jc w:val="left"/>
    </w:pPr>
    <w:rPr>
      <w:rFonts w:ascii="MingLiU" w:eastAsia="MingLiU" w:hAnsi="Times New Roman"/>
      <w:noProof/>
      <w:sz w:val="24"/>
      <w:lang w:eastAsia="zh-TW"/>
    </w:rPr>
  </w:style>
  <w:style w:type="paragraph" w:customStyle="1" w:styleId="SP686044">
    <w:name w:val="SP.6.86044"/>
    <w:basedOn w:val="Default"/>
    <w:next w:val="Default"/>
    <w:uiPriority w:val="99"/>
    <w:rsid w:val="00C50282"/>
    <w:rPr>
      <w:rFonts w:eastAsia="PMingLiU"/>
      <w:color w:val="auto"/>
    </w:rPr>
  </w:style>
  <w:style w:type="paragraph" w:customStyle="1" w:styleId="SP11217386">
    <w:name w:val="SP.11.217386"/>
    <w:basedOn w:val="Default"/>
    <w:next w:val="Default"/>
    <w:uiPriority w:val="99"/>
    <w:rsid w:val="00C50282"/>
    <w:rPr>
      <w:rFonts w:eastAsia="PMingLiU"/>
      <w:color w:val="auto"/>
    </w:rPr>
  </w:style>
  <w:style w:type="paragraph" w:customStyle="1" w:styleId="SP11217371">
    <w:name w:val="SP.11.217371"/>
    <w:basedOn w:val="Default"/>
    <w:next w:val="Default"/>
    <w:uiPriority w:val="99"/>
    <w:rsid w:val="00C50282"/>
    <w:rPr>
      <w:rFonts w:eastAsia="PMingLiU"/>
      <w:color w:val="auto"/>
    </w:rPr>
  </w:style>
  <w:style w:type="character" w:customStyle="1" w:styleId="DS00">
    <w:name w:val="DS项目0 字符"/>
    <w:basedOn w:val="a4"/>
    <w:link w:val="DS0"/>
    <w:qFormat/>
    <w:locked/>
    <w:rsid w:val="00C50282"/>
    <w:rPr>
      <w:rFonts w:ascii="Arial" w:eastAsia="宋体" w:hAnsi="Arial" w:cs="Arial"/>
    </w:rPr>
  </w:style>
  <w:style w:type="paragraph" w:customStyle="1" w:styleId="DS0">
    <w:name w:val="DS项目0"/>
    <w:basedOn w:val="afd"/>
    <w:link w:val="DS00"/>
    <w:autoRedefine/>
    <w:qFormat/>
    <w:rsid w:val="00C50282"/>
    <w:pPr>
      <w:widowControl/>
      <w:numPr>
        <w:numId w:val="65"/>
      </w:numPr>
      <w:tabs>
        <w:tab w:val="left" w:pos="0"/>
        <w:tab w:val="left" w:pos="200"/>
      </w:tabs>
      <w:spacing w:beforeLines="50"/>
      <w:ind w:firstLineChars="0" w:firstLine="420"/>
    </w:pPr>
    <w:rPr>
      <w:rFonts w:eastAsia="宋体" w:cs="Arial"/>
      <w:lang w:eastAsia="zh-CN"/>
    </w:rPr>
  </w:style>
  <w:style w:type="character" w:customStyle="1" w:styleId="DS5">
    <w:name w:val="DS表头 字符"/>
    <w:basedOn w:val="a4"/>
    <w:link w:val="DS6"/>
    <w:locked/>
    <w:rsid w:val="00C50282"/>
    <w:rPr>
      <w:rFonts w:ascii="Arial" w:eastAsia="宋体" w:hAnsi="Arial" w:cs="Arial"/>
      <w:b/>
      <w:bCs/>
      <w:lang w:val="sv-SE" w:eastAsia="zh-TW"/>
    </w:rPr>
  </w:style>
  <w:style w:type="paragraph" w:customStyle="1" w:styleId="DS6">
    <w:name w:val="DS表头"/>
    <w:basedOn w:val="a3"/>
    <w:link w:val="DS5"/>
    <w:qFormat/>
    <w:rsid w:val="00C50282"/>
    <w:pPr>
      <w:widowControl/>
      <w:spacing w:beforeLines="250" w:afterLines="100"/>
      <w:ind w:leftChars="200" w:left="400" w:rightChars="200" w:right="400"/>
    </w:pPr>
    <w:rPr>
      <w:rFonts w:eastAsia="宋体" w:cs="Arial"/>
      <w:b/>
      <w:bCs/>
      <w:lang w:val="sv-SE" w:eastAsia="zh-TW"/>
    </w:rPr>
  </w:style>
  <w:style w:type="paragraph" w:customStyle="1" w:styleId="DS7">
    <w:name w:val="DS正文段落"/>
    <w:basedOn w:val="a3"/>
    <w:uiPriority w:val="34"/>
    <w:rsid w:val="00C50282"/>
    <w:pPr>
      <w:spacing w:beforeLines="100" w:afterLines="100"/>
    </w:pPr>
    <w:rPr>
      <w:rFonts w:eastAsia="宋体"/>
      <w:spacing w:val="-1"/>
      <w:szCs w:val="24"/>
      <w:lang w:eastAsia="zh-CN"/>
    </w:rPr>
  </w:style>
  <w:style w:type="paragraph" w:customStyle="1" w:styleId="TableParagraph">
    <w:name w:val="Table Paragraph"/>
    <w:basedOn w:val="a3"/>
    <w:uiPriority w:val="1"/>
    <w:rsid w:val="00C50282"/>
    <w:pPr>
      <w:spacing w:beforeLines="100" w:afterLines="100" w:line="336" w:lineRule="auto"/>
      <w:ind w:left="119" w:right="214"/>
      <w:jc w:val="left"/>
    </w:pPr>
    <w:rPr>
      <w:rFonts w:ascii="等线" w:eastAsia="宋体" w:hAnsi="等线"/>
      <w:spacing w:val="-1"/>
      <w:sz w:val="22"/>
      <w:szCs w:val="22"/>
      <w:lang w:eastAsia="zh-CN"/>
    </w:rPr>
  </w:style>
  <w:style w:type="character" w:customStyle="1" w:styleId="56">
    <w:name w:val="标题5 字符"/>
    <w:basedOn w:val="50"/>
    <w:link w:val="57"/>
    <w:locked/>
    <w:rsid w:val="00C50282"/>
    <w:rPr>
      <w:rFonts w:ascii="Arial" w:eastAsia="宋体" w:hAnsi="Arial" w:cs="Arial"/>
      <w:b/>
      <w:bCs w:val="0"/>
      <w:spacing w:val="-1"/>
      <w:kern w:val="0"/>
      <w:sz w:val="20"/>
      <w:szCs w:val="20"/>
    </w:rPr>
  </w:style>
  <w:style w:type="paragraph" w:customStyle="1" w:styleId="57">
    <w:name w:val="标题5"/>
    <w:basedOn w:val="5"/>
    <w:link w:val="56"/>
    <w:qFormat/>
    <w:rsid w:val="00C50282"/>
    <w:pPr>
      <w:keepNext w:val="0"/>
      <w:keepLines w:val="0"/>
      <w:spacing w:beforeLines="200" w:before="0" w:afterLines="100" w:after="0"/>
      <w:ind w:leftChars="200" w:left="400" w:rightChars="200" w:right="400"/>
    </w:pPr>
    <w:rPr>
      <w:rFonts w:eastAsia="宋体"/>
      <w:bCs w:val="0"/>
      <w:spacing w:val="-1"/>
    </w:rPr>
  </w:style>
  <w:style w:type="character" w:customStyle="1" w:styleId="DS-10">
    <w:name w:val="DS项目-1 字符"/>
    <w:basedOn w:val="afe"/>
    <w:link w:val="DS-1"/>
    <w:locked/>
    <w:rsid w:val="00C50282"/>
    <w:rPr>
      <w:rFonts w:ascii="Arial" w:eastAsia="宋体" w:hAnsi="Arial" w:cs="Arial"/>
      <w:kern w:val="0"/>
      <w:sz w:val="20"/>
      <w:szCs w:val="20"/>
      <w:lang w:eastAsia="en-US"/>
    </w:rPr>
  </w:style>
  <w:style w:type="paragraph" w:customStyle="1" w:styleId="DS-1">
    <w:name w:val="DS项目-1"/>
    <w:basedOn w:val="afd"/>
    <w:link w:val="DS-10"/>
    <w:rsid w:val="00C50282"/>
    <w:pPr>
      <w:widowControl/>
      <w:numPr>
        <w:numId w:val="66"/>
      </w:numPr>
      <w:spacing w:beforeLines="100" w:afterLines="100"/>
      <w:ind w:rightChars="100" w:right="100" w:firstLineChars="0" w:firstLine="0"/>
    </w:pPr>
    <w:rPr>
      <w:rFonts w:eastAsia="宋体" w:cs="Arial"/>
    </w:rPr>
  </w:style>
  <w:style w:type="character" w:customStyle="1" w:styleId="DS-20">
    <w:name w:val="DS项目-2 字符"/>
    <w:basedOn w:val="afe"/>
    <w:link w:val="DS-2"/>
    <w:locked/>
    <w:rsid w:val="00C50282"/>
    <w:rPr>
      <w:rFonts w:ascii="Arial" w:eastAsia="宋体" w:hAnsi="Arial" w:cstheme="minorBidi"/>
      <w:kern w:val="2"/>
      <w:sz w:val="20"/>
      <w:szCs w:val="22"/>
      <w:lang w:eastAsia="en-US"/>
    </w:rPr>
  </w:style>
  <w:style w:type="character" w:customStyle="1" w:styleId="DS-11">
    <w:name w:val="DS表格-1 字符"/>
    <w:basedOn w:val="a4"/>
    <w:link w:val="DS-12"/>
    <w:locked/>
    <w:rsid w:val="00C50282"/>
    <w:rPr>
      <w:rFonts w:ascii="Arial" w:eastAsia="宋体" w:hAnsi="Arial" w:cs="Arial"/>
      <w:sz w:val="16"/>
    </w:rPr>
  </w:style>
  <w:style w:type="paragraph" w:customStyle="1" w:styleId="DS-12">
    <w:name w:val="DS表格-1"/>
    <w:basedOn w:val="a3"/>
    <w:link w:val="DS-11"/>
    <w:rsid w:val="00C50282"/>
    <w:pPr>
      <w:widowControl/>
      <w:ind w:leftChars="200" w:left="400" w:rightChars="200" w:right="400"/>
    </w:pPr>
    <w:rPr>
      <w:rFonts w:eastAsia="宋体" w:cs="Arial"/>
      <w:sz w:val="16"/>
      <w:lang w:eastAsia="zh-CN"/>
    </w:rPr>
  </w:style>
  <w:style w:type="character" w:customStyle="1" w:styleId="DS10">
    <w:name w:val="DS项目1 字符"/>
    <w:basedOn w:val="afe"/>
    <w:link w:val="DS1"/>
    <w:qFormat/>
    <w:locked/>
    <w:rsid w:val="00C50282"/>
    <w:rPr>
      <w:rFonts w:ascii="Arial" w:eastAsia="宋体" w:hAnsi="Arial" w:cs="Arial"/>
      <w:kern w:val="0"/>
      <w:sz w:val="20"/>
      <w:szCs w:val="20"/>
      <w:lang w:eastAsia="zh-TW"/>
    </w:rPr>
  </w:style>
  <w:style w:type="paragraph" w:customStyle="1" w:styleId="DS1">
    <w:name w:val="DS项目1"/>
    <w:basedOn w:val="afd"/>
    <w:link w:val="DS10"/>
    <w:autoRedefine/>
    <w:qFormat/>
    <w:rsid w:val="00C50282"/>
    <w:pPr>
      <w:widowControl/>
      <w:numPr>
        <w:numId w:val="67"/>
      </w:numPr>
      <w:spacing w:beforeLines="100" w:afterLines="100"/>
      <w:ind w:leftChars="400" w:left="800" w:rightChars="200" w:right="400" w:firstLineChars="0" w:firstLine="0"/>
    </w:pPr>
    <w:rPr>
      <w:rFonts w:eastAsia="宋体" w:cs="Arial"/>
      <w:lang w:eastAsia="zh-TW"/>
    </w:rPr>
  </w:style>
  <w:style w:type="character" w:customStyle="1" w:styleId="DS8">
    <w:name w:val="DS首页标题 字符"/>
    <w:basedOn w:val="af5"/>
    <w:link w:val="DS9"/>
    <w:locked/>
    <w:rsid w:val="00C50282"/>
    <w:rPr>
      <w:rFonts w:ascii="Arial" w:eastAsia="宋体" w:hAnsi="Arial" w:cstheme="majorBidi"/>
      <w:b/>
      <w:bCs/>
      <w:sz w:val="52"/>
      <w:szCs w:val="32"/>
    </w:rPr>
  </w:style>
  <w:style w:type="paragraph" w:customStyle="1" w:styleId="DS9">
    <w:name w:val="DS首页标题"/>
    <w:basedOn w:val="a3"/>
    <w:link w:val="DS8"/>
    <w:qFormat/>
    <w:rsid w:val="00C50282"/>
    <w:pPr>
      <w:widowControl/>
      <w:spacing w:beforeLines="100" w:afterLines="100" w:line="480" w:lineRule="auto"/>
      <w:ind w:leftChars="200" w:left="400" w:rightChars="200" w:right="400"/>
      <w:jc w:val="center"/>
    </w:pPr>
    <w:rPr>
      <w:rFonts w:eastAsia="宋体" w:cstheme="majorBidi"/>
      <w:b/>
      <w:bCs/>
      <w:sz w:val="52"/>
      <w:szCs w:val="32"/>
      <w:lang w:eastAsia="zh-CN"/>
    </w:rPr>
  </w:style>
  <w:style w:type="character" w:customStyle="1" w:styleId="afffff8">
    <w:name w:val="本文 字元"/>
    <w:rsid w:val="00C50282"/>
    <w:rPr>
      <w:rFonts w:ascii="Arial" w:eastAsia="??" w:hAnsi="Arial" w:cs="Arial" w:hint="default"/>
      <w:sz w:val="16"/>
      <w:lang w:val="en-US" w:eastAsia="en-US"/>
    </w:rPr>
  </w:style>
  <w:style w:type="character" w:customStyle="1" w:styleId="2Char">
    <w:name w:val="标题 2 Char"/>
    <w:rsid w:val="00C50282"/>
    <w:rPr>
      <w:rFonts w:ascii="Arial Unicode MS" w:eastAsia="Arial Unicode MS" w:hAnsi="Arial" w:hint="default"/>
      <w:b/>
      <w:bCs w:val="0"/>
      <w:caps/>
      <w:color w:val="0000FF"/>
      <w:sz w:val="28"/>
      <w:lang w:val="en-US" w:eastAsia="en-US" w:bidi="ar-SA"/>
    </w:rPr>
  </w:style>
  <w:style w:type="character" w:customStyle="1" w:styleId="afffff9">
    <w:name w:val="字元"/>
    <w:rsid w:val="00C50282"/>
    <w:rPr>
      <w:rFonts w:ascii="Arial" w:eastAsia="??" w:hAnsi="Arial" w:cs="Arial" w:hint="default"/>
      <w:sz w:val="16"/>
      <w:lang w:val="en-US" w:eastAsia="en-US" w:bidi="ar-SA"/>
    </w:rPr>
  </w:style>
  <w:style w:type="character" w:customStyle="1" w:styleId="apple-converted-space">
    <w:name w:val="apple-converted-space"/>
    <w:basedOn w:val="a4"/>
    <w:rsid w:val="00C50282"/>
  </w:style>
  <w:style w:type="character" w:customStyle="1" w:styleId="SC6159750">
    <w:name w:val="SC.6.159750"/>
    <w:uiPriority w:val="99"/>
    <w:rsid w:val="00C50282"/>
    <w:rPr>
      <w:color w:val="000000"/>
      <w:sz w:val="20"/>
      <w:szCs w:val="20"/>
    </w:rPr>
  </w:style>
  <w:style w:type="character" w:customStyle="1" w:styleId="SC6159908">
    <w:name w:val="SC.6.159908"/>
    <w:uiPriority w:val="99"/>
    <w:rsid w:val="00C50282"/>
    <w:rPr>
      <w:color w:val="000000"/>
      <w:sz w:val="16"/>
      <w:szCs w:val="16"/>
    </w:rPr>
  </w:style>
  <w:style w:type="character" w:customStyle="1" w:styleId="SC112580">
    <w:name w:val="SC.11.2580"/>
    <w:uiPriority w:val="99"/>
    <w:rsid w:val="00C50282"/>
    <w:rPr>
      <w:color w:val="000000"/>
      <w:sz w:val="20"/>
      <w:szCs w:val="20"/>
    </w:rPr>
  </w:style>
  <w:style w:type="character" w:customStyle="1" w:styleId="SC112582">
    <w:name w:val="SC.11.2582"/>
    <w:uiPriority w:val="99"/>
    <w:rsid w:val="00C50282"/>
    <w:rPr>
      <w:color w:val="000000"/>
      <w:sz w:val="16"/>
      <w:szCs w:val="16"/>
    </w:rPr>
  </w:style>
  <w:style w:type="character" w:customStyle="1" w:styleId="Char">
    <w:name w:val="页眉 Char"/>
    <w:rsid w:val="00C50282"/>
    <w:rPr>
      <w:rFonts w:ascii="Arial" w:eastAsia="??" w:hAnsi="Arial" w:cs="Arial" w:hint="default"/>
      <w:sz w:val="18"/>
      <w:szCs w:val="18"/>
      <w:lang w:eastAsia="en-US"/>
    </w:rPr>
  </w:style>
  <w:style w:type="character" w:customStyle="1" w:styleId="Char0">
    <w:name w:val="页脚 Char"/>
    <w:rsid w:val="00C50282"/>
    <w:rPr>
      <w:rFonts w:ascii="Arial" w:eastAsia="??" w:hAnsi="Arial" w:cs="Arial" w:hint="default"/>
      <w:sz w:val="18"/>
      <w:szCs w:val="18"/>
      <w:lang w:eastAsia="en-US"/>
    </w:rPr>
  </w:style>
  <w:style w:type="character" w:customStyle="1" w:styleId="46">
    <w:name w:val="未处理的提及4"/>
    <w:basedOn w:val="a4"/>
    <w:uiPriority w:val="99"/>
    <w:semiHidden/>
    <w:rsid w:val="00C50282"/>
    <w:rPr>
      <w:color w:val="605E5C"/>
      <w:shd w:val="clear" w:color="auto" w:fill="E1DFDD"/>
    </w:rPr>
  </w:style>
  <w:style w:type="character" w:customStyle="1" w:styleId="58">
    <w:name w:val="未处理的提及5"/>
    <w:basedOn w:val="a4"/>
    <w:uiPriority w:val="99"/>
    <w:semiHidden/>
    <w:rsid w:val="00C50282"/>
    <w:rPr>
      <w:color w:val="605E5C"/>
      <w:shd w:val="clear" w:color="auto" w:fill="E1DFDD"/>
    </w:rPr>
  </w:style>
  <w:style w:type="character" w:customStyle="1" w:styleId="62">
    <w:name w:val="未处理的提及6"/>
    <w:basedOn w:val="a4"/>
    <w:uiPriority w:val="99"/>
    <w:semiHidden/>
    <w:rsid w:val="00C50282"/>
    <w:rPr>
      <w:color w:val="605E5C"/>
      <w:shd w:val="clear" w:color="auto" w:fill="E1DFDD"/>
    </w:rPr>
  </w:style>
  <w:style w:type="table" w:styleId="afffffa">
    <w:name w:val="Table Theme"/>
    <w:basedOn w:val="a5"/>
    <w:uiPriority w:val="99"/>
    <w:semiHidden/>
    <w:unhideWhenUsed/>
    <w:rsid w:val="00C50282"/>
    <w:pPr>
      <w:spacing w:beforeLines="100" w:after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e">
    <w:name w:val="Plain Table 2"/>
    <w:basedOn w:val="a5"/>
    <w:uiPriority w:val="42"/>
    <w:rsid w:val="00C50282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59">
    <w:name w:val="Plain Table 5"/>
    <w:basedOn w:val="a5"/>
    <w:uiPriority w:val="45"/>
    <w:rsid w:val="00C50282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-3">
    <w:name w:val="Grid Table 3 Accent 3"/>
    <w:basedOn w:val="a5"/>
    <w:uiPriority w:val="48"/>
    <w:rsid w:val="00C50282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c">
    <w:name w:val="List Table 3"/>
    <w:basedOn w:val="a5"/>
    <w:uiPriority w:val="48"/>
    <w:rsid w:val="00C50282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0">
    <w:name w:val="List Table 3 Accent 3"/>
    <w:basedOn w:val="a5"/>
    <w:uiPriority w:val="48"/>
    <w:rsid w:val="00C50282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">
    <w:name w:val="List Table 3 Accent 4"/>
    <w:basedOn w:val="a5"/>
    <w:uiPriority w:val="48"/>
    <w:rsid w:val="00C50282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510">
    <w:name w:val="无格式表格 51"/>
    <w:basedOn w:val="a5"/>
    <w:uiPriority w:val="45"/>
    <w:rsid w:val="00C50282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</w:tblPr>
    <w:tblStylePr w:type="fir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1">
    <w:name w:val="网格表 3 - 着色 31"/>
    <w:basedOn w:val="a5"/>
    <w:uiPriority w:val="48"/>
    <w:rsid w:val="00C50282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customStyle="1" w:styleId="TableNormal1">
    <w:name w:val="Table Normal1"/>
    <w:uiPriority w:val="2"/>
    <w:semiHidden/>
    <w:qFormat/>
    <w:rsid w:val="00C50282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0">
    <w:name w:val="无格式表格 21"/>
    <w:basedOn w:val="a5"/>
    <w:uiPriority w:val="42"/>
    <w:rsid w:val="00C50282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Normal2">
    <w:name w:val="Table Normal2"/>
    <w:uiPriority w:val="2"/>
    <w:semiHidden/>
    <w:qFormat/>
    <w:rsid w:val="00C50282"/>
    <w:pPr>
      <w:widowControl w:val="0"/>
      <w:spacing w:beforeLines="100" w:afterLines="100"/>
      <w:ind w:rightChars="100" w:right="100"/>
      <w:jc w:val="both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">
    <w:name w:val="Table Normal11"/>
    <w:uiPriority w:val="2"/>
    <w:semiHidden/>
    <w:qFormat/>
    <w:rsid w:val="00C50282"/>
    <w:pPr>
      <w:widowControl w:val="0"/>
      <w:spacing w:beforeLines="100" w:afterLines="100"/>
      <w:ind w:rightChars="100" w:right="100"/>
      <w:jc w:val="both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qFormat/>
    <w:rsid w:val="00C50282"/>
    <w:pPr>
      <w:widowControl w:val="0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">
    <w:name w:val="Table Normal12"/>
    <w:uiPriority w:val="2"/>
    <w:semiHidden/>
    <w:qFormat/>
    <w:rsid w:val="00C50282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72">
    <w:name w:val="网格型7"/>
    <w:basedOn w:val="a5"/>
    <w:rsid w:val="00C50282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网格型9"/>
    <w:basedOn w:val="a5"/>
    <w:rsid w:val="00C50282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FR">
    <w:name w:val="SFR表格"/>
    <w:basedOn w:val="a5"/>
    <w:uiPriority w:val="99"/>
    <w:rsid w:val="00C50282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-310">
    <w:name w:val="清单表 3 - 着色 31"/>
    <w:basedOn w:val="a5"/>
    <w:uiPriority w:val="48"/>
    <w:rsid w:val="00C50282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customStyle="1" w:styleId="3-41">
    <w:name w:val="清单表 3 - 着色 41"/>
    <w:basedOn w:val="a5"/>
    <w:uiPriority w:val="48"/>
    <w:rsid w:val="00C50282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</w:tblPr>
    <w:tblStylePr w:type="firstRow">
      <w:rPr>
        <w:b/>
        <w:bCs/>
        <w:color w:val="FFFFFF"/>
      </w:rPr>
      <w:tblPr/>
      <w:tcPr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C000"/>
          <w:right w:val="single" w:sz="4" w:space="0" w:color="FFC000"/>
        </w:tcBorders>
      </w:tcPr>
    </w:tblStylePr>
    <w:tblStylePr w:type="band1Horz">
      <w:tblPr/>
      <w:tcPr>
        <w:tcBorders>
          <w:top w:val="single" w:sz="4" w:space="0" w:color="FFC000"/>
          <w:bottom w:val="single" w:sz="4" w:space="0" w:color="FFC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/>
          <w:left w:val="nil"/>
        </w:tcBorders>
      </w:tcPr>
    </w:tblStylePr>
    <w:tblStylePr w:type="swCell">
      <w:tblPr/>
      <w:tcPr>
        <w:tcBorders>
          <w:top w:val="double" w:sz="4" w:space="0" w:color="FFC000"/>
          <w:right w:val="nil"/>
        </w:tcBorders>
      </w:tcPr>
    </w:tblStylePr>
  </w:style>
  <w:style w:type="table" w:customStyle="1" w:styleId="001">
    <w:name w:val="001"/>
    <w:basedOn w:val="a5"/>
    <w:uiPriority w:val="99"/>
    <w:rsid w:val="00C50282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10">
    <w:name w:val="清单表 31"/>
    <w:basedOn w:val="a5"/>
    <w:uiPriority w:val="48"/>
    <w:rsid w:val="00C50282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18">
    <w:name w:val="网格型1"/>
    <w:basedOn w:val="a5"/>
    <w:uiPriority w:val="39"/>
    <w:rsid w:val="00C50282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ellbodyC10">
    <w:name w:val="cellbody C10"/>
    <w:basedOn w:val="cellheadC10"/>
    <w:rsid w:val="00C50282"/>
    <w:rPr>
      <w:rFonts w:eastAsia="??"/>
      <w:b/>
    </w:rPr>
  </w:style>
  <w:style w:type="paragraph" w:customStyle="1" w:styleId="Heading4">
    <w:name w:val="Heading4"/>
    <w:basedOn w:val="Heading3"/>
    <w:rsid w:val="00C50282"/>
    <w:pPr>
      <w:spacing w:before="60"/>
    </w:pPr>
    <w:rPr>
      <w:i/>
      <w:u w:val="none"/>
    </w:rPr>
  </w:style>
  <w:style w:type="paragraph" w:customStyle="1" w:styleId="CELLHEADL9">
    <w:name w:val="CELLHEAD L9"/>
    <w:basedOn w:val="CELLHEADC100"/>
    <w:rsid w:val="00C50282"/>
    <w:pPr>
      <w:ind w:firstLine="60"/>
      <w:jc w:val="left"/>
    </w:pPr>
    <w:rPr>
      <w:sz w:val="16"/>
    </w:rPr>
  </w:style>
  <w:style w:type="paragraph" w:customStyle="1" w:styleId="cellbodyL10">
    <w:name w:val="cellbody L10"/>
    <w:basedOn w:val="cellbodyC10"/>
    <w:rsid w:val="00C50282"/>
    <w:pPr>
      <w:spacing w:before="60" w:after="60"/>
      <w:jc w:val="left"/>
    </w:pPr>
    <w:rPr>
      <w:sz w:val="16"/>
      <w:lang w:val="en-GB"/>
    </w:rPr>
  </w:style>
  <w:style w:type="character" w:customStyle="1" w:styleId="font21">
    <w:name w:val="font21"/>
    <w:basedOn w:val="a4"/>
    <w:rsid w:val="00C50282"/>
    <w:rPr>
      <w:rFonts w:ascii="等线" w:eastAsia="等线" w:hAnsi="等线" w:hint="eastAsia"/>
      <w:b w:val="0"/>
      <w:bCs w:val="0"/>
      <w:i w:val="0"/>
      <w:iCs w:val="0"/>
      <w:strike w:val="0"/>
      <w:dstrike w:val="0"/>
      <w:color w:val="FF0000"/>
      <w:sz w:val="22"/>
      <w:szCs w:val="22"/>
      <w:u w:val="none"/>
      <w:effect w:val="none"/>
    </w:rPr>
  </w:style>
  <w:style w:type="character" w:customStyle="1" w:styleId="font01">
    <w:name w:val="font01"/>
    <w:basedOn w:val="a4"/>
    <w:rsid w:val="00C50282"/>
    <w:rPr>
      <w:rFonts w:ascii="等线" w:eastAsia="等线" w:hAnsi="等线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31">
    <w:name w:val="font31"/>
    <w:basedOn w:val="a4"/>
    <w:rsid w:val="00C50282"/>
    <w:rPr>
      <w:rFonts w:ascii="等线" w:eastAsia="等线" w:hAnsi="等线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41">
    <w:name w:val="font41"/>
    <w:basedOn w:val="a4"/>
    <w:rsid w:val="00C50282"/>
    <w:rPr>
      <w:rFonts w:ascii="等线" w:eastAsia="等线" w:hAnsi="等线" w:hint="eastAsia"/>
      <w:b w:val="0"/>
      <w:bCs w:val="0"/>
      <w:i w:val="0"/>
      <w:iCs w:val="0"/>
      <w:strike w:val="0"/>
      <w:dstrike w:val="0"/>
      <w:color w:val="FFC000"/>
      <w:sz w:val="22"/>
      <w:szCs w:val="22"/>
      <w:u w:val="none"/>
      <w:effect w:val="none"/>
    </w:rPr>
  </w:style>
  <w:style w:type="table" w:customStyle="1" w:styleId="2f">
    <w:name w:val="网格型2"/>
    <w:basedOn w:val="a5"/>
    <w:next w:val="af8"/>
    <w:rsid w:val="00477E9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nt0">
    <w:name w:val="font0"/>
    <w:basedOn w:val="a3"/>
    <w:rsid w:val="00912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sz w:val="22"/>
      <w:szCs w:val="22"/>
      <w:lang w:eastAsia="zh-CN"/>
    </w:rPr>
  </w:style>
  <w:style w:type="paragraph" w:customStyle="1" w:styleId="font1">
    <w:name w:val="font1"/>
    <w:basedOn w:val="a3"/>
    <w:rsid w:val="00912719"/>
    <w:pPr>
      <w:widowControl/>
      <w:spacing w:before="100" w:beforeAutospacing="1" w:after="100" w:afterAutospacing="1"/>
      <w:jc w:val="left"/>
    </w:pPr>
    <w:rPr>
      <w:rFonts w:eastAsia="宋体" w:cs="Arial"/>
      <w:color w:val="000000"/>
      <w:sz w:val="11"/>
      <w:szCs w:val="11"/>
      <w:lang w:eastAsia="zh-CN"/>
    </w:rPr>
  </w:style>
  <w:style w:type="paragraph" w:customStyle="1" w:styleId="font2">
    <w:name w:val="font2"/>
    <w:basedOn w:val="a3"/>
    <w:rsid w:val="00912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sz w:val="11"/>
      <w:szCs w:val="11"/>
      <w:lang w:eastAsia="zh-CN"/>
    </w:rPr>
  </w:style>
  <w:style w:type="paragraph" w:customStyle="1" w:styleId="et2">
    <w:name w:val="et2"/>
    <w:basedOn w:val="a3"/>
    <w:rsid w:val="0091271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宋体" w:cs="Arial"/>
      <w:sz w:val="11"/>
      <w:szCs w:val="11"/>
      <w:lang w:eastAsia="zh-CN"/>
    </w:rPr>
  </w:style>
  <w:style w:type="paragraph" w:customStyle="1" w:styleId="et3">
    <w:name w:val="et3"/>
    <w:basedOn w:val="a3"/>
    <w:rsid w:val="0091271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sz w:val="11"/>
      <w:szCs w:val="11"/>
      <w:lang w:eastAsia="zh-CN"/>
    </w:rPr>
  </w:style>
  <w:style w:type="paragraph" w:customStyle="1" w:styleId="et5">
    <w:name w:val="et5"/>
    <w:basedOn w:val="a3"/>
    <w:rsid w:val="0091271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eastAsia="宋体" w:cs="Arial"/>
      <w:sz w:val="11"/>
      <w:szCs w:val="11"/>
      <w:lang w:eastAsia="zh-CN"/>
    </w:rPr>
  </w:style>
  <w:style w:type="paragraph" w:customStyle="1" w:styleId="et7">
    <w:name w:val="et7"/>
    <w:basedOn w:val="a3"/>
    <w:rsid w:val="0091271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</w:pPr>
    <w:rPr>
      <w:rFonts w:ascii="宋体" w:eastAsia="宋体" w:hAnsi="宋体" w:cs="宋体"/>
      <w:sz w:val="11"/>
      <w:szCs w:val="11"/>
      <w:lang w:eastAsia="zh-CN"/>
    </w:rPr>
  </w:style>
  <w:style w:type="character" w:customStyle="1" w:styleId="font151">
    <w:name w:val="font151"/>
    <w:basedOn w:val="a4"/>
    <w:rsid w:val="00F000F8"/>
    <w:rPr>
      <w:rFonts w:ascii="宋体" w:eastAsia="宋体" w:hAnsi="宋体" w:hint="eastAsia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61">
    <w:name w:val="font61"/>
    <w:basedOn w:val="a4"/>
    <w:rsid w:val="00F000F8"/>
    <w:rPr>
      <w:rFonts w:ascii="Arial" w:hAnsi="Arial" w:cs="Arial" w:hint="default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110">
    <w:name w:val="font110"/>
    <w:basedOn w:val="a4"/>
    <w:rsid w:val="00F000F8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71">
    <w:name w:val="font71"/>
    <w:basedOn w:val="a4"/>
    <w:rsid w:val="00F000F8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51">
    <w:name w:val="font51"/>
    <w:basedOn w:val="a4"/>
    <w:rsid w:val="00F000F8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91">
    <w:name w:val="font91"/>
    <w:basedOn w:val="a4"/>
    <w:rsid w:val="00F000F8"/>
    <w:rPr>
      <w:rFonts w:ascii="Arial" w:hAnsi="Arial" w:cs="Arial" w:hint="default"/>
      <w:b/>
      <w:bCs/>
      <w:i w:val="0"/>
      <w:iCs w:val="0"/>
      <w:strike w:val="0"/>
      <w:dstrike w:val="0"/>
      <w:color w:val="FF0000"/>
      <w:sz w:val="20"/>
      <w:szCs w:val="20"/>
      <w:u w:val="none"/>
      <w:effect w:val="none"/>
    </w:rPr>
  </w:style>
  <w:style w:type="character" w:customStyle="1" w:styleId="font81">
    <w:name w:val="font81"/>
    <w:basedOn w:val="a4"/>
    <w:rsid w:val="00F000F8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161">
    <w:name w:val="font161"/>
    <w:basedOn w:val="a4"/>
    <w:rsid w:val="00F000F8"/>
    <w:rPr>
      <w:rFonts w:ascii="Arial" w:hAnsi="Arial" w:cs="Arial" w:hint="default"/>
      <w:b/>
      <w:bCs/>
      <w:i w:val="0"/>
      <w:iCs w:val="0"/>
      <w:strike w:val="0"/>
      <w:dstrike w:val="0"/>
      <w:color w:val="804000"/>
      <w:sz w:val="20"/>
      <w:szCs w:val="20"/>
      <w:u w:val="none"/>
      <w:effect w:val="none"/>
    </w:rPr>
  </w:style>
  <w:style w:type="character" w:customStyle="1" w:styleId="font121">
    <w:name w:val="font121"/>
    <w:basedOn w:val="a4"/>
    <w:rsid w:val="00F000F8"/>
    <w:rPr>
      <w:rFonts w:ascii="Arial" w:hAnsi="Arial" w:cs="Arial" w:hint="default"/>
      <w:b/>
      <w:bCs/>
      <w:i w:val="0"/>
      <w:iCs w:val="0"/>
      <w:strike w:val="0"/>
      <w:dstrike w:val="0"/>
      <w:color w:val="D0CECE"/>
      <w:sz w:val="20"/>
      <w:szCs w:val="20"/>
      <w:u w:val="none"/>
      <w:effect w:val="none"/>
    </w:rPr>
  </w:style>
  <w:style w:type="character" w:customStyle="1" w:styleId="font131">
    <w:name w:val="font131"/>
    <w:basedOn w:val="a4"/>
    <w:rsid w:val="00F000F8"/>
    <w:rPr>
      <w:rFonts w:ascii="Arial" w:hAnsi="Arial" w:cs="Arial" w:hint="default"/>
      <w:b w:val="0"/>
      <w:bCs w:val="0"/>
      <w:i w:val="0"/>
      <w:iCs w:val="0"/>
      <w:strike w:val="0"/>
      <w:dstrike w:val="0"/>
      <w:color w:val="FFC000"/>
      <w:sz w:val="20"/>
      <w:szCs w:val="20"/>
      <w:u w:val="none"/>
      <w:effect w:val="none"/>
    </w:rPr>
  </w:style>
  <w:style w:type="character" w:customStyle="1" w:styleId="font181">
    <w:name w:val="font181"/>
    <w:basedOn w:val="a4"/>
    <w:rsid w:val="00F000F8"/>
    <w:rPr>
      <w:rFonts w:ascii="Arial" w:hAnsi="Arial" w:cs="Arial" w:hint="default"/>
      <w:b/>
      <w:bCs/>
      <w:i w:val="0"/>
      <w:iCs w:val="0"/>
      <w:strike w:val="0"/>
      <w:dstrike w:val="0"/>
      <w:color w:val="FFC000"/>
      <w:sz w:val="20"/>
      <w:szCs w:val="20"/>
      <w:u w:val="none"/>
      <w:effect w:val="none"/>
    </w:rPr>
  </w:style>
  <w:style w:type="character" w:customStyle="1" w:styleId="font191">
    <w:name w:val="font191"/>
    <w:basedOn w:val="a4"/>
    <w:rsid w:val="00F000F8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FFC000"/>
      <w:sz w:val="20"/>
      <w:szCs w:val="20"/>
      <w:u w:val="none"/>
      <w:effect w:val="none"/>
    </w:rPr>
  </w:style>
  <w:style w:type="numbering" w:customStyle="1" w:styleId="19">
    <w:name w:val="无列表1"/>
    <w:next w:val="a6"/>
    <w:uiPriority w:val="99"/>
    <w:semiHidden/>
    <w:unhideWhenUsed/>
    <w:rsid w:val="00254559"/>
  </w:style>
  <w:style w:type="table" w:customStyle="1" w:styleId="47">
    <w:name w:val="网格型4"/>
    <w:basedOn w:val="a5"/>
    <w:next w:val="af8"/>
    <w:rsid w:val="002545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4">
    <w:name w:val="Table Normal4"/>
    <w:uiPriority w:val="2"/>
    <w:semiHidden/>
    <w:qFormat/>
    <w:rsid w:val="00254559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1">
    <w:name w:val="网格型31"/>
    <w:basedOn w:val="a5"/>
    <w:next w:val="af8"/>
    <w:rsid w:val="00254559"/>
    <w:pPr>
      <w:widowControl w:val="0"/>
      <w:jc w:val="both"/>
    </w:pPr>
    <w:rPr>
      <w:rFonts w:ascii="Times New Roman" w:eastAsia="PMingLiU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a">
    <w:name w:val="表格主题1"/>
    <w:basedOn w:val="a5"/>
    <w:next w:val="afffffa"/>
    <w:uiPriority w:val="99"/>
    <w:semiHidden/>
    <w:unhideWhenUsed/>
    <w:rsid w:val="00254559"/>
    <w:pPr>
      <w:spacing w:beforeLines="100" w:after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无格式表格 22"/>
    <w:basedOn w:val="a5"/>
    <w:next w:val="2e"/>
    <w:uiPriority w:val="42"/>
    <w:rsid w:val="00254559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520">
    <w:name w:val="无格式表格 52"/>
    <w:basedOn w:val="a5"/>
    <w:next w:val="59"/>
    <w:uiPriority w:val="45"/>
    <w:rsid w:val="00254559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2">
    <w:name w:val="网格表 3 - 着色 32"/>
    <w:basedOn w:val="a5"/>
    <w:next w:val="3-3"/>
    <w:uiPriority w:val="48"/>
    <w:rsid w:val="00254559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320">
    <w:name w:val="清单表 32"/>
    <w:basedOn w:val="a5"/>
    <w:next w:val="3c"/>
    <w:uiPriority w:val="48"/>
    <w:rsid w:val="00254559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-320">
    <w:name w:val="清单表 3 - 着色 32"/>
    <w:basedOn w:val="a5"/>
    <w:next w:val="3-30"/>
    <w:uiPriority w:val="48"/>
    <w:rsid w:val="00254559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3-42">
    <w:name w:val="清单表 3 - 着色 42"/>
    <w:basedOn w:val="a5"/>
    <w:next w:val="3-4"/>
    <w:uiPriority w:val="48"/>
    <w:rsid w:val="00254559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511">
    <w:name w:val="无格式表格 511"/>
    <w:basedOn w:val="a5"/>
    <w:uiPriority w:val="45"/>
    <w:rsid w:val="00254559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</w:tblPr>
    <w:tblStylePr w:type="fir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11">
    <w:name w:val="网格表 3 - 着色 311"/>
    <w:basedOn w:val="a5"/>
    <w:uiPriority w:val="48"/>
    <w:rsid w:val="00254559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customStyle="1" w:styleId="TableNormal13">
    <w:name w:val="Table Normal13"/>
    <w:uiPriority w:val="2"/>
    <w:semiHidden/>
    <w:qFormat/>
    <w:rsid w:val="00254559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1">
    <w:name w:val="无格式表格 211"/>
    <w:basedOn w:val="a5"/>
    <w:uiPriority w:val="42"/>
    <w:rsid w:val="00254559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Normal21">
    <w:name w:val="Table Normal21"/>
    <w:uiPriority w:val="2"/>
    <w:semiHidden/>
    <w:qFormat/>
    <w:rsid w:val="00254559"/>
    <w:pPr>
      <w:widowControl w:val="0"/>
      <w:spacing w:beforeLines="100" w:afterLines="100"/>
      <w:ind w:rightChars="100" w:right="100"/>
      <w:jc w:val="both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1">
    <w:name w:val="Table Normal111"/>
    <w:uiPriority w:val="2"/>
    <w:semiHidden/>
    <w:qFormat/>
    <w:rsid w:val="00254559"/>
    <w:pPr>
      <w:widowControl w:val="0"/>
      <w:spacing w:beforeLines="100" w:afterLines="100"/>
      <w:ind w:rightChars="100" w:right="100"/>
      <w:jc w:val="both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1">
    <w:name w:val="Table Normal31"/>
    <w:uiPriority w:val="2"/>
    <w:semiHidden/>
    <w:qFormat/>
    <w:rsid w:val="00254559"/>
    <w:pPr>
      <w:widowControl w:val="0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1">
    <w:name w:val="Table Normal121"/>
    <w:uiPriority w:val="2"/>
    <w:semiHidden/>
    <w:qFormat/>
    <w:rsid w:val="00254559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710">
    <w:name w:val="网格型71"/>
    <w:basedOn w:val="a5"/>
    <w:rsid w:val="00254559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网格型91"/>
    <w:basedOn w:val="a5"/>
    <w:rsid w:val="00254559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FR1">
    <w:name w:val="SFR表格1"/>
    <w:basedOn w:val="a5"/>
    <w:uiPriority w:val="99"/>
    <w:rsid w:val="00254559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-3110">
    <w:name w:val="清单表 3 - 着色 311"/>
    <w:basedOn w:val="a5"/>
    <w:uiPriority w:val="48"/>
    <w:rsid w:val="00254559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customStyle="1" w:styleId="3-411">
    <w:name w:val="清单表 3 - 着色 411"/>
    <w:basedOn w:val="a5"/>
    <w:uiPriority w:val="48"/>
    <w:rsid w:val="00254559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</w:tblPr>
    <w:tblStylePr w:type="firstRow">
      <w:rPr>
        <w:b/>
        <w:bCs/>
        <w:color w:val="FFFFFF"/>
      </w:rPr>
      <w:tblPr/>
      <w:tcPr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C000"/>
          <w:right w:val="single" w:sz="4" w:space="0" w:color="FFC000"/>
        </w:tcBorders>
      </w:tcPr>
    </w:tblStylePr>
    <w:tblStylePr w:type="band1Horz">
      <w:tblPr/>
      <w:tcPr>
        <w:tcBorders>
          <w:top w:val="single" w:sz="4" w:space="0" w:color="FFC000"/>
          <w:bottom w:val="single" w:sz="4" w:space="0" w:color="FFC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/>
          <w:left w:val="nil"/>
        </w:tcBorders>
      </w:tcPr>
    </w:tblStylePr>
    <w:tblStylePr w:type="swCell">
      <w:tblPr/>
      <w:tcPr>
        <w:tcBorders>
          <w:top w:val="double" w:sz="4" w:space="0" w:color="FFC000"/>
          <w:right w:val="nil"/>
        </w:tcBorders>
      </w:tcPr>
    </w:tblStylePr>
  </w:style>
  <w:style w:type="table" w:customStyle="1" w:styleId="0011">
    <w:name w:val="0011"/>
    <w:basedOn w:val="a5"/>
    <w:uiPriority w:val="99"/>
    <w:rsid w:val="00254559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110">
    <w:name w:val="清单表 311"/>
    <w:basedOn w:val="a5"/>
    <w:uiPriority w:val="48"/>
    <w:rsid w:val="00254559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110">
    <w:name w:val="网格型11"/>
    <w:basedOn w:val="a5"/>
    <w:uiPriority w:val="39"/>
    <w:rsid w:val="00254559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nt3">
    <w:name w:val="font3"/>
    <w:basedOn w:val="a3"/>
    <w:rsid w:val="00254559"/>
    <w:pPr>
      <w:widowControl/>
      <w:spacing w:before="100" w:beforeAutospacing="1" w:after="100" w:afterAutospacing="1"/>
      <w:jc w:val="left"/>
    </w:pPr>
    <w:rPr>
      <w:rFonts w:eastAsia="宋体" w:cs="Arial"/>
      <w:color w:val="000000"/>
      <w:sz w:val="24"/>
      <w:szCs w:val="24"/>
      <w:lang w:eastAsia="zh-CN"/>
    </w:rPr>
  </w:style>
  <w:style w:type="paragraph" w:customStyle="1" w:styleId="font4">
    <w:name w:val="font4"/>
    <w:basedOn w:val="a3"/>
    <w:rsid w:val="00254559"/>
    <w:pPr>
      <w:widowControl/>
      <w:spacing w:before="100" w:beforeAutospacing="1" w:after="100" w:afterAutospacing="1"/>
      <w:jc w:val="left"/>
    </w:pPr>
    <w:rPr>
      <w:rFonts w:eastAsia="宋体" w:cs="Arial"/>
      <w:color w:val="000000"/>
      <w:sz w:val="22"/>
      <w:szCs w:val="22"/>
      <w:lang w:eastAsia="zh-CN"/>
    </w:rPr>
  </w:style>
  <w:style w:type="paragraph" w:customStyle="1" w:styleId="et6">
    <w:name w:val="et6"/>
    <w:basedOn w:val="a3"/>
    <w:rsid w:val="00254559"/>
    <w:pPr>
      <w:widowControl/>
      <w:pBdr>
        <w:bottom w:val="single" w:sz="4" w:space="0" w:color="000000"/>
      </w:pBdr>
      <w:spacing w:before="100" w:beforeAutospacing="1" w:after="100" w:afterAutospacing="1"/>
      <w:jc w:val="left"/>
    </w:pPr>
    <w:rPr>
      <w:rFonts w:eastAsia="宋体" w:cs="Arial"/>
      <w:b/>
      <w:bCs/>
      <w:sz w:val="28"/>
      <w:szCs w:val="28"/>
      <w:lang w:eastAsia="zh-CN"/>
    </w:rPr>
  </w:style>
  <w:style w:type="paragraph" w:customStyle="1" w:styleId="et8">
    <w:name w:val="et8"/>
    <w:basedOn w:val="a3"/>
    <w:rsid w:val="00254559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eastAsia="宋体" w:cs="Arial"/>
      <w:sz w:val="24"/>
      <w:szCs w:val="24"/>
      <w:lang w:eastAsia="zh-CN"/>
    </w:rPr>
  </w:style>
  <w:style w:type="paragraph" w:customStyle="1" w:styleId="et9">
    <w:name w:val="et9"/>
    <w:basedOn w:val="a3"/>
    <w:rsid w:val="00254559"/>
    <w:pPr>
      <w:widowControl/>
      <w:spacing w:before="100" w:beforeAutospacing="1" w:after="100" w:afterAutospacing="1"/>
      <w:jc w:val="left"/>
    </w:pPr>
    <w:rPr>
      <w:rFonts w:eastAsia="宋体" w:cs="Arial"/>
      <w:sz w:val="24"/>
      <w:szCs w:val="24"/>
      <w:lang w:eastAsia="zh-CN"/>
    </w:rPr>
  </w:style>
  <w:style w:type="paragraph" w:customStyle="1" w:styleId="et10">
    <w:name w:val="et10"/>
    <w:basedOn w:val="a3"/>
    <w:rsid w:val="00254559"/>
    <w:pPr>
      <w:widowControl/>
      <w:pBdr>
        <w:bottom w:val="single" w:sz="4" w:space="0" w:color="000000"/>
      </w:pBdr>
      <w:spacing w:before="100" w:beforeAutospacing="1" w:after="100" w:afterAutospacing="1"/>
      <w:jc w:val="left"/>
    </w:pPr>
    <w:rPr>
      <w:rFonts w:eastAsia="宋体" w:cs="Arial"/>
      <w:b/>
      <w:bCs/>
      <w:sz w:val="28"/>
      <w:szCs w:val="28"/>
      <w:lang w:eastAsia="zh-CN"/>
    </w:rPr>
  </w:style>
  <w:style w:type="paragraph" w:customStyle="1" w:styleId="et12">
    <w:name w:val="et12"/>
    <w:basedOn w:val="a3"/>
    <w:rsid w:val="00254559"/>
    <w:pPr>
      <w:widowControl/>
      <w:spacing w:before="100" w:beforeAutospacing="1" w:after="100" w:afterAutospacing="1"/>
      <w:jc w:val="center"/>
    </w:pPr>
    <w:rPr>
      <w:rFonts w:eastAsia="宋体" w:cs="Arial"/>
      <w:sz w:val="24"/>
      <w:szCs w:val="24"/>
      <w:lang w:eastAsia="zh-CN"/>
    </w:rPr>
  </w:style>
  <w:style w:type="paragraph" w:customStyle="1" w:styleId="et15">
    <w:name w:val="et15"/>
    <w:basedOn w:val="a3"/>
    <w:rsid w:val="00254559"/>
    <w:pPr>
      <w:widowControl/>
      <w:spacing w:before="100" w:beforeAutospacing="1" w:after="100" w:afterAutospacing="1"/>
      <w:jc w:val="center"/>
    </w:pPr>
    <w:rPr>
      <w:rFonts w:eastAsia="宋体" w:cs="Arial"/>
      <w:sz w:val="22"/>
      <w:szCs w:val="22"/>
      <w:lang w:eastAsia="zh-CN"/>
    </w:rPr>
  </w:style>
  <w:style w:type="paragraph" w:customStyle="1" w:styleId="et16">
    <w:name w:val="et16"/>
    <w:basedOn w:val="a3"/>
    <w:rsid w:val="00254559"/>
    <w:pPr>
      <w:widowControl/>
      <w:spacing w:before="100" w:beforeAutospacing="1" w:after="100" w:afterAutospacing="1"/>
      <w:jc w:val="right"/>
    </w:pPr>
    <w:rPr>
      <w:rFonts w:eastAsia="宋体" w:cs="Arial"/>
      <w:sz w:val="24"/>
      <w:szCs w:val="24"/>
      <w:lang w:eastAsia="zh-CN"/>
    </w:rPr>
  </w:style>
  <w:style w:type="paragraph" w:customStyle="1" w:styleId="et17">
    <w:name w:val="et17"/>
    <w:basedOn w:val="a3"/>
    <w:rsid w:val="00254559"/>
    <w:pPr>
      <w:widowControl/>
      <w:spacing w:before="100" w:beforeAutospacing="1" w:after="100" w:afterAutospacing="1"/>
      <w:jc w:val="left"/>
    </w:pPr>
    <w:rPr>
      <w:rFonts w:eastAsia="宋体" w:cs="Arial"/>
      <w:sz w:val="22"/>
      <w:szCs w:val="22"/>
      <w:lang w:eastAsia="zh-CN"/>
    </w:rPr>
  </w:style>
  <w:style w:type="character" w:customStyle="1" w:styleId="SC21229448">
    <w:name w:val="SC.21.229448"/>
    <w:uiPriority w:val="99"/>
    <w:rsid w:val="00254559"/>
    <w:rPr>
      <w:rFonts w:cs="宋体"/>
      <w:color w:val="000000"/>
      <w:sz w:val="20"/>
      <w:szCs w:val="20"/>
    </w:rPr>
  </w:style>
  <w:style w:type="numbering" w:customStyle="1" w:styleId="111">
    <w:name w:val="无列表11"/>
    <w:next w:val="a6"/>
    <w:uiPriority w:val="99"/>
    <w:semiHidden/>
    <w:unhideWhenUsed/>
    <w:rsid w:val="00254559"/>
  </w:style>
  <w:style w:type="table" w:customStyle="1" w:styleId="212">
    <w:name w:val="网格型21"/>
    <w:basedOn w:val="a5"/>
    <w:next w:val="af8"/>
    <w:rsid w:val="002545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f0">
    <w:name w:val="无列表2"/>
    <w:next w:val="a6"/>
    <w:uiPriority w:val="99"/>
    <w:semiHidden/>
    <w:unhideWhenUsed/>
    <w:rsid w:val="00482325"/>
  </w:style>
  <w:style w:type="table" w:customStyle="1" w:styleId="5a">
    <w:name w:val="网格型5"/>
    <w:basedOn w:val="a5"/>
    <w:next w:val="af8"/>
    <w:rsid w:val="00482325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5">
    <w:name w:val="Table Normal5"/>
    <w:uiPriority w:val="2"/>
    <w:semiHidden/>
    <w:qFormat/>
    <w:rsid w:val="0048232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1">
    <w:name w:val="网格型32"/>
    <w:basedOn w:val="a5"/>
    <w:next w:val="af8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f1">
    <w:name w:val="表格主题2"/>
    <w:basedOn w:val="a5"/>
    <w:next w:val="afffffa"/>
    <w:uiPriority w:val="99"/>
    <w:semiHidden/>
    <w:unhideWhenUsed/>
    <w:rsid w:val="00482325"/>
    <w:pPr>
      <w:spacing w:beforeLines="100" w:after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无格式表格 23"/>
    <w:basedOn w:val="a5"/>
    <w:next w:val="2e"/>
    <w:uiPriority w:val="42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530">
    <w:name w:val="无格式表格 53"/>
    <w:basedOn w:val="a5"/>
    <w:next w:val="59"/>
    <w:uiPriority w:val="45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3">
    <w:name w:val="网格表 3 - 着色 33"/>
    <w:basedOn w:val="a5"/>
    <w:next w:val="3-3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330">
    <w:name w:val="清单表 33"/>
    <w:basedOn w:val="a5"/>
    <w:next w:val="3c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-330">
    <w:name w:val="清单表 3 - 着色 33"/>
    <w:basedOn w:val="a5"/>
    <w:next w:val="3-30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3-43">
    <w:name w:val="清单表 3 - 着色 43"/>
    <w:basedOn w:val="a5"/>
    <w:next w:val="3-4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512">
    <w:name w:val="无格式表格 512"/>
    <w:basedOn w:val="a5"/>
    <w:uiPriority w:val="45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</w:tblPr>
    <w:tblStylePr w:type="fir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12">
    <w:name w:val="网格表 3 - 着色 312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customStyle="1" w:styleId="TableNormal14">
    <w:name w:val="Table Normal14"/>
    <w:uiPriority w:val="2"/>
    <w:semiHidden/>
    <w:qFormat/>
    <w:rsid w:val="00482325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20">
    <w:name w:val="无格式表格 212"/>
    <w:basedOn w:val="a5"/>
    <w:uiPriority w:val="42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Normal22">
    <w:name w:val="Table Normal22"/>
    <w:uiPriority w:val="2"/>
    <w:semiHidden/>
    <w:qFormat/>
    <w:rsid w:val="00482325"/>
    <w:pPr>
      <w:widowControl w:val="0"/>
      <w:spacing w:beforeLines="100" w:afterLines="100"/>
      <w:ind w:rightChars="100" w:right="100"/>
      <w:jc w:val="both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2">
    <w:name w:val="Table Normal112"/>
    <w:uiPriority w:val="2"/>
    <w:semiHidden/>
    <w:qFormat/>
    <w:rsid w:val="00482325"/>
    <w:pPr>
      <w:widowControl w:val="0"/>
      <w:spacing w:beforeLines="100" w:afterLines="100"/>
      <w:ind w:rightChars="100" w:right="100"/>
      <w:jc w:val="both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2">
    <w:name w:val="Table Normal32"/>
    <w:uiPriority w:val="2"/>
    <w:semiHidden/>
    <w:qFormat/>
    <w:rsid w:val="00482325"/>
    <w:pPr>
      <w:widowControl w:val="0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2">
    <w:name w:val="Table Normal122"/>
    <w:uiPriority w:val="2"/>
    <w:semiHidden/>
    <w:qFormat/>
    <w:rsid w:val="00482325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720">
    <w:name w:val="网格型72"/>
    <w:basedOn w:val="a5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0">
    <w:name w:val="网格型92"/>
    <w:basedOn w:val="a5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FR2">
    <w:name w:val="SFR表格2"/>
    <w:basedOn w:val="a5"/>
    <w:uiPriority w:val="99"/>
    <w:rsid w:val="00482325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-3120">
    <w:name w:val="清单表 3 - 着色 312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customStyle="1" w:styleId="3-412">
    <w:name w:val="清单表 3 - 着色 412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</w:tblPr>
    <w:tblStylePr w:type="firstRow">
      <w:rPr>
        <w:b/>
        <w:bCs/>
        <w:color w:val="FFFFFF"/>
      </w:rPr>
      <w:tblPr/>
      <w:tcPr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C000"/>
          <w:right w:val="single" w:sz="4" w:space="0" w:color="FFC000"/>
        </w:tcBorders>
      </w:tcPr>
    </w:tblStylePr>
    <w:tblStylePr w:type="band1Horz">
      <w:tblPr/>
      <w:tcPr>
        <w:tcBorders>
          <w:top w:val="single" w:sz="4" w:space="0" w:color="FFC000"/>
          <w:bottom w:val="single" w:sz="4" w:space="0" w:color="FFC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/>
          <w:left w:val="nil"/>
        </w:tcBorders>
      </w:tcPr>
    </w:tblStylePr>
    <w:tblStylePr w:type="swCell">
      <w:tblPr/>
      <w:tcPr>
        <w:tcBorders>
          <w:top w:val="double" w:sz="4" w:space="0" w:color="FFC000"/>
          <w:right w:val="nil"/>
        </w:tcBorders>
      </w:tcPr>
    </w:tblStylePr>
  </w:style>
  <w:style w:type="table" w:customStyle="1" w:styleId="0012">
    <w:name w:val="0012"/>
    <w:basedOn w:val="a5"/>
    <w:uiPriority w:val="99"/>
    <w:rsid w:val="00482325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12">
    <w:name w:val="清单表 312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120">
    <w:name w:val="网格型12"/>
    <w:basedOn w:val="a5"/>
    <w:uiPriority w:val="39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1">
    <w:name w:val="无列表12"/>
    <w:next w:val="a6"/>
    <w:uiPriority w:val="99"/>
    <w:semiHidden/>
    <w:unhideWhenUsed/>
    <w:rsid w:val="00482325"/>
  </w:style>
  <w:style w:type="table" w:customStyle="1" w:styleId="221">
    <w:name w:val="网格型22"/>
    <w:basedOn w:val="a5"/>
    <w:next w:val="af8"/>
    <w:rsid w:val="00482325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41">
    <w:name w:val="Table Normal41"/>
    <w:uiPriority w:val="2"/>
    <w:semiHidden/>
    <w:qFormat/>
    <w:rsid w:val="0048232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11">
    <w:name w:val="网格型311"/>
    <w:basedOn w:val="a5"/>
    <w:next w:val="af8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表格主题11"/>
    <w:basedOn w:val="a5"/>
    <w:next w:val="afffffa"/>
    <w:uiPriority w:val="99"/>
    <w:semiHidden/>
    <w:unhideWhenUsed/>
    <w:rsid w:val="00482325"/>
    <w:pPr>
      <w:spacing w:beforeLines="100" w:after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0">
    <w:name w:val="无格式表格 221"/>
    <w:basedOn w:val="a5"/>
    <w:next w:val="2e"/>
    <w:uiPriority w:val="42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521">
    <w:name w:val="无格式表格 521"/>
    <w:basedOn w:val="a5"/>
    <w:next w:val="59"/>
    <w:uiPriority w:val="45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21">
    <w:name w:val="网格表 3 - 着色 321"/>
    <w:basedOn w:val="a5"/>
    <w:next w:val="3-3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3210">
    <w:name w:val="清单表 321"/>
    <w:basedOn w:val="a5"/>
    <w:next w:val="3c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-3210">
    <w:name w:val="清单表 3 - 着色 321"/>
    <w:basedOn w:val="a5"/>
    <w:next w:val="3-30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3-421">
    <w:name w:val="清单表 3 - 着色 421"/>
    <w:basedOn w:val="a5"/>
    <w:next w:val="3-4"/>
    <w:uiPriority w:val="48"/>
    <w:rsid w:val="00482325"/>
    <w:rPr>
      <w:rFonts w:ascii="Times New Roman" w:eastAsia="PMingLiU" w:hAnsi="Times New Roman" w:cs="Times New Roman"/>
    </w:rPr>
    <w:tblPr>
      <w:tblStyleRowBandSize w:val="1"/>
      <w:tblStyleColBandSize w:val="1"/>
      <w:tblInd w:w="0" w:type="nil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customStyle="1" w:styleId="5111">
    <w:name w:val="无格式表格 5111"/>
    <w:basedOn w:val="a5"/>
    <w:uiPriority w:val="45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</w:tblPr>
    <w:tblStylePr w:type="fir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 w:hint="eastAsia"/>
        <w:i/>
        <w:iCs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-3111">
    <w:name w:val="网格表 3 - 着色 3111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table" w:customStyle="1" w:styleId="TableNormal131">
    <w:name w:val="Table Normal131"/>
    <w:uiPriority w:val="2"/>
    <w:semiHidden/>
    <w:qFormat/>
    <w:rsid w:val="00482325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11">
    <w:name w:val="无格式表格 2111"/>
    <w:basedOn w:val="a5"/>
    <w:uiPriority w:val="42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Normal211">
    <w:name w:val="Table Normal211"/>
    <w:uiPriority w:val="2"/>
    <w:semiHidden/>
    <w:qFormat/>
    <w:rsid w:val="00482325"/>
    <w:pPr>
      <w:widowControl w:val="0"/>
      <w:spacing w:beforeLines="100" w:afterLines="100"/>
      <w:ind w:rightChars="100" w:right="100"/>
      <w:jc w:val="both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11">
    <w:name w:val="Table Normal1111"/>
    <w:uiPriority w:val="2"/>
    <w:semiHidden/>
    <w:qFormat/>
    <w:rsid w:val="00482325"/>
    <w:pPr>
      <w:widowControl w:val="0"/>
      <w:spacing w:beforeLines="100" w:afterLines="100"/>
      <w:ind w:rightChars="100" w:right="100"/>
      <w:jc w:val="both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11">
    <w:name w:val="Table Normal311"/>
    <w:uiPriority w:val="2"/>
    <w:semiHidden/>
    <w:qFormat/>
    <w:rsid w:val="00482325"/>
    <w:pPr>
      <w:widowControl w:val="0"/>
    </w:pPr>
    <w:rPr>
      <w:rFonts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11">
    <w:name w:val="Table Normal1211"/>
    <w:uiPriority w:val="2"/>
    <w:semiHidden/>
    <w:qFormat/>
    <w:rsid w:val="00482325"/>
    <w:pPr>
      <w:widowControl w:val="0"/>
    </w:pPr>
    <w:rPr>
      <w:rFonts w:ascii="Calibri" w:eastAsia="宋体" w:hAnsi="Calibri" w:cs="Times New Roman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711">
    <w:name w:val="网格型711"/>
    <w:basedOn w:val="a5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1">
    <w:name w:val="网格型911"/>
    <w:basedOn w:val="a5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FR11">
    <w:name w:val="SFR表格11"/>
    <w:basedOn w:val="a5"/>
    <w:uiPriority w:val="99"/>
    <w:rsid w:val="00482325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-31110">
    <w:name w:val="清单表 3 - 着色 3111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A5A5A5"/>
          <w:right w:val="single" w:sz="4" w:space="0" w:color="A5A5A5"/>
        </w:tcBorders>
      </w:tcPr>
    </w:tblStylePr>
    <w:tblStylePr w:type="band1Horz">
      <w:tblPr/>
      <w:tcPr>
        <w:tcBorders>
          <w:top w:val="single" w:sz="4" w:space="0" w:color="A5A5A5"/>
          <w:bottom w:val="single" w:sz="4" w:space="0" w:color="A5A5A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/>
          <w:left w:val="nil"/>
        </w:tcBorders>
      </w:tcPr>
    </w:tblStylePr>
    <w:tblStylePr w:type="swCell">
      <w:tblPr/>
      <w:tcPr>
        <w:tcBorders>
          <w:top w:val="double" w:sz="4" w:space="0" w:color="A5A5A5"/>
          <w:right w:val="nil"/>
        </w:tcBorders>
      </w:tcPr>
    </w:tblStylePr>
  </w:style>
  <w:style w:type="table" w:customStyle="1" w:styleId="3-4111">
    <w:name w:val="清单表 3 - 着色 4111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</w:tblPr>
    <w:tblStylePr w:type="firstRow">
      <w:rPr>
        <w:b/>
        <w:bCs/>
        <w:color w:val="FFFFFF"/>
      </w:rPr>
      <w:tblPr/>
      <w:tcPr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FFC000"/>
          <w:right w:val="single" w:sz="4" w:space="0" w:color="FFC000"/>
        </w:tcBorders>
      </w:tcPr>
    </w:tblStylePr>
    <w:tblStylePr w:type="band1Horz">
      <w:tblPr/>
      <w:tcPr>
        <w:tcBorders>
          <w:top w:val="single" w:sz="4" w:space="0" w:color="FFC000"/>
          <w:bottom w:val="single" w:sz="4" w:space="0" w:color="FFC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/>
          <w:left w:val="nil"/>
        </w:tcBorders>
      </w:tcPr>
    </w:tblStylePr>
    <w:tblStylePr w:type="swCell">
      <w:tblPr/>
      <w:tcPr>
        <w:tcBorders>
          <w:top w:val="double" w:sz="4" w:space="0" w:color="FFC000"/>
          <w:right w:val="nil"/>
        </w:tcBorders>
      </w:tcPr>
    </w:tblStylePr>
  </w:style>
  <w:style w:type="table" w:customStyle="1" w:styleId="00111">
    <w:name w:val="00111"/>
    <w:basedOn w:val="a5"/>
    <w:uiPriority w:val="99"/>
    <w:rsid w:val="00482325"/>
    <w:rPr>
      <w:rFonts w:ascii="Arial" w:eastAsia="宋体" w:hAnsi="Arial" w:cs="Times New Roman"/>
      <w:kern w:val="2"/>
      <w:szCs w:val="22"/>
    </w:rPr>
    <w:tblPr>
      <w:tblInd w:w="0" w:type="nil"/>
    </w:tblPr>
  </w:style>
  <w:style w:type="table" w:customStyle="1" w:styleId="31110">
    <w:name w:val="清单表 3111"/>
    <w:basedOn w:val="a5"/>
    <w:uiPriority w:val="48"/>
    <w:rsid w:val="00482325"/>
    <w:pPr>
      <w:spacing w:beforeLines="100"/>
      <w:ind w:leftChars="200" w:left="200" w:rightChars="200" w:right="200"/>
      <w:jc w:val="both"/>
    </w:pPr>
    <w:rPr>
      <w:rFonts w:ascii="Arial" w:eastAsia="宋体" w:hAnsi="Arial" w:cs="Times New Roman"/>
      <w:kern w:val="2"/>
      <w:szCs w:val="22"/>
    </w:rPr>
    <w:tblPr>
      <w:tblStyleRowBandSize w:val="1"/>
      <w:tblStyleColBandSize w:val="1"/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1110">
    <w:name w:val="网格型111"/>
    <w:basedOn w:val="a5"/>
    <w:uiPriority w:val="39"/>
    <w:rsid w:val="00482325"/>
    <w:pPr>
      <w:widowControl w:val="0"/>
      <w:jc w:val="both"/>
    </w:pPr>
    <w:rPr>
      <w:rFonts w:ascii="Times New Roman" w:eastAsia="PMingLiU" w:hAnsi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网格型6"/>
    <w:basedOn w:val="a5"/>
    <w:next w:val="af8"/>
    <w:rsid w:val="00AA6D08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6">
    <w:name w:val="Table Normal6"/>
    <w:uiPriority w:val="2"/>
    <w:semiHidden/>
    <w:qFormat/>
    <w:rsid w:val="00AA6D08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czw11">
    <w:name w:val="soczw11"/>
    <w:basedOn w:val="a3"/>
    <w:link w:val="soczw110"/>
    <w:autoRedefine/>
    <w:qFormat/>
    <w:rsid w:val="00E56092"/>
    <w:pPr>
      <w:ind w:left="420" w:hanging="420"/>
    </w:pPr>
  </w:style>
  <w:style w:type="paragraph" w:customStyle="1" w:styleId="soczw33">
    <w:name w:val="soczw33"/>
    <w:basedOn w:val="a3"/>
    <w:autoRedefine/>
    <w:qFormat/>
    <w:rsid w:val="00E56092"/>
    <w:pPr>
      <w:ind w:leftChars="900" w:left="2200" w:hangingChars="200" w:hanging="400"/>
    </w:pPr>
    <w:rPr>
      <w:rFonts w:eastAsia="宋体" w:cs="Arial"/>
      <w:lang w:eastAsia="zh-CN"/>
    </w:rPr>
  </w:style>
  <w:style w:type="paragraph" w:customStyle="1" w:styleId="soc1-2">
    <w:name w:val="soc1-2"/>
    <w:basedOn w:val="2"/>
    <w:link w:val="soc1-20"/>
    <w:autoRedefine/>
    <w:qFormat/>
    <w:rsid w:val="00F723EF"/>
    <w:pPr>
      <w:spacing w:before="240"/>
      <w:ind w:left="998" w:rightChars="0" w:right="0" w:hanging="998"/>
    </w:pPr>
    <w:rPr>
      <w:color w:val="000000" w:themeColor="text1"/>
    </w:rPr>
  </w:style>
  <w:style w:type="character" w:customStyle="1" w:styleId="soc1-20">
    <w:name w:val="soc1-2 字符"/>
    <w:basedOn w:val="20"/>
    <w:link w:val="soc1-2"/>
    <w:autoRedefine/>
    <w:qFormat/>
    <w:rsid w:val="00F723EF"/>
    <w:rPr>
      <w:rFonts w:ascii="Arial" w:eastAsia="宋体" w:hAnsi="Arial" w:cs="Arial"/>
      <w:b/>
      <w:bCs/>
      <w:color w:val="000000" w:themeColor="text1"/>
      <w:sz w:val="28"/>
      <w:szCs w:val="28"/>
    </w:rPr>
  </w:style>
  <w:style w:type="paragraph" w:customStyle="1" w:styleId="soczw22">
    <w:name w:val="soczw22"/>
    <w:basedOn w:val="afd"/>
    <w:link w:val="soczw220"/>
    <w:autoRedefine/>
    <w:qFormat/>
    <w:rsid w:val="004B16EC"/>
    <w:pPr>
      <w:ind w:left="840" w:firstLineChars="0" w:firstLine="0"/>
    </w:pPr>
    <w:rPr>
      <w:rFonts w:eastAsia="宋体" w:cs="Arial"/>
    </w:rPr>
  </w:style>
  <w:style w:type="character" w:customStyle="1" w:styleId="soczw220">
    <w:name w:val="soczw22 字符"/>
    <w:basedOn w:val="afe"/>
    <w:link w:val="soczw22"/>
    <w:autoRedefine/>
    <w:qFormat/>
    <w:rsid w:val="004B16EC"/>
    <w:rPr>
      <w:rFonts w:ascii="Arial" w:eastAsia="宋体" w:hAnsi="Arial" w:cs="Arial"/>
      <w:kern w:val="0"/>
      <w:sz w:val="20"/>
      <w:szCs w:val="20"/>
      <w:lang w:eastAsia="en-US"/>
    </w:rPr>
  </w:style>
  <w:style w:type="paragraph" w:customStyle="1" w:styleId="soc1-3">
    <w:name w:val="soc1-3"/>
    <w:basedOn w:val="3"/>
    <w:link w:val="soc1-30"/>
    <w:qFormat/>
    <w:rsid w:val="00F723EF"/>
    <w:pPr>
      <w:spacing w:before="240" w:after="120" w:line="240" w:lineRule="auto"/>
      <w:ind w:leftChars="0" w:left="998" w:right="100" w:hanging="998"/>
    </w:pPr>
    <w:rPr>
      <w:lang w:eastAsia="en-US"/>
    </w:rPr>
  </w:style>
  <w:style w:type="character" w:customStyle="1" w:styleId="soc1-30">
    <w:name w:val="soc1-3 字符"/>
    <w:basedOn w:val="30"/>
    <w:link w:val="soc1-3"/>
    <w:autoRedefine/>
    <w:qFormat/>
    <w:rsid w:val="00F723EF"/>
    <w:rPr>
      <w:rFonts w:ascii="Arial" w:eastAsia="宋体" w:hAnsi="Arial" w:cs="Arial"/>
      <w:b/>
      <w:bCs/>
      <w:sz w:val="24"/>
      <w:szCs w:val="24"/>
      <w:lang w:eastAsia="en-US"/>
    </w:rPr>
  </w:style>
  <w:style w:type="paragraph" w:customStyle="1" w:styleId="soczw">
    <w:name w:val="soczw"/>
    <w:basedOn w:val="a3"/>
    <w:link w:val="soczw0"/>
    <w:qFormat/>
    <w:rsid w:val="004B16EC"/>
    <w:pPr>
      <w:spacing w:before="120" w:after="120"/>
      <w:ind w:left="998"/>
    </w:pPr>
    <w:rPr>
      <w:rFonts w:eastAsia="宋体" w:cs="Arial"/>
      <w:lang w:eastAsia="zh-CN"/>
    </w:rPr>
  </w:style>
  <w:style w:type="character" w:customStyle="1" w:styleId="soczw0">
    <w:name w:val="soczw 字符"/>
    <w:basedOn w:val="a4"/>
    <w:link w:val="soczw"/>
    <w:autoRedefine/>
    <w:qFormat/>
    <w:rsid w:val="004B16EC"/>
    <w:rPr>
      <w:rFonts w:ascii="Arial" w:eastAsia="宋体" w:hAnsi="Arial" w:cs="Arial"/>
    </w:rPr>
  </w:style>
  <w:style w:type="paragraph" w:customStyle="1" w:styleId="SOC">
    <w:name w:val="SOC正文"/>
    <w:basedOn w:val="soczw"/>
    <w:link w:val="SOC0"/>
    <w:autoRedefine/>
    <w:qFormat/>
    <w:rsid w:val="006C5809"/>
    <w:pPr>
      <w:ind w:left="0"/>
      <w:jc w:val="left"/>
    </w:pPr>
    <w:rPr>
      <w:bCs/>
    </w:rPr>
  </w:style>
  <w:style w:type="character" w:customStyle="1" w:styleId="SOC0">
    <w:name w:val="SOC正文 字符"/>
    <w:basedOn w:val="soczw0"/>
    <w:link w:val="SOC"/>
    <w:autoRedefine/>
    <w:qFormat/>
    <w:rsid w:val="006C5809"/>
    <w:rPr>
      <w:rFonts w:ascii="Arial" w:eastAsia="宋体" w:hAnsi="Arial" w:cs="Arial"/>
      <w:bCs/>
    </w:rPr>
  </w:style>
  <w:style w:type="paragraph" w:customStyle="1" w:styleId="soc1-1">
    <w:name w:val="soc1-1"/>
    <w:basedOn w:val="1"/>
    <w:link w:val="soc1-10"/>
    <w:qFormat/>
    <w:rsid w:val="00CE62E9"/>
    <w:pPr>
      <w:tabs>
        <w:tab w:val="clear" w:pos="4320"/>
      </w:tabs>
      <w:ind w:left="998" w:hanging="998"/>
    </w:pPr>
  </w:style>
  <w:style w:type="character" w:customStyle="1" w:styleId="soc1-10">
    <w:name w:val="soc1-1 字符"/>
    <w:basedOn w:val="10"/>
    <w:link w:val="soc1-1"/>
    <w:rsid w:val="00CE62E9"/>
    <w:rPr>
      <w:rFonts w:ascii="Arial" w:eastAsia="宋体" w:hAnsi="Arial" w:cs="Arial"/>
      <w:b/>
      <w:sz w:val="32"/>
      <w:szCs w:val="44"/>
    </w:rPr>
  </w:style>
  <w:style w:type="paragraph" w:customStyle="1" w:styleId="soc1-4">
    <w:name w:val="soc1-4"/>
    <w:basedOn w:val="4"/>
    <w:link w:val="soc1-40"/>
    <w:autoRedefine/>
    <w:qFormat/>
    <w:rsid w:val="00CE62E9"/>
    <w:pPr>
      <w:spacing w:beforeLines="100" w:before="312" w:afterLines="50" w:after="156"/>
      <w:ind w:left="998" w:hanging="998"/>
    </w:pPr>
    <w:rPr>
      <w:sz w:val="21"/>
      <w:lang w:val="sv-SE"/>
    </w:rPr>
  </w:style>
  <w:style w:type="character" w:customStyle="1" w:styleId="soc1-40">
    <w:name w:val="soc1-4 字符"/>
    <w:link w:val="soc1-4"/>
    <w:autoRedefine/>
    <w:qFormat/>
    <w:rsid w:val="00CE62E9"/>
    <w:rPr>
      <w:rFonts w:ascii="Arial" w:eastAsia="宋体" w:hAnsi="Arial" w:cs="Arial"/>
      <w:b/>
      <w:bCs/>
      <w:sz w:val="21"/>
      <w:szCs w:val="22"/>
      <w:lang w:val="sv-SE"/>
    </w:rPr>
  </w:style>
  <w:style w:type="paragraph" w:customStyle="1" w:styleId="a1">
    <w:name w:val="正文圈"/>
    <w:basedOn w:val="afd"/>
    <w:link w:val="afffffb"/>
    <w:qFormat/>
    <w:rsid w:val="002B2E60"/>
    <w:pPr>
      <w:numPr>
        <w:numId w:val="24"/>
      </w:numPr>
      <w:ind w:leftChars="500" w:left="1400" w:hangingChars="200" w:hanging="400"/>
    </w:pPr>
    <w:rPr>
      <w:rFonts w:eastAsia="宋体" w:cs="Arial"/>
      <w:color w:val="000000" w:themeColor="text1"/>
      <w:lang w:eastAsia="zh-CN"/>
    </w:rPr>
  </w:style>
  <w:style w:type="paragraph" w:customStyle="1" w:styleId="a2">
    <w:name w:val="正文方框"/>
    <w:basedOn w:val="afd"/>
    <w:link w:val="afffffc"/>
    <w:qFormat/>
    <w:rsid w:val="002B2E60"/>
    <w:pPr>
      <w:numPr>
        <w:ilvl w:val="1"/>
        <w:numId w:val="24"/>
      </w:numPr>
      <w:ind w:leftChars="700" w:left="1800" w:hangingChars="200" w:hanging="400"/>
    </w:pPr>
    <w:rPr>
      <w:rFonts w:eastAsia="宋体" w:cs="Arial"/>
      <w:color w:val="000000" w:themeColor="text1"/>
      <w:lang w:eastAsia="zh-CN"/>
    </w:rPr>
  </w:style>
  <w:style w:type="character" w:customStyle="1" w:styleId="afffffb">
    <w:name w:val="正文圈 字符"/>
    <w:basedOn w:val="afe"/>
    <w:link w:val="a1"/>
    <w:rsid w:val="002B2E60"/>
    <w:rPr>
      <w:rFonts w:ascii="Arial" w:eastAsia="宋体" w:hAnsi="Arial" w:cs="Arial"/>
      <w:color w:val="000000" w:themeColor="text1"/>
      <w:kern w:val="0"/>
      <w:sz w:val="20"/>
      <w:szCs w:val="20"/>
      <w:lang w:eastAsia="en-US"/>
    </w:rPr>
  </w:style>
  <w:style w:type="paragraph" w:customStyle="1" w:styleId="a0">
    <w:name w:val="数字圈"/>
    <w:basedOn w:val="a3"/>
    <w:link w:val="afffffd"/>
    <w:qFormat/>
    <w:rsid w:val="0065219C"/>
    <w:pPr>
      <w:numPr>
        <w:numId w:val="39"/>
      </w:numPr>
      <w:ind w:left="1418"/>
    </w:pPr>
    <w:rPr>
      <w:rFonts w:eastAsia="宋体" w:cs="Arial"/>
      <w:color w:val="000000" w:themeColor="text1"/>
      <w:lang w:eastAsia="zh-CN"/>
    </w:rPr>
  </w:style>
  <w:style w:type="character" w:customStyle="1" w:styleId="afffffc">
    <w:name w:val="正文方框 字符"/>
    <w:basedOn w:val="afe"/>
    <w:link w:val="a2"/>
    <w:rsid w:val="002B2E60"/>
    <w:rPr>
      <w:rFonts w:ascii="Arial" w:eastAsia="宋体" w:hAnsi="Arial" w:cs="Arial"/>
      <w:color w:val="000000" w:themeColor="text1"/>
      <w:kern w:val="0"/>
      <w:sz w:val="20"/>
      <w:szCs w:val="20"/>
      <w:lang w:eastAsia="en-US"/>
    </w:rPr>
  </w:style>
  <w:style w:type="paragraph" w:customStyle="1" w:styleId="a">
    <w:name w:val="正文菱形"/>
    <w:basedOn w:val="a3"/>
    <w:link w:val="afffffe"/>
    <w:qFormat/>
    <w:rsid w:val="0065219C"/>
    <w:pPr>
      <w:numPr>
        <w:ilvl w:val="2"/>
        <w:numId w:val="37"/>
      </w:numPr>
      <w:ind w:leftChars="900" w:left="2200" w:hangingChars="200" w:hanging="400"/>
    </w:pPr>
    <w:rPr>
      <w:rFonts w:eastAsia="宋体" w:cs="Arial"/>
      <w:lang w:eastAsia="zh-CN"/>
    </w:rPr>
  </w:style>
  <w:style w:type="character" w:customStyle="1" w:styleId="afffffd">
    <w:name w:val="数字圈 字符"/>
    <w:basedOn w:val="a4"/>
    <w:link w:val="a0"/>
    <w:rsid w:val="0065219C"/>
    <w:rPr>
      <w:rFonts w:ascii="Arial" w:eastAsia="宋体" w:hAnsi="Arial" w:cs="Arial"/>
      <w:color w:val="000000" w:themeColor="text1"/>
    </w:rPr>
  </w:style>
  <w:style w:type="character" w:styleId="affffff">
    <w:name w:val="Strong"/>
    <w:basedOn w:val="a4"/>
    <w:uiPriority w:val="22"/>
    <w:qFormat/>
    <w:rsid w:val="0065219C"/>
    <w:rPr>
      <w:b/>
      <w:bCs/>
    </w:rPr>
  </w:style>
  <w:style w:type="character" w:customStyle="1" w:styleId="afffffe">
    <w:name w:val="正文菱形 字符"/>
    <w:basedOn w:val="a4"/>
    <w:link w:val="a"/>
    <w:rsid w:val="0065219C"/>
    <w:rPr>
      <w:rFonts w:ascii="Arial" w:eastAsia="宋体" w:hAnsi="Arial" w:cs="Arial"/>
    </w:rPr>
  </w:style>
  <w:style w:type="character" w:customStyle="1" w:styleId="soczw110">
    <w:name w:val="soczw11 字符"/>
    <w:basedOn w:val="afe"/>
    <w:link w:val="soczw11"/>
    <w:qFormat/>
    <w:rsid w:val="00C83FF3"/>
    <w:rPr>
      <w:rFonts w:ascii="Arial" w:hAnsi="Arial" w:cs="Times New Roman"/>
      <w:kern w:val="0"/>
      <w:sz w:val="20"/>
      <w:szCs w:val="20"/>
      <w:lang w:eastAsia="en-US"/>
    </w:rPr>
  </w:style>
  <w:style w:type="paragraph" w:customStyle="1" w:styleId="soczw1">
    <w:name w:val="soczw方块"/>
    <w:basedOn w:val="afd"/>
    <w:autoRedefine/>
    <w:qFormat/>
    <w:rsid w:val="008B3B9F"/>
    <w:pPr>
      <w:ind w:left="1826" w:firstLineChars="0" w:hanging="420"/>
    </w:pPr>
    <w:rPr>
      <w:rFonts w:eastAsia="宋体" w:cs="Arial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header" Target="header3.xml"/><Relationship Id="rId42" Type="http://schemas.openxmlformats.org/officeDocument/2006/relationships/package" Target="embeddings/Microsoft_Visio_Drawing1.vsdx"/><Relationship Id="rId47" Type="http://schemas.openxmlformats.org/officeDocument/2006/relationships/image" Target="media/image7.emf"/><Relationship Id="rId63" Type="http://schemas.openxmlformats.org/officeDocument/2006/relationships/footer" Target="footer17.xml"/><Relationship Id="rId68" Type="http://schemas.openxmlformats.org/officeDocument/2006/relationships/package" Target="embeddings/Microsoft_Visio_Drawing8.vsdx"/><Relationship Id="rId84" Type="http://schemas.openxmlformats.org/officeDocument/2006/relationships/package" Target="embeddings/Microsoft_Visio_Drawing14.vsdx"/><Relationship Id="rId89" Type="http://schemas.openxmlformats.org/officeDocument/2006/relationships/footer" Target="footer21.xml"/><Relationship Id="rId16" Type="http://schemas.openxmlformats.org/officeDocument/2006/relationships/header" Target="header1.xml"/><Relationship Id="rId11" Type="http://schemas.openxmlformats.org/officeDocument/2006/relationships/styles" Target="styles.xml"/><Relationship Id="rId32" Type="http://schemas.openxmlformats.org/officeDocument/2006/relationships/header" Target="header6.xml"/><Relationship Id="rId37" Type="http://schemas.openxmlformats.org/officeDocument/2006/relationships/footer" Target="footer12.xml"/><Relationship Id="rId53" Type="http://schemas.openxmlformats.org/officeDocument/2006/relationships/footer" Target="footer16.xml"/><Relationship Id="rId58" Type="http://schemas.openxmlformats.org/officeDocument/2006/relationships/image" Target="media/image11.emf"/><Relationship Id="rId74" Type="http://schemas.openxmlformats.org/officeDocument/2006/relationships/package" Target="embeddings/Microsoft_Visio_Drawing11.vsdx"/><Relationship Id="rId79" Type="http://schemas.openxmlformats.org/officeDocument/2006/relationships/image" Target="media/image21.emf"/><Relationship Id="rId5" Type="http://schemas.openxmlformats.org/officeDocument/2006/relationships/customXml" Target="../customXml/item5.xml"/><Relationship Id="rId90" Type="http://schemas.openxmlformats.org/officeDocument/2006/relationships/fontTable" Target="fontTable.xml"/><Relationship Id="rId14" Type="http://schemas.openxmlformats.org/officeDocument/2006/relationships/footnotes" Target="footnotes.xml"/><Relationship Id="rId22" Type="http://schemas.openxmlformats.org/officeDocument/2006/relationships/footer" Target="footer4.xml"/><Relationship Id="rId27" Type="http://schemas.openxmlformats.org/officeDocument/2006/relationships/header" Target="header5.xml"/><Relationship Id="rId30" Type="http://schemas.openxmlformats.org/officeDocument/2006/relationships/package" Target="embeddings/Microsoft_Visio_Drawing.vsdx"/><Relationship Id="rId35" Type="http://schemas.openxmlformats.org/officeDocument/2006/relationships/footer" Target="footer11.xml"/><Relationship Id="rId43" Type="http://schemas.openxmlformats.org/officeDocument/2006/relationships/image" Target="media/image5.emf"/><Relationship Id="rId48" Type="http://schemas.openxmlformats.org/officeDocument/2006/relationships/package" Target="embeddings/Microsoft_Visio_Drawing4.vsdx"/><Relationship Id="rId56" Type="http://schemas.openxmlformats.org/officeDocument/2006/relationships/image" Target="media/image10.emf"/><Relationship Id="rId64" Type="http://schemas.openxmlformats.org/officeDocument/2006/relationships/footer" Target="footer18.xml"/><Relationship Id="rId69" Type="http://schemas.openxmlformats.org/officeDocument/2006/relationships/image" Target="media/image15.emf"/><Relationship Id="rId77" Type="http://schemas.openxmlformats.org/officeDocument/2006/relationships/image" Target="media/image19.png"/><Relationship Id="rId8" Type="http://schemas.openxmlformats.org/officeDocument/2006/relationships/customXml" Target="../customXml/item8.xml"/><Relationship Id="rId51" Type="http://schemas.openxmlformats.org/officeDocument/2006/relationships/header" Target="header10.xml"/><Relationship Id="rId72" Type="http://schemas.openxmlformats.org/officeDocument/2006/relationships/package" Target="embeddings/Microsoft_Visio_Drawing10.vsdx"/><Relationship Id="rId80" Type="http://schemas.openxmlformats.org/officeDocument/2006/relationships/image" Target="media/image22.emf"/><Relationship Id="rId85" Type="http://schemas.openxmlformats.org/officeDocument/2006/relationships/image" Target="media/image25.emf"/><Relationship Id="rId3" Type="http://schemas.openxmlformats.org/officeDocument/2006/relationships/customXml" Target="../customXml/item3.xml"/><Relationship Id="rId12" Type="http://schemas.openxmlformats.org/officeDocument/2006/relationships/settings" Target="settings.xml"/><Relationship Id="rId17" Type="http://schemas.openxmlformats.org/officeDocument/2006/relationships/footer" Target="footer1.xml"/><Relationship Id="rId25" Type="http://schemas.openxmlformats.org/officeDocument/2006/relationships/footer" Target="footer6.xml"/><Relationship Id="rId33" Type="http://schemas.openxmlformats.org/officeDocument/2006/relationships/footer" Target="footer10.xml"/><Relationship Id="rId38" Type="http://schemas.openxmlformats.org/officeDocument/2006/relationships/footer" Target="footer13.xml"/><Relationship Id="rId46" Type="http://schemas.openxmlformats.org/officeDocument/2006/relationships/package" Target="embeddings/Microsoft_Visio_Drawing3.vsdx"/><Relationship Id="rId59" Type="http://schemas.openxmlformats.org/officeDocument/2006/relationships/package" Target="embeddings/Microsoft_Visio_Drawing5.vsdx"/><Relationship Id="rId67" Type="http://schemas.openxmlformats.org/officeDocument/2006/relationships/image" Target="media/image14.emf"/><Relationship Id="rId20" Type="http://schemas.openxmlformats.org/officeDocument/2006/relationships/footer" Target="footer3.xml"/><Relationship Id="rId41" Type="http://schemas.openxmlformats.org/officeDocument/2006/relationships/image" Target="media/image4.emf"/><Relationship Id="rId54" Type="http://schemas.openxmlformats.org/officeDocument/2006/relationships/image" Target="media/image9.emf"/><Relationship Id="rId62" Type="http://schemas.openxmlformats.org/officeDocument/2006/relationships/header" Target="header11.xml"/><Relationship Id="rId70" Type="http://schemas.openxmlformats.org/officeDocument/2006/relationships/package" Target="embeddings/Microsoft_Visio_Drawing9.vsdx"/><Relationship Id="rId75" Type="http://schemas.openxmlformats.org/officeDocument/2006/relationships/image" Target="media/image18.emf"/><Relationship Id="rId83" Type="http://schemas.openxmlformats.org/officeDocument/2006/relationships/image" Target="media/image24.emf"/><Relationship Id="rId88" Type="http://schemas.openxmlformats.org/officeDocument/2006/relationships/footer" Target="footer20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endnotes" Target="endnotes.xml"/><Relationship Id="rId23" Type="http://schemas.openxmlformats.org/officeDocument/2006/relationships/footer" Target="footer5.xml"/><Relationship Id="rId28" Type="http://schemas.openxmlformats.org/officeDocument/2006/relationships/footer" Target="footer8.xml"/><Relationship Id="rId36" Type="http://schemas.openxmlformats.org/officeDocument/2006/relationships/header" Target="header8.xml"/><Relationship Id="rId49" Type="http://schemas.openxmlformats.org/officeDocument/2006/relationships/image" Target="media/image8.emf"/><Relationship Id="rId57" Type="http://schemas.openxmlformats.org/officeDocument/2006/relationships/oleObject" Target="embeddings/Microsoft_Visio_2003-2010_Drawing2.vsd"/><Relationship Id="rId10" Type="http://schemas.openxmlformats.org/officeDocument/2006/relationships/numbering" Target="numbering.xml"/><Relationship Id="rId31" Type="http://schemas.openxmlformats.org/officeDocument/2006/relationships/footer" Target="footer9.xml"/><Relationship Id="rId44" Type="http://schemas.openxmlformats.org/officeDocument/2006/relationships/package" Target="embeddings/Microsoft_Visio_Drawing2.vsdx"/><Relationship Id="rId52" Type="http://schemas.openxmlformats.org/officeDocument/2006/relationships/footer" Target="footer15.xml"/><Relationship Id="rId60" Type="http://schemas.openxmlformats.org/officeDocument/2006/relationships/image" Target="media/image12.emf"/><Relationship Id="rId65" Type="http://schemas.openxmlformats.org/officeDocument/2006/relationships/image" Target="media/image13.emf"/><Relationship Id="rId73" Type="http://schemas.openxmlformats.org/officeDocument/2006/relationships/image" Target="media/image17.emf"/><Relationship Id="rId78" Type="http://schemas.openxmlformats.org/officeDocument/2006/relationships/image" Target="media/image20.emf"/><Relationship Id="rId81" Type="http://schemas.openxmlformats.org/officeDocument/2006/relationships/package" Target="embeddings/Microsoft_Visio_Drawing13.vsdx"/><Relationship Id="rId86" Type="http://schemas.openxmlformats.org/officeDocument/2006/relationships/package" Target="embeddings/Microsoft_Visio_Drawing15.vsdx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webSettings" Target="webSettings.xml"/><Relationship Id="rId18" Type="http://schemas.openxmlformats.org/officeDocument/2006/relationships/footer" Target="footer2.xml"/><Relationship Id="rId39" Type="http://schemas.openxmlformats.org/officeDocument/2006/relationships/header" Target="header9.xml"/><Relationship Id="rId34" Type="http://schemas.openxmlformats.org/officeDocument/2006/relationships/header" Target="header7.xml"/><Relationship Id="rId50" Type="http://schemas.openxmlformats.org/officeDocument/2006/relationships/oleObject" Target="embeddings/Microsoft_Visio_2003-2010_Drawing.vsd"/><Relationship Id="rId55" Type="http://schemas.openxmlformats.org/officeDocument/2006/relationships/oleObject" Target="embeddings/Microsoft_Visio_2003-2010_Drawing1.vsd"/><Relationship Id="rId76" Type="http://schemas.openxmlformats.org/officeDocument/2006/relationships/package" Target="embeddings/Microsoft_Visio_Drawing12.vsdx"/><Relationship Id="rId7" Type="http://schemas.openxmlformats.org/officeDocument/2006/relationships/customXml" Target="../customXml/item7.xml"/><Relationship Id="rId71" Type="http://schemas.openxmlformats.org/officeDocument/2006/relationships/image" Target="media/image16.emf"/><Relationship Id="rId2" Type="http://schemas.openxmlformats.org/officeDocument/2006/relationships/customXml" Target="../customXml/item2.xml"/><Relationship Id="rId29" Type="http://schemas.openxmlformats.org/officeDocument/2006/relationships/image" Target="media/image3.emf"/><Relationship Id="rId24" Type="http://schemas.openxmlformats.org/officeDocument/2006/relationships/header" Target="header4.xml"/><Relationship Id="rId40" Type="http://schemas.openxmlformats.org/officeDocument/2006/relationships/footer" Target="footer14.xml"/><Relationship Id="rId45" Type="http://schemas.openxmlformats.org/officeDocument/2006/relationships/image" Target="media/image6.emf"/><Relationship Id="rId66" Type="http://schemas.openxmlformats.org/officeDocument/2006/relationships/package" Target="embeddings/Microsoft_Visio_Drawing7.vsdx"/><Relationship Id="rId87" Type="http://schemas.openxmlformats.org/officeDocument/2006/relationships/footer" Target="footer19.xml"/><Relationship Id="rId61" Type="http://schemas.openxmlformats.org/officeDocument/2006/relationships/package" Target="embeddings/Microsoft_Visio_Drawing6.vsdx"/><Relationship Id="rId82" Type="http://schemas.openxmlformats.org/officeDocument/2006/relationships/image" Target="media/image23.emf"/><Relationship Id="rId1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Props1.xml><?xml version="1.0" encoding="utf-8"?>
<ds:datastoreItem xmlns:ds="http://schemas.openxmlformats.org/officeDocument/2006/customXml" ds:itemID="{956E36C3-8006-43C1-8734-12F3871F0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9E0C6D1C-E6AB-4826-BBC8-7CBC1BB4E52B}">
  <ds:schemaRefs>
    <ds:schemaRef ds:uri="http://www.wps.cn/android/officeDocument/2013/mofficeCustomData"/>
  </ds:schemaRefs>
</ds:datastoreItem>
</file>

<file path=customXml/itemProps4.xml><?xml version="1.0" encoding="utf-8"?>
<ds:datastoreItem xmlns:ds="http://schemas.openxmlformats.org/officeDocument/2006/customXml" ds:itemID="{CE985A6F-9054-46DF-BBEB-BFD891CE7C2E}">
  <ds:schemaRefs>
    <ds:schemaRef ds:uri="http://www.wps.cn/android/officeDocument/2013/mofficeCustomData"/>
  </ds:schemaRefs>
</ds:datastoreItem>
</file>

<file path=customXml/itemProps5.xml><?xml version="1.0" encoding="utf-8"?>
<ds:datastoreItem xmlns:ds="http://schemas.openxmlformats.org/officeDocument/2006/customXml" ds:itemID="{784579AF-66D5-47A6-BF42-E85BEE015FD6}">
  <ds:schemaRefs>
    <ds:schemaRef ds:uri="http://www.wps.cn/android/officeDocument/2013/mofficeCustomData"/>
  </ds:schemaRefs>
</ds:datastoreItem>
</file>

<file path=customXml/itemProps6.xml><?xml version="1.0" encoding="utf-8"?>
<ds:datastoreItem xmlns:ds="http://schemas.openxmlformats.org/officeDocument/2006/customXml" ds:itemID="{357C3452-A65C-4412-85F0-32B66D878096}">
  <ds:schemaRefs>
    <ds:schemaRef ds:uri="http://www.wps.cn/android/officeDocument/2013/mofficeCustomData"/>
  </ds:schemaRefs>
</ds:datastoreItem>
</file>

<file path=customXml/itemProps7.xml><?xml version="1.0" encoding="utf-8"?>
<ds:datastoreItem xmlns:ds="http://schemas.openxmlformats.org/officeDocument/2006/customXml" ds:itemID="{713C795C-B8B9-455B-B070-C1F8FCF8AD39}">
  <ds:schemaRefs>
    <ds:schemaRef ds:uri="http://www.wps.cn/android/officeDocument/2013/mofficeCustomData"/>
  </ds:schemaRefs>
</ds:datastoreItem>
</file>

<file path=customXml/itemProps8.xml><?xml version="1.0" encoding="utf-8"?>
<ds:datastoreItem xmlns:ds="http://schemas.openxmlformats.org/officeDocument/2006/customXml" ds:itemID="{5613D5A5-ED29-4AD1-A58C-BD85E77DD358}">
  <ds:schemaRefs>
    <ds:schemaRef ds:uri="http://www.wps.cn/android/officeDocument/2013/mofficeCustomData"/>
  </ds:schemaRefs>
</ds:datastoreItem>
</file>

<file path=customXml/itemProps9.xml><?xml version="1.0" encoding="utf-8"?>
<ds:datastoreItem xmlns:ds="http://schemas.openxmlformats.org/officeDocument/2006/customXml" ds:itemID="{6723AB05-8B82-4BED-9820-1D729DB30C0F}">
  <ds:schemaRefs>
    <ds:schemaRef ds:uri="http://www.wps.cn/android/officeDocument/2013/moffice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8960</Words>
  <Characters>51077</Characters>
  <Application>Microsoft Office Word</Application>
  <DocSecurity>0</DocSecurity>
  <Lines>425</Lines>
  <Paragraphs>119</Paragraphs>
  <ScaleCrop>false</ScaleCrop>
  <Company/>
  <LinksUpToDate>false</LinksUpToDate>
  <CharactersWithSpaces>59918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深圳市赛元微电子股份有限公司</dc:creator>
  <cp:keywords/>
  <dc:description/>
  <cp:lastModifiedBy>Wu, Yue</cp:lastModifiedBy>
  <cp:revision>2</cp:revision>
  <dcterms:created xsi:type="dcterms:W3CDTF">2024-09-26T08:11:00Z</dcterms:created>
  <dcterms:modified xsi:type="dcterms:W3CDTF">2024-09-26T08:11:00Z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ee83a8df3e2143bf93e7b36120a7f40e</vt:lpwstr>
  </property>
  <property fmtid="{D5CDD505-2E9C-101B-9397-08002B2CF9AE}" pid="3" name="KSOProductBuildVer">
    <vt:lpwstr>2052-11.1.0.13703</vt:lpwstr>
  </property>
</Properties>
</file>